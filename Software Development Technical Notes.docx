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B6F5EC" w14:textId="6759FFC2" w:rsidR="005B1A24" w:rsidRDefault="00E50687" w:rsidP="00F52CEE">
      <w:pPr>
        <w:pStyle w:val="1"/>
      </w:pPr>
      <w:r>
        <w:rPr>
          <w:rFonts w:hint="eastAsia"/>
        </w:rPr>
        <w:t>文档前言</w:t>
      </w:r>
    </w:p>
    <w:p w14:paraId="1367FBAE" w14:textId="0E6C9861" w:rsidR="00E50687" w:rsidRPr="00E50687" w:rsidRDefault="00E50687" w:rsidP="00E50687">
      <w:pPr>
        <w:pStyle w:val="2"/>
      </w:pPr>
      <w:r>
        <w:rPr>
          <w:rFonts w:hint="eastAsia"/>
        </w:rPr>
        <w:t>基本描述</w:t>
      </w:r>
    </w:p>
    <w:p w14:paraId="3013EF37" w14:textId="07CCCFD9" w:rsidR="00F52CEE" w:rsidRDefault="00F52CEE" w:rsidP="00F52CEE">
      <w:r>
        <w:rPr>
          <w:rFonts w:hint="eastAsia"/>
        </w:rPr>
        <w:tab/>
      </w:r>
      <w:r>
        <w:rPr>
          <w:rFonts w:hint="eastAsia"/>
        </w:rPr>
        <w:t>俗话说的好：“好记性，不如烂笔头”。说明的一个道理就是纪录的重要性，哪怕是一个记忆天才，纪录在其他地方，可以随时看到也是非常重要的。何况我是如此一个平凡的人啊！谦虚学习，踏踏实实，不能好高骛远，天道酬勤才是王道。</w:t>
      </w:r>
    </w:p>
    <w:p w14:paraId="574E7A84" w14:textId="55E61BF3" w:rsidR="00F52CEE" w:rsidRDefault="00F52CEE" w:rsidP="00F52CEE">
      <w:r>
        <w:rPr>
          <w:rFonts w:hint="eastAsia"/>
        </w:rPr>
        <w:tab/>
      </w:r>
      <w:r>
        <w:rPr>
          <w:rFonts w:hint="eastAsia"/>
        </w:rPr>
        <w:t>本文档旨在纪录开发过程中遇到的一些重要点、难点，也能帮助我纪录我的成长过程。</w:t>
      </w:r>
    </w:p>
    <w:p w14:paraId="77CB1570" w14:textId="24108F05" w:rsidR="00F52CEE" w:rsidRDefault="00F52CEE" w:rsidP="00F52CEE">
      <w:r>
        <w:rPr>
          <w:rFonts w:hint="eastAsia"/>
        </w:rPr>
        <w:tab/>
      </w:r>
      <w:r>
        <w:rPr>
          <w:rFonts w:hint="eastAsia"/>
        </w:rPr>
        <w:t>少波，好好纪录，这是很重要的一个事情，</w:t>
      </w:r>
      <w:r w:rsidR="00D15BAC">
        <w:rPr>
          <w:rFonts w:hint="eastAsia"/>
        </w:rPr>
        <w:t>不要觉得我写了一些知道的东西，没什么价值，磨刀不误砍柴工。</w:t>
      </w:r>
    </w:p>
    <w:p w14:paraId="6F07A593" w14:textId="77777777" w:rsidR="00E50687" w:rsidRDefault="00E50687" w:rsidP="00F52CEE"/>
    <w:p w14:paraId="5754CE73" w14:textId="600974F5" w:rsidR="009C2BFA" w:rsidRDefault="00204895" w:rsidP="00204895">
      <w:pPr>
        <w:pStyle w:val="2"/>
      </w:pPr>
      <w:r>
        <w:rPr>
          <w:rFonts w:hint="eastAsia"/>
        </w:rPr>
        <w:t>内容概括</w:t>
      </w:r>
    </w:p>
    <w:p w14:paraId="65D8B60A" w14:textId="6A747386" w:rsidR="000A431B" w:rsidRDefault="007E2810" w:rsidP="00204895">
      <w:r>
        <w:rPr>
          <w:rFonts w:hint="eastAsia"/>
        </w:rPr>
        <w:tab/>
      </w:r>
      <w:r>
        <w:rPr>
          <w:rFonts w:hint="eastAsia"/>
        </w:rPr>
        <w:t>本文包括如下内容：</w:t>
      </w:r>
      <w:r>
        <w:rPr>
          <w:rFonts w:hint="eastAsia"/>
        </w:rPr>
        <w:t>iOS</w:t>
      </w:r>
      <w:r>
        <w:rPr>
          <w:rFonts w:hint="eastAsia"/>
        </w:rPr>
        <w:t>开发、设计模式、数据结构、</w:t>
      </w:r>
      <w:r>
        <w:rPr>
          <w:rFonts w:hint="eastAsia"/>
        </w:rPr>
        <w:t>java</w:t>
      </w:r>
      <w:r>
        <w:rPr>
          <w:rFonts w:hint="eastAsia"/>
        </w:rPr>
        <w:t>服务器开发、前段开发等，若有新技术的添加会及时的添加到文档中。</w:t>
      </w:r>
    </w:p>
    <w:p w14:paraId="1080D165" w14:textId="77777777" w:rsidR="000A431B" w:rsidRDefault="000A431B">
      <w:pPr>
        <w:widowControl/>
        <w:jc w:val="left"/>
      </w:pPr>
      <w:r>
        <w:br w:type="page"/>
      </w:r>
    </w:p>
    <w:p w14:paraId="4F6ED880" w14:textId="49FFCEBB" w:rsidR="00204895" w:rsidRPr="00BC5227" w:rsidRDefault="000A431B" w:rsidP="00F70DFE">
      <w:pPr>
        <w:pStyle w:val="a3"/>
        <w:rPr>
          <w:sz w:val="40"/>
          <w:szCs w:val="40"/>
        </w:rPr>
      </w:pPr>
      <w:r w:rsidRPr="00BC5227">
        <w:rPr>
          <w:sz w:val="40"/>
          <w:szCs w:val="40"/>
        </w:rPr>
        <w:lastRenderedPageBreak/>
        <w:t>IOS</w:t>
      </w:r>
      <w:r w:rsidRPr="00BC5227">
        <w:rPr>
          <w:rFonts w:hint="eastAsia"/>
          <w:sz w:val="40"/>
          <w:szCs w:val="40"/>
        </w:rPr>
        <w:t>开发</w:t>
      </w:r>
      <w:r w:rsidR="00B75B3F" w:rsidRPr="00BC5227">
        <w:rPr>
          <w:rFonts w:hint="eastAsia"/>
          <w:sz w:val="40"/>
          <w:szCs w:val="40"/>
        </w:rPr>
        <w:t>部分</w:t>
      </w:r>
    </w:p>
    <w:p w14:paraId="2642DE01" w14:textId="7D75FE5D" w:rsidR="00734120" w:rsidRDefault="00734120" w:rsidP="0035570C">
      <w:pPr>
        <w:pStyle w:val="1"/>
      </w:pPr>
      <w:r>
        <w:t>Ios</w:t>
      </w:r>
      <w:r>
        <w:rPr>
          <w:rFonts w:hint="eastAsia"/>
        </w:rPr>
        <w:t>代码书写规范</w:t>
      </w:r>
    </w:p>
    <w:p w14:paraId="089DFDC1" w14:textId="16E8FCB9" w:rsidR="00BC7C20" w:rsidRDefault="00BC7C20" w:rsidP="006A71F0">
      <w:pPr>
        <w:pStyle w:val="2"/>
      </w:pPr>
      <w:r>
        <w:rPr>
          <w:rFonts w:hint="eastAsia"/>
        </w:rPr>
        <w:t>他人代码规范</w:t>
      </w:r>
      <w:r>
        <w:rPr>
          <w:rFonts w:hint="eastAsia"/>
        </w:rPr>
        <w:t>1</w:t>
      </w:r>
    </w:p>
    <w:p w14:paraId="11F383C7" w14:textId="09912CBC" w:rsidR="00347761" w:rsidRDefault="006769B8" w:rsidP="00BC7C20">
      <w:hyperlink r:id="rId9" w:history="1">
        <w:r w:rsidR="00347761" w:rsidRPr="005970A5">
          <w:rPr>
            <w:rStyle w:val="ae"/>
          </w:rPr>
          <w:t>http://www.cocoachina.com/ios/20160324/15727.html</w:t>
        </w:r>
      </w:hyperlink>
    </w:p>
    <w:p w14:paraId="44CA592A" w14:textId="77777777" w:rsidR="00347761" w:rsidRDefault="00347761" w:rsidP="00BC7C20"/>
    <w:p w14:paraId="6C3F1EC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2C2C2C"/>
          <w:kern w:val="0"/>
          <w:sz w:val="48"/>
          <w:szCs w:val="48"/>
        </w:rPr>
      </w:pPr>
      <w:r>
        <w:rPr>
          <w:rFonts w:ascii="Helvetica Neue" w:hAnsi="Helvetica Neue" w:cs="Helvetica Neue"/>
          <w:color w:val="2C2C2C"/>
          <w:kern w:val="0"/>
          <w:sz w:val="48"/>
          <w:szCs w:val="48"/>
        </w:rPr>
        <w:t>iOS</w:t>
      </w:r>
      <w:r>
        <w:rPr>
          <w:rFonts w:ascii="Helvetica Neue" w:hAnsi="Helvetica Neue" w:cs="Helvetica Neue"/>
          <w:color w:val="2C2C2C"/>
          <w:kern w:val="0"/>
          <w:sz w:val="48"/>
          <w:szCs w:val="48"/>
        </w:rPr>
        <w:t>开发编码建议与编程经验（持续更新中）</w:t>
      </w:r>
    </w:p>
    <w:p w14:paraId="4C8DD18D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757575"/>
          <w:kern w:val="0"/>
          <w:sz w:val="24"/>
        </w:rPr>
      </w:pPr>
      <w:r>
        <w:rPr>
          <w:rFonts w:ascii="Helvetica Neue" w:hAnsi="Helvetica Neue" w:cs="Helvetica Neue"/>
          <w:color w:val="757575"/>
          <w:kern w:val="0"/>
          <w:sz w:val="24"/>
        </w:rPr>
        <w:t xml:space="preserve">2016-03-24 06:02 </w:t>
      </w:r>
      <w:r>
        <w:rPr>
          <w:rFonts w:ascii="Helvetica Neue" w:hAnsi="Helvetica Neue" w:cs="Helvetica Neue"/>
          <w:color w:val="757575"/>
          <w:kern w:val="0"/>
          <w:sz w:val="24"/>
        </w:rPr>
        <w:t>编辑：</w:t>
      </w:r>
      <w:r>
        <w:rPr>
          <w:rFonts w:ascii="Helvetica Neue" w:hAnsi="Helvetica Neue" w:cs="Helvetica Neue"/>
          <w:color w:val="757575"/>
          <w:kern w:val="0"/>
          <w:sz w:val="24"/>
        </w:rPr>
        <w:t xml:space="preserve"> </w:t>
      </w:r>
      <w:r>
        <w:rPr>
          <w:rFonts w:ascii="Helvetica Neue" w:hAnsi="Helvetica Neue" w:cs="Helvetica Neue"/>
          <w:color w:val="2C2C2C"/>
          <w:kern w:val="0"/>
          <w:sz w:val="24"/>
        </w:rPr>
        <w:t>suiling</w:t>
      </w:r>
      <w:r>
        <w:rPr>
          <w:rFonts w:ascii="Helvetica Neue" w:hAnsi="Helvetica Neue" w:cs="Helvetica Neue"/>
          <w:color w:val="757575"/>
          <w:kern w:val="0"/>
          <w:sz w:val="24"/>
        </w:rPr>
        <w:t xml:space="preserve"> </w:t>
      </w:r>
      <w:r>
        <w:rPr>
          <w:rFonts w:ascii="Helvetica Neue" w:hAnsi="Helvetica Neue" w:cs="Helvetica Neue"/>
          <w:color w:val="757575"/>
          <w:kern w:val="0"/>
          <w:sz w:val="24"/>
        </w:rPr>
        <w:t>分类：</w:t>
      </w:r>
      <w:hyperlink r:id="rId10" w:history="1">
        <w:r>
          <w:rPr>
            <w:rFonts w:ascii="Helvetica Neue" w:hAnsi="Helvetica Neue" w:cs="Helvetica Neue"/>
            <w:color w:val="2C2C2C"/>
            <w:kern w:val="0"/>
            <w:sz w:val="24"/>
          </w:rPr>
          <w:t>iOS</w:t>
        </w:r>
        <w:r>
          <w:rPr>
            <w:rFonts w:ascii="Helvetica Neue" w:hAnsi="Helvetica Neue" w:cs="Helvetica Neue"/>
            <w:color w:val="2C2C2C"/>
            <w:kern w:val="0"/>
            <w:sz w:val="24"/>
          </w:rPr>
          <w:t>开发</w:t>
        </w:r>
      </w:hyperlink>
      <w:r>
        <w:rPr>
          <w:rFonts w:ascii="Helvetica Neue" w:hAnsi="Helvetica Neue" w:cs="Helvetica Neue"/>
          <w:color w:val="757575"/>
          <w:kern w:val="0"/>
          <w:sz w:val="24"/>
        </w:rPr>
        <w:t xml:space="preserve"> </w:t>
      </w:r>
      <w:r>
        <w:rPr>
          <w:rFonts w:ascii="Helvetica Neue" w:hAnsi="Helvetica Neue" w:cs="Helvetica Neue"/>
          <w:color w:val="757575"/>
          <w:kern w:val="0"/>
          <w:sz w:val="24"/>
        </w:rPr>
        <w:t>来源：</w:t>
      </w:r>
      <w:hyperlink r:id="rId11" w:history="1">
        <w:r>
          <w:rPr>
            <w:rFonts w:ascii="Helvetica Neue" w:hAnsi="Helvetica Neue" w:cs="Helvetica Neue"/>
            <w:color w:val="2C2C2C"/>
            <w:kern w:val="0"/>
            <w:sz w:val="24"/>
          </w:rPr>
          <w:t>乞力马扎罗的雪的博客</w:t>
        </w:r>
      </w:hyperlink>
    </w:p>
    <w:p w14:paraId="77ACECDB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757575"/>
          <w:kern w:val="0"/>
          <w:sz w:val="24"/>
        </w:rPr>
      </w:pPr>
      <w:r>
        <w:rPr>
          <w:rFonts w:ascii="Helvetica Neue" w:hAnsi="Helvetica Neue" w:cs="Helvetica Neue"/>
          <w:color w:val="757575"/>
          <w:kern w:val="0"/>
          <w:sz w:val="24"/>
        </w:rPr>
        <w:t>50 11427</w:t>
      </w:r>
    </w:p>
    <w:p w14:paraId="40077735" w14:textId="77777777" w:rsidR="00BC7C20" w:rsidRDefault="006769B8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757575"/>
          <w:kern w:val="0"/>
          <w:sz w:val="24"/>
        </w:rPr>
      </w:pPr>
      <w:hyperlink r:id="rId12" w:history="1">
        <w:r w:rsidR="00BC7C20">
          <w:rPr>
            <w:rFonts w:ascii="Helvetica Neue" w:hAnsi="Helvetica Neue" w:cs="Helvetica Neue"/>
            <w:color w:val="FFFFFF"/>
            <w:kern w:val="0"/>
            <w:sz w:val="24"/>
          </w:rPr>
          <w:t>iOS</w:t>
        </w:r>
        <w:r w:rsidR="00BC7C20">
          <w:rPr>
            <w:rFonts w:ascii="Helvetica Neue" w:hAnsi="Helvetica Neue" w:cs="Helvetica Neue"/>
            <w:color w:val="FFFFFF"/>
            <w:kern w:val="0"/>
            <w:sz w:val="24"/>
          </w:rPr>
          <w:t>开发</w:t>
        </w:r>
      </w:hyperlink>
      <w:hyperlink r:id="rId13" w:history="1">
        <w:r w:rsidR="00BC7C20">
          <w:rPr>
            <w:rFonts w:ascii="Helvetica Neue" w:hAnsi="Helvetica Neue" w:cs="Helvetica Neue"/>
            <w:color w:val="FFFFFF"/>
            <w:kern w:val="0"/>
            <w:sz w:val="24"/>
          </w:rPr>
          <w:t>编程经验</w:t>
        </w:r>
      </w:hyperlink>
      <w:hyperlink r:id="rId14" w:history="1">
        <w:r w:rsidR="00BC7C20">
          <w:rPr>
            <w:rFonts w:ascii="Helvetica Neue" w:hAnsi="Helvetica Neue" w:cs="Helvetica Neue"/>
            <w:color w:val="FFFFFF"/>
            <w:kern w:val="0"/>
            <w:sz w:val="24"/>
          </w:rPr>
          <w:t>编码建议</w:t>
        </w:r>
      </w:hyperlink>
    </w:p>
    <w:p w14:paraId="2AF44675" w14:textId="7F25337B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Cs w:val="28"/>
        </w:rPr>
        <w:drawing>
          <wp:inline distT="0" distB="0" distL="0" distR="0" wp14:anchorId="00E97E86" wp14:editId="20ABF00F">
            <wp:extent cx="7620000" cy="42786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BC42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作者：乞力马扎罗的雪（</w:t>
      </w:r>
      <w:hyperlink r:id="rId16" w:history="1">
        <w:r>
          <w:rPr>
            <w:rFonts w:ascii="Helvetica Neue" w:hAnsi="Helvetica Neue" w:cs="Helvetica Neue"/>
            <w:color w:val="E34B06"/>
            <w:kern w:val="0"/>
            <w:szCs w:val="28"/>
          </w:rPr>
          <w:t>GitHub</w:t>
        </w:r>
      </w:hyperlink>
      <w:r>
        <w:rPr>
          <w:rFonts w:ascii="Helvetica Neue" w:hAnsi="Helvetica Neue" w:cs="Helvetica Neue"/>
          <w:color w:val="1C1C1C"/>
          <w:kern w:val="0"/>
          <w:szCs w:val="28"/>
        </w:rPr>
        <w:t>）</w:t>
      </w:r>
      <w:r>
        <w:rPr>
          <w:rFonts w:ascii="Helvetica Neue" w:hAnsi="Helvetica Neue" w:cs="Helvetica Neue"/>
          <w:color w:val="1C1C1C"/>
          <w:kern w:val="0"/>
          <w:szCs w:val="28"/>
        </w:rPr>
        <w:t xml:space="preserve"> </w:t>
      </w:r>
      <w:hyperlink r:id="rId17" w:history="1">
        <w:r>
          <w:rPr>
            <w:rFonts w:ascii="Helvetica Neue" w:hAnsi="Helvetica Neue" w:cs="Helvetica Neue"/>
            <w:color w:val="E34B06"/>
            <w:kern w:val="0"/>
            <w:szCs w:val="28"/>
          </w:rPr>
          <w:t>原文</w:t>
        </w:r>
      </w:hyperlink>
      <w:r>
        <w:rPr>
          <w:rFonts w:ascii="Helvetica Neue" w:hAnsi="Helvetica Neue" w:cs="Helvetica Neue"/>
          <w:color w:val="1C1C1C"/>
          <w:kern w:val="0"/>
          <w:szCs w:val="28"/>
        </w:rPr>
        <w:t> </w:t>
      </w:r>
    </w:p>
    <w:p w14:paraId="4026344D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在开发过程中，我们不仅要去看别人的代码，也要让别人看我们的代码。那么，有一个良好的编码习惯将会非常重要。下面将会罗列使用</w:t>
      </w:r>
      <w:r>
        <w:rPr>
          <w:rFonts w:ascii="Helvetica Neue" w:hAnsi="Helvetica Neue" w:cs="Helvetica Neue"/>
          <w:color w:val="1C1C1C"/>
          <w:kern w:val="0"/>
          <w:szCs w:val="28"/>
        </w:rPr>
        <w:t>Objective-C</w:t>
      </w:r>
      <w:r>
        <w:rPr>
          <w:rFonts w:ascii="Helvetica Neue" w:hAnsi="Helvetica Neue" w:cs="Helvetica Neue"/>
          <w:color w:val="1C1C1C"/>
          <w:kern w:val="0"/>
          <w:szCs w:val="28"/>
        </w:rPr>
        <w:t>来开发</w:t>
      </w:r>
      <w:r>
        <w:rPr>
          <w:rFonts w:ascii="Helvetica Neue" w:hAnsi="Helvetica Neue" w:cs="Helvetica Neue"/>
          <w:color w:val="1C1C1C"/>
          <w:kern w:val="0"/>
          <w:szCs w:val="28"/>
        </w:rPr>
        <w:t>iOS</w:t>
      </w:r>
      <w:r>
        <w:rPr>
          <w:rFonts w:ascii="Helvetica Neue" w:hAnsi="Helvetica Neue" w:cs="Helvetica Neue"/>
          <w:color w:val="1C1C1C"/>
          <w:kern w:val="0"/>
          <w:szCs w:val="28"/>
        </w:rPr>
        <w:t>的编码建议。</w:t>
      </w:r>
    </w:p>
    <w:p w14:paraId="14B13F6C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lastRenderedPageBreak/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</w:t>
      </w:r>
      <w:r>
        <w:rPr>
          <w:rFonts w:ascii="Helvetica Neue" w:hAnsi="Helvetica Neue" w:cs="Helvetica Neue"/>
          <w:color w:val="1C1C1C"/>
          <w:kern w:val="0"/>
          <w:szCs w:val="28"/>
        </w:rPr>
        <w:t>】任意函数长度不得超过</w:t>
      </w:r>
      <w:r>
        <w:rPr>
          <w:rFonts w:ascii="Helvetica Neue" w:hAnsi="Helvetica Neue" w:cs="Helvetica Neue"/>
          <w:color w:val="1C1C1C"/>
          <w:kern w:val="0"/>
          <w:szCs w:val="28"/>
        </w:rPr>
        <w:t>50</w:t>
      </w:r>
      <w:r>
        <w:rPr>
          <w:rFonts w:ascii="Helvetica Neue" w:hAnsi="Helvetica Neue" w:cs="Helvetica Neue"/>
          <w:color w:val="1C1C1C"/>
          <w:kern w:val="0"/>
          <w:szCs w:val="28"/>
        </w:rPr>
        <w:t>行。（其实很容易就超过</w:t>
      </w:r>
      <w:r>
        <w:rPr>
          <w:rFonts w:ascii="Helvetica Neue" w:hAnsi="Helvetica Neue" w:cs="Helvetica Neue"/>
          <w:color w:val="1C1C1C"/>
          <w:kern w:val="0"/>
          <w:szCs w:val="28"/>
        </w:rPr>
        <w:t>50</w:t>
      </w:r>
      <w:r>
        <w:rPr>
          <w:rFonts w:ascii="Helvetica Neue" w:hAnsi="Helvetica Neue" w:cs="Helvetica Neue"/>
          <w:color w:val="1C1C1C"/>
          <w:kern w:val="0"/>
          <w:szCs w:val="28"/>
        </w:rPr>
        <w:t>行，这就要考虑代码抽取了。）</w:t>
      </w:r>
    </w:p>
    <w:p w14:paraId="6EDAD6B7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</w:t>
      </w:r>
      <w:r>
        <w:rPr>
          <w:rFonts w:ascii="Helvetica Neue" w:hAnsi="Helvetica Neue" w:cs="Helvetica Neue"/>
          <w:color w:val="1C1C1C"/>
          <w:kern w:val="0"/>
          <w:szCs w:val="28"/>
        </w:rPr>
        <w:t>】任意行代码不能超过</w:t>
      </w:r>
      <w:r>
        <w:rPr>
          <w:rFonts w:ascii="Helvetica Neue" w:hAnsi="Helvetica Neue" w:cs="Helvetica Neue"/>
          <w:color w:val="1C1C1C"/>
          <w:kern w:val="0"/>
          <w:szCs w:val="28"/>
        </w:rPr>
        <w:t>80</w:t>
      </w:r>
      <w:r>
        <w:rPr>
          <w:rFonts w:ascii="Helvetica Neue" w:hAnsi="Helvetica Neue" w:cs="Helvetica Neue"/>
          <w:color w:val="1C1C1C"/>
          <w:kern w:val="0"/>
          <w:szCs w:val="28"/>
        </w:rPr>
        <w:t>字符。（其实也很容易超过</w:t>
      </w:r>
      <w:r>
        <w:rPr>
          <w:rFonts w:ascii="Helvetica Neue" w:hAnsi="Helvetica Neue" w:cs="Helvetica Neue"/>
          <w:color w:val="1C1C1C"/>
          <w:kern w:val="0"/>
          <w:szCs w:val="28"/>
        </w:rPr>
        <w:t>80</w:t>
      </w:r>
      <w:r>
        <w:rPr>
          <w:rFonts w:ascii="Helvetica Neue" w:hAnsi="Helvetica Neue" w:cs="Helvetica Neue"/>
          <w:color w:val="1C1C1C"/>
          <w:kern w:val="0"/>
          <w:szCs w:val="28"/>
        </w:rPr>
        <w:t>字符，可以考虑多行显示，比如有多个参数时，可以每个参数放一行。）可以在</w:t>
      </w:r>
      <w:r>
        <w:rPr>
          <w:rFonts w:ascii="Helvetica Neue" w:hAnsi="Helvetica Neue" w:cs="Helvetica Neue"/>
          <w:color w:val="1C1C1C"/>
          <w:kern w:val="0"/>
          <w:szCs w:val="28"/>
        </w:rPr>
        <w:t>Xcode</w:t>
      </w:r>
      <w:r>
        <w:rPr>
          <w:rFonts w:ascii="Helvetica Neue" w:hAnsi="Helvetica Neue" w:cs="Helvetica Neue"/>
          <w:color w:val="1C1C1C"/>
          <w:kern w:val="0"/>
          <w:szCs w:val="28"/>
        </w:rPr>
        <w:t>中设置超过</w:t>
      </w:r>
      <w:r>
        <w:rPr>
          <w:rFonts w:ascii="Helvetica Neue" w:hAnsi="Helvetica Neue" w:cs="Helvetica Neue"/>
          <w:color w:val="1C1C1C"/>
          <w:kern w:val="0"/>
          <w:szCs w:val="28"/>
        </w:rPr>
        <w:t>80</w:t>
      </w:r>
      <w:r>
        <w:rPr>
          <w:rFonts w:ascii="Helvetica Neue" w:hAnsi="Helvetica Neue" w:cs="Helvetica Neue"/>
          <w:color w:val="1C1C1C"/>
          <w:kern w:val="0"/>
          <w:szCs w:val="28"/>
        </w:rPr>
        <w:t>个字符的提醒，选中</w:t>
      </w:r>
      <w:r>
        <w:rPr>
          <w:rFonts w:ascii="Helvetica Neue" w:hAnsi="Helvetica Neue" w:cs="Helvetica Neue"/>
          <w:color w:val="1C1C1C"/>
          <w:kern w:val="0"/>
          <w:szCs w:val="28"/>
        </w:rPr>
        <w:t>“Page guide at column”.</w:t>
      </w:r>
      <w:r>
        <w:rPr>
          <w:rFonts w:ascii="Helvetica Neue" w:hAnsi="Helvetica Neue" w:cs="Helvetica Neue"/>
          <w:color w:val="1C1C1C"/>
          <w:kern w:val="0"/>
          <w:szCs w:val="28"/>
        </w:rPr>
        <w:t>设置完之后就会在代码</w:t>
      </w:r>
      <w:r>
        <w:rPr>
          <w:rFonts w:ascii="Helvetica Neue" w:hAnsi="Helvetica Neue" w:cs="Helvetica Neue"/>
          <w:color w:val="1C1C1C"/>
          <w:kern w:val="0"/>
          <w:szCs w:val="28"/>
        </w:rPr>
        <w:t>80</w:t>
      </w:r>
      <w:r>
        <w:rPr>
          <w:rFonts w:ascii="Helvetica Neue" w:hAnsi="Helvetica Neue" w:cs="Helvetica Neue"/>
          <w:color w:val="1C1C1C"/>
          <w:kern w:val="0"/>
          <w:szCs w:val="28"/>
        </w:rPr>
        <w:t>个字符处有一条竖线。</w:t>
      </w:r>
    </w:p>
    <w:p w14:paraId="5C6C2B6E" w14:textId="72666036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Cs w:val="28"/>
        </w:rPr>
        <w:drawing>
          <wp:inline distT="0" distB="0" distL="0" distR="0" wp14:anchorId="18A78CCF" wp14:editId="03050390">
            <wp:extent cx="8147685" cy="6471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685" cy="6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0C07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</w:t>
      </w:r>
      <w:r>
        <w:rPr>
          <w:rFonts w:ascii="Helvetica Neue" w:hAnsi="Helvetica Neue" w:cs="Helvetica Neue"/>
          <w:color w:val="1C1C1C"/>
          <w:kern w:val="0"/>
          <w:szCs w:val="28"/>
        </w:rPr>
        <w:t>】在每个方法的定义前留白一行，也就是在方法和方法之间留空一行。</w:t>
      </w:r>
    </w:p>
    <w:p w14:paraId="5499460D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4</w:t>
      </w:r>
      <w:r>
        <w:rPr>
          <w:rFonts w:ascii="Helvetica Neue" w:hAnsi="Helvetica Neue" w:cs="Helvetica Neue"/>
          <w:color w:val="1C1C1C"/>
          <w:kern w:val="0"/>
          <w:szCs w:val="28"/>
        </w:rPr>
        <w:t>】功能相近的方法要放在一起，并推荐使用</w:t>
      </w:r>
      <w:r>
        <w:rPr>
          <w:rFonts w:ascii="Helvetica Neue" w:hAnsi="Helvetica Neue" w:cs="Helvetica Neue"/>
          <w:color w:val="1C1C1C"/>
          <w:kern w:val="0"/>
          <w:szCs w:val="28"/>
        </w:rPr>
        <w:t>#pragma mark - ***</w:t>
      </w:r>
      <w:r>
        <w:rPr>
          <w:rFonts w:ascii="Helvetica Neue" w:hAnsi="Helvetica Neue" w:cs="Helvetica Neue"/>
          <w:color w:val="1C1C1C"/>
          <w:kern w:val="0"/>
          <w:szCs w:val="28"/>
        </w:rPr>
        <w:t>来导航代码，切分代码块。这样可以方便函数的查找。并且可以使用快捷键</w:t>
      </w:r>
      <w:r>
        <w:rPr>
          <w:rFonts w:ascii="Helvetica Neue" w:hAnsi="Helvetica Neue" w:cs="Helvetica Neue"/>
          <w:color w:val="1C1C1C"/>
          <w:kern w:val="0"/>
          <w:szCs w:val="28"/>
        </w:rPr>
        <w:t xml:space="preserve">control+6 </w:t>
      </w:r>
      <w:r>
        <w:rPr>
          <w:rFonts w:ascii="Helvetica Neue" w:hAnsi="Helvetica Neue" w:cs="Helvetica Neue"/>
          <w:color w:val="1C1C1C"/>
          <w:kern w:val="0"/>
          <w:szCs w:val="28"/>
        </w:rPr>
        <w:t>来快速查找方法的位置。</w:t>
      </w:r>
    </w:p>
    <w:p w14:paraId="172154F0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lastRenderedPageBreak/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5</w:t>
      </w:r>
      <w:r>
        <w:rPr>
          <w:rFonts w:ascii="Helvetica Neue" w:hAnsi="Helvetica Neue" w:cs="Helvetica Neue"/>
          <w:color w:val="1C1C1C"/>
          <w:kern w:val="0"/>
          <w:szCs w:val="28"/>
        </w:rPr>
        <w:t>】二元运算符和参数之间要有一个空格，如赋值号</w:t>
      </w:r>
      <w:r>
        <w:rPr>
          <w:rFonts w:ascii="Helvetica Neue" w:hAnsi="Helvetica Neue" w:cs="Helvetica Neue"/>
          <w:color w:val="1C1C1C"/>
          <w:kern w:val="0"/>
          <w:szCs w:val="28"/>
        </w:rPr>
        <w:t>=</w:t>
      </w:r>
      <w:r>
        <w:rPr>
          <w:rFonts w:ascii="Helvetica Neue" w:hAnsi="Helvetica Neue" w:cs="Helvetica Neue"/>
          <w:color w:val="1C1C1C"/>
          <w:kern w:val="0"/>
          <w:szCs w:val="28"/>
        </w:rPr>
        <w:t>左右各留一个空格。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4D3227DC" w14:textId="77777777">
        <w:tc>
          <w:tcPr>
            <w:tcW w:w="640" w:type="dxa"/>
          </w:tcPr>
          <w:p w14:paraId="74C44A7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3760" w:type="dxa"/>
          </w:tcPr>
          <w:p w14:paraId="29697174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self.myString =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"235423rew523452345"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;</w:t>
            </w:r>
          </w:p>
        </w:tc>
      </w:tr>
    </w:tbl>
    <w:p w14:paraId="18301005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6</w:t>
      </w:r>
      <w:r>
        <w:rPr>
          <w:rFonts w:ascii="Helvetica Neue" w:hAnsi="Helvetica Neue" w:cs="Helvetica Neue"/>
          <w:color w:val="1C1C1C"/>
          <w:kern w:val="0"/>
          <w:szCs w:val="28"/>
        </w:rPr>
        <w:t>】一元运算符和参数之间不放置空格，比如！非运算符，</w:t>
      </w:r>
      <w:r>
        <w:rPr>
          <w:rFonts w:ascii="Helvetica Neue" w:hAnsi="Helvetica Neue" w:cs="Helvetica Neue"/>
          <w:color w:val="1C1C1C"/>
          <w:kern w:val="0"/>
          <w:szCs w:val="28"/>
        </w:rPr>
        <w:t>&amp;</w:t>
      </w:r>
      <w:r>
        <w:rPr>
          <w:rFonts w:ascii="Helvetica Neue" w:hAnsi="Helvetica Neue" w:cs="Helvetica Neue"/>
          <w:color w:val="1C1C1C"/>
          <w:kern w:val="0"/>
          <w:szCs w:val="28"/>
        </w:rPr>
        <w:t>按位与，</w:t>
      </w:r>
      <w:r>
        <w:rPr>
          <w:rFonts w:ascii="Helvetica Neue" w:hAnsi="Helvetica Neue" w:cs="Helvetica Neue"/>
          <w:color w:val="1C1C1C"/>
          <w:kern w:val="0"/>
          <w:szCs w:val="28"/>
        </w:rPr>
        <w:t>|</w:t>
      </w:r>
      <w:r>
        <w:rPr>
          <w:rFonts w:ascii="Helvetica Neue" w:hAnsi="Helvetica Neue" w:cs="Helvetica Neue"/>
          <w:color w:val="1C1C1C"/>
          <w:kern w:val="0"/>
          <w:szCs w:val="28"/>
        </w:rPr>
        <w:t>按位或。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7D9B547C" w14:textId="77777777">
        <w:tc>
          <w:tcPr>
            <w:tcW w:w="640" w:type="dxa"/>
          </w:tcPr>
          <w:p w14:paraId="06E35547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  <w:p w14:paraId="5A4B46E1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2</w:t>
            </w:r>
          </w:p>
        </w:tc>
        <w:tc>
          <w:tcPr>
            <w:tcW w:w="13760" w:type="dxa"/>
          </w:tcPr>
          <w:p w14:paraId="14EB0786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BOOL isOpen = </w:t>
            </w:r>
            <w:r>
              <w:rPr>
                <w:rFonts w:ascii="Consolas" w:hAnsi="Consolas" w:cs="Consolas"/>
                <w:b/>
                <w:bCs/>
                <w:color w:val="0A5287"/>
                <w:kern w:val="0"/>
                <w:szCs w:val="28"/>
              </w:rPr>
              <w:t>true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;  </w:t>
            </w:r>
          </w:p>
          <w:p w14:paraId="178C54B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BOOL isClose = !isOpen;</w:t>
            </w:r>
          </w:p>
        </w:tc>
      </w:tr>
    </w:tbl>
    <w:p w14:paraId="4B050EFC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7</w:t>
      </w:r>
      <w:r>
        <w:rPr>
          <w:rFonts w:ascii="Helvetica Neue" w:hAnsi="Helvetica Neue" w:cs="Helvetica Neue"/>
          <w:color w:val="1C1C1C"/>
          <w:kern w:val="0"/>
          <w:szCs w:val="28"/>
        </w:rPr>
        <w:t>】强制类型转换和参数之间不放置空格。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3176A1DB" w14:textId="77777777">
        <w:tc>
          <w:tcPr>
            <w:tcW w:w="640" w:type="dxa"/>
          </w:tcPr>
          <w:p w14:paraId="1C1CAFC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3760" w:type="dxa"/>
          </w:tcPr>
          <w:p w14:paraId="1390B4D9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NSString *str3 = (NSString*)self.myString;</w:t>
            </w:r>
          </w:p>
        </w:tc>
      </w:tr>
    </w:tbl>
    <w:p w14:paraId="2F2C0ACD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8</w:t>
      </w:r>
      <w:r>
        <w:rPr>
          <w:rFonts w:ascii="Helvetica Neue" w:hAnsi="Helvetica Neue" w:cs="Helvetica Neue"/>
          <w:color w:val="1C1C1C"/>
          <w:kern w:val="0"/>
          <w:szCs w:val="28"/>
        </w:rPr>
        <w:t>】长的变量值应该拆分为多行。尤其体现在使用数组或者字典。以下也分别是快速声明数组</w:t>
      </w:r>
      <w:r>
        <w:rPr>
          <w:rFonts w:ascii="Helvetica Neue" w:hAnsi="Helvetica Neue" w:cs="Helvetica Neue"/>
          <w:color w:val="1C1C1C"/>
          <w:kern w:val="0"/>
          <w:szCs w:val="28"/>
        </w:rPr>
        <w:t>@[]</w:t>
      </w:r>
      <w:r>
        <w:rPr>
          <w:rFonts w:ascii="Helvetica Neue" w:hAnsi="Helvetica Neue" w:cs="Helvetica Neue"/>
          <w:color w:val="1C1C1C"/>
          <w:kern w:val="0"/>
          <w:szCs w:val="28"/>
        </w:rPr>
        <w:t>和字典</w:t>
      </w:r>
      <w:r>
        <w:rPr>
          <w:rFonts w:ascii="Helvetica Neue" w:hAnsi="Helvetica Neue" w:cs="Helvetica Neue"/>
          <w:color w:val="1C1C1C"/>
          <w:kern w:val="0"/>
          <w:szCs w:val="28"/>
        </w:rPr>
        <w:t>@{}</w:t>
      </w:r>
      <w:r>
        <w:rPr>
          <w:rFonts w:ascii="Helvetica Neue" w:hAnsi="Helvetica Neue" w:cs="Helvetica Neue"/>
          <w:color w:val="1C1C1C"/>
          <w:kern w:val="0"/>
          <w:szCs w:val="28"/>
        </w:rPr>
        <w:t>的方法。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180AF11A" w14:textId="77777777">
        <w:tc>
          <w:tcPr>
            <w:tcW w:w="640" w:type="dxa"/>
          </w:tcPr>
          <w:p w14:paraId="47A735CF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  <w:p w14:paraId="74C8302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2</w:t>
            </w:r>
          </w:p>
          <w:p w14:paraId="3EEBF580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3</w:t>
            </w:r>
          </w:p>
          <w:p w14:paraId="7D36054A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4</w:t>
            </w:r>
          </w:p>
          <w:p w14:paraId="1C75E743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5</w:t>
            </w:r>
          </w:p>
        </w:tc>
        <w:tc>
          <w:tcPr>
            <w:tcW w:w="13760" w:type="dxa"/>
          </w:tcPr>
          <w:p w14:paraId="7235C71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NSArray *array = @[@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"111"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,  </w:t>
            </w:r>
          </w:p>
          <w:p w14:paraId="1423775A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"2222222222"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,  </w:t>
            </w:r>
          </w:p>
          <w:p w14:paraId="2FA681F3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"3333333"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,  </w:t>
            </w:r>
          </w:p>
          <w:p w14:paraId="21D42158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"wwwwwwwwwwww"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</w:t>
            </w:r>
          </w:p>
          <w:p w14:paraId="620FED2E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];</w:t>
            </w:r>
          </w:p>
        </w:tc>
      </w:tr>
      <w:tr w:rsidR="00BC7C20" w14:paraId="7466D9AF" w14:textId="77777777">
        <w:tc>
          <w:tcPr>
            <w:tcW w:w="640" w:type="dxa"/>
          </w:tcPr>
          <w:p w14:paraId="76D041C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  <w:p w14:paraId="2E78F04C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2</w:t>
            </w:r>
          </w:p>
          <w:p w14:paraId="70A76EA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3</w:t>
            </w:r>
          </w:p>
          <w:p w14:paraId="624CA461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4</w:t>
            </w:r>
          </w:p>
        </w:tc>
        <w:tc>
          <w:tcPr>
            <w:tcW w:w="13760" w:type="dxa"/>
          </w:tcPr>
          <w:p w14:paraId="314B0192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"age"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:@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"20"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,  </w:t>
            </w:r>
          </w:p>
          <w:p w14:paraId="2587F9D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"gender"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:@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"female"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,  </w:t>
            </w:r>
          </w:p>
          <w:p w14:paraId="6C883844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 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"isMarried"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:@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"false"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</w:t>
            </w:r>
          </w:p>
          <w:p w14:paraId="40E38B61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                  };</w:t>
            </w:r>
          </w:p>
        </w:tc>
      </w:tr>
    </w:tbl>
    <w:p w14:paraId="28B9F96C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9</w:t>
      </w:r>
      <w:r>
        <w:rPr>
          <w:rFonts w:ascii="Helvetica Neue" w:hAnsi="Helvetica Neue" w:cs="Helvetica Neue"/>
          <w:color w:val="1C1C1C"/>
          <w:kern w:val="0"/>
          <w:szCs w:val="28"/>
        </w:rPr>
        <w:t>】尽量使用有意义的名字命名，拒绝使用</w:t>
      </w:r>
      <w:r>
        <w:rPr>
          <w:rFonts w:ascii="Helvetica Neue" w:hAnsi="Helvetica Neue" w:cs="Helvetica Neue"/>
          <w:color w:val="1C1C1C"/>
          <w:kern w:val="0"/>
          <w:szCs w:val="28"/>
        </w:rPr>
        <w:t>i,j</w:t>
      </w:r>
      <w:r>
        <w:rPr>
          <w:rFonts w:ascii="Helvetica Neue" w:hAnsi="Helvetica Neue" w:cs="Helvetica Neue"/>
          <w:color w:val="1C1C1C"/>
          <w:kern w:val="0"/>
          <w:szCs w:val="28"/>
        </w:rPr>
        <w:t>等无意义字符命名。类的命名首字母大写，其他变量的命名首字符小写，并使用驼峰式分割单词。</w:t>
      </w:r>
    </w:p>
    <w:p w14:paraId="01A27EFA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10</w:t>
      </w:r>
      <w:r>
        <w:rPr>
          <w:rFonts w:ascii="Helvetica Neue" w:hAnsi="Helvetica Neue" w:cs="Helvetica Neue"/>
          <w:color w:val="1C1C1C"/>
          <w:kern w:val="0"/>
          <w:szCs w:val="28"/>
        </w:rPr>
        <w:t>】尽量减少在代码中直接使用数字常量，而使用宏定义等方式。如：</w:t>
      </w:r>
      <w:r>
        <w:rPr>
          <w:rFonts w:ascii="Helvetica Neue" w:hAnsi="Helvetica Neue" w:cs="Helvetica Neue"/>
          <w:color w:val="1C1C1C"/>
          <w:kern w:val="0"/>
          <w:szCs w:val="28"/>
        </w:rPr>
        <w:t>MAX_NUMBER_PHONE</w:t>
      </w:r>
      <w:r>
        <w:rPr>
          <w:rFonts w:ascii="Helvetica Neue" w:hAnsi="Helvetica Neue" w:cs="Helvetica Neue"/>
          <w:color w:val="1C1C1C"/>
          <w:kern w:val="0"/>
          <w:szCs w:val="28"/>
        </w:rPr>
        <w:t>替代</w:t>
      </w:r>
      <w:r>
        <w:rPr>
          <w:rFonts w:ascii="Helvetica Neue" w:hAnsi="Helvetica Neue" w:cs="Helvetica Neue"/>
          <w:color w:val="1C1C1C"/>
          <w:kern w:val="0"/>
          <w:szCs w:val="28"/>
        </w:rPr>
        <w:t>8</w:t>
      </w:r>
      <w:r>
        <w:rPr>
          <w:rFonts w:ascii="Helvetica Neue" w:hAnsi="Helvetica Neue" w:cs="Helvetica Neue"/>
          <w:color w:val="1C1C1C"/>
          <w:kern w:val="0"/>
          <w:szCs w:val="28"/>
        </w:rPr>
        <w:t>等等。这样我们搜索也比较方便。</w:t>
      </w:r>
    </w:p>
    <w:p w14:paraId="51EDEF06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11</w:t>
      </w:r>
      <w:r>
        <w:rPr>
          <w:rFonts w:ascii="Helvetica Neue" w:hAnsi="Helvetica Neue" w:cs="Helvetica Neue"/>
          <w:color w:val="1C1C1C"/>
          <w:kern w:val="0"/>
          <w:szCs w:val="28"/>
        </w:rPr>
        <w:t>】尽量减少代码中的重复计算，比如代码中多处要使用屏幕宽度，然后计算：</w:t>
      </w:r>
      <w:r>
        <w:rPr>
          <w:rFonts w:ascii="Helvetica Neue" w:hAnsi="Helvetica Neue" w:cs="Helvetica Neue"/>
          <w:color w:val="1C1C1C"/>
          <w:kern w:val="0"/>
          <w:szCs w:val="28"/>
        </w:rPr>
        <w:t>[[UIScreenmainScreen] bounds].size.width ,</w:t>
      </w:r>
      <w:r>
        <w:rPr>
          <w:rFonts w:ascii="Helvetica Neue" w:hAnsi="Helvetica Neue" w:cs="Helvetica Neue"/>
          <w:color w:val="1C1C1C"/>
          <w:kern w:val="0"/>
          <w:szCs w:val="28"/>
        </w:rPr>
        <w:t>很多次，闲得很繁琐，代码也冗长。不如直接宏定义：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3BD8C5DA" w14:textId="77777777">
        <w:tc>
          <w:tcPr>
            <w:tcW w:w="640" w:type="dxa"/>
          </w:tcPr>
          <w:p w14:paraId="2FF7877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3760" w:type="dxa"/>
          </w:tcPr>
          <w:p w14:paraId="461557DE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6D6D6D"/>
                <w:kern w:val="0"/>
                <w:szCs w:val="28"/>
              </w:rPr>
              <w:t>#define SCREEN_WIDTH ([[UIScreen mainScreen] bounds].size.width)</w:t>
            </w:r>
          </w:p>
        </w:tc>
      </w:tr>
    </w:tbl>
    <w:p w14:paraId="062B0CB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12</w:t>
      </w:r>
      <w:r>
        <w:rPr>
          <w:rFonts w:ascii="Helvetica Neue" w:hAnsi="Helvetica Neue" w:cs="Helvetica Neue"/>
          <w:color w:val="1C1C1C"/>
          <w:kern w:val="0"/>
          <w:szCs w:val="28"/>
        </w:rPr>
        <w:t>】合理使用约定俗成的缩略词：</w:t>
      </w:r>
    </w:p>
    <w:p w14:paraId="3C94B8FA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alloc:</w:t>
      </w:r>
      <w:r>
        <w:rPr>
          <w:rFonts w:ascii="Helvetica Neue" w:hAnsi="Helvetica Neue" w:cs="Helvetica Neue"/>
          <w:color w:val="1C1C1C"/>
          <w:kern w:val="0"/>
          <w:szCs w:val="28"/>
        </w:rPr>
        <w:t>分配；</w:t>
      </w:r>
    </w:p>
    <w:p w14:paraId="30893480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alt</w:t>
      </w:r>
      <w:r>
        <w:rPr>
          <w:rFonts w:ascii="Helvetica Neue" w:hAnsi="Helvetica Neue" w:cs="Helvetica Neue"/>
          <w:color w:val="1C1C1C"/>
          <w:kern w:val="0"/>
          <w:szCs w:val="28"/>
        </w:rPr>
        <w:t>：轮流，交替；</w:t>
      </w:r>
    </w:p>
    <w:p w14:paraId="1AAFD8A3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app:</w:t>
      </w:r>
      <w:r>
        <w:rPr>
          <w:rFonts w:ascii="Helvetica Neue" w:hAnsi="Helvetica Neue" w:cs="Helvetica Neue"/>
          <w:color w:val="1C1C1C"/>
          <w:kern w:val="0"/>
          <w:szCs w:val="28"/>
        </w:rPr>
        <w:t>应用程序；</w:t>
      </w:r>
    </w:p>
    <w:p w14:paraId="6716994A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calc</w:t>
      </w:r>
      <w:r>
        <w:rPr>
          <w:rFonts w:ascii="Helvetica Neue" w:hAnsi="Helvetica Neue" w:cs="Helvetica Neue"/>
          <w:color w:val="1C1C1C"/>
          <w:kern w:val="0"/>
          <w:szCs w:val="28"/>
        </w:rPr>
        <w:t>：计算；</w:t>
      </w:r>
    </w:p>
    <w:p w14:paraId="69038EF0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dealloc</w:t>
      </w:r>
      <w:r>
        <w:rPr>
          <w:rFonts w:ascii="Helvetica Neue" w:hAnsi="Helvetica Neue" w:cs="Helvetica Neue"/>
          <w:color w:val="1C1C1C"/>
          <w:kern w:val="0"/>
          <w:szCs w:val="28"/>
        </w:rPr>
        <w:t>：销毁、析构；</w:t>
      </w:r>
    </w:p>
    <w:p w14:paraId="488F6BF9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func</w:t>
      </w:r>
      <w:r>
        <w:rPr>
          <w:rFonts w:ascii="Helvetica Neue" w:hAnsi="Helvetica Neue" w:cs="Helvetica Neue"/>
          <w:color w:val="1C1C1C"/>
          <w:kern w:val="0"/>
          <w:szCs w:val="28"/>
        </w:rPr>
        <w:t>：函数、方法；</w:t>
      </w:r>
    </w:p>
    <w:p w14:paraId="412E00AE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horiz</w:t>
      </w:r>
      <w:r>
        <w:rPr>
          <w:rFonts w:ascii="Helvetica Neue" w:hAnsi="Helvetica Neue" w:cs="Helvetica Neue"/>
          <w:color w:val="1C1C1C"/>
          <w:kern w:val="0"/>
          <w:szCs w:val="28"/>
        </w:rPr>
        <w:t>：水平的；</w:t>
      </w:r>
    </w:p>
    <w:p w14:paraId="1CDCE928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info</w:t>
      </w:r>
      <w:r>
        <w:rPr>
          <w:rFonts w:ascii="Helvetica Neue" w:hAnsi="Helvetica Neue" w:cs="Helvetica Neue"/>
          <w:color w:val="1C1C1C"/>
          <w:kern w:val="0"/>
          <w:szCs w:val="28"/>
        </w:rPr>
        <w:t>：信息；</w:t>
      </w:r>
    </w:p>
    <w:p w14:paraId="61E9641E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init</w:t>
      </w:r>
      <w:r>
        <w:rPr>
          <w:rFonts w:ascii="Helvetica Neue" w:hAnsi="Helvetica Neue" w:cs="Helvetica Neue"/>
          <w:color w:val="1C1C1C"/>
          <w:kern w:val="0"/>
          <w:szCs w:val="28"/>
        </w:rPr>
        <w:t>：初始化；</w:t>
      </w:r>
    </w:p>
    <w:p w14:paraId="51B2C2C4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max</w:t>
      </w:r>
      <w:r>
        <w:rPr>
          <w:rFonts w:ascii="Helvetica Neue" w:hAnsi="Helvetica Neue" w:cs="Helvetica Neue"/>
          <w:color w:val="1C1C1C"/>
          <w:kern w:val="0"/>
          <w:szCs w:val="28"/>
        </w:rPr>
        <w:t>：最大的；</w:t>
      </w:r>
    </w:p>
    <w:p w14:paraId="51E6BA4F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min</w:t>
      </w:r>
      <w:r>
        <w:rPr>
          <w:rFonts w:ascii="Helvetica Neue" w:hAnsi="Helvetica Neue" w:cs="Helvetica Neue"/>
          <w:color w:val="1C1C1C"/>
          <w:kern w:val="0"/>
          <w:szCs w:val="28"/>
        </w:rPr>
        <w:t>：最小的；</w:t>
      </w:r>
    </w:p>
    <w:p w14:paraId="1B865220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lastRenderedPageBreak/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msg</w:t>
      </w:r>
      <w:r>
        <w:rPr>
          <w:rFonts w:ascii="Helvetica Neue" w:hAnsi="Helvetica Neue" w:cs="Helvetica Neue"/>
          <w:color w:val="1C1C1C"/>
          <w:kern w:val="0"/>
          <w:szCs w:val="28"/>
        </w:rPr>
        <w:t>：消息；</w:t>
      </w:r>
    </w:p>
    <w:p w14:paraId="0B095EE9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nib</w:t>
      </w:r>
      <w:r>
        <w:rPr>
          <w:rFonts w:ascii="Helvetica Neue" w:hAnsi="Helvetica Neue" w:cs="Helvetica Neue"/>
          <w:color w:val="1C1C1C"/>
          <w:kern w:val="0"/>
          <w:szCs w:val="28"/>
        </w:rPr>
        <w:t>：</w:t>
      </w:r>
      <w:r>
        <w:rPr>
          <w:rFonts w:ascii="Helvetica Neue" w:hAnsi="Helvetica Neue" w:cs="Helvetica Neue"/>
          <w:color w:val="1C1C1C"/>
          <w:kern w:val="0"/>
          <w:szCs w:val="28"/>
        </w:rPr>
        <w:t>Interface Builder</w:t>
      </w:r>
      <w:r>
        <w:rPr>
          <w:rFonts w:ascii="Helvetica Neue" w:hAnsi="Helvetica Neue" w:cs="Helvetica Neue"/>
          <w:color w:val="1C1C1C"/>
          <w:kern w:val="0"/>
          <w:szCs w:val="28"/>
        </w:rPr>
        <w:t>；</w:t>
      </w:r>
    </w:p>
    <w:p w14:paraId="018AB67D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rect</w:t>
      </w:r>
      <w:r>
        <w:rPr>
          <w:rFonts w:ascii="Helvetica Neue" w:hAnsi="Helvetica Neue" w:cs="Helvetica Neue"/>
          <w:color w:val="1C1C1C"/>
          <w:kern w:val="0"/>
          <w:szCs w:val="28"/>
        </w:rPr>
        <w:t>：矩形；</w:t>
      </w:r>
    </w:p>
    <w:p w14:paraId="41878279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temp</w:t>
      </w:r>
      <w:r>
        <w:rPr>
          <w:rFonts w:ascii="Helvetica Neue" w:hAnsi="Helvetica Neue" w:cs="Helvetica Neue"/>
          <w:color w:val="1C1C1C"/>
          <w:kern w:val="0"/>
          <w:szCs w:val="28"/>
        </w:rPr>
        <w:t>：暂时的；</w:t>
      </w:r>
    </w:p>
    <w:p w14:paraId="06A5241E" w14:textId="77777777" w:rsidR="00BC7C20" w:rsidRDefault="00BC7C20" w:rsidP="00BC7C20">
      <w:pPr>
        <w:widowControl/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vert</w:t>
      </w:r>
      <w:r>
        <w:rPr>
          <w:rFonts w:ascii="Helvetica Neue" w:hAnsi="Helvetica Neue" w:cs="Helvetica Neue"/>
          <w:color w:val="1C1C1C"/>
          <w:kern w:val="0"/>
          <w:szCs w:val="28"/>
        </w:rPr>
        <w:t>：垂直的；</w:t>
      </w:r>
    </w:p>
    <w:p w14:paraId="08674EC5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13</w:t>
      </w:r>
      <w:r>
        <w:rPr>
          <w:rFonts w:ascii="Helvetica Neue" w:hAnsi="Helvetica Neue" w:cs="Helvetica Neue"/>
          <w:color w:val="1C1C1C"/>
          <w:kern w:val="0"/>
          <w:szCs w:val="28"/>
        </w:rPr>
        <w:t>】宏定义全部字母大写。</w:t>
      </w:r>
    </w:p>
    <w:p w14:paraId="7E45940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14</w:t>
      </w:r>
      <w:r>
        <w:rPr>
          <w:rFonts w:ascii="Helvetica Neue" w:hAnsi="Helvetica Neue" w:cs="Helvetica Neue"/>
          <w:color w:val="1C1C1C"/>
          <w:kern w:val="0"/>
          <w:szCs w:val="28"/>
        </w:rPr>
        <w:t>】函数长度不要超过</w:t>
      </w:r>
      <w:r>
        <w:rPr>
          <w:rFonts w:ascii="Helvetica Neue" w:hAnsi="Helvetica Neue" w:cs="Helvetica Neue"/>
          <w:color w:val="1C1C1C"/>
          <w:kern w:val="0"/>
          <w:szCs w:val="28"/>
        </w:rPr>
        <w:t>50</w:t>
      </w:r>
      <w:r>
        <w:rPr>
          <w:rFonts w:ascii="Helvetica Neue" w:hAnsi="Helvetica Neue" w:cs="Helvetica Neue"/>
          <w:color w:val="1C1C1C"/>
          <w:kern w:val="0"/>
          <w:szCs w:val="28"/>
        </w:rPr>
        <w:t>行，小函数比大函数可读性更强。函数的参数不宜过多，零元函数最好，一元函数也不错，高于三元的函数虚重构。</w:t>
      </w:r>
    </w:p>
    <w:p w14:paraId="4E4E0201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15</w:t>
      </w:r>
      <w:r>
        <w:rPr>
          <w:rFonts w:ascii="Helvetica Neue" w:hAnsi="Helvetica Neue" w:cs="Helvetica Neue"/>
          <w:color w:val="1C1C1C"/>
          <w:kern w:val="0"/>
          <w:szCs w:val="28"/>
        </w:rPr>
        <w:t>】合理范围内使用链式编程</w:t>
      </w:r>
      <w:r>
        <w:rPr>
          <w:rFonts w:ascii="Helvetica Neue" w:hAnsi="Helvetica Neue" w:cs="Helvetica Neue"/>
          <w:color w:val="1C1C1C"/>
          <w:kern w:val="0"/>
          <w:szCs w:val="28"/>
        </w:rPr>
        <w:t>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4CEA4B4B" w14:textId="77777777">
        <w:tc>
          <w:tcPr>
            <w:tcW w:w="640" w:type="dxa"/>
          </w:tcPr>
          <w:p w14:paraId="21AFB243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3760" w:type="dxa"/>
          </w:tcPr>
          <w:p w14:paraId="6C567C4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NSString *myName = [[NSString alloc] init];</w:t>
            </w:r>
          </w:p>
        </w:tc>
      </w:tr>
    </w:tbl>
    <w:p w14:paraId="53574932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但是嵌套不宜超过</w:t>
      </w:r>
      <w:r>
        <w:rPr>
          <w:rFonts w:ascii="Helvetica Neue" w:hAnsi="Helvetica Neue" w:cs="Helvetica Neue"/>
          <w:color w:val="1C1C1C"/>
          <w:kern w:val="0"/>
          <w:szCs w:val="28"/>
        </w:rPr>
        <w:t>3</w:t>
      </w:r>
      <w:r>
        <w:rPr>
          <w:rFonts w:ascii="Helvetica Neue" w:hAnsi="Helvetica Neue" w:cs="Helvetica Neue"/>
          <w:color w:val="1C1C1C"/>
          <w:kern w:val="0"/>
          <w:szCs w:val="28"/>
        </w:rPr>
        <w:t>层，超过</w:t>
      </w:r>
      <w:r>
        <w:rPr>
          <w:rFonts w:ascii="Helvetica Neue" w:hAnsi="Helvetica Neue" w:cs="Helvetica Neue"/>
          <w:color w:val="1C1C1C"/>
          <w:kern w:val="0"/>
          <w:szCs w:val="28"/>
        </w:rPr>
        <w:t>3</w:t>
      </w:r>
      <w:r>
        <w:rPr>
          <w:rFonts w:ascii="Helvetica Neue" w:hAnsi="Helvetica Neue" w:cs="Helvetica Neue"/>
          <w:color w:val="1C1C1C"/>
          <w:kern w:val="0"/>
          <w:szCs w:val="28"/>
        </w:rPr>
        <w:t>层需进行重构。</w:t>
      </w:r>
    </w:p>
    <w:p w14:paraId="569FF1E8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16</w:t>
      </w:r>
      <w:r>
        <w:rPr>
          <w:rFonts w:ascii="Helvetica Neue" w:hAnsi="Helvetica Neue" w:cs="Helvetica Neue"/>
          <w:color w:val="1C1C1C"/>
          <w:kern w:val="0"/>
          <w:szCs w:val="28"/>
        </w:rPr>
        <w:t>】函数调用时所有参数在同一行。如果参数过多，则可以每行一个参数，每个参数以冒号对齐。</w:t>
      </w:r>
    </w:p>
    <w:p w14:paraId="51103CF4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17</w:t>
      </w:r>
      <w:r>
        <w:rPr>
          <w:rFonts w:ascii="Helvetica Neue" w:hAnsi="Helvetica Neue" w:cs="Helvetica Neue"/>
          <w:color w:val="1C1C1C"/>
          <w:kern w:val="0"/>
          <w:szCs w:val="28"/>
        </w:rPr>
        <w:t>】对传入参数的保护或者说是否为空的判断，尽量不要使用</w:t>
      </w:r>
      <w:r>
        <w:rPr>
          <w:rFonts w:ascii="Helvetica Neue" w:hAnsi="Helvetica Neue" w:cs="Helvetica Neue"/>
          <w:color w:val="1C1C1C"/>
          <w:kern w:val="0"/>
          <w:szCs w:val="28"/>
        </w:rPr>
        <w:t>if(!obj),</w:t>
      </w:r>
      <w:r>
        <w:rPr>
          <w:rFonts w:ascii="Helvetica Neue" w:hAnsi="Helvetica Neue" w:cs="Helvetica Neue"/>
          <w:color w:val="1C1C1C"/>
          <w:kern w:val="0"/>
          <w:szCs w:val="28"/>
        </w:rPr>
        <w:t>而使用</w:t>
      </w:r>
      <w:r>
        <w:rPr>
          <w:rFonts w:ascii="Helvetica Neue" w:hAnsi="Helvetica Neue" w:cs="Helvetica Neue"/>
          <w:color w:val="1C1C1C"/>
          <w:kern w:val="0"/>
          <w:szCs w:val="28"/>
        </w:rPr>
        <w:t>NSAssert</w:t>
      </w:r>
      <w:r>
        <w:rPr>
          <w:rFonts w:ascii="Helvetica Neue" w:hAnsi="Helvetica Neue" w:cs="Helvetica Neue"/>
          <w:color w:val="1C1C1C"/>
          <w:kern w:val="0"/>
          <w:szCs w:val="28"/>
        </w:rPr>
        <w:t>断言来处理。</w:t>
      </w:r>
      <w:r>
        <w:rPr>
          <w:rFonts w:ascii="Helvetica Neue" w:hAnsi="Helvetica Neue" w:cs="Helvetica Neue"/>
          <w:color w:val="1C1C1C"/>
          <w:kern w:val="0"/>
          <w:szCs w:val="28"/>
        </w:rPr>
        <w:t>NSAssert</w:t>
      </w:r>
      <w:r>
        <w:rPr>
          <w:rFonts w:ascii="Helvetica Neue" w:hAnsi="Helvetica Neue" w:cs="Helvetica Neue"/>
          <w:color w:val="1C1C1C"/>
          <w:kern w:val="0"/>
          <w:szCs w:val="28"/>
        </w:rPr>
        <w:t>是系统定义的宏。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1CADDB8B" w14:textId="77777777">
        <w:tc>
          <w:tcPr>
            <w:tcW w:w="640" w:type="dxa"/>
          </w:tcPr>
          <w:p w14:paraId="76FF3727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3760" w:type="dxa"/>
          </w:tcPr>
          <w:p w14:paraId="37F3BD31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NSAssert(myName != nil, @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"myName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参数为空</w:t>
            </w:r>
            <w:r>
              <w:rPr>
                <w:rFonts w:ascii="Consolas" w:hAnsi="Consolas" w:cs="Consolas"/>
                <w:color w:val="0000FF"/>
                <w:kern w:val="0"/>
                <w:szCs w:val="28"/>
              </w:rPr>
              <w:t>"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);</w:t>
            </w:r>
          </w:p>
        </w:tc>
      </w:tr>
    </w:tbl>
    <w:p w14:paraId="54CC15B2" w14:textId="77777777" w:rsidR="00BC7C20" w:rsidRDefault="00BC7C20" w:rsidP="00BC7C20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如果条件判断为真，则程序继续执行。</w:t>
      </w:r>
    </w:p>
    <w:p w14:paraId="34694254" w14:textId="77777777" w:rsidR="00BC7C20" w:rsidRDefault="00BC7C20" w:rsidP="00BC7C20">
      <w:pPr>
        <w:widowControl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1"/>
          <w:szCs w:val="28"/>
        </w:rPr>
        <w:tab/>
      </w:r>
      <w:r>
        <w:rPr>
          <w:rFonts w:ascii="Helvetica Neue" w:hAnsi="Helvetica Neue" w:cs="Helvetica Neue"/>
          <w:color w:val="1C1C1C"/>
          <w:kern w:val="0"/>
          <w:szCs w:val="28"/>
        </w:rPr>
        <w:t>如果判断条件为假，则抛出异常，异常内容为后面定义的字符串。</w:t>
      </w:r>
    </w:p>
    <w:p w14:paraId="4522633D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18</w:t>
      </w:r>
      <w:r>
        <w:rPr>
          <w:rFonts w:ascii="Helvetica Neue" w:hAnsi="Helvetica Neue" w:cs="Helvetica Neue"/>
          <w:color w:val="1C1C1C"/>
          <w:kern w:val="0"/>
          <w:szCs w:val="28"/>
        </w:rPr>
        <w:t>】方法参数名前一般使用</w:t>
      </w:r>
      <w:r>
        <w:rPr>
          <w:rFonts w:ascii="Helvetica Neue" w:hAnsi="Helvetica Neue" w:cs="Helvetica Neue"/>
          <w:color w:val="1C1C1C"/>
          <w:kern w:val="0"/>
          <w:szCs w:val="28"/>
        </w:rPr>
        <w:t>"an","the","new"</w:t>
      </w:r>
      <w:r>
        <w:rPr>
          <w:rFonts w:ascii="Helvetica Neue" w:hAnsi="Helvetica Neue" w:cs="Helvetica Neue"/>
          <w:color w:val="1C1C1C"/>
          <w:kern w:val="0"/>
          <w:szCs w:val="28"/>
        </w:rPr>
        <w:t>来进行修饰。如：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4420"/>
      </w:tblGrid>
      <w:tr w:rsidR="00BC7C20" w14:paraId="469FA41D" w14:textId="77777777">
        <w:tc>
          <w:tcPr>
            <w:tcW w:w="640" w:type="dxa"/>
          </w:tcPr>
          <w:p w14:paraId="5345E304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</w:tc>
        <w:tc>
          <w:tcPr>
            <w:tcW w:w="14420" w:type="dxa"/>
          </w:tcPr>
          <w:p w14:paraId="3B22F1B6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-(void)setPersonInfo:(NSString*)theID theName:(NSString*)theName theAge:(NSInteger*)theAge</w:t>
            </w:r>
          </w:p>
        </w:tc>
      </w:tr>
    </w:tbl>
    <w:p w14:paraId="7567D3E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19</w:t>
      </w:r>
      <w:r>
        <w:rPr>
          <w:rFonts w:ascii="Helvetica Neue" w:hAnsi="Helvetica Neue" w:cs="Helvetica Neue"/>
          <w:color w:val="1C1C1C"/>
          <w:kern w:val="0"/>
          <w:szCs w:val="28"/>
        </w:rPr>
        <w:t>】</w:t>
      </w:r>
      <w:r>
        <w:rPr>
          <w:rFonts w:ascii="Helvetica Neue" w:hAnsi="Helvetica Neue" w:cs="Helvetica Neue"/>
          <w:color w:val="1C1C1C"/>
          <w:kern w:val="0"/>
          <w:szCs w:val="28"/>
        </w:rPr>
        <w:t>if-else</w:t>
      </w:r>
      <w:r>
        <w:rPr>
          <w:rFonts w:ascii="Helvetica Neue" w:hAnsi="Helvetica Neue" w:cs="Helvetica Neue"/>
          <w:color w:val="1C1C1C"/>
          <w:kern w:val="0"/>
          <w:szCs w:val="28"/>
        </w:rPr>
        <w:t>超过四层的时候，就要考虑重构，多层的</w:t>
      </w:r>
      <w:r>
        <w:rPr>
          <w:rFonts w:ascii="Helvetica Neue" w:hAnsi="Helvetica Neue" w:cs="Helvetica Neue"/>
          <w:color w:val="1C1C1C"/>
          <w:kern w:val="0"/>
          <w:szCs w:val="28"/>
        </w:rPr>
        <w:t>if-else</w:t>
      </w:r>
      <w:r>
        <w:rPr>
          <w:rFonts w:ascii="Helvetica Neue" w:hAnsi="Helvetica Neue" w:cs="Helvetica Neue"/>
          <w:color w:val="1C1C1C"/>
          <w:kern w:val="0"/>
          <w:szCs w:val="28"/>
        </w:rPr>
        <w:t>结构很难维护。</w:t>
      </w:r>
    </w:p>
    <w:p w14:paraId="2B3A6B24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20</w:t>
      </w:r>
      <w:r>
        <w:rPr>
          <w:rFonts w:ascii="Helvetica Neue" w:hAnsi="Helvetica Neue" w:cs="Helvetica Neue"/>
          <w:color w:val="1C1C1C"/>
          <w:kern w:val="0"/>
          <w:szCs w:val="28"/>
        </w:rPr>
        <w:t>】当需要一定条件才执行某项操作时，最左边的应该是最重要的代码，不要将最重要的代码内嵌到</w:t>
      </w:r>
      <w:r>
        <w:rPr>
          <w:rFonts w:ascii="Helvetica Neue" w:hAnsi="Helvetica Neue" w:cs="Helvetica Neue"/>
          <w:color w:val="1C1C1C"/>
          <w:kern w:val="0"/>
          <w:szCs w:val="28"/>
        </w:rPr>
        <w:t>if</w:t>
      </w:r>
      <w:r>
        <w:rPr>
          <w:rFonts w:ascii="Helvetica Neue" w:hAnsi="Helvetica Neue" w:cs="Helvetica Neue"/>
          <w:color w:val="1C1C1C"/>
          <w:kern w:val="0"/>
          <w:szCs w:val="28"/>
        </w:rPr>
        <w:t>中。如良好的风格是：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3C8A4564" w14:textId="77777777">
        <w:tc>
          <w:tcPr>
            <w:tcW w:w="640" w:type="dxa"/>
          </w:tcPr>
          <w:p w14:paraId="7B2D0C88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  <w:p w14:paraId="0A46B00D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2</w:t>
            </w:r>
          </w:p>
          <w:p w14:paraId="54DC92E7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3</w:t>
            </w:r>
          </w:p>
          <w:p w14:paraId="2CFC79E4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4</w:t>
            </w:r>
          </w:p>
          <w:p w14:paraId="6CDCEEBA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5</w:t>
            </w:r>
          </w:p>
          <w:p w14:paraId="72BF39AC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6</w:t>
            </w:r>
          </w:p>
        </w:tc>
        <w:tc>
          <w:tcPr>
            <w:tcW w:w="13760" w:type="dxa"/>
          </w:tcPr>
          <w:p w14:paraId="2D146F1A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- (void) someMethod {  </w:t>
            </w:r>
          </w:p>
          <w:p w14:paraId="03F6F66A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0A5287"/>
                <w:kern w:val="0"/>
                <w:szCs w:val="28"/>
              </w:rPr>
              <w:t>if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(![someOther boolValue]) {  </w:t>
            </w:r>
          </w:p>
          <w:p w14:paraId="3457FC4D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</w:t>
            </w:r>
            <w:r>
              <w:rPr>
                <w:rFonts w:ascii="Consolas" w:hAnsi="Consolas" w:cs="Consolas"/>
                <w:b/>
                <w:bCs/>
                <w:color w:val="0A5287"/>
                <w:kern w:val="0"/>
                <w:szCs w:val="28"/>
              </w:rPr>
              <w:t>return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;  </w:t>
            </w:r>
          </w:p>
          <w:p w14:paraId="2E76EDDD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}  </w:t>
            </w:r>
          </w:p>
          <w:p w14:paraId="23901399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//</w:t>
            </w: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最重要的代码写在这里；</w:t>
            </w: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  </w:t>
            </w:r>
          </w:p>
          <w:p w14:paraId="694CA607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}</w:t>
            </w:r>
          </w:p>
        </w:tc>
      </w:tr>
    </w:tbl>
    <w:p w14:paraId="1F94E7EB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反面教材</w:t>
      </w:r>
      <w:r>
        <w:rPr>
          <w:rFonts w:ascii="Helvetica Neue" w:hAnsi="Helvetica Neue" w:cs="Helvetica Neue"/>
          <w:color w:val="1C1C1C"/>
          <w:kern w:val="0"/>
          <w:szCs w:val="28"/>
        </w:rPr>
        <w:t>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40"/>
        <w:gridCol w:w="13760"/>
      </w:tblGrid>
      <w:tr w:rsidR="00BC7C20" w14:paraId="485B0AC3" w14:textId="77777777">
        <w:tc>
          <w:tcPr>
            <w:tcW w:w="640" w:type="dxa"/>
          </w:tcPr>
          <w:p w14:paraId="2E91ED00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1</w:t>
            </w:r>
          </w:p>
          <w:p w14:paraId="2F3DEF8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2</w:t>
            </w:r>
          </w:p>
          <w:p w14:paraId="761B7977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3</w:t>
            </w:r>
          </w:p>
          <w:p w14:paraId="170FBF7F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4</w:t>
            </w:r>
          </w:p>
          <w:p w14:paraId="523228F4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9F9F9F"/>
                <w:kern w:val="0"/>
                <w:szCs w:val="28"/>
              </w:rPr>
            </w:pPr>
            <w:r>
              <w:rPr>
                <w:rFonts w:ascii="Consolas" w:hAnsi="Consolas" w:cs="Consolas"/>
                <w:color w:val="9F9F9F"/>
                <w:kern w:val="0"/>
                <w:szCs w:val="28"/>
              </w:rPr>
              <w:t>5</w:t>
            </w:r>
          </w:p>
        </w:tc>
        <w:tc>
          <w:tcPr>
            <w:tcW w:w="13760" w:type="dxa"/>
          </w:tcPr>
          <w:p w14:paraId="6959ECDC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- (void) someMethod {  </w:t>
            </w:r>
          </w:p>
          <w:p w14:paraId="39E0940E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0A5287"/>
                <w:kern w:val="0"/>
                <w:szCs w:val="28"/>
              </w:rPr>
              <w:t>if</w:t>
            </w: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([someOther boolValue]) {   </w:t>
            </w:r>
          </w:p>
          <w:p w14:paraId="779CB8A5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   </w:t>
            </w: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//</w:t>
            </w: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重要代码；</w:t>
            </w:r>
            <w:r>
              <w:rPr>
                <w:rFonts w:ascii="Consolas" w:hAnsi="Consolas" w:cs="Consolas"/>
                <w:color w:val="0F7201"/>
                <w:kern w:val="0"/>
                <w:szCs w:val="28"/>
              </w:rPr>
              <w:t>  </w:t>
            </w:r>
          </w:p>
          <w:p w14:paraId="526490CB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  }  </w:t>
            </w:r>
          </w:p>
          <w:p w14:paraId="7713A983" w14:textId="77777777" w:rsidR="00BC7C20" w:rsidRDefault="00BC7C2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1C1C1C"/>
                <w:kern w:val="0"/>
                <w:szCs w:val="28"/>
              </w:rPr>
            </w:pPr>
            <w:r>
              <w:rPr>
                <w:rFonts w:ascii="Consolas" w:hAnsi="Consolas" w:cs="Consolas"/>
                <w:color w:val="1C1C1C"/>
                <w:kern w:val="0"/>
                <w:szCs w:val="28"/>
              </w:rPr>
              <w:t>}</w:t>
            </w:r>
          </w:p>
        </w:tc>
      </w:tr>
    </w:tbl>
    <w:p w14:paraId="67B8C490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21</w:t>
      </w:r>
      <w:r>
        <w:rPr>
          <w:rFonts w:ascii="Helvetica Neue" w:hAnsi="Helvetica Neue" w:cs="Helvetica Neue"/>
          <w:color w:val="1C1C1C"/>
          <w:kern w:val="0"/>
          <w:szCs w:val="28"/>
        </w:rPr>
        <w:t>】所有的逻辑块都使用</w:t>
      </w:r>
      <w:r>
        <w:rPr>
          <w:rFonts w:ascii="Helvetica Neue" w:hAnsi="Helvetica Neue" w:cs="Helvetica Neue"/>
          <w:color w:val="1C1C1C"/>
          <w:kern w:val="0"/>
          <w:szCs w:val="28"/>
        </w:rPr>
        <w:t>{}</w:t>
      </w:r>
      <w:r>
        <w:rPr>
          <w:rFonts w:ascii="Helvetica Neue" w:hAnsi="Helvetica Neue" w:cs="Helvetica Neue"/>
          <w:color w:val="1C1C1C"/>
          <w:kern w:val="0"/>
          <w:szCs w:val="28"/>
        </w:rPr>
        <w:t>花括号包围，就算只是一行代码。</w:t>
      </w:r>
    </w:p>
    <w:p w14:paraId="3659AD77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22</w:t>
      </w:r>
      <w:r>
        <w:rPr>
          <w:rFonts w:ascii="Helvetica Neue" w:hAnsi="Helvetica Neue" w:cs="Helvetica Neue"/>
          <w:color w:val="1C1C1C"/>
          <w:kern w:val="0"/>
          <w:szCs w:val="28"/>
        </w:rPr>
        <w:t>】明确指定构造函数，并有适当的注释。</w:t>
      </w:r>
    </w:p>
    <w:p w14:paraId="29609050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lastRenderedPageBreak/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23</w:t>
      </w:r>
      <w:r>
        <w:rPr>
          <w:rFonts w:ascii="Helvetica Neue" w:hAnsi="Helvetica Neue" w:cs="Helvetica Neue"/>
          <w:color w:val="1C1C1C"/>
          <w:kern w:val="0"/>
          <w:szCs w:val="28"/>
        </w:rPr>
        <w:t>】不要在</w:t>
      </w:r>
      <w:r>
        <w:rPr>
          <w:rFonts w:ascii="Helvetica Neue" w:hAnsi="Helvetica Neue" w:cs="Helvetica Neue"/>
          <w:color w:val="1C1C1C"/>
          <w:kern w:val="0"/>
          <w:szCs w:val="28"/>
        </w:rPr>
        <w:t>init</w:t>
      </w:r>
      <w:r>
        <w:rPr>
          <w:rFonts w:ascii="Helvetica Neue" w:hAnsi="Helvetica Neue" w:cs="Helvetica Neue"/>
          <w:color w:val="1C1C1C"/>
          <w:kern w:val="0"/>
          <w:szCs w:val="28"/>
        </w:rPr>
        <w:t>方法中把变量或者说属性初始化为</w:t>
      </w:r>
      <w:r>
        <w:rPr>
          <w:rFonts w:ascii="Helvetica Neue" w:hAnsi="Helvetica Neue" w:cs="Helvetica Neue"/>
          <w:color w:val="1C1C1C"/>
          <w:kern w:val="0"/>
          <w:szCs w:val="28"/>
        </w:rPr>
        <w:t>0</w:t>
      </w:r>
      <w:r>
        <w:rPr>
          <w:rFonts w:ascii="Helvetica Neue" w:hAnsi="Helvetica Neue" w:cs="Helvetica Neue"/>
          <w:color w:val="1C1C1C"/>
          <w:kern w:val="0"/>
          <w:szCs w:val="28"/>
        </w:rPr>
        <w:t>或者</w:t>
      </w:r>
      <w:r>
        <w:rPr>
          <w:rFonts w:ascii="Helvetica Neue" w:hAnsi="Helvetica Neue" w:cs="Helvetica Neue"/>
          <w:color w:val="1C1C1C"/>
          <w:kern w:val="0"/>
          <w:szCs w:val="28"/>
        </w:rPr>
        <w:t>nil</w:t>
      </w:r>
      <w:r>
        <w:rPr>
          <w:rFonts w:ascii="Helvetica Neue" w:hAnsi="Helvetica Neue" w:cs="Helvetica Neue"/>
          <w:color w:val="1C1C1C"/>
          <w:kern w:val="0"/>
          <w:szCs w:val="28"/>
        </w:rPr>
        <w:t>，因为没有必要。</w:t>
      </w:r>
    </w:p>
    <w:p w14:paraId="788D1DFB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24</w:t>
      </w:r>
      <w:r>
        <w:rPr>
          <w:rFonts w:ascii="Helvetica Neue" w:hAnsi="Helvetica Neue" w:cs="Helvetica Neue"/>
          <w:color w:val="1C1C1C"/>
          <w:kern w:val="0"/>
          <w:szCs w:val="28"/>
        </w:rPr>
        <w:t>】</w:t>
      </w:r>
      <w:r>
        <w:rPr>
          <w:rFonts w:ascii="Helvetica Neue" w:hAnsi="Helvetica Neue" w:cs="Helvetica Neue"/>
          <w:color w:val="1C1C1C"/>
          <w:kern w:val="0"/>
          <w:szCs w:val="28"/>
        </w:rPr>
        <w:t>UIView</w:t>
      </w:r>
      <w:r>
        <w:rPr>
          <w:rFonts w:ascii="Helvetica Neue" w:hAnsi="Helvetica Neue" w:cs="Helvetica Neue"/>
          <w:color w:val="1C1C1C"/>
          <w:kern w:val="0"/>
          <w:szCs w:val="28"/>
        </w:rPr>
        <w:t>的子类初始化的时候，不要进行任何的布局操作。布局操作应该在</w:t>
      </w:r>
      <w:r>
        <w:rPr>
          <w:rFonts w:ascii="Helvetica Neue" w:hAnsi="Helvetica Neue" w:cs="Helvetica Neue"/>
          <w:color w:val="1C1C1C"/>
          <w:kern w:val="0"/>
          <w:szCs w:val="28"/>
        </w:rPr>
        <w:t>layoutSubviews</w:t>
      </w:r>
      <w:r>
        <w:rPr>
          <w:rFonts w:ascii="Helvetica Neue" w:hAnsi="Helvetica Neue" w:cs="Helvetica Neue"/>
          <w:color w:val="1C1C1C"/>
          <w:kern w:val="0"/>
          <w:szCs w:val="28"/>
        </w:rPr>
        <w:t>里面做；需要重新布局的时候调用</w:t>
      </w:r>
      <w:r>
        <w:rPr>
          <w:rFonts w:ascii="Helvetica Neue" w:hAnsi="Helvetica Neue" w:cs="Helvetica Neue"/>
          <w:color w:val="1C1C1C"/>
          <w:kern w:val="0"/>
          <w:szCs w:val="28"/>
        </w:rPr>
        <w:t>setNeedsLayout</w:t>
      </w:r>
      <w:r>
        <w:rPr>
          <w:rFonts w:ascii="Helvetica Neue" w:hAnsi="Helvetica Neue" w:cs="Helvetica Neue"/>
          <w:color w:val="1C1C1C"/>
          <w:kern w:val="0"/>
          <w:szCs w:val="28"/>
        </w:rPr>
        <w:t>，而不要直接调用</w:t>
      </w:r>
      <w:r>
        <w:rPr>
          <w:rFonts w:ascii="Helvetica Neue" w:hAnsi="Helvetica Neue" w:cs="Helvetica Neue"/>
          <w:color w:val="1C1C1C"/>
          <w:kern w:val="0"/>
          <w:szCs w:val="28"/>
        </w:rPr>
        <w:t>layoutSubviews</w:t>
      </w:r>
      <w:r>
        <w:rPr>
          <w:rFonts w:ascii="Helvetica Neue" w:hAnsi="Helvetica Neue" w:cs="Helvetica Neue"/>
          <w:color w:val="1C1C1C"/>
          <w:kern w:val="0"/>
          <w:szCs w:val="28"/>
        </w:rPr>
        <w:t>。</w:t>
      </w:r>
    </w:p>
    <w:p w14:paraId="58C42CFA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25</w:t>
      </w:r>
      <w:r>
        <w:rPr>
          <w:rFonts w:ascii="Helvetica Neue" w:hAnsi="Helvetica Neue" w:cs="Helvetica Neue"/>
          <w:color w:val="1C1C1C"/>
          <w:kern w:val="0"/>
          <w:szCs w:val="28"/>
        </w:rPr>
        <w:t>】保持公共</w:t>
      </w:r>
      <w:r>
        <w:rPr>
          <w:rFonts w:ascii="Helvetica Neue" w:hAnsi="Helvetica Neue" w:cs="Helvetica Neue"/>
          <w:color w:val="1C1C1C"/>
          <w:kern w:val="0"/>
          <w:szCs w:val="28"/>
        </w:rPr>
        <w:t>API</w:t>
      </w:r>
      <w:r>
        <w:rPr>
          <w:rFonts w:ascii="Helvetica Neue" w:hAnsi="Helvetica Neue" w:cs="Helvetica Neue"/>
          <w:color w:val="1C1C1C"/>
          <w:kern w:val="0"/>
          <w:szCs w:val="28"/>
        </w:rPr>
        <w:t>简单，也就是保持</w:t>
      </w:r>
      <w:r>
        <w:rPr>
          <w:rFonts w:ascii="Helvetica Neue" w:hAnsi="Helvetica Neue" w:cs="Helvetica Neue"/>
          <w:color w:val="1C1C1C"/>
          <w:kern w:val="0"/>
          <w:szCs w:val="28"/>
        </w:rPr>
        <w:t>.h</w:t>
      </w:r>
      <w:r>
        <w:rPr>
          <w:rFonts w:ascii="Helvetica Neue" w:hAnsi="Helvetica Neue" w:cs="Helvetica Neue"/>
          <w:color w:val="1C1C1C"/>
          <w:kern w:val="0"/>
          <w:szCs w:val="28"/>
        </w:rPr>
        <w:t>文件简单。放在</w:t>
      </w:r>
      <w:r>
        <w:rPr>
          <w:rFonts w:ascii="Helvetica Neue" w:hAnsi="Helvetica Neue" w:cs="Helvetica Neue"/>
          <w:color w:val="1C1C1C"/>
          <w:kern w:val="0"/>
          <w:szCs w:val="28"/>
        </w:rPr>
        <w:t>.h</w:t>
      </w:r>
      <w:r>
        <w:rPr>
          <w:rFonts w:ascii="Helvetica Neue" w:hAnsi="Helvetica Neue" w:cs="Helvetica Neue"/>
          <w:color w:val="1C1C1C"/>
          <w:kern w:val="0"/>
          <w:szCs w:val="28"/>
        </w:rPr>
        <w:t>中声明的函数都是会被公开的，如果根本就没必要对其他类公开，再不要在</w:t>
      </w:r>
      <w:r>
        <w:rPr>
          <w:rFonts w:ascii="Helvetica Neue" w:hAnsi="Helvetica Neue" w:cs="Helvetica Neue"/>
          <w:color w:val="1C1C1C"/>
          <w:kern w:val="0"/>
          <w:szCs w:val="28"/>
        </w:rPr>
        <w:t>.h</w:t>
      </w:r>
      <w:r>
        <w:rPr>
          <w:rFonts w:ascii="Helvetica Neue" w:hAnsi="Helvetica Neue" w:cs="Helvetica Neue"/>
          <w:color w:val="1C1C1C"/>
          <w:kern w:val="0"/>
          <w:szCs w:val="28"/>
        </w:rPr>
        <w:t>中声明。</w:t>
      </w:r>
      <w:r>
        <w:rPr>
          <w:rFonts w:ascii="Helvetica Neue" w:hAnsi="Helvetica Neue" w:cs="Helvetica Neue"/>
          <w:color w:val="1C1C1C"/>
          <w:kern w:val="0"/>
          <w:szCs w:val="28"/>
        </w:rPr>
        <w:t>OC</w:t>
      </w:r>
      <w:r>
        <w:rPr>
          <w:rFonts w:ascii="Helvetica Neue" w:hAnsi="Helvetica Neue" w:cs="Helvetica Neue"/>
          <w:color w:val="1C1C1C"/>
          <w:kern w:val="0"/>
          <w:szCs w:val="28"/>
        </w:rPr>
        <w:t>中的方法都是公有方法，没有私有方法一说。</w:t>
      </w:r>
    </w:p>
    <w:p w14:paraId="78FE6A54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26</w:t>
      </w:r>
      <w:r>
        <w:rPr>
          <w:rFonts w:ascii="Helvetica Neue" w:hAnsi="Helvetica Neue" w:cs="Helvetica Neue"/>
          <w:color w:val="1C1C1C"/>
          <w:kern w:val="0"/>
          <w:szCs w:val="28"/>
        </w:rPr>
        <w:t>】一个文件只实现一个类。同一个文件中不要有多个类。</w:t>
      </w:r>
    </w:p>
    <w:p w14:paraId="53420DDA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27</w:t>
      </w:r>
      <w:r>
        <w:rPr>
          <w:rFonts w:ascii="Helvetica Neue" w:hAnsi="Helvetica Neue" w:cs="Helvetica Neue"/>
          <w:color w:val="1C1C1C"/>
          <w:kern w:val="0"/>
          <w:szCs w:val="28"/>
        </w:rPr>
        <w:t>】</w:t>
      </w:r>
      <w:r>
        <w:rPr>
          <w:rFonts w:ascii="Helvetica Neue" w:hAnsi="Helvetica Neue" w:cs="Helvetica Neue"/>
          <w:color w:val="1C1C1C"/>
          <w:kern w:val="0"/>
          <w:szCs w:val="28"/>
        </w:rPr>
        <w:t>Protocol</w:t>
      </w:r>
      <w:r>
        <w:rPr>
          <w:rFonts w:ascii="Helvetica Neue" w:hAnsi="Helvetica Neue" w:cs="Helvetica Neue"/>
          <w:color w:val="1C1C1C"/>
          <w:kern w:val="0"/>
          <w:szCs w:val="28"/>
        </w:rPr>
        <w:t>单独用一个文件来创建，尽量不要与相关类混在一个文件中。</w:t>
      </w:r>
    </w:p>
    <w:p w14:paraId="281A4F6B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28</w:t>
      </w:r>
      <w:r>
        <w:rPr>
          <w:rFonts w:ascii="Helvetica Neue" w:hAnsi="Helvetica Neue" w:cs="Helvetica Neue"/>
          <w:color w:val="1C1C1C"/>
          <w:kern w:val="0"/>
          <w:szCs w:val="28"/>
        </w:rPr>
        <w:t>】在类定义中使用到自己定义类的时候，尽量不要在头文件中引入自己定义类的头文件，使用</w:t>
      </w:r>
      <w:r>
        <w:rPr>
          <w:rFonts w:ascii="Helvetica Neue" w:hAnsi="Helvetica Neue" w:cs="Helvetica Neue"/>
          <w:color w:val="1C1C1C"/>
          <w:kern w:val="0"/>
          <w:szCs w:val="28"/>
        </w:rPr>
        <w:t>@class</w:t>
      </w:r>
      <w:r>
        <w:rPr>
          <w:rFonts w:ascii="Helvetica Neue" w:hAnsi="Helvetica Neue" w:cs="Helvetica Neue"/>
          <w:color w:val="1C1C1C"/>
          <w:kern w:val="0"/>
          <w:szCs w:val="28"/>
        </w:rPr>
        <w:t>替代。而在实现文件中引入头文件。</w:t>
      </w:r>
    </w:p>
    <w:p w14:paraId="146592F1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29</w:t>
      </w:r>
      <w:r>
        <w:rPr>
          <w:rFonts w:ascii="Helvetica Neue" w:hAnsi="Helvetica Neue" w:cs="Helvetica Neue"/>
          <w:color w:val="1C1C1C"/>
          <w:kern w:val="0"/>
          <w:szCs w:val="28"/>
        </w:rPr>
        <w:t>】布局时尽量使用相对布局，比如使用子</w:t>
      </w:r>
      <w:r>
        <w:rPr>
          <w:rFonts w:ascii="Helvetica Neue" w:hAnsi="Helvetica Neue" w:cs="Helvetica Neue"/>
          <w:color w:val="1C1C1C"/>
          <w:kern w:val="0"/>
          <w:szCs w:val="28"/>
        </w:rPr>
        <w:t>View</w:t>
      </w:r>
      <w:r>
        <w:rPr>
          <w:rFonts w:ascii="Helvetica Neue" w:hAnsi="Helvetica Neue" w:cs="Helvetica Neue"/>
          <w:color w:val="1C1C1C"/>
          <w:kern w:val="0"/>
          <w:szCs w:val="28"/>
        </w:rPr>
        <w:t>在父</w:t>
      </w:r>
      <w:r>
        <w:rPr>
          <w:rFonts w:ascii="Helvetica Neue" w:hAnsi="Helvetica Neue" w:cs="Helvetica Neue"/>
          <w:color w:val="1C1C1C"/>
          <w:kern w:val="0"/>
          <w:szCs w:val="28"/>
        </w:rPr>
        <w:t>View</w:t>
      </w:r>
      <w:r>
        <w:rPr>
          <w:rFonts w:ascii="Helvetica Neue" w:hAnsi="Helvetica Neue" w:cs="Helvetica Neue"/>
          <w:color w:val="1C1C1C"/>
          <w:kern w:val="0"/>
          <w:szCs w:val="28"/>
        </w:rPr>
        <w:t>中的相对位置。</w:t>
      </w:r>
    </w:p>
    <w:p w14:paraId="17C2DD94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30</w:t>
      </w:r>
      <w:r>
        <w:rPr>
          <w:rFonts w:ascii="Helvetica Neue" w:hAnsi="Helvetica Neue" w:cs="Helvetica Neue"/>
          <w:color w:val="1C1C1C"/>
          <w:kern w:val="0"/>
          <w:szCs w:val="28"/>
        </w:rPr>
        <w:t>】代码折叠，这个可能是关于开发效率的，我也写在编码规范中，因为这个很有用。</w:t>
      </w:r>
      <w:r>
        <w:rPr>
          <w:rFonts w:ascii="Helvetica Neue" w:hAnsi="Helvetica Neue" w:cs="Helvetica Neue"/>
          <w:color w:val="1C1C1C"/>
          <w:kern w:val="0"/>
          <w:szCs w:val="28"/>
        </w:rPr>
        <w:t>Xcode7</w:t>
      </w:r>
      <w:r>
        <w:rPr>
          <w:rFonts w:ascii="Helvetica Neue" w:hAnsi="Helvetica Neue" w:cs="Helvetica Neue"/>
          <w:color w:val="1C1C1C"/>
          <w:kern w:val="0"/>
          <w:szCs w:val="28"/>
        </w:rPr>
        <w:t>默认没有开启代码折叠，如果你的方法体行数很长，看起来会很不方便，此时你就可以把方法</w:t>
      </w:r>
      <w:r>
        <w:rPr>
          <w:rFonts w:ascii="Helvetica Neue" w:hAnsi="Helvetica Neue" w:cs="Helvetica Neue"/>
          <w:color w:val="1C1C1C"/>
          <w:kern w:val="0"/>
          <w:szCs w:val="28"/>
        </w:rPr>
        <w:t>“</w:t>
      </w:r>
      <w:r>
        <w:rPr>
          <w:rFonts w:ascii="Helvetica Neue" w:hAnsi="Helvetica Neue" w:cs="Helvetica Neue"/>
          <w:color w:val="1C1C1C"/>
          <w:kern w:val="0"/>
          <w:szCs w:val="28"/>
        </w:rPr>
        <w:t>收起来</w:t>
      </w:r>
      <w:r>
        <w:rPr>
          <w:rFonts w:ascii="Helvetica Neue" w:hAnsi="Helvetica Neue" w:cs="Helvetica Neue"/>
          <w:color w:val="1C1C1C"/>
          <w:kern w:val="0"/>
          <w:szCs w:val="28"/>
        </w:rPr>
        <w:t>”</w:t>
      </w:r>
      <w:r>
        <w:rPr>
          <w:rFonts w:ascii="Helvetica Neue" w:hAnsi="Helvetica Neue" w:cs="Helvetica Neue"/>
          <w:color w:val="1C1C1C"/>
          <w:kern w:val="0"/>
          <w:szCs w:val="28"/>
        </w:rPr>
        <w:t>，一个类中的结构就会很清晰。开启方法如下：</w:t>
      </w:r>
      <w:r>
        <w:rPr>
          <w:rFonts w:ascii="Helvetica Neue" w:hAnsi="Helvetica Neue" w:cs="Helvetica Neue"/>
          <w:color w:val="1C1C1C"/>
          <w:kern w:val="0"/>
          <w:szCs w:val="28"/>
        </w:rPr>
        <w:t>Xcode</w:t>
      </w:r>
      <w:r>
        <w:rPr>
          <w:rFonts w:ascii="Helvetica Neue" w:hAnsi="Helvetica Neue" w:cs="Helvetica Neue"/>
          <w:color w:val="1C1C1C"/>
          <w:kern w:val="0"/>
          <w:szCs w:val="28"/>
        </w:rPr>
        <w:t>菜单</w:t>
      </w:r>
      <w:r>
        <w:rPr>
          <w:rFonts w:ascii="Helvetica Neue" w:hAnsi="Helvetica Neue" w:cs="Helvetica Neue"/>
          <w:color w:val="1C1C1C"/>
          <w:kern w:val="0"/>
          <w:szCs w:val="28"/>
        </w:rPr>
        <w:t>--&gt;Preferences--&gt;Text Editing--&gt;</w:t>
      </w:r>
      <w:r>
        <w:rPr>
          <w:rFonts w:ascii="Helvetica Neue" w:hAnsi="Helvetica Neue" w:cs="Helvetica Neue"/>
          <w:color w:val="1C1C1C"/>
          <w:kern w:val="0"/>
          <w:szCs w:val="28"/>
        </w:rPr>
        <w:t>勾选</w:t>
      </w:r>
      <w:r>
        <w:rPr>
          <w:rFonts w:ascii="Helvetica Neue" w:hAnsi="Helvetica Neue" w:cs="Helvetica Neue"/>
          <w:color w:val="1C1C1C"/>
          <w:kern w:val="0"/>
          <w:szCs w:val="28"/>
        </w:rPr>
        <w:t>Code folding ribbon.</w:t>
      </w:r>
      <w:r>
        <w:rPr>
          <w:rFonts w:ascii="Helvetica Neue" w:hAnsi="Helvetica Neue" w:cs="Helvetica Neue"/>
          <w:color w:val="1C1C1C"/>
          <w:kern w:val="0"/>
          <w:szCs w:val="28"/>
        </w:rPr>
        <w:t>如图：</w:t>
      </w:r>
    </w:p>
    <w:p w14:paraId="29BB28D2" w14:textId="7BD768D2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Cs w:val="28"/>
        </w:rPr>
        <w:drawing>
          <wp:inline distT="0" distB="0" distL="0" distR="0" wp14:anchorId="6ED1A888" wp14:editId="631D7326">
            <wp:extent cx="4314190" cy="3880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C0A8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lastRenderedPageBreak/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31</w:t>
      </w:r>
      <w:r>
        <w:rPr>
          <w:rFonts w:ascii="Helvetica Neue" w:hAnsi="Helvetica Neue" w:cs="Helvetica Neue"/>
          <w:color w:val="1C1C1C"/>
          <w:kern w:val="0"/>
          <w:szCs w:val="28"/>
        </w:rPr>
        <w:t>】推荐方法的第一个花括号直接跟在方法体后，而不是另起一行，这样可以减少代码行。</w:t>
      </w:r>
    </w:p>
    <w:p w14:paraId="5300A1A1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32</w:t>
      </w:r>
      <w:r>
        <w:rPr>
          <w:rFonts w:ascii="Helvetica Neue" w:hAnsi="Helvetica Neue" w:cs="Helvetica Neue"/>
          <w:color w:val="1C1C1C"/>
          <w:kern w:val="0"/>
          <w:szCs w:val="28"/>
        </w:rPr>
        <w:t>】推荐方法体中的第一行留空，最后一行不留空，这样一个方法就会比较清晰。如图：</w:t>
      </w:r>
    </w:p>
    <w:p w14:paraId="5A458AF5" w14:textId="2AD4FACA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Cs w:val="28"/>
        </w:rPr>
        <w:drawing>
          <wp:inline distT="0" distB="0" distL="0" distR="0" wp14:anchorId="7C3B4BBF" wp14:editId="49646073">
            <wp:extent cx="2063115" cy="1066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C14E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但是如果该花括号里面又是一个</w:t>
      </w:r>
      <w:r>
        <w:rPr>
          <w:rFonts w:ascii="Helvetica Neue" w:hAnsi="Helvetica Neue" w:cs="Helvetica Neue"/>
          <w:color w:val="1C1C1C"/>
          <w:kern w:val="0"/>
          <w:szCs w:val="28"/>
        </w:rPr>
        <w:t>if</w:t>
      </w:r>
      <w:r>
        <w:rPr>
          <w:rFonts w:ascii="Helvetica Neue" w:hAnsi="Helvetica Neue" w:cs="Helvetica Neue"/>
          <w:color w:val="1C1C1C"/>
          <w:kern w:val="0"/>
          <w:szCs w:val="28"/>
        </w:rPr>
        <w:t>，</w:t>
      </w:r>
      <w:r>
        <w:rPr>
          <w:rFonts w:ascii="Helvetica Neue" w:hAnsi="Helvetica Neue" w:cs="Helvetica Neue"/>
          <w:color w:val="1C1C1C"/>
          <w:kern w:val="0"/>
          <w:szCs w:val="28"/>
        </w:rPr>
        <w:t>for</w:t>
      </w:r>
      <w:r>
        <w:rPr>
          <w:rFonts w:ascii="Helvetica Neue" w:hAnsi="Helvetica Neue" w:cs="Helvetica Neue"/>
          <w:color w:val="1C1C1C"/>
          <w:kern w:val="0"/>
          <w:szCs w:val="28"/>
        </w:rPr>
        <w:t>之类的带花括号的语句块，那么上述的第一行可以不留空。</w:t>
      </w:r>
    </w:p>
    <w:p w14:paraId="0734A12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同样，如果花括号内第一行是注释的话，第一行也可以不留空。注释也起到了分隔代码的作用，看起来比较清晰。</w:t>
      </w:r>
    </w:p>
    <w:p w14:paraId="0918455F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再者，如果花括号内只有一行代码，第一行可以不留空。</w:t>
      </w:r>
    </w:p>
    <w:p w14:paraId="0329F0F5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33</w:t>
      </w:r>
      <w:r>
        <w:rPr>
          <w:rFonts w:ascii="Helvetica Neue" w:hAnsi="Helvetica Neue" w:cs="Helvetica Neue"/>
          <w:color w:val="1C1C1C"/>
          <w:kern w:val="0"/>
          <w:szCs w:val="28"/>
        </w:rPr>
        <w:t>】</w:t>
      </w:r>
      <w:r>
        <w:rPr>
          <w:rFonts w:ascii="Helvetica Neue" w:hAnsi="Helvetica Neue" w:cs="Helvetica Neue"/>
          <w:color w:val="1C1C1C"/>
          <w:kern w:val="0"/>
          <w:szCs w:val="28"/>
        </w:rPr>
        <w:t>block</w:t>
      </w:r>
      <w:r>
        <w:rPr>
          <w:rFonts w:ascii="Helvetica Neue" w:hAnsi="Helvetica Neue" w:cs="Helvetica Neue"/>
          <w:color w:val="1C1C1C"/>
          <w:kern w:val="0"/>
          <w:szCs w:val="28"/>
        </w:rPr>
        <w:t>中第一行也要留空，同方法体中的第一行留空，使代码清晰。</w:t>
      </w:r>
    </w:p>
    <w:p w14:paraId="7B0D9741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34</w:t>
      </w:r>
      <w:r>
        <w:rPr>
          <w:rFonts w:ascii="Helvetica Neue" w:hAnsi="Helvetica Neue" w:cs="Helvetica Neue"/>
          <w:color w:val="1C1C1C"/>
          <w:kern w:val="0"/>
          <w:szCs w:val="28"/>
        </w:rPr>
        <w:t>】代表类方法和实例方法的</w:t>
      </w:r>
      <w:r>
        <w:rPr>
          <w:rFonts w:ascii="Helvetica Neue" w:hAnsi="Helvetica Neue" w:cs="Helvetica Neue"/>
          <w:color w:val="1C1C1C"/>
          <w:kern w:val="0"/>
          <w:szCs w:val="28"/>
        </w:rPr>
        <w:t>"+"</w:t>
      </w:r>
      <w:r>
        <w:rPr>
          <w:rFonts w:ascii="Helvetica Neue" w:hAnsi="Helvetica Neue" w:cs="Helvetica Neue"/>
          <w:color w:val="1C1C1C"/>
          <w:kern w:val="0"/>
          <w:szCs w:val="28"/>
        </w:rPr>
        <w:t>加号</w:t>
      </w:r>
      <w:r>
        <w:rPr>
          <w:rFonts w:ascii="Helvetica Neue" w:hAnsi="Helvetica Neue" w:cs="Helvetica Neue"/>
          <w:color w:val="1C1C1C"/>
          <w:kern w:val="0"/>
          <w:szCs w:val="28"/>
        </w:rPr>
        <w:t>,"-"</w:t>
      </w:r>
      <w:r>
        <w:rPr>
          <w:rFonts w:ascii="Helvetica Neue" w:hAnsi="Helvetica Neue" w:cs="Helvetica Neue"/>
          <w:color w:val="1C1C1C"/>
          <w:kern w:val="0"/>
          <w:szCs w:val="28"/>
        </w:rPr>
        <w:t>减号后需要一个空格。这是一个非常小的细节，系统默认的方法都是这样的，我们自己声明或者实现一个方法的时候也需要这样：</w:t>
      </w:r>
    </w:p>
    <w:p w14:paraId="537097EB" w14:textId="6B47DA18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Cs w:val="28"/>
        </w:rPr>
        <w:drawing>
          <wp:inline distT="0" distB="0" distL="0" distR="0" wp14:anchorId="09D5DAFF" wp14:editId="3A8068F9">
            <wp:extent cx="10363200" cy="8559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F428" w14:textId="77777777" w:rsidR="00BC7C20" w:rsidRDefault="00BC7C20" w:rsidP="00BC7C20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Cs w:val="28"/>
        </w:rPr>
      </w:pPr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35</w:t>
      </w:r>
      <w:r>
        <w:rPr>
          <w:rFonts w:ascii="Helvetica Neue" w:hAnsi="Helvetica Neue" w:cs="Helvetica Neue"/>
          <w:color w:val="1C1C1C"/>
          <w:kern w:val="0"/>
          <w:szCs w:val="28"/>
        </w:rPr>
        <w:t>】这一条有点像编程经验了，就是为解决某个问题估算时间。比如要开发某个功能、调试某个</w:t>
      </w:r>
      <w:r>
        <w:rPr>
          <w:rFonts w:ascii="Helvetica Neue" w:hAnsi="Helvetica Neue" w:cs="Helvetica Neue"/>
          <w:color w:val="1C1C1C"/>
          <w:kern w:val="0"/>
          <w:szCs w:val="28"/>
        </w:rPr>
        <w:t>bug</w:t>
      </w:r>
      <w:r>
        <w:rPr>
          <w:rFonts w:ascii="Helvetica Neue" w:hAnsi="Helvetica Neue" w:cs="Helvetica Neue"/>
          <w:color w:val="1C1C1C"/>
          <w:kern w:val="0"/>
          <w:szCs w:val="28"/>
        </w:rPr>
        <w:t>、给自己一个时间限制，如果在这期间不能解决问题，那么就去寻求帮助。这既是给自己一个压力，也为了不浪费时间。虽然，这一条其实很难做到，我往往由于不甘心而无限拖延时间去解决问题。</w:t>
      </w:r>
    </w:p>
    <w:p w14:paraId="0333F46A" w14:textId="6B235794" w:rsidR="00BC7C20" w:rsidRPr="00BC7C20" w:rsidRDefault="00BC7C20" w:rsidP="00BC7C20">
      <w:r>
        <w:rPr>
          <w:rFonts w:ascii="Helvetica Neue" w:hAnsi="Helvetica Neue" w:cs="Helvetica Neue"/>
          <w:color w:val="1C1C1C"/>
          <w:kern w:val="0"/>
          <w:szCs w:val="28"/>
        </w:rPr>
        <w:t>【</w:t>
      </w:r>
      <w:r>
        <w:rPr>
          <w:rFonts w:ascii="Helvetica Neue" w:hAnsi="Helvetica Neue" w:cs="Helvetica Neue"/>
          <w:color w:val="1C1C1C"/>
          <w:kern w:val="0"/>
          <w:szCs w:val="28"/>
        </w:rPr>
        <w:t>36</w:t>
      </w:r>
      <w:r>
        <w:rPr>
          <w:rFonts w:ascii="Helvetica Neue" w:hAnsi="Helvetica Neue" w:cs="Helvetica Neue"/>
          <w:color w:val="1C1C1C"/>
          <w:kern w:val="0"/>
          <w:szCs w:val="28"/>
        </w:rPr>
        <w:t>】由于提到编程经验，就不得不提到版本控制。务必去学会</w:t>
      </w:r>
      <w:r>
        <w:rPr>
          <w:rFonts w:ascii="Helvetica Neue" w:hAnsi="Helvetica Neue" w:cs="Helvetica Neue"/>
          <w:color w:val="1C1C1C"/>
          <w:kern w:val="0"/>
          <w:szCs w:val="28"/>
        </w:rPr>
        <w:t>SVN</w:t>
      </w:r>
      <w:r>
        <w:rPr>
          <w:rFonts w:ascii="Helvetica Neue" w:hAnsi="Helvetica Neue" w:cs="Helvetica Neue"/>
          <w:color w:val="1C1C1C"/>
          <w:kern w:val="0"/>
          <w:szCs w:val="28"/>
        </w:rPr>
        <w:t>或者</w:t>
      </w:r>
      <w:r>
        <w:rPr>
          <w:rFonts w:ascii="Helvetica Neue" w:hAnsi="Helvetica Neue" w:cs="Helvetica Neue"/>
          <w:color w:val="1C1C1C"/>
          <w:kern w:val="0"/>
          <w:szCs w:val="28"/>
        </w:rPr>
        <w:t>Git</w:t>
      </w:r>
      <w:r>
        <w:rPr>
          <w:rFonts w:ascii="Helvetica Neue" w:hAnsi="Helvetica Neue" w:cs="Helvetica Neue"/>
          <w:color w:val="1C1C1C"/>
          <w:kern w:val="0"/>
          <w:szCs w:val="28"/>
        </w:rPr>
        <w:t>，就算你是独立开发，也要学会控制自己的代码，当然，你要经常备份你的代码。</w:t>
      </w:r>
    </w:p>
    <w:p w14:paraId="7772EDCF" w14:textId="0DF5106C" w:rsidR="00347043" w:rsidRDefault="00347043" w:rsidP="00347043">
      <w:pPr>
        <w:pStyle w:val="2"/>
      </w:pPr>
      <w:r>
        <w:rPr>
          <w:rFonts w:hint="eastAsia"/>
        </w:rPr>
        <w:t>枚举的写法：</w:t>
      </w:r>
    </w:p>
    <w:p w14:paraId="12CDC6A1" w14:textId="6DF4549E" w:rsidR="00135B79" w:rsidRDefault="00135B79" w:rsidP="00135B79">
      <w:r>
        <w:rPr>
          <w:rFonts w:hint="eastAsia"/>
        </w:rPr>
        <w:t>学习官方写法</w:t>
      </w:r>
    </w:p>
    <w:p w14:paraId="515F1534" w14:textId="77777777" w:rsidR="00135B79" w:rsidRPr="00135B79" w:rsidRDefault="00135B79" w:rsidP="00135B79"/>
    <w:p w14:paraId="6DB07B40" w14:textId="77777777" w:rsidR="00481561" w:rsidRPr="00481561" w:rsidRDefault="00481561" w:rsidP="00481561"/>
    <w:p w14:paraId="42A3DF93" w14:textId="55B6B633" w:rsidR="00D95680" w:rsidRDefault="00D95680" w:rsidP="0035570C">
      <w:pPr>
        <w:pStyle w:val="1"/>
      </w:pPr>
      <w:r>
        <w:rPr>
          <w:rFonts w:hint="eastAsia"/>
        </w:rPr>
        <w:lastRenderedPageBreak/>
        <w:t>网络部分</w:t>
      </w:r>
    </w:p>
    <w:p w14:paraId="19599620" w14:textId="26E6A822" w:rsidR="00AF4F15" w:rsidRDefault="00AF4F15" w:rsidP="00954B11">
      <w:pPr>
        <w:pStyle w:val="2"/>
      </w:pPr>
      <w:r>
        <w:rPr>
          <w:rFonts w:hint="eastAsia"/>
        </w:rPr>
        <w:t>实现离线断点下载功能</w:t>
      </w:r>
      <w:r w:rsidR="00C216DD">
        <w:rPr>
          <w:rFonts w:hint="eastAsia"/>
        </w:rPr>
        <w:t>（</w:t>
      </w:r>
      <w:r w:rsidR="00117B7F">
        <w:rPr>
          <w:rFonts w:hint="eastAsia"/>
        </w:rPr>
        <w:t>2016</w:t>
      </w:r>
      <w:r w:rsidR="00117B7F">
        <w:rPr>
          <w:rFonts w:hint="eastAsia"/>
        </w:rPr>
        <w:t>年</w:t>
      </w:r>
      <w:r w:rsidR="00117B7F">
        <w:rPr>
          <w:rFonts w:hint="eastAsia"/>
        </w:rPr>
        <w:t>4</w:t>
      </w:r>
      <w:r w:rsidR="00117B7F">
        <w:rPr>
          <w:rFonts w:hint="eastAsia"/>
        </w:rPr>
        <w:t>月</w:t>
      </w:r>
      <w:r w:rsidR="00117B7F">
        <w:rPr>
          <w:rFonts w:hint="eastAsia"/>
        </w:rPr>
        <w:t>19</w:t>
      </w:r>
      <w:r w:rsidR="00117B7F">
        <w:rPr>
          <w:rFonts w:hint="eastAsia"/>
        </w:rPr>
        <w:t>日星期二</w:t>
      </w:r>
      <w:r w:rsidR="00C216DD">
        <w:rPr>
          <w:rFonts w:hint="eastAsia"/>
        </w:rPr>
        <w:t>）</w:t>
      </w:r>
    </w:p>
    <w:p w14:paraId="6E010B04" w14:textId="4B41090F" w:rsidR="00F70DFE" w:rsidRDefault="00F70DFE" w:rsidP="00954B11">
      <w:pPr>
        <w:pStyle w:val="3"/>
      </w:pPr>
      <w:r>
        <w:rPr>
          <w:rFonts w:hint="eastAsia"/>
        </w:rPr>
        <w:t>基本描述：</w:t>
      </w:r>
    </w:p>
    <w:p w14:paraId="190554A0" w14:textId="510554C0" w:rsidR="00246B31" w:rsidRDefault="00246B31" w:rsidP="00246B31">
      <w:r>
        <w:rPr>
          <w:rFonts w:hint="eastAsia"/>
        </w:rPr>
        <w:tab/>
      </w:r>
      <w:r>
        <w:rPr>
          <w:rFonts w:hint="eastAsia"/>
        </w:rPr>
        <w:t>实现大文件的</w:t>
      </w:r>
      <w:r w:rsidR="00FC0491">
        <w:rPr>
          <w:rFonts w:hint="eastAsia"/>
        </w:rPr>
        <w:t>离线重新</w:t>
      </w:r>
      <w:r>
        <w:rPr>
          <w:rFonts w:hint="eastAsia"/>
        </w:rPr>
        <w:t>下载，在程序运行过程可以暂停、继续以及在程序</w:t>
      </w:r>
      <w:r>
        <w:rPr>
          <w:rFonts w:hint="eastAsia"/>
        </w:rPr>
        <w:t>app</w:t>
      </w:r>
      <w:r w:rsidR="00FC0491">
        <w:rPr>
          <w:rFonts w:hint="eastAsia"/>
        </w:rPr>
        <w:t>下一次启动后，可以继续下载，上次下载的文件进行保存，下次从上次下载完成的部分继续下载。</w:t>
      </w:r>
    </w:p>
    <w:p w14:paraId="54912C5B" w14:textId="2E1AF5FA" w:rsidR="008B65A7" w:rsidRDefault="008B65A7" w:rsidP="00246B31">
      <w:r>
        <w:rPr>
          <w:rFonts w:hint="eastAsia"/>
        </w:rPr>
        <w:tab/>
      </w:r>
      <w:r>
        <w:rPr>
          <w:rFonts w:hint="eastAsia"/>
        </w:rPr>
        <w:t>基本的实际案例：百度音乐下载、喜马拉雅音乐下载、百度云文件的下载。</w:t>
      </w:r>
    </w:p>
    <w:p w14:paraId="5B5B4226" w14:textId="390699CD" w:rsidR="008B65A7" w:rsidRPr="00246B31" w:rsidRDefault="008B65A7" w:rsidP="00246B31">
      <w:r>
        <w:rPr>
          <w:rFonts w:hint="eastAsia"/>
        </w:rPr>
        <w:tab/>
      </w:r>
      <w:r>
        <w:rPr>
          <w:rFonts w:hint="eastAsia"/>
        </w:rPr>
        <w:t>其实本人认为，网络部分断点续传算是难度和复杂度都比较高的部分。</w:t>
      </w:r>
    </w:p>
    <w:p w14:paraId="258E984A" w14:textId="42BF3CE7" w:rsidR="000A431B" w:rsidRDefault="00954B11" w:rsidP="004554AF">
      <w:pPr>
        <w:pStyle w:val="3"/>
      </w:pPr>
      <w:r>
        <w:rPr>
          <w:rFonts w:hint="eastAsia"/>
        </w:rPr>
        <w:t>解决方案</w:t>
      </w:r>
    </w:p>
    <w:p w14:paraId="60AA38EB" w14:textId="2B4CFDE0" w:rsidR="00A730E3" w:rsidRDefault="00A730E3" w:rsidP="00A730E3">
      <w:pPr>
        <w:pStyle w:val="4"/>
      </w:pPr>
      <w:r>
        <w:rPr>
          <w:rFonts w:hint="eastAsia"/>
        </w:rPr>
        <w:t>解决方案理论</w:t>
      </w:r>
    </w:p>
    <w:p w14:paraId="43B443CE" w14:textId="70AC8F7C" w:rsidR="00A730E3" w:rsidRPr="00A730E3" w:rsidRDefault="00A730E3" w:rsidP="00A730E3">
      <w:r>
        <w:rPr>
          <w:rFonts w:hint="eastAsia"/>
        </w:rPr>
        <w:tab/>
      </w:r>
      <w:r>
        <w:rPr>
          <w:rFonts w:hint="eastAsia"/>
        </w:rPr>
        <w:t>用户发送下载文件请求（如下载音乐、大文件等），</w:t>
      </w:r>
      <w:r w:rsidR="00461C4A">
        <w:rPr>
          <w:rFonts w:hint="eastAsia"/>
        </w:rPr>
        <w:t>当用户首次发送下载文件，将请求头部设置为请求的文件二进制位置为</w:t>
      </w:r>
      <w:r w:rsidR="00461C4A">
        <w:rPr>
          <w:rFonts w:hint="eastAsia"/>
        </w:rPr>
        <w:t>0</w:t>
      </w:r>
      <w:r w:rsidR="00461C4A">
        <w:rPr>
          <w:rFonts w:hint="eastAsia"/>
        </w:rPr>
        <w:t>，在下载过程中不断将下载的二进制文件存储在本地，并且记录下载量，一旦用户暂停下载，</w:t>
      </w:r>
      <w:r w:rsidR="00461C4A">
        <w:rPr>
          <w:rFonts w:hint="eastAsia"/>
        </w:rPr>
        <w:t>app</w:t>
      </w:r>
      <w:r w:rsidR="00461C4A">
        <w:rPr>
          <w:rFonts w:hint="eastAsia"/>
        </w:rPr>
        <w:t>记录下最后下载完成的数量以及下载请求的位置，从多少字节开始下载。服务器端则根据客户端的请求，从</w:t>
      </w:r>
      <w:r w:rsidR="00461C4A">
        <w:rPr>
          <w:rFonts w:hint="eastAsia"/>
        </w:rPr>
        <w:t>head</w:t>
      </w:r>
      <w:r w:rsidR="00461C4A">
        <w:rPr>
          <w:rFonts w:hint="eastAsia"/>
        </w:rPr>
        <w:t>区域的文件请求位置，开始传输二进制数据，发送给客户端，在完成总的文件下载后，客户端取消任何关于本文件的下载信息。</w:t>
      </w:r>
    </w:p>
    <w:p w14:paraId="6761BAED" w14:textId="77777777" w:rsidR="00A730E3" w:rsidRPr="00A730E3" w:rsidRDefault="00A730E3" w:rsidP="00A730E3"/>
    <w:p w14:paraId="383321F3" w14:textId="148A1E59" w:rsidR="00A730E3" w:rsidRDefault="008B65A7" w:rsidP="00A730E3">
      <w:pPr>
        <w:ind w:firstLine="420"/>
      </w:pPr>
      <w:r>
        <w:rPr>
          <w:rFonts w:hint="eastAsia"/>
        </w:rPr>
        <w:t>当前，一般的网络处理，都会用到</w:t>
      </w:r>
      <w:r>
        <w:t xml:space="preserve">AFNetworking </w:t>
      </w:r>
      <w:r>
        <w:rPr>
          <w:rFonts w:hint="eastAsia"/>
        </w:rPr>
        <w:t>网络请求库，但是此框架对</w:t>
      </w:r>
      <w:r w:rsidR="00475853">
        <w:rPr>
          <w:rFonts w:hint="eastAsia"/>
        </w:rPr>
        <w:t>实现离线形式（重启</w:t>
      </w:r>
      <w:r w:rsidR="00475853">
        <w:rPr>
          <w:rFonts w:hint="eastAsia"/>
        </w:rPr>
        <w:t>app</w:t>
      </w:r>
      <w:r w:rsidR="00475853">
        <w:rPr>
          <w:rFonts w:hint="eastAsia"/>
        </w:rPr>
        <w:t>，从上次的下载点继续下载）的断点续传支持不好。</w:t>
      </w:r>
      <w:r w:rsidR="00A730E3">
        <w:rPr>
          <w:rFonts w:hint="eastAsia"/>
        </w:rPr>
        <w:t>因此我此处使用到的是</w:t>
      </w:r>
      <w:r w:rsidR="00A730E3">
        <w:rPr>
          <w:rFonts w:hint="eastAsia"/>
        </w:rPr>
        <w:t>apple</w:t>
      </w:r>
      <w:r w:rsidR="00A730E3">
        <w:rPr>
          <w:rFonts w:hint="eastAsia"/>
        </w:rPr>
        <w:t>系统</w:t>
      </w:r>
      <w:r w:rsidR="00A730E3">
        <w:rPr>
          <w:rFonts w:hint="eastAsia"/>
        </w:rPr>
        <w:t>api</w:t>
      </w:r>
      <w:r w:rsidR="00A730E3">
        <w:rPr>
          <w:rFonts w:hint="eastAsia"/>
        </w:rPr>
        <w:t>原生的网络请求方式。</w:t>
      </w:r>
    </w:p>
    <w:p w14:paraId="20D7EB0C" w14:textId="77777777" w:rsidR="00550EE4" w:rsidRDefault="00DB36C2" w:rsidP="00550EE4">
      <w:pPr>
        <w:pStyle w:val="4"/>
      </w:pPr>
      <w:r>
        <w:rPr>
          <w:rFonts w:hint="eastAsia"/>
        </w:rPr>
        <w:t>解决实践</w:t>
      </w:r>
    </w:p>
    <w:p w14:paraId="7A6F9A32" w14:textId="4B0EBC6D" w:rsidR="00F70778" w:rsidRDefault="00550EE4" w:rsidP="0008174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用到</w:t>
      </w:r>
      <w:r w:rsidR="00593D8A">
        <w:t xml:space="preserve">NSURLSession </w:t>
      </w:r>
      <w:r w:rsidR="00532FF7">
        <w:t>-&gt;</w:t>
      </w:r>
      <w:r w:rsidR="00CE4511">
        <w:t>sessio</w:t>
      </w:r>
      <w:r w:rsidR="00A15125">
        <w:t>n</w:t>
      </w:r>
      <w:r w:rsidR="0008174B">
        <w:rPr>
          <w:rFonts w:hint="eastAsia"/>
        </w:rPr>
        <w:t>，调用含有代理设置的初始化方法</w:t>
      </w:r>
      <w:r w:rsidR="0008174B">
        <w:rPr>
          <w:rFonts w:hint="eastAsia"/>
        </w:rPr>
        <w:t>:</w:t>
      </w:r>
      <w:r w:rsidR="00F70778">
        <w:t xml:space="preserve">       </w:t>
      </w:r>
    </w:p>
    <w:p w14:paraId="41F3DEBF" w14:textId="4553B38C" w:rsidR="0008174B" w:rsidRDefault="0008174B" w:rsidP="00F70778">
      <w:r w:rsidRPr="0008174B">
        <w:t xml:space="preserve">+ (NSURLSession *)sessionWithConfiguration:(NSURLSessionConfiguration </w:t>
      </w:r>
      <w:r w:rsidRPr="0008174B">
        <w:lastRenderedPageBreak/>
        <w:t>*)configuration delegate:(nullable id &lt;NSURLSessionDelegate&gt;)delegate delegateQueue:(nullable NSOperationQueue *)queue;</w:t>
      </w:r>
    </w:p>
    <w:p w14:paraId="371BD4CE" w14:textId="77777777" w:rsidR="0008174B" w:rsidRDefault="0008174B" w:rsidP="00550EE4"/>
    <w:p w14:paraId="33117258" w14:textId="21F6417B" w:rsidR="00550EE4" w:rsidRDefault="00550EE4" w:rsidP="00550EE4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t>NSMutableRequest</w:t>
      </w:r>
      <w:r w:rsidR="00AE430E">
        <w:t>-&gt;request</w:t>
      </w:r>
      <w:r>
        <w:rPr>
          <w:rFonts w:hint="eastAsia"/>
        </w:rPr>
        <w:t>，设置头部文件为：</w:t>
      </w:r>
    </w:p>
    <w:p w14:paraId="248689F5" w14:textId="04114B8D" w:rsidR="00550EE4" w:rsidRDefault="00550EE4" w:rsidP="00550EE4">
      <w:r>
        <w:rPr>
          <w:rFonts w:hint="eastAsia"/>
        </w:rPr>
        <w:t>//</w:t>
      </w:r>
      <w:r>
        <w:rPr>
          <w:rFonts w:hint="eastAsia"/>
        </w:rPr>
        <w:t>设置表头信息</w:t>
      </w:r>
    </w:p>
    <w:p w14:paraId="37A4DB3E" w14:textId="3B993F07" w:rsidR="003039D4" w:rsidRDefault="003039D4" w:rsidP="00550EE4">
      <w:r>
        <w:t>NSString *rang = [NSString stringWithFormat:”@bytes=%zd-”,currrentSize];</w:t>
      </w:r>
    </w:p>
    <w:p w14:paraId="41B398B5" w14:textId="640C9F4B" w:rsidR="00AE430E" w:rsidRDefault="0035247B" w:rsidP="00550EE4">
      <w:r>
        <w:t>[request setValue:rang forHTTPHeanderField:”@Range”];</w:t>
      </w:r>
    </w:p>
    <w:p w14:paraId="36AB1180" w14:textId="443A6CA4" w:rsidR="00AE0468" w:rsidRDefault="00AE0468" w:rsidP="00550EE4">
      <w:r>
        <w:t>3.</w:t>
      </w:r>
      <w:r>
        <w:rPr>
          <w:rFonts w:hint="eastAsia"/>
        </w:rPr>
        <w:t>调用创建</w:t>
      </w:r>
      <w:r>
        <w:rPr>
          <w:rFonts w:hint="eastAsia"/>
        </w:rPr>
        <w:t>task</w:t>
      </w:r>
      <w:r>
        <w:rPr>
          <w:rFonts w:hint="eastAsia"/>
        </w:rPr>
        <w:t>方法</w:t>
      </w:r>
    </w:p>
    <w:p w14:paraId="6B948FA3" w14:textId="6802C0B7" w:rsidR="00451AD1" w:rsidRDefault="00451AD1" w:rsidP="00550EE4">
      <w:r>
        <w:t>//</w:t>
      </w:r>
      <w:r>
        <w:rPr>
          <w:rFonts w:hint="eastAsia"/>
        </w:rPr>
        <w:t>创建</w:t>
      </w:r>
      <w:r>
        <w:rPr>
          <w:rFonts w:hint="eastAsia"/>
        </w:rPr>
        <w:t>task</w:t>
      </w:r>
    </w:p>
    <w:p w14:paraId="7E314A02" w14:textId="65865D04" w:rsidR="006A2910" w:rsidRDefault="006A2910" w:rsidP="00550EE4">
      <w:r>
        <w:rPr>
          <w:rFonts w:hint="eastAsia"/>
        </w:rPr>
        <w:t>NSURLSessionDataTask  *task = [</w:t>
      </w:r>
      <w:r w:rsidR="00532FF7">
        <w:t>session dataTaskWithRequest:request</w:t>
      </w:r>
      <w:r>
        <w:rPr>
          <w:rFonts w:hint="eastAsia"/>
        </w:rPr>
        <w:t>]</w:t>
      </w:r>
      <w:r w:rsidR="00532FF7">
        <w:t>;</w:t>
      </w:r>
    </w:p>
    <w:p w14:paraId="1596688C" w14:textId="766D85D9" w:rsidR="0083547F" w:rsidRDefault="0083547F" w:rsidP="00550EE4">
      <w:r>
        <w:rPr>
          <w:rFonts w:hint="eastAsia"/>
        </w:rPr>
        <w:t>下图是参考别人写的，我觉的很好，直接贴上来，</w:t>
      </w:r>
      <w:r w:rsidR="006942B5">
        <w:rPr>
          <w:rFonts w:hint="eastAsia"/>
        </w:rPr>
        <w:t>如果觉的图片不清楚，可以通过放大文档的形式查看，</w:t>
      </w:r>
      <w:r>
        <w:rPr>
          <w:rFonts w:hint="eastAsia"/>
        </w:rPr>
        <w:t>如下图：</w:t>
      </w:r>
    </w:p>
    <w:p w14:paraId="786A11CF" w14:textId="216356F2" w:rsidR="0083547F" w:rsidRDefault="0083547F" w:rsidP="00A730E3">
      <w:pPr>
        <w:ind w:firstLine="420"/>
      </w:pPr>
      <w:r>
        <w:rPr>
          <w:noProof/>
        </w:rPr>
        <w:lastRenderedPageBreak/>
        <w:drawing>
          <wp:inline distT="0" distB="0" distL="0" distR="0" wp14:anchorId="788E1251" wp14:editId="5D22A810">
            <wp:extent cx="2715260" cy="8867140"/>
            <wp:effectExtent l="0" t="0" r="0" b="0"/>
            <wp:docPr id="2" name="图片 2" descr="mac:Users:bss:Desktop:Files:Documents:TechnologyDocuments:IOS-Study:断点下载:784420-20160218171950738-722493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bss:Desktop:Files:Documents:TechnologyDocuments:IOS-Study:断点下载:784420-20160218171950738-7224939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2E95" w14:textId="231A5EAE" w:rsidR="0083547F" w:rsidRDefault="006A0090" w:rsidP="006A0090">
      <w:pPr>
        <w:pStyle w:val="1"/>
      </w:pPr>
      <w:r>
        <w:rPr>
          <w:rFonts w:hint="eastAsia"/>
        </w:rPr>
        <w:lastRenderedPageBreak/>
        <w:t>多线程</w:t>
      </w:r>
    </w:p>
    <w:p w14:paraId="45AF0D21" w14:textId="7FC0284F" w:rsidR="006A0090" w:rsidRDefault="006A0090" w:rsidP="006A0090">
      <w:pPr>
        <w:pStyle w:val="2"/>
      </w:pPr>
      <w:r>
        <w:rPr>
          <w:rFonts w:hint="eastAsia"/>
        </w:rPr>
        <w:t>NSThread</w:t>
      </w:r>
    </w:p>
    <w:p w14:paraId="6CE65422" w14:textId="3FBAE862" w:rsidR="006658EE" w:rsidRPr="006658EE" w:rsidRDefault="003B18E2" w:rsidP="006658EE">
      <w:r>
        <w:tab/>
      </w:r>
      <w:r w:rsidR="006658EE" w:rsidRPr="006658EE">
        <w:rPr>
          <w:rFonts w:hint="eastAsia"/>
        </w:rPr>
        <w:t>是三种方法里面相对轻量级的，但需要管理线程的生命周期、同步、加锁问题，这会导致一定的性能开销</w:t>
      </w:r>
    </w:p>
    <w:p w14:paraId="4C44A481" w14:textId="66C1026C" w:rsidR="00B8698C" w:rsidRDefault="00622243" w:rsidP="000F2D66">
      <w:pPr>
        <w:pStyle w:val="3"/>
      </w:pPr>
      <w:r>
        <w:rPr>
          <w:rFonts w:hint="eastAsia"/>
        </w:rPr>
        <w:t>优</w:t>
      </w:r>
      <w:r w:rsidR="00B8698C">
        <w:rPr>
          <w:rFonts w:hint="eastAsia"/>
        </w:rPr>
        <w:t>缺点</w:t>
      </w:r>
    </w:p>
    <w:p w14:paraId="0FD26509" w14:textId="77777777" w:rsidR="000F2D66" w:rsidRDefault="000F2D66" w:rsidP="000F2D66">
      <w:r>
        <w:rPr>
          <w:rFonts w:hint="eastAsia"/>
        </w:rPr>
        <w:t>1.</w:t>
      </w:r>
      <w:r>
        <w:rPr>
          <w:rFonts w:hint="eastAsia"/>
        </w:rPr>
        <w:t>优点：</w:t>
      </w:r>
      <w:r>
        <w:rPr>
          <w:rFonts w:hint="eastAsia"/>
        </w:rPr>
        <w:t>NSThread</w:t>
      </w:r>
      <w:r>
        <w:rPr>
          <w:rFonts w:hint="eastAsia"/>
        </w:rPr>
        <w:t>比其他两种多线程方案较轻量级，更直观地控制线程对象</w:t>
      </w:r>
    </w:p>
    <w:p w14:paraId="5C4C162C" w14:textId="157AB7FB" w:rsidR="000F2D66" w:rsidRPr="000F2D66" w:rsidRDefault="000F2D66" w:rsidP="000F2D66">
      <w:r>
        <w:rPr>
          <w:rFonts w:hint="eastAsia"/>
        </w:rPr>
        <w:t>2.</w:t>
      </w:r>
      <w:r>
        <w:rPr>
          <w:rFonts w:hint="eastAsia"/>
        </w:rPr>
        <w:t>缺点：需要自己管理线程的生命周期，线程同步。线程同步对数据的加锁会有一定的系统开销</w:t>
      </w:r>
    </w:p>
    <w:p w14:paraId="09D7638D" w14:textId="1EE7BF4E" w:rsidR="006A0090" w:rsidRDefault="00F51B76" w:rsidP="006A0090">
      <w:pPr>
        <w:pStyle w:val="2"/>
      </w:pPr>
      <w:r>
        <w:t>C</w:t>
      </w:r>
      <w:r>
        <w:rPr>
          <w:rFonts w:hint="eastAsia"/>
        </w:rPr>
        <w:t>ocoa O</w:t>
      </w:r>
      <w:r w:rsidR="00484826">
        <w:rPr>
          <w:rFonts w:hint="eastAsia"/>
        </w:rPr>
        <w:t>perations</w:t>
      </w:r>
      <w:r w:rsidR="00BC2136">
        <w:t>(</w:t>
      </w:r>
      <w:r w:rsidR="00BC2136">
        <w:rPr>
          <w:rFonts w:ascii="Times" w:hAnsi="Times" w:cs="Times"/>
          <w:color w:val="262626"/>
          <w:kern w:val="0"/>
          <w:sz w:val="42"/>
          <w:szCs w:val="42"/>
        </w:rPr>
        <w:t>NSOperationQueue</w:t>
      </w:r>
      <w:r w:rsidR="00BC2136">
        <w:t>)</w:t>
      </w:r>
    </w:p>
    <w:p w14:paraId="18E1D5C4" w14:textId="79E3222D" w:rsidR="00E87D56" w:rsidRDefault="00C835D2" w:rsidP="00E87D56">
      <w:r>
        <w:tab/>
      </w:r>
      <w:r w:rsidR="00E87D56" w:rsidRPr="00E87D56">
        <w:rPr>
          <w:rFonts w:hint="eastAsia"/>
        </w:rPr>
        <w:t>是基于</w:t>
      </w:r>
      <w:r w:rsidR="00E87D56" w:rsidRPr="00E87D56">
        <w:rPr>
          <w:rFonts w:hint="eastAsia"/>
        </w:rPr>
        <w:t>OC</w:t>
      </w:r>
      <w:r w:rsidR="00E87D56" w:rsidRPr="00E87D56">
        <w:rPr>
          <w:rFonts w:hint="eastAsia"/>
        </w:rPr>
        <w:t>实现的，</w:t>
      </w:r>
      <w:r w:rsidR="00E87D56" w:rsidRPr="00E87D56">
        <w:rPr>
          <w:rFonts w:hint="eastAsia"/>
        </w:rPr>
        <w:t>NSOperation</w:t>
      </w:r>
      <w:r w:rsidR="00E87D56" w:rsidRPr="00E87D56">
        <w:rPr>
          <w:rFonts w:hint="eastAsia"/>
        </w:rPr>
        <w:t>以面向对象的方式封装了需要执行的操作，不必关心线程管理、同步等问题。</w:t>
      </w:r>
      <w:r w:rsidR="00E87D56" w:rsidRPr="00E87D56">
        <w:rPr>
          <w:rFonts w:hint="eastAsia"/>
        </w:rPr>
        <w:t>NSOperation</w:t>
      </w:r>
      <w:r w:rsidR="00E87D56" w:rsidRPr="00E87D56">
        <w:rPr>
          <w:rFonts w:hint="eastAsia"/>
        </w:rPr>
        <w:t>是一个抽象基类，</w:t>
      </w:r>
      <w:r w:rsidR="00E87D56" w:rsidRPr="00E87D56">
        <w:rPr>
          <w:rFonts w:hint="eastAsia"/>
        </w:rPr>
        <w:t>iOS</w:t>
      </w:r>
      <w:r w:rsidR="00E87D56" w:rsidRPr="00E87D56">
        <w:rPr>
          <w:rFonts w:hint="eastAsia"/>
        </w:rPr>
        <w:t>提供了两种默认实现：</w:t>
      </w:r>
      <w:r w:rsidR="00E87D56" w:rsidRPr="00E87D56">
        <w:rPr>
          <w:rFonts w:hint="eastAsia"/>
        </w:rPr>
        <w:t>NSInvocationOperation</w:t>
      </w:r>
      <w:r w:rsidR="00E87D56" w:rsidRPr="00E87D56">
        <w:rPr>
          <w:rFonts w:hint="eastAsia"/>
        </w:rPr>
        <w:t>和</w:t>
      </w:r>
      <w:r w:rsidR="00E87D56" w:rsidRPr="00E87D56">
        <w:rPr>
          <w:rFonts w:hint="eastAsia"/>
        </w:rPr>
        <w:t>NSBlockOperation</w:t>
      </w:r>
      <w:r w:rsidR="00E87D56" w:rsidRPr="00E87D56">
        <w:rPr>
          <w:rFonts w:hint="eastAsia"/>
        </w:rPr>
        <w:t>，当然也可以自定义</w:t>
      </w:r>
      <w:r w:rsidR="00E87D56" w:rsidRPr="00E87D56">
        <w:rPr>
          <w:rFonts w:hint="eastAsia"/>
        </w:rPr>
        <w:t>NSOperation</w:t>
      </w:r>
    </w:p>
    <w:p w14:paraId="5CCDFF56" w14:textId="7DF2C3B2" w:rsidR="00D71410" w:rsidRDefault="00D71410" w:rsidP="00D71410">
      <w:pPr>
        <w:pStyle w:val="3"/>
      </w:pPr>
      <w:r>
        <w:rPr>
          <w:rFonts w:hint="eastAsia"/>
        </w:rPr>
        <w:t>注意点：</w:t>
      </w:r>
    </w:p>
    <w:p w14:paraId="654A88BC" w14:textId="3E7881B6" w:rsidR="00D71410" w:rsidRDefault="00D71410" w:rsidP="00D7141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运行中的任务不能够取消，只能够取消还没有执行的任务</w:t>
      </w:r>
      <w:r w:rsidR="006F4B52">
        <w:rPr>
          <w:rFonts w:hint="eastAsia"/>
        </w:rPr>
        <w:t>。</w:t>
      </w:r>
    </w:p>
    <w:p w14:paraId="175E6E95" w14:textId="33F7E4D6" w:rsidR="00D71410" w:rsidRDefault="002834D2" w:rsidP="00D7141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分为两个队列，主线程队列和新线程队列。</w:t>
      </w:r>
    </w:p>
    <w:p w14:paraId="22D9A6F5" w14:textId="22411334" w:rsidR="00A43D08" w:rsidRDefault="00A43D08" w:rsidP="00D71410">
      <w:pPr>
        <w:pStyle w:val="a7"/>
        <w:numPr>
          <w:ilvl w:val="0"/>
          <w:numId w:val="12"/>
        </w:numPr>
        <w:ind w:firstLineChars="0"/>
      </w:pPr>
      <w:r w:rsidRPr="00A43D08">
        <w:rPr>
          <w:rFonts w:hint="eastAsia"/>
        </w:rPr>
        <w:t>在</w:t>
      </w:r>
      <w:r w:rsidRPr="00A43D08">
        <w:rPr>
          <w:rFonts w:hint="eastAsia"/>
        </w:rPr>
        <w:t>NSOperationQueue</w:t>
      </w:r>
      <w:r w:rsidRPr="00A43D08">
        <w:rPr>
          <w:rFonts w:hint="eastAsia"/>
        </w:rPr>
        <w:t>中</w:t>
      </w:r>
      <w:r w:rsidRPr="00A43D08">
        <w:rPr>
          <w:rFonts w:hint="eastAsia"/>
        </w:rPr>
        <w:t xml:space="preserve">, </w:t>
      </w:r>
      <w:r w:rsidRPr="00A43D08">
        <w:rPr>
          <w:rFonts w:hint="eastAsia"/>
        </w:rPr>
        <w:t>可以指定各个</w:t>
      </w:r>
      <w:r w:rsidRPr="00A43D08">
        <w:rPr>
          <w:rFonts w:hint="eastAsia"/>
        </w:rPr>
        <w:t>NSOperation</w:t>
      </w:r>
      <w:r w:rsidRPr="00A43D08">
        <w:rPr>
          <w:rFonts w:hint="eastAsia"/>
        </w:rPr>
        <w:t>之间的依赖关系</w:t>
      </w:r>
      <w:r w:rsidRPr="00A43D08">
        <w:rPr>
          <w:rFonts w:hint="eastAsia"/>
        </w:rPr>
        <w:t>.</w:t>
      </w:r>
    </w:p>
    <w:p w14:paraId="358A8895" w14:textId="34C190D5" w:rsidR="00A43D08" w:rsidRDefault="00A678BC" w:rsidP="00D7141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主队列只是串行执行</w:t>
      </w:r>
    </w:p>
    <w:p w14:paraId="5FEFB8E6" w14:textId="305A7663" w:rsidR="00A678BC" w:rsidRPr="00D71410" w:rsidRDefault="00A678BC" w:rsidP="00D71410">
      <w:pPr>
        <w:pStyle w:val="a7"/>
        <w:numPr>
          <w:ilvl w:val="0"/>
          <w:numId w:val="12"/>
        </w:numPr>
        <w:ind w:firstLineChars="0"/>
      </w:pPr>
      <w:r w:rsidRPr="00A678BC">
        <w:t>operation</w:t>
      </w:r>
      <w:r w:rsidRPr="00A678BC">
        <w:rPr>
          <w:rFonts w:hint="eastAsia"/>
        </w:rPr>
        <w:t>的</w:t>
      </w:r>
      <w:r w:rsidRPr="00A678BC">
        <w:t>executing</w:t>
      </w:r>
      <w:r w:rsidRPr="00A678BC">
        <w:rPr>
          <w:rFonts w:hint="eastAsia"/>
        </w:rPr>
        <w:t>和</w:t>
      </w:r>
      <w:r w:rsidRPr="00A678BC">
        <w:t>finished</w:t>
      </w:r>
      <w:r w:rsidRPr="00A678BC">
        <w:rPr>
          <w:rFonts w:hint="eastAsia"/>
        </w:rPr>
        <w:t>状态量需要用</w:t>
      </w:r>
      <w:r w:rsidRPr="00A678BC">
        <w:t>willChangeValueForKey/didChangeValueForKey</w:t>
      </w:r>
      <w:r w:rsidRPr="00A678BC">
        <w:rPr>
          <w:rFonts w:hint="eastAsia"/>
        </w:rPr>
        <w:t>来触发</w:t>
      </w:r>
      <w:r w:rsidRPr="00A678BC">
        <w:t>KVO</w:t>
      </w:r>
      <w:r w:rsidRPr="00A678BC">
        <w:rPr>
          <w:rFonts w:hint="eastAsia"/>
        </w:rPr>
        <w:t>消息</w:t>
      </w:r>
      <w:r w:rsidRPr="00A678BC">
        <w:t>.</w:t>
      </w:r>
    </w:p>
    <w:p w14:paraId="0332977D" w14:textId="38B1E12B" w:rsidR="00BB74B8" w:rsidRDefault="00BB74B8" w:rsidP="00BB74B8">
      <w:pPr>
        <w:pStyle w:val="3"/>
      </w:pPr>
      <w:r>
        <w:rPr>
          <w:rFonts w:hint="eastAsia"/>
        </w:rPr>
        <w:t>与</w:t>
      </w:r>
      <w:r>
        <w:rPr>
          <w:rFonts w:hint="eastAsia"/>
        </w:rPr>
        <w:t>gcd</w:t>
      </w:r>
      <w:r>
        <w:rPr>
          <w:rFonts w:hint="eastAsia"/>
        </w:rPr>
        <w:t>对比</w:t>
      </w:r>
    </w:p>
    <w:p w14:paraId="10A3A41B" w14:textId="77777777" w:rsidR="00BB74B8" w:rsidRDefault="00BB74B8" w:rsidP="00BB74B8">
      <w:r>
        <w:rPr>
          <w:rFonts w:hint="eastAsia"/>
        </w:rPr>
        <w:t xml:space="preserve">NSOperationQueue </w:t>
      </w:r>
      <w:r>
        <w:rPr>
          <w:rFonts w:hint="eastAsia"/>
        </w:rPr>
        <w:t>是在</w:t>
      </w:r>
      <w:r>
        <w:rPr>
          <w:rFonts w:hint="eastAsia"/>
        </w:rPr>
        <w:t>GCD</w:t>
      </w:r>
      <w:r>
        <w:rPr>
          <w:rFonts w:hint="eastAsia"/>
        </w:rPr>
        <w:t>基础上实现的，只不过是</w:t>
      </w:r>
      <w:r>
        <w:rPr>
          <w:rFonts w:hint="eastAsia"/>
        </w:rPr>
        <w:t>GCD</w:t>
      </w:r>
      <w:r>
        <w:rPr>
          <w:rFonts w:hint="eastAsia"/>
        </w:rPr>
        <w:t>更高一层的</w:t>
      </w:r>
      <w:r>
        <w:rPr>
          <w:rFonts w:hint="eastAsia"/>
        </w:rPr>
        <w:lastRenderedPageBreak/>
        <w:t>抽象。</w:t>
      </w:r>
    </w:p>
    <w:p w14:paraId="70DB5EF8" w14:textId="77777777" w:rsidR="00BB74B8" w:rsidRDefault="00BB74B8" w:rsidP="00BB74B8">
      <w:r>
        <w:rPr>
          <w:rFonts w:hint="eastAsia"/>
        </w:rPr>
        <w:t xml:space="preserve">GCD </w:t>
      </w:r>
      <w:r>
        <w:rPr>
          <w:rFonts w:hint="eastAsia"/>
        </w:rPr>
        <w:t>只支持</w:t>
      </w:r>
      <w:r>
        <w:rPr>
          <w:rFonts w:hint="eastAsia"/>
        </w:rPr>
        <w:t xml:space="preserve">FIFO </w:t>
      </w:r>
      <w:r>
        <w:rPr>
          <w:rFonts w:hint="eastAsia"/>
        </w:rPr>
        <w:t>的队列，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NSOperationQueue</w:t>
      </w:r>
      <w:r>
        <w:rPr>
          <w:rFonts w:hint="eastAsia"/>
        </w:rPr>
        <w:t>可以调整队列的执行顺序。（通过调整权重）</w:t>
      </w:r>
    </w:p>
    <w:p w14:paraId="2AD75505" w14:textId="77777777" w:rsidR="00BB74B8" w:rsidRDefault="00BB74B8" w:rsidP="00BB74B8">
      <w:r>
        <w:rPr>
          <w:rFonts w:hint="eastAsia"/>
        </w:rPr>
        <w:t>NSOperationQueue</w:t>
      </w:r>
      <w:r>
        <w:rPr>
          <w:rFonts w:hint="eastAsia"/>
        </w:rPr>
        <w:t>可以在</w:t>
      </w:r>
      <w:r>
        <w:rPr>
          <w:rFonts w:hint="eastAsia"/>
        </w:rPr>
        <w:t>Operation</w:t>
      </w:r>
      <w:r>
        <w:rPr>
          <w:rFonts w:hint="eastAsia"/>
        </w:rPr>
        <w:t>间设置依赖关系，而</w:t>
      </w:r>
      <w:r>
        <w:rPr>
          <w:rFonts w:hint="eastAsia"/>
        </w:rPr>
        <w:t>GCD</w:t>
      </w:r>
      <w:r>
        <w:rPr>
          <w:rFonts w:hint="eastAsia"/>
        </w:rPr>
        <w:t>不可以。</w:t>
      </w:r>
      <w:r>
        <w:rPr>
          <w:rFonts w:hint="eastAsia"/>
        </w:rPr>
        <w:t xml:space="preserve"> </w:t>
      </w:r>
      <w:r>
        <w:rPr>
          <w:rFonts w:hint="eastAsia"/>
        </w:rPr>
        <w:t>如果一个</w:t>
      </w:r>
      <w:r>
        <w:rPr>
          <w:rFonts w:hint="eastAsia"/>
        </w:rPr>
        <w:t>Operation</w:t>
      </w:r>
      <w:r>
        <w:rPr>
          <w:rFonts w:hint="eastAsia"/>
        </w:rPr>
        <w:t>依赖另一个</w:t>
      </w:r>
      <w:r>
        <w:rPr>
          <w:rFonts w:hint="eastAsia"/>
        </w:rPr>
        <w:t>Operation</w:t>
      </w:r>
      <w:r>
        <w:rPr>
          <w:rFonts w:hint="eastAsia"/>
        </w:rPr>
        <w:t>所产生的数据的化，你可以设置一个</w:t>
      </w:r>
      <w:r>
        <w:rPr>
          <w:rFonts w:hint="eastAsia"/>
        </w:rPr>
        <w:t>Operation</w:t>
      </w:r>
      <w:r>
        <w:rPr>
          <w:rFonts w:hint="eastAsia"/>
        </w:rPr>
        <w:t>依赖于另一个</w:t>
      </w:r>
      <w:r>
        <w:rPr>
          <w:rFonts w:hint="eastAsia"/>
        </w:rPr>
        <w:t>Operation</w:t>
      </w:r>
      <w:r>
        <w:rPr>
          <w:rFonts w:hint="eastAsia"/>
        </w:rPr>
        <w:t>来实现，</w:t>
      </w:r>
      <w:r>
        <w:rPr>
          <w:rFonts w:hint="eastAsia"/>
        </w:rPr>
        <w:t xml:space="preserve"> NSOperationQueue</w:t>
      </w:r>
      <w:r>
        <w:rPr>
          <w:rFonts w:hint="eastAsia"/>
        </w:rPr>
        <w:t>可以根据依赖关系，可以以正确的顺序执行</w:t>
      </w:r>
      <w:r>
        <w:rPr>
          <w:rFonts w:hint="eastAsia"/>
        </w:rPr>
        <w:t>Queue</w:t>
      </w:r>
      <w:r>
        <w:rPr>
          <w:rFonts w:hint="eastAsia"/>
        </w:rPr>
        <w:t>中的</w:t>
      </w:r>
      <w:r>
        <w:rPr>
          <w:rFonts w:hint="eastAsia"/>
        </w:rPr>
        <w:t>Operation</w:t>
      </w:r>
      <w:r>
        <w:rPr>
          <w:rFonts w:hint="eastAsia"/>
        </w:rPr>
        <w:t>。</w:t>
      </w:r>
    </w:p>
    <w:p w14:paraId="21E55D49" w14:textId="77777777" w:rsidR="00BB74B8" w:rsidRDefault="00BB74B8" w:rsidP="00BB74B8">
      <w:r>
        <w:rPr>
          <w:rFonts w:hint="eastAsia"/>
        </w:rPr>
        <w:t>NSOperationQueue</w:t>
      </w:r>
      <w:r>
        <w:rPr>
          <w:rFonts w:hint="eastAsia"/>
        </w:rPr>
        <w:t>支持</w:t>
      </w:r>
      <w:r>
        <w:rPr>
          <w:rFonts w:hint="eastAsia"/>
        </w:rPr>
        <w:t>KVO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这就意味着你可以观察任务的状态属性。</w:t>
      </w:r>
    </w:p>
    <w:p w14:paraId="1B17FE6C" w14:textId="77388365" w:rsidR="00BB74B8" w:rsidRPr="00BB74B8" w:rsidRDefault="00BB74B8" w:rsidP="00BB74B8">
      <w:r>
        <w:rPr>
          <w:rFonts w:hint="eastAsia"/>
        </w:rPr>
        <w:t>以上几点并不是说在任何处理多任务时一定要选择</w:t>
      </w:r>
      <w:r>
        <w:rPr>
          <w:rFonts w:hint="eastAsia"/>
        </w:rPr>
        <w:t>NSOperationQueue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NSOperationQueue</w:t>
      </w:r>
      <w:r>
        <w:rPr>
          <w:rFonts w:hint="eastAsia"/>
        </w:rPr>
        <w:t>在执行速度上会比</w:t>
      </w:r>
      <w:r>
        <w:rPr>
          <w:rFonts w:hint="eastAsia"/>
        </w:rPr>
        <w:t>GCD</w:t>
      </w:r>
      <w:r>
        <w:rPr>
          <w:rFonts w:hint="eastAsia"/>
        </w:rPr>
        <w:t>慢。</w:t>
      </w:r>
    </w:p>
    <w:p w14:paraId="66F8335E" w14:textId="4110E588" w:rsidR="006A0090" w:rsidRDefault="006A0090" w:rsidP="006A0090">
      <w:pPr>
        <w:pStyle w:val="2"/>
      </w:pPr>
      <w:r>
        <w:t>GCD</w:t>
      </w:r>
      <w:r w:rsidR="00692F73">
        <w:rPr>
          <w:rFonts w:hint="eastAsia"/>
        </w:rPr>
        <w:t>（</w:t>
      </w:r>
      <w:r w:rsidR="00692F73">
        <w:rPr>
          <w:rFonts w:hint="eastAsia"/>
        </w:rPr>
        <w:t>grand gentral dispatch</w:t>
      </w:r>
      <w:r w:rsidR="00692F73">
        <w:rPr>
          <w:rFonts w:hint="eastAsia"/>
        </w:rPr>
        <w:t>）</w:t>
      </w:r>
    </w:p>
    <w:p w14:paraId="12F23EF7" w14:textId="7EAD5981" w:rsidR="00F02E33" w:rsidRDefault="004A4F00" w:rsidP="00F02E33">
      <w:r>
        <w:tab/>
      </w:r>
      <w:r w:rsidR="00F02E33" w:rsidRPr="00F02E33">
        <w:rPr>
          <w:rFonts w:hint="eastAsia"/>
        </w:rPr>
        <w:t>简称</w:t>
      </w:r>
      <w:r w:rsidR="00F02E33" w:rsidRPr="00F02E33">
        <w:rPr>
          <w:rFonts w:hint="eastAsia"/>
        </w:rPr>
        <w:t>GCD</w:t>
      </w:r>
      <w:r w:rsidR="00F02E33" w:rsidRPr="00F02E33">
        <w:rPr>
          <w:rFonts w:hint="eastAsia"/>
        </w:rPr>
        <w:t>，</w:t>
      </w:r>
      <w:r w:rsidR="00F02E33" w:rsidRPr="00F02E33">
        <w:rPr>
          <w:rFonts w:hint="eastAsia"/>
        </w:rPr>
        <w:t>iOS4</w:t>
      </w:r>
      <w:r w:rsidR="00F02E33" w:rsidRPr="00F02E33">
        <w:rPr>
          <w:rFonts w:hint="eastAsia"/>
        </w:rPr>
        <w:t>才开始支持</w:t>
      </w:r>
      <w:r w:rsidR="00F02E33" w:rsidRPr="00F02E33">
        <w:rPr>
          <w:rFonts w:hint="eastAsia"/>
        </w:rPr>
        <w:t>)</w:t>
      </w:r>
      <w:r w:rsidR="00F02E33" w:rsidRPr="00F02E33">
        <w:rPr>
          <w:rFonts w:hint="eastAsia"/>
        </w:rPr>
        <w:t>：提供了一些新特性、运行库来支持多核并行编程，它的关注点更高：如何在多个</w:t>
      </w:r>
      <w:r w:rsidR="00F02E33" w:rsidRPr="00F02E33">
        <w:rPr>
          <w:rFonts w:hint="eastAsia"/>
        </w:rPr>
        <w:t>cpu</w:t>
      </w:r>
      <w:r w:rsidR="00F02E33" w:rsidRPr="00F02E33">
        <w:rPr>
          <w:rFonts w:hint="eastAsia"/>
        </w:rPr>
        <w:t>上提升效率</w:t>
      </w:r>
    </w:p>
    <w:p w14:paraId="35A36795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>/*</w:t>
      </w:r>
    </w:p>
    <w:p w14:paraId="58C98124" w14:textId="77777777" w:rsidR="000B548A" w:rsidRPr="000B548A" w:rsidRDefault="000B548A" w:rsidP="000B548A">
      <w:pPr>
        <w:pStyle w:val="3"/>
      </w:pPr>
      <w:r w:rsidRPr="000B548A">
        <w:t>GCD</w:t>
      </w:r>
      <w:r w:rsidRPr="000B548A">
        <w:rPr>
          <w:rFonts w:hint="eastAsia"/>
        </w:rPr>
        <w:t>的优势－－－－－－－－</w:t>
      </w:r>
    </w:p>
    <w:p w14:paraId="456C1CE4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5F9D365C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GCD</w:t>
      </w:r>
      <w:r w:rsidRPr="000B548A">
        <w:rPr>
          <w:rFonts w:hint="eastAsia"/>
        </w:rPr>
        <w:t>是苹果公司为多核的并行运算提出的解决方案</w:t>
      </w:r>
    </w:p>
    <w:p w14:paraId="2D3B57F7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58AA71D3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GCD</w:t>
      </w:r>
      <w:r w:rsidRPr="000B548A">
        <w:rPr>
          <w:rFonts w:hint="eastAsia"/>
        </w:rPr>
        <w:t>会自动利用更多的</w:t>
      </w:r>
      <w:r w:rsidRPr="000B548A">
        <w:t>CPU</w:t>
      </w:r>
      <w:r w:rsidRPr="000B548A">
        <w:rPr>
          <w:rFonts w:hint="eastAsia"/>
        </w:rPr>
        <w:t>内核（比如双核、四核）</w:t>
      </w:r>
    </w:p>
    <w:p w14:paraId="1DDD965A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58DDC759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GCD</w:t>
      </w:r>
      <w:r w:rsidRPr="000B548A">
        <w:rPr>
          <w:rFonts w:hint="eastAsia"/>
        </w:rPr>
        <w:t>会自动管理线程的生命周期（创建线程、调度任务、销毁线程）</w:t>
      </w:r>
    </w:p>
    <w:p w14:paraId="4F357434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50B7C4AF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程序员只需要告诉</w:t>
      </w:r>
      <w:r w:rsidRPr="000B548A">
        <w:t>GCD</w:t>
      </w:r>
      <w:r w:rsidRPr="000B548A">
        <w:rPr>
          <w:rFonts w:hint="eastAsia"/>
        </w:rPr>
        <w:t>想要执行什么任务，不需要编写任何线程管理代码</w:t>
      </w:r>
    </w:p>
    <w:p w14:paraId="35014697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0CFDE09B" w14:textId="77777777" w:rsidR="000B548A" w:rsidRPr="000B548A" w:rsidRDefault="000B548A" w:rsidP="000B548A">
      <w:pPr>
        <w:pStyle w:val="3"/>
      </w:pPr>
      <w:r w:rsidRPr="000B548A">
        <w:rPr>
          <w:rFonts w:hint="eastAsia"/>
        </w:rPr>
        <w:t>任务和队列－－－－－－－－－</w:t>
      </w:r>
    </w:p>
    <w:p w14:paraId="029E544F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GCD</w:t>
      </w:r>
      <w:r w:rsidRPr="000B548A">
        <w:rPr>
          <w:rFonts w:hint="eastAsia"/>
        </w:rPr>
        <w:t>中有</w:t>
      </w:r>
      <w:r w:rsidRPr="000B548A">
        <w:t>2</w:t>
      </w:r>
      <w:r w:rsidRPr="000B548A">
        <w:rPr>
          <w:rFonts w:hint="eastAsia"/>
        </w:rPr>
        <w:t>个核心概念</w:t>
      </w:r>
    </w:p>
    <w:p w14:paraId="0F14FE71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（</w:t>
      </w:r>
      <w:r w:rsidRPr="000B548A">
        <w:t>1</w:t>
      </w:r>
      <w:r w:rsidRPr="000B548A">
        <w:rPr>
          <w:rFonts w:hint="eastAsia"/>
        </w:rPr>
        <w:t>）任务：执行什么操作</w:t>
      </w:r>
    </w:p>
    <w:p w14:paraId="3372012E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（</w:t>
      </w:r>
      <w:r w:rsidRPr="000B548A">
        <w:t>2</w:t>
      </w:r>
      <w:r w:rsidRPr="000B548A">
        <w:rPr>
          <w:rFonts w:hint="eastAsia"/>
        </w:rPr>
        <w:t>）队列：用来存放任务</w:t>
      </w:r>
    </w:p>
    <w:p w14:paraId="37A4212C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2E995832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rPr>
          <w:rFonts w:hint="eastAsia"/>
        </w:rPr>
        <w:t>队列－－－－－－－－－</w:t>
      </w:r>
    </w:p>
    <w:p w14:paraId="4BD94D61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lastRenderedPageBreak/>
        <w:t xml:space="preserve"> GCD</w:t>
      </w:r>
      <w:r w:rsidRPr="000B548A">
        <w:rPr>
          <w:rFonts w:hint="eastAsia"/>
        </w:rPr>
        <w:t>的队列分为</w:t>
      </w:r>
      <w:r w:rsidRPr="000B548A">
        <w:t>2</w:t>
      </w:r>
      <w:r w:rsidRPr="000B548A">
        <w:rPr>
          <w:rFonts w:hint="eastAsia"/>
        </w:rPr>
        <w:t>大类型</w:t>
      </w:r>
    </w:p>
    <w:p w14:paraId="6A7A6C8F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（</w:t>
      </w:r>
      <w:r w:rsidRPr="000B548A">
        <w:t>1</w:t>
      </w:r>
      <w:r w:rsidRPr="000B548A">
        <w:rPr>
          <w:rFonts w:hint="eastAsia"/>
        </w:rPr>
        <w:t>）并发队列（</w:t>
      </w:r>
      <w:r w:rsidRPr="000B548A">
        <w:t>concurrent dispatch queue</w:t>
      </w:r>
      <w:r w:rsidRPr="000B548A">
        <w:rPr>
          <w:rFonts w:hint="eastAsia"/>
        </w:rPr>
        <w:t>）</w:t>
      </w:r>
    </w:p>
    <w:p w14:paraId="75A3A07C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 </w:t>
      </w:r>
      <w:r w:rsidRPr="000B548A">
        <w:rPr>
          <w:rFonts w:hint="eastAsia"/>
        </w:rPr>
        <w:t>可以让多个任务并发（同时）执行（自动开启多个线程同时执行任务）并发功能，只有在异步</w:t>
      </w:r>
      <w:r w:rsidRPr="000B548A">
        <w:t>(dispatch_async)</w:t>
      </w:r>
      <w:r w:rsidRPr="000B548A">
        <w:rPr>
          <w:rFonts w:hint="eastAsia"/>
        </w:rPr>
        <w:t>函数下才有效。</w:t>
      </w:r>
    </w:p>
    <w:p w14:paraId="21509C86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（</w:t>
      </w:r>
      <w:r w:rsidRPr="000B548A">
        <w:t>2</w:t>
      </w:r>
      <w:r w:rsidRPr="000B548A">
        <w:rPr>
          <w:rFonts w:hint="eastAsia"/>
        </w:rPr>
        <w:t>）串行队列</w:t>
      </w:r>
      <w:r w:rsidRPr="000B548A">
        <w:t xml:space="preserve"> (serial dispatch queue)</w:t>
      </w:r>
    </w:p>
    <w:p w14:paraId="2C9194AD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 </w:t>
      </w:r>
      <w:r w:rsidRPr="000B548A">
        <w:rPr>
          <w:rFonts w:hint="eastAsia"/>
        </w:rPr>
        <w:t>让任务一个接一个执行</w:t>
      </w:r>
    </w:p>
    <w:p w14:paraId="68017C13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1C01CCD5" w14:textId="77777777" w:rsidR="000B548A" w:rsidRPr="000B548A" w:rsidRDefault="000B548A" w:rsidP="000B548A">
      <w:pPr>
        <w:pStyle w:val="3"/>
      </w:pPr>
      <w:r w:rsidRPr="000B548A">
        <w:rPr>
          <w:rFonts w:hint="eastAsia"/>
        </w:rPr>
        <w:t>补充说明－－－－－－－－－</w:t>
      </w:r>
    </w:p>
    <w:p w14:paraId="0C1BB863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4</w:t>
      </w:r>
      <w:r w:rsidRPr="000B548A">
        <w:rPr>
          <w:rFonts w:hint="eastAsia"/>
        </w:rPr>
        <w:t>个术语：同步</w:t>
      </w:r>
      <w:r w:rsidRPr="000B548A">
        <w:t xml:space="preserve"> </w:t>
      </w:r>
      <w:r w:rsidRPr="000B548A">
        <w:rPr>
          <w:rFonts w:hint="eastAsia"/>
        </w:rPr>
        <w:t>异步</w:t>
      </w:r>
      <w:r w:rsidRPr="000B548A">
        <w:t xml:space="preserve"> </w:t>
      </w:r>
      <w:r w:rsidRPr="000B548A">
        <w:rPr>
          <w:rFonts w:hint="eastAsia"/>
        </w:rPr>
        <w:t>并发</w:t>
      </w:r>
      <w:r w:rsidRPr="000B548A">
        <w:t xml:space="preserve"> </w:t>
      </w:r>
      <w:r w:rsidRPr="000B548A">
        <w:rPr>
          <w:rFonts w:hint="eastAsia"/>
        </w:rPr>
        <w:t>串行</w:t>
      </w:r>
    </w:p>
    <w:p w14:paraId="1E7D5980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49DF4B6E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同步和异步决定是不是要开启新线程</w:t>
      </w:r>
    </w:p>
    <w:p w14:paraId="165DA330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同步：在当前线程中执行，不具备开启新线程的能力</w:t>
      </w:r>
    </w:p>
    <w:p w14:paraId="214A3551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异步：在新线程中执行，具备开启新线程的能力</w:t>
      </w:r>
    </w:p>
    <w:p w14:paraId="36EC25D7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</w:p>
    <w:p w14:paraId="1C74728A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并发和串行决定任务的执行方式</w:t>
      </w:r>
    </w:p>
    <w:p w14:paraId="3A5ACBE9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并发：多个任务并发（同时）执行</w:t>
      </w:r>
    </w:p>
    <w:p w14:paraId="484D70D4" w14:textId="77777777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 xml:space="preserve"> </w:t>
      </w:r>
      <w:r w:rsidRPr="000B548A">
        <w:rPr>
          <w:rFonts w:hint="eastAsia"/>
        </w:rPr>
        <w:t>串行：一个任务执行后，再执行下一个任务</w:t>
      </w:r>
    </w:p>
    <w:p w14:paraId="1E9E8271" w14:textId="234B2251" w:rsidR="00BE1732" w:rsidRDefault="00BE1732" w:rsidP="00BE1732">
      <w:pPr>
        <w:pStyle w:val="3"/>
        <w:rPr>
          <w:rFonts w:hint="eastAsia"/>
        </w:rPr>
      </w:pPr>
      <w:r>
        <w:rPr>
          <w:rFonts w:hint="eastAsia"/>
        </w:rPr>
        <w:t>串行队列</w:t>
      </w:r>
    </w:p>
    <w:p w14:paraId="41FEF6FA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GCD</w:t>
      </w:r>
      <w:r>
        <w:rPr>
          <w:rFonts w:hint="eastAsia"/>
        </w:rPr>
        <w:t>中获得串行队列有</w:t>
      </w:r>
      <w:r>
        <w:rPr>
          <w:rFonts w:hint="eastAsia"/>
        </w:rPr>
        <w:t>2</w:t>
      </w:r>
      <w:r>
        <w:rPr>
          <w:rFonts w:hint="eastAsia"/>
        </w:rPr>
        <w:t>种途径</w:t>
      </w:r>
    </w:p>
    <w:p w14:paraId="6D55AB0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 xml:space="preserve">dispatch_queue_create </w:t>
      </w:r>
      <w:r>
        <w:rPr>
          <w:rFonts w:hint="eastAsia"/>
        </w:rPr>
        <w:t>函数创建</w:t>
      </w:r>
    </w:p>
    <w:p w14:paraId="0A906147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dispatch_queue_t  dispatch_queue_create(const char *label,  dispatch_queue_attr_t attr); // </w:t>
      </w:r>
      <w:r>
        <w:rPr>
          <w:rFonts w:hint="eastAsia"/>
        </w:rPr>
        <w:t>队列名称，</w:t>
      </w:r>
      <w:r>
        <w:rPr>
          <w:rFonts w:hint="eastAsia"/>
        </w:rPr>
        <w:t xml:space="preserve"> </w:t>
      </w:r>
      <w:r>
        <w:rPr>
          <w:rFonts w:hint="eastAsia"/>
        </w:rPr>
        <w:t>队列属性，一般用</w:t>
      </w:r>
      <w:r>
        <w:rPr>
          <w:rFonts w:hint="eastAsia"/>
        </w:rPr>
        <w:t>NULL</w:t>
      </w:r>
      <w:r>
        <w:rPr>
          <w:rFonts w:hint="eastAsia"/>
        </w:rPr>
        <w:t>即可</w:t>
      </w:r>
    </w:p>
    <w:p w14:paraId="5FF099F6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2C4F62E9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示例：</w:t>
      </w:r>
    </w:p>
    <w:p w14:paraId="7C9257BD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dispatch_queue_t queue = dispatch_queue_create("wendingding", NULL); // </w:t>
      </w:r>
      <w:r>
        <w:rPr>
          <w:rFonts w:hint="eastAsia"/>
        </w:rPr>
        <w:t>创建</w:t>
      </w:r>
    </w:p>
    <w:p w14:paraId="153CD85C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A450E12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dispatch_release(queue); // </w:t>
      </w:r>
      <w:r>
        <w:rPr>
          <w:rFonts w:hint="eastAsia"/>
        </w:rPr>
        <w:t>非</w:t>
      </w:r>
      <w:r>
        <w:rPr>
          <w:rFonts w:hint="eastAsia"/>
        </w:rPr>
        <w:t>ARC</w:t>
      </w:r>
      <w:r>
        <w:rPr>
          <w:rFonts w:hint="eastAsia"/>
        </w:rPr>
        <w:t>需要释放手动创建的队列</w:t>
      </w:r>
    </w:p>
    <w:p w14:paraId="2639C1C6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）使用主队列（跟主线程相关联的队列）</w:t>
      </w:r>
    </w:p>
    <w:p w14:paraId="10CB9EBA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主队列是</w:t>
      </w:r>
      <w:r>
        <w:rPr>
          <w:rFonts w:hint="eastAsia"/>
        </w:rPr>
        <w:t>GCD</w:t>
      </w:r>
      <w:r>
        <w:rPr>
          <w:rFonts w:hint="eastAsia"/>
        </w:rPr>
        <w:t>自带的一种特殊的串行队列</w:t>
      </w:r>
      <w:r>
        <w:rPr>
          <w:rFonts w:hint="eastAsia"/>
        </w:rPr>
        <w:t>,</w:t>
      </w:r>
      <w:r>
        <w:rPr>
          <w:rFonts w:hint="eastAsia"/>
        </w:rPr>
        <w:t>放在主队列中的任务，都会放到主线程中执行</w:t>
      </w:r>
    </w:p>
    <w:p w14:paraId="6E94F838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dispatch_get_main_queue()</w:t>
      </w:r>
      <w:r>
        <w:rPr>
          <w:rFonts w:hint="eastAsia"/>
        </w:rPr>
        <w:t>获得主队列</w:t>
      </w:r>
    </w:p>
    <w:p w14:paraId="64037474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示例：</w:t>
      </w:r>
    </w:p>
    <w:p w14:paraId="73976692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 dispatch_queue_t queue = dispatch_get_main_queue();</w:t>
      </w:r>
    </w:p>
    <w:p w14:paraId="1246E67A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lastRenderedPageBreak/>
        <w:t xml:space="preserve"> </w:t>
      </w:r>
    </w:p>
    <w:p w14:paraId="45049E7A" w14:textId="77777777" w:rsidR="00BE1732" w:rsidRDefault="00BE1732" w:rsidP="00BE1732">
      <w:pPr>
        <w:pStyle w:val="3"/>
        <w:rPr>
          <w:rFonts w:hint="eastAsia"/>
        </w:rPr>
      </w:pPr>
      <w:r>
        <w:rPr>
          <w:rFonts w:hint="eastAsia"/>
        </w:rPr>
        <w:t>并发队列－－－－－－－</w:t>
      </w:r>
    </w:p>
    <w:p w14:paraId="5D408516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0F3E83D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GCD</w:t>
      </w:r>
      <w:r>
        <w:rPr>
          <w:rFonts w:hint="eastAsia"/>
        </w:rPr>
        <w:t>默认已经提供了全局的并发队列，供整个应用使用，不需要手动创建</w:t>
      </w:r>
    </w:p>
    <w:p w14:paraId="6C55C48C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dispatch_get_global_queue</w:t>
      </w:r>
      <w:r>
        <w:rPr>
          <w:rFonts w:hint="eastAsia"/>
        </w:rPr>
        <w:t>函数获得全局的并发队列</w:t>
      </w:r>
    </w:p>
    <w:p w14:paraId="31621417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dispatch_queue_t dispatch_get_global_queue(dispatch_queue_priority_t priority,unsigned long flags); // </w:t>
      </w:r>
      <w:r>
        <w:rPr>
          <w:rFonts w:hint="eastAsia"/>
        </w:rPr>
        <w:t>此参数暂时无用，用</w:t>
      </w:r>
      <w:r>
        <w:rPr>
          <w:rFonts w:hint="eastAsia"/>
        </w:rPr>
        <w:t>0</w:t>
      </w:r>
      <w:r>
        <w:rPr>
          <w:rFonts w:hint="eastAsia"/>
        </w:rPr>
        <w:t>即可</w:t>
      </w:r>
    </w:p>
    <w:p w14:paraId="1AA9791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729847AA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示例：</w:t>
      </w:r>
    </w:p>
    <w:p w14:paraId="570247CE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这个参数是留给以后用的，暂时用不上，传个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D899E34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第一个参数为优先级，这里选择默认的。获取一个全局的默认优先级的并发队列。</w:t>
      </w:r>
    </w:p>
    <w:p w14:paraId="7386E7BC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dispatch_queue_t queue = dispatch_get_global_queue(DISPATCH_QUEUE_PRIORITY_DEFAULT, 0); // </w:t>
      </w:r>
      <w:r>
        <w:rPr>
          <w:rFonts w:hint="eastAsia"/>
        </w:rPr>
        <w:t>获得全局并发队列</w:t>
      </w:r>
    </w:p>
    <w:p w14:paraId="19751601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3BD9DDD5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说明：全局并发队列的优先级</w:t>
      </w:r>
    </w:p>
    <w:p w14:paraId="30201A6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#define DISPATCH_QUEUE_PRIORITY_HIGH 2 // </w:t>
      </w:r>
      <w:r>
        <w:rPr>
          <w:rFonts w:hint="eastAsia"/>
        </w:rPr>
        <w:t>高</w:t>
      </w:r>
    </w:p>
    <w:p w14:paraId="5AA2D6E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#define DISPATCH_QUEUE_PRIORITY_DEFAULT 0 // </w:t>
      </w:r>
      <w:r>
        <w:rPr>
          <w:rFonts w:hint="eastAsia"/>
        </w:rPr>
        <w:t>默认（中）</w:t>
      </w:r>
    </w:p>
    <w:p w14:paraId="341C7B06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#define DISPATCH_QUEUE_PRIORITY_LOW (-2) // </w:t>
      </w:r>
      <w:r>
        <w:rPr>
          <w:rFonts w:hint="eastAsia"/>
        </w:rPr>
        <w:t>低</w:t>
      </w:r>
    </w:p>
    <w:p w14:paraId="5DEE3DEB" w14:textId="43A853BF" w:rsidR="000B548A" w:rsidRPr="000B548A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 #define DISPATCH_QUEUE_PRIORITY_BACKGROUND INT16_MIN // </w:t>
      </w:r>
      <w:r>
        <w:rPr>
          <w:rFonts w:hint="eastAsia"/>
        </w:rPr>
        <w:t>后台</w:t>
      </w:r>
    </w:p>
    <w:p w14:paraId="17CA5676" w14:textId="6B34655F" w:rsidR="000B548A" w:rsidRPr="000B548A" w:rsidRDefault="00830FF3" w:rsidP="00BE1732">
      <w:pPr>
        <w:pStyle w:val="3"/>
        <w:jc w:val="left"/>
        <w:rPr>
          <w:sz w:val="28"/>
          <w:szCs w:val="24"/>
        </w:rPr>
      </w:pPr>
      <w:r>
        <w:rPr>
          <w:rFonts w:hint="eastAsia"/>
        </w:rPr>
        <w:lastRenderedPageBreak/>
        <w:t>各种队列执行的效果</w:t>
      </w:r>
      <w:r>
        <w:rPr>
          <w:rFonts w:ascii="Helvetica" w:hAnsi="Helvetica" w:cs="Helvetica"/>
          <w:noProof/>
          <w:kern w:val="0"/>
          <w:sz w:val="24"/>
        </w:rPr>
        <w:drawing>
          <wp:inline distT="0" distB="0" distL="0" distR="0" wp14:anchorId="44B68745" wp14:editId="399E4DA6">
            <wp:extent cx="5727700" cy="1836652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3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A807" w14:textId="77777777" w:rsidR="00BE1732" w:rsidRDefault="00BE1732" w:rsidP="00BE1732">
      <w:pPr>
        <w:pStyle w:val="3"/>
        <w:rPr>
          <w:rFonts w:hint="eastAsia"/>
        </w:rPr>
      </w:pPr>
      <w:r>
        <w:rPr>
          <w:rFonts w:hint="eastAsia"/>
        </w:rPr>
        <w:t>小结</w:t>
      </w:r>
    </w:p>
    <w:p w14:paraId="125E00F8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3B57D734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说明：同步函数不具备开启线程的能力，无论是什么队列都不会开启线程；异步函数具备开启线程的能力，开启几条线程由队列决定（串行队列只会开启一条新的线程，并发队列会开启多条线程）。</w:t>
      </w:r>
    </w:p>
    <w:p w14:paraId="33E7A6B4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8F325CD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同步函数</w:t>
      </w:r>
    </w:p>
    <w:p w14:paraId="02FDFE38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）并发队列：不会开线程</w:t>
      </w:r>
    </w:p>
    <w:p w14:paraId="650E6E87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）串行队列：不会开线程</w:t>
      </w:r>
    </w:p>
    <w:p w14:paraId="75B3161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72649560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异步函数</w:t>
      </w:r>
    </w:p>
    <w:p w14:paraId="17C3764B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）并发队列：能开启</w:t>
      </w:r>
      <w:r>
        <w:rPr>
          <w:rFonts w:hint="eastAsia"/>
        </w:rPr>
        <w:t>N</w:t>
      </w:r>
      <w:r>
        <w:rPr>
          <w:rFonts w:hint="eastAsia"/>
        </w:rPr>
        <w:t>条线程</w:t>
      </w:r>
    </w:p>
    <w:p w14:paraId="409DDCCF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）串行队列：开启</w:t>
      </w:r>
      <w:r>
        <w:rPr>
          <w:rFonts w:hint="eastAsia"/>
        </w:rPr>
        <w:t>1</w:t>
      </w:r>
      <w:r>
        <w:rPr>
          <w:rFonts w:hint="eastAsia"/>
        </w:rPr>
        <w:t>条线程</w:t>
      </w:r>
    </w:p>
    <w:p w14:paraId="032CC892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68173492" w14:textId="5421E70B" w:rsidR="00BE1732" w:rsidRDefault="00BE1732" w:rsidP="00BE1732">
      <w:pPr>
        <w:pStyle w:val="3"/>
        <w:rPr>
          <w:rFonts w:hint="eastAsia"/>
        </w:rPr>
      </w:pPr>
      <w:r>
        <w:rPr>
          <w:rFonts w:hint="eastAsia"/>
        </w:rPr>
        <w:t>补充：</w:t>
      </w:r>
    </w:p>
    <w:p w14:paraId="5D48B356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凡是函数中，各种函数名中带有</w:t>
      </w:r>
      <w:r>
        <w:rPr>
          <w:rFonts w:hint="eastAsia"/>
        </w:rPr>
        <w:t>create\copy\new\retain</w:t>
      </w:r>
      <w:r>
        <w:rPr>
          <w:rFonts w:hint="eastAsia"/>
        </w:rPr>
        <w:t>等字眼，都需要在不需要使用这个数据的时候进行</w:t>
      </w:r>
      <w:r>
        <w:rPr>
          <w:rFonts w:hint="eastAsia"/>
        </w:rPr>
        <w:t>release</w:t>
      </w:r>
      <w:r>
        <w:rPr>
          <w:rFonts w:hint="eastAsia"/>
        </w:rPr>
        <w:t>。</w:t>
      </w:r>
    </w:p>
    <w:p w14:paraId="4914C31B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GCD</w:t>
      </w:r>
      <w:r>
        <w:rPr>
          <w:rFonts w:hint="eastAsia"/>
        </w:rPr>
        <w:t>的数据类型在</w:t>
      </w:r>
      <w:r>
        <w:rPr>
          <w:rFonts w:hint="eastAsia"/>
        </w:rPr>
        <w:t>ARC</w:t>
      </w:r>
      <w:r>
        <w:rPr>
          <w:rFonts w:hint="eastAsia"/>
        </w:rPr>
        <w:t>的环境下不需要再做</w:t>
      </w:r>
      <w:r>
        <w:rPr>
          <w:rFonts w:hint="eastAsia"/>
        </w:rPr>
        <w:t>release</w:t>
      </w:r>
      <w:r>
        <w:rPr>
          <w:rFonts w:hint="eastAsia"/>
        </w:rPr>
        <w:t>。</w:t>
      </w:r>
    </w:p>
    <w:p w14:paraId="3C8DCCFC" w14:textId="77777777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CF</w:t>
      </w:r>
      <w:r>
        <w:rPr>
          <w:rFonts w:hint="eastAsia"/>
        </w:rPr>
        <w:t>（</w:t>
      </w:r>
      <w:r>
        <w:rPr>
          <w:rFonts w:hint="eastAsia"/>
        </w:rPr>
        <w:t>core Foundation</w:t>
      </w:r>
      <w:r>
        <w:rPr>
          <w:rFonts w:hint="eastAsia"/>
        </w:rPr>
        <w:t>）的数据类型在</w:t>
      </w:r>
      <w:r>
        <w:rPr>
          <w:rFonts w:hint="eastAsia"/>
        </w:rPr>
        <w:t>ARC</w:t>
      </w:r>
      <w:r>
        <w:rPr>
          <w:rFonts w:hint="eastAsia"/>
        </w:rPr>
        <w:t>环境下还是需要做</w:t>
      </w:r>
      <w:r>
        <w:rPr>
          <w:rFonts w:hint="eastAsia"/>
        </w:rPr>
        <w:t>release</w:t>
      </w:r>
      <w:r>
        <w:rPr>
          <w:rFonts w:hint="eastAsia"/>
        </w:rPr>
        <w:t>。</w:t>
      </w:r>
    </w:p>
    <w:p w14:paraId="70A6D898" w14:textId="26FDA1C9" w:rsidR="00BE1732" w:rsidRDefault="00BE1732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异步函数具备开线程的能力，但不一定会开线程</w:t>
      </w:r>
      <w:r w:rsidR="000B548A" w:rsidRPr="000B548A">
        <w:t xml:space="preserve"> </w:t>
      </w:r>
    </w:p>
    <w:p w14:paraId="48528FE7" w14:textId="77777777" w:rsidR="006769B8" w:rsidRDefault="006769B8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</w:p>
    <w:p w14:paraId="3AF6735B" w14:textId="77777777" w:rsidR="006769B8" w:rsidRDefault="006769B8" w:rsidP="006769B8">
      <w:pPr>
        <w:pStyle w:val="3"/>
        <w:rPr>
          <w:rFonts w:hint="eastAsia"/>
        </w:rPr>
      </w:pPr>
      <w:r>
        <w:rPr>
          <w:rFonts w:hint="eastAsia"/>
        </w:rPr>
        <w:lastRenderedPageBreak/>
        <w:t>GCD</w:t>
      </w:r>
      <w:r>
        <w:rPr>
          <w:rFonts w:hint="eastAsia"/>
        </w:rPr>
        <w:t>调度组</w:t>
      </w:r>
    </w:p>
    <w:p w14:paraId="1BB43BF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有这么一个需要，分别执行</w:t>
      </w:r>
      <w:r>
        <w:rPr>
          <w:rFonts w:hint="eastAsia"/>
        </w:rPr>
        <w:t>2</w:t>
      </w:r>
      <w:r>
        <w:rPr>
          <w:rFonts w:hint="eastAsia"/>
        </w:rPr>
        <w:t>个耗时的异步操作，等</w:t>
      </w:r>
      <w:r>
        <w:rPr>
          <w:rFonts w:hint="eastAsia"/>
        </w:rPr>
        <w:t>2</w:t>
      </w:r>
      <w:r>
        <w:rPr>
          <w:rFonts w:hint="eastAsia"/>
        </w:rPr>
        <w:t>个异步操作都执行完毕后在回到主线程执行操作。如果想要快速高效地实现这个需求，可以考虑使用调度组。</w:t>
      </w:r>
      <w:r>
        <w:rPr>
          <w:rFonts w:hint="eastAsia"/>
        </w:rPr>
        <w:t xml:space="preserve"> </w:t>
      </w:r>
      <w:r>
        <w:rPr>
          <w:rFonts w:hint="eastAsia"/>
        </w:rPr>
        <w:t>调度组的创建代码如下：</w:t>
      </w:r>
    </w:p>
    <w:p w14:paraId="6C6CEDE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dispatch_group_t group = dispatch_group_create();</w:t>
      </w:r>
    </w:p>
    <w:p w14:paraId="29F0D20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dispatch_group_async(dispatch_group_t group, dispatch_queue_t queue, ^(void)block)</w:t>
      </w:r>
    </w:p>
    <w:p w14:paraId="16B709A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第一个参数</w:t>
      </w:r>
      <w:r>
        <w:rPr>
          <w:rFonts w:hint="eastAsia"/>
        </w:rPr>
        <w:t>group</w:t>
      </w:r>
      <w:r>
        <w:rPr>
          <w:rFonts w:hint="eastAsia"/>
        </w:rPr>
        <w:t>是一个调度组，</w:t>
      </w:r>
      <w:r>
        <w:rPr>
          <w:rFonts w:hint="eastAsia"/>
        </w:rPr>
        <w:t>queue</w:t>
      </w:r>
      <w:r>
        <w:rPr>
          <w:rFonts w:hint="eastAsia"/>
        </w:rPr>
        <w:t>是一个异步队列，这里如果使用同步队列意义就不大了，不过还是能达到效果，第三个参数是一个执行代码块，任务都添加到该代码块里面。</w:t>
      </w:r>
      <w:r>
        <w:rPr>
          <w:rFonts w:hint="eastAsia"/>
        </w:rPr>
        <w:t xml:space="preserve"> </w:t>
      </w:r>
      <w:r>
        <w:rPr>
          <w:rFonts w:hint="eastAsia"/>
        </w:rPr>
        <w:t>往调度组里面添加任务并获得通知的代码如下</w:t>
      </w:r>
    </w:p>
    <w:p w14:paraId="06FAFA3B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 </w:t>
      </w:r>
      <w:r>
        <w:rPr>
          <w:rFonts w:hint="eastAsia"/>
        </w:rPr>
        <w:t>群组－统一监控一组任务</w:t>
      </w:r>
    </w:p>
    <w:p w14:paraId="655E6EB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dispatch_group_t group = dispatch_group_create();</w:t>
      </w:r>
    </w:p>
    <w:p w14:paraId="72CB498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7BD0F6C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dispatch_queue_t q = dispatch_get_global_queue(0, 0);</w:t>
      </w:r>
    </w:p>
    <w:p w14:paraId="1A98A47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</w:t>
      </w:r>
      <w:r>
        <w:rPr>
          <w:rFonts w:hint="eastAsia"/>
        </w:rPr>
        <w:t>添加任务</w:t>
      </w:r>
    </w:p>
    <w:p w14:paraId="6CEB01A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group </w:t>
      </w:r>
      <w:r>
        <w:rPr>
          <w:rFonts w:hint="eastAsia"/>
        </w:rPr>
        <w:t>负责监控任务，</w:t>
      </w:r>
      <w:r>
        <w:rPr>
          <w:rFonts w:hint="eastAsia"/>
        </w:rPr>
        <w:t xml:space="preserve">queue </w:t>
      </w:r>
      <w:r>
        <w:rPr>
          <w:rFonts w:hint="eastAsia"/>
        </w:rPr>
        <w:t>负责调度任务</w:t>
      </w:r>
    </w:p>
    <w:p w14:paraId="0EAC9236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dispatch_group_async(group, q, ^{</w:t>
      </w:r>
    </w:p>
    <w:p w14:paraId="0D71CA02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[NSThread sleepForTimeInterval:1.0];</w:t>
      </w:r>
    </w:p>
    <w:p w14:paraId="615F5E87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NSLog(@"</w:t>
      </w:r>
      <w:r>
        <w:rPr>
          <w:rFonts w:hint="eastAsia"/>
        </w:rPr>
        <w:t>任务</w:t>
      </w:r>
      <w:r>
        <w:rPr>
          <w:rFonts w:hint="eastAsia"/>
        </w:rPr>
        <w:t>1 %@", [NSThread currentThread]);</w:t>
      </w:r>
    </w:p>
    <w:p w14:paraId="22BA5CE7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628AC70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dispatch_group_async(group, q, ^{</w:t>
      </w:r>
    </w:p>
    <w:p w14:paraId="01036CA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NSLog(@"</w:t>
      </w:r>
      <w:r>
        <w:rPr>
          <w:rFonts w:hint="eastAsia"/>
        </w:rPr>
        <w:t>任务</w:t>
      </w:r>
      <w:r>
        <w:rPr>
          <w:rFonts w:hint="eastAsia"/>
        </w:rPr>
        <w:t>2 %@", [NSThread currentThread]);</w:t>
      </w:r>
    </w:p>
    <w:p w14:paraId="7B6D2E11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268D40BC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dispatch_group_async(group, q, ^{</w:t>
      </w:r>
    </w:p>
    <w:p w14:paraId="13F9235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NSLog(@"</w:t>
      </w:r>
      <w:r>
        <w:rPr>
          <w:rFonts w:hint="eastAsia"/>
        </w:rPr>
        <w:t>任务</w:t>
      </w:r>
      <w:r>
        <w:rPr>
          <w:rFonts w:hint="eastAsia"/>
        </w:rPr>
        <w:t>3 %@", [NSThread currentThread]);</w:t>
      </w:r>
    </w:p>
    <w:p w14:paraId="57CEBA6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30D18816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715E943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</w:t>
      </w:r>
      <w:r>
        <w:rPr>
          <w:rFonts w:hint="eastAsia"/>
        </w:rPr>
        <w:t>监听所有任务完成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等到</w:t>
      </w:r>
      <w:r>
        <w:rPr>
          <w:rFonts w:hint="eastAsia"/>
        </w:rPr>
        <w:t xml:space="preserve"> group </w:t>
      </w:r>
      <w:r>
        <w:rPr>
          <w:rFonts w:hint="eastAsia"/>
        </w:rPr>
        <w:t>中的所有任务执行完毕后，</w:t>
      </w:r>
      <w:r>
        <w:rPr>
          <w:rFonts w:hint="eastAsia"/>
        </w:rPr>
        <w:t>"</w:t>
      </w:r>
      <w:r>
        <w:rPr>
          <w:rFonts w:hint="eastAsia"/>
        </w:rPr>
        <w:t>由队列调度</w:t>
      </w:r>
      <w:r>
        <w:rPr>
          <w:rFonts w:hint="eastAsia"/>
        </w:rPr>
        <w:t xml:space="preserve"> block </w:t>
      </w:r>
      <w:r>
        <w:rPr>
          <w:rFonts w:hint="eastAsia"/>
        </w:rPr>
        <w:t>中的任务异步执行！</w:t>
      </w:r>
      <w:r>
        <w:rPr>
          <w:rFonts w:hint="eastAsia"/>
        </w:rPr>
        <w:t>"</w:t>
      </w:r>
    </w:p>
    <w:p w14:paraId="54684B0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dispatch_group_notify(group, dispatch_get_main_queue(), ^{</w:t>
      </w:r>
    </w:p>
    <w:p w14:paraId="401452E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</w:t>
      </w:r>
      <w:r>
        <w:rPr>
          <w:rFonts w:hint="eastAsia"/>
        </w:rPr>
        <w:t>修改为主队列，后台批量下载，结束后，主线程统一更新</w:t>
      </w:r>
      <w:r>
        <w:rPr>
          <w:rFonts w:hint="eastAsia"/>
        </w:rPr>
        <w:t>UI</w:t>
      </w:r>
    </w:p>
    <w:p w14:paraId="66BCE9D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NSLog(@"OK %@", [NSThread currentThread]);</w:t>
      </w:r>
    </w:p>
    <w:p w14:paraId="7864B8D8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4B143672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6179968B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NSLog(@"come here");</w:t>
      </w:r>
    </w:p>
    <w:p w14:paraId="10913840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2E27BC5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lastRenderedPageBreak/>
        <w:t xml:space="preserve"> GCD</w:t>
      </w:r>
      <w:r>
        <w:rPr>
          <w:rFonts w:hint="eastAsia"/>
        </w:rPr>
        <w:t>调度组中还有一个添加任务的函数：</w:t>
      </w:r>
      <w:r>
        <w:rPr>
          <w:rFonts w:hint="eastAsia"/>
        </w:rPr>
        <w:t xml:space="preserve"> dispatch_group_enter(dispatch_group_t group) dispatch_group_leave(dispatch_group_t group) </w:t>
      </w:r>
      <w:r>
        <w:rPr>
          <w:rFonts w:hint="eastAsia"/>
        </w:rPr>
        <w:t>这两个函数要配对出现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</w:p>
    <w:p w14:paraId="45719F0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32EE198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</w:t>
      </w:r>
      <w:r>
        <w:rPr>
          <w:rFonts w:hint="eastAsia"/>
        </w:rPr>
        <w:t>群组－统一监控一组任务</w:t>
      </w:r>
    </w:p>
    <w:p w14:paraId="7355DE94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dispatch_group_t group = dispatch_group_create();</w:t>
      </w:r>
    </w:p>
    <w:p w14:paraId="4048B6B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40979547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dispatch_queue_t q = dispatch_get_global_queue(0, 0);</w:t>
      </w:r>
    </w:p>
    <w:p w14:paraId="1246A11C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3A9F5A42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1&gt; </w:t>
      </w:r>
      <w:r>
        <w:rPr>
          <w:rFonts w:hint="eastAsia"/>
        </w:rPr>
        <w:t>入组</w:t>
      </w:r>
      <w:r>
        <w:rPr>
          <w:rFonts w:hint="eastAsia"/>
        </w:rPr>
        <w:t xml:space="preserve"> -&gt; </w:t>
      </w:r>
      <w:r>
        <w:rPr>
          <w:rFonts w:hint="eastAsia"/>
        </w:rPr>
        <w:t>之后的</w:t>
      </w:r>
      <w:r>
        <w:rPr>
          <w:rFonts w:hint="eastAsia"/>
        </w:rPr>
        <w:t xml:space="preserve"> block </w:t>
      </w:r>
      <w:r>
        <w:rPr>
          <w:rFonts w:hint="eastAsia"/>
        </w:rPr>
        <w:t>会被</w:t>
      </w:r>
      <w:r>
        <w:rPr>
          <w:rFonts w:hint="eastAsia"/>
        </w:rPr>
        <w:t xml:space="preserve"> group </w:t>
      </w:r>
      <w:r>
        <w:rPr>
          <w:rFonts w:hint="eastAsia"/>
        </w:rPr>
        <w:t>监听</w:t>
      </w:r>
    </w:p>
    <w:p w14:paraId="0E565A77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dispatch_group_enter </w:t>
      </w:r>
      <w:r>
        <w:rPr>
          <w:rFonts w:hint="eastAsia"/>
        </w:rPr>
        <w:t>一定和</w:t>
      </w:r>
      <w:r>
        <w:rPr>
          <w:rFonts w:hint="eastAsia"/>
        </w:rPr>
        <w:t xml:space="preserve"> dispatch_group_leave </w:t>
      </w:r>
      <w:r>
        <w:rPr>
          <w:rFonts w:hint="eastAsia"/>
        </w:rPr>
        <w:t>要配对出现</w:t>
      </w:r>
    </w:p>
    <w:p w14:paraId="21D93B7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dispatch_group_enter(group);</w:t>
      </w:r>
    </w:p>
    <w:p w14:paraId="25CAC222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dispatch_async(q, ^{</w:t>
      </w:r>
    </w:p>
    <w:p w14:paraId="6E8668E4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NSLog(@"task1 %@", [NSThread currentThread]);</w:t>
      </w:r>
    </w:p>
    <w:p w14:paraId="3572EB2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14B4794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block </w:t>
      </w:r>
      <w:r>
        <w:rPr>
          <w:rFonts w:hint="eastAsia"/>
        </w:rPr>
        <w:t>的末尾，所有任务执行完毕后，添加一个出组</w:t>
      </w:r>
    </w:p>
    <w:p w14:paraId="6A9E9760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dispatch_group_leave(group);</w:t>
      </w:r>
    </w:p>
    <w:p w14:paraId="6122293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76953AE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60110F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 </w:t>
      </w:r>
      <w:r>
        <w:rPr>
          <w:rFonts w:hint="eastAsia"/>
        </w:rPr>
        <w:t>再次入组</w:t>
      </w:r>
    </w:p>
    <w:p w14:paraId="01F4F9B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dispatch_group_enter(group);</w:t>
      </w:r>
    </w:p>
    <w:p w14:paraId="2E1C0851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dispatch_async(q, ^{</w:t>
      </w:r>
    </w:p>
    <w:p w14:paraId="0477DF6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[NSThread sleepForTimeInterval:1.0];</w:t>
      </w:r>
    </w:p>
    <w:p w14:paraId="05C31478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27F4F817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NSLog(@"task2 %@", [NSThread currentThread]);</w:t>
      </w:r>
    </w:p>
    <w:p w14:paraId="7BDE628B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1D7766A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block </w:t>
      </w:r>
      <w:r>
        <w:rPr>
          <w:rFonts w:hint="eastAsia"/>
        </w:rPr>
        <w:t>的末尾，所有任务执行完毕后，添加一个出组</w:t>
      </w:r>
    </w:p>
    <w:p w14:paraId="08AB088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dispatch_group_leave(group);</w:t>
      </w:r>
    </w:p>
    <w:p w14:paraId="24735C1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78A1B766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6F05AF5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// </w:t>
      </w:r>
      <w:r>
        <w:rPr>
          <w:rFonts w:hint="eastAsia"/>
        </w:rPr>
        <w:t>群组结束</w:t>
      </w:r>
    </w:p>
    <w:p w14:paraId="4824EDBB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dispatch_group_notify(group, dispatch_get_main_queue(), ^{</w:t>
      </w:r>
    </w:p>
    <w:p w14:paraId="4BC0F746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NSLog(@"OVER");</w:t>
      </w:r>
    </w:p>
    <w:p w14:paraId="44DB1830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243BC886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NSLog(@"come here");</w:t>
      </w:r>
    </w:p>
    <w:p w14:paraId="2488836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24263EF8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6A4A722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代码执行的效果与刚才那种方式相同！</w:t>
      </w:r>
      <w:r>
        <w:rPr>
          <w:rFonts w:hint="eastAsia"/>
        </w:rPr>
        <w:t xml:space="preserve"> GCD</w:t>
      </w:r>
      <w:r>
        <w:rPr>
          <w:rFonts w:hint="eastAsia"/>
        </w:rPr>
        <w:t>中还有一个函数</w:t>
      </w:r>
    </w:p>
    <w:p w14:paraId="450B307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9502D2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dispatch_group_wait(dispatch_group_t group, dispatch_time_t timeout)</w:t>
      </w:r>
    </w:p>
    <w:p w14:paraId="73E254F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该函数是个阻塞式的等待，当我们将第二个参数设置为</w:t>
      </w:r>
      <w:r>
        <w:rPr>
          <w:rFonts w:hint="eastAsia"/>
        </w:rPr>
        <w:t>DISPATCH_TIME_FOREVER</w:t>
      </w:r>
      <w:r>
        <w:rPr>
          <w:rFonts w:hint="eastAsia"/>
        </w:rPr>
        <w:t>时，群组任务不执行完，后续代码就会无法执行，也就是说只要任务不执行完</w:t>
      </w:r>
      <w:r>
        <w:rPr>
          <w:rFonts w:hint="eastAsia"/>
        </w:rPr>
        <w:t>come here</w:t>
      </w:r>
      <w:r>
        <w:rPr>
          <w:rFonts w:hint="eastAsia"/>
        </w:rPr>
        <w:t>就不会打印。</w:t>
      </w:r>
    </w:p>
    <w:p w14:paraId="4CE363D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4A7A5213" w14:textId="77777777" w:rsidR="006769B8" w:rsidRDefault="006769B8" w:rsidP="006769B8">
      <w:pPr>
        <w:pStyle w:val="3"/>
      </w:pPr>
      <w:r>
        <w:t xml:space="preserve"> dispatch_apply</w:t>
      </w:r>
    </w:p>
    <w:p w14:paraId="51AB7F5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执行某个代码片段若干次。</w:t>
      </w:r>
    </w:p>
    <w:p w14:paraId="3B41F22B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dispatch_apply(10, globalQ, ^(size_t index) {</w:t>
      </w:r>
    </w:p>
    <w:p w14:paraId="6BF43E3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// do sth. 10 times</w:t>
      </w:r>
    </w:p>
    <w:p w14:paraId="1404126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7B4309C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5DBFE80" w14:textId="77777777" w:rsidR="006769B8" w:rsidRDefault="006769B8" w:rsidP="006769B8">
      <w:pPr>
        <w:pStyle w:val="3"/>
      </w:pPr>
      <w:r>
        <w:t xml:space="preserve"> dispatch_once</w:t>
      </w:r>
    </w:p>
    <w:p w14:paraId="73BF463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它可以保证整个应用程序生命周期中某段代码只被执行一次！</w:t>
      </w:r>
    </w:p>
    <w:p w14:paraId="0BF6BF3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static dispatch_once_t onceToken;</w:t>
      </w:r>
    </w:p>
    <w:p w14:paraId="14139E25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dispatch_once(&amp;onceToken, ^{</w:t>
      </w:r>
    </w:p>
    <w:p w14:paraId="4FA6A524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// code to be executed once</w:t>
      </w:r>
    </w:p>
    <w:p w14:paraId="471A3CA8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t xml:space="preserve"> });</w:t>
      </w:r>
    </w:p>
    <w:p w14:paraId="57627128" w14:textId="5517668E" w:rsidR="00EF0740" w:rsidRDefault="00EF0740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举例：</w:t>
      </w:r>
    </w:p>
    <w:p w14:paraId="2FEBB45A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＋</w:t>
      </w:r>
      <w:r>
        <w:rPr>
          <w:rFonts w:hint="eastAsia"/>
        </w:rPr>
        <w:t>(MyInstance*)shareMyInstance</w:t>
      </w:r>
      <w:r>
        <w:rPr>
          <w:rFonts w:hint="eastAsia"/>
        </w:rPr>
        <w:t>（）</w:t>
      </w:r>
    </w:p>
    <w:p w14:paraId="0072A303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｛</w:t>
      </w:r>
    </w:p>
    <w:p w14:paraId="48E4540D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static MyInstance *inst=nil;</w:t>
      </w:r>
    </w:p>
    <w:p w14:paraId="7A7945C5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static dispatch_once_t   p;</w:t>
      </w:r>
    </w:p>
    <w:p w14:paraId="19769413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dispatch_once(&amp;p,^{</w:t>
      </w:r>
    </w:p>
    <w:p w14:paraId="751B59F7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inst=[[MyInstance alloc]init];</w:t>
      </w:r>
    </w:p>
    <w:p w14:paraId="35575A5B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});</w:t>
      </w:r>
    </w:p>
    <w:p w14:paraId="73323830" w14:textId="77777777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>return inst;</w:t>
      </w:r>
    </w:p>
    <w:p w14:paraId="7DC633C4" w14:textId="68A26F30" w:rsidR="00EF0740" w:rsidRDefault="00EF0740" w:rsidP="00EF0740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｝</w:t>
      </w:r>
    </w:p>
    <w:p w14:paraId="5495C60E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10DBFCCD" w14:textId="77777777" w:rsidR="006769B8" w:rsidRDefault="006769B8" w:rsidP="006769B8">
      <w:pPr>
        <w:pStyle w:val="3"/>
      </w:pPr>
      <w:r>
        <w:t xml:space="preserve"> dispatch_after</w:t>
      </w:r>
    </w:p>
    <w:p w14:paraId="627E05A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有时候我们需要等个几秒钟然后做个动画或者给个提示，这时候可以用</w:t>
      </w:r>
      <w:r>
        <w:rPr>
          <w:rFonts w:hint="eastAsia"/>
        </w:rPr>
        <w:t>dispatch_after</w:t>
      </w:r>
      <w:r>
        <w:rPr>
          <w:rFonts w:hint="eastAsia"/>
        </w:rPr>
        <w:t>这个函数：</w:t>
      </w:r>
    </w:p>
    <w:p w14:paraId="17ABFF4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double delayInSeconds = 2.0;</w:t>
      </w:r>
    </w:p>
    <w:p w14:paraId="3C6D53A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dispatch_time_t popTime = dispatch_time(DISPATCH_TIME_NOW, delayInSeconds * NSEC_PER_SEC);</w:t>
      </w:r>
    </w:p>
    <w:p w14:paraId="492F4074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dispatch_after(popTime, dispatch_get_main_queue(), ^(void){</w:t>
      </w:r>
    </w:p>
    <w:p w14:paraId="34C8759D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lastRenderedPageBreak/>
        <w:t xml:space="preserve"> // code to be executed on the main queue after delay</w:t>
      </w:r>
    </w:p>
    <w:p w14:paraId="0954C8DA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});</w:t>
      </w:r>
    </w:p>
    <w:p w14:paraId="14AA0B3F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5A7E1E44" w14:textId="77777777" w:rsidR="006769B8" w:rsidRDefault="006769B8" w:rsidP="006769B8">
      <w:pPr>
        <w:pStyle w:val="3"/>
      </w:pPr>
      <w:r>
        <w:t xml:space="preserve"> dispatch_time</w:t>
      </w:r>
    </w:p>
    <w:p w14:paraId="335C0141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或者说同步地等待一段时间看是否结束：</w:t>
      </w:r>
    </w:p>
    <w:p w14:paraId="6BA8D95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dispatch_time_t time = dispatch_time(DISPATCH_TIME_NOW, 1ull * NSEC_PER_SEC);</w:t>
      </w:r>
    </w:p>
    <w:p w14:paraId="47A646A1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dispatch_group_wait(group, time);</w:t>
      </w:r>
    </w:p>
    <w:p w14:paraId="50F06388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</w:t>
      </w:r>
    </w:p>
    <w:p w14:paraId="31273877" w14:textId="77777777" w:rsidR="006769B8" w:rsidRDefault="006769B8" w:rsidP="006769B8">
      <w:pPr>
        <w:pStyle w:val="3"/>
      </w:pPr>
      <w:r>
        <w:t xml:space="preserve"> dispatch_barrier_async</w:t>
      </w:r>
    </w:p>
    <w:p w14:paraId="48AE01D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dispatch_barrier_async</w:t>
      </w:r>
      <w:r>
        <w:rPr>
          <w:rFonts w:hint="eastAsia"/>
        </w:rPr>
        <w:t>函数提交的任务会等它前面的任务执行结束才开始，然后它后面的任务必须等它执行完毕才能开始。</w:t>
      </w:r>
    </w:p>
    <w:p w14:paraId="5688D843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dispatch_async(concurrentQ, blk0);</w:t>
      </w:r>
    </w:p>
    <w:p w14:paraId="5ADD6FA9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dispatch_async(concurrentQ, blk1);</w:t>
      </w:r>
    </w:p>
    <w:p w14:paraId="7C1180C1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dispatch_barrier_async(concurrentQ, blk_barrier);</w:t>
      </w:r>
    </w:p>
    <w:p w14:paraId="46856E90" w14:textId="77777777" w:rsidR="006769B8" w:rsidRDefault="006769B8" w:rsidP="006769B8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>
        <w:t xml:space="preserve"> dispatch_async(concurrentQ, blk2);</w:t>
      </w:r>
    </w:p>
    <w:p w14:paraId="22675EC5" w14:textId="77777777" w:rsidR="006769B8" w:rsidRDefault="006769B8" w:rsidP="00BE1732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hint="eastAsia"/>
        </w:rPr>
      </w:pPr>
    </w:p>
    <w:p w14:paraId="4863AA88" w14:textId="4BD044E4" w:rsidR="000B548A" w:rsidRPr="000B548A" w:rsidRDefault="000B548A" w:rsidP="000B548A">
      <w:pPr>
        <w:widowControl/>
        <w:tabs>
          <w:tab w:val="left" w:pos="866"/>
        </w:tabs>
        <w:autoSpaceDE w:val="0"/>
        <w:autoSpaceDN w:val="0"/>
        <w:adjustRightInd w:val="0"/>
        <w:jc w:val="left"/>
      </w:pPr>
      <w:r w:rsidRPr="000B548A">
        <w:t>*/</w:t>
      </w:r>
    </w:p>
    <w:p w14:paraId="063CDBDD" w14:textId="77777777" w:rsidR="001715EC" w:rsidRDefault="001715EC" w:rsidP="00F02E33"/>
    <w:p w14:paraId="6F3E9380" w14:textId="77777777" w:rsidR="00135B79" w:rsidRPr="00F02E33" w:rsidRDefault="00135B79" w:rsidP="00F02E33"/>
    <w:p w14:paraId="47E901EB" w14:textId="03D6CA45" w:rsidR="006A0090" w:rsidRDefault="006A0090" w:rsidP="006A0090">
      <w:pPr>
        <w:pStyle w:val="2"/>
      </w:pPr>
      <w:r>
        <w:rPr>
          <w:rFonts w:hint="eastAsia"/>
        </w:rPr>
        <w:t>同步锁（</w:t>
      </w:r>
      <w:r w:rsidR="00F5433E">
        <w:rPr>
          <w:rFonts w:ascii="MS Reference Sans Serif" w:hAnsi="MS Reference Sans Serif" w:cs="MS Reference Sans Serif"/>
        </w:rPr>
        <w:t>NSL</w:t>
      </w:r>
      <w:r>
        <w:rPr>
          <w:rFonts w:hint="eastAsia"/>
        </w:rPr>
        <w:t>ock</w:t>
      </w:r>
      <w:r>
        <w:rPr>
          <w:rFonts w:hint="eastAsia"/>
        </w:rPr>
        <w:t>）</w:t>
      </w:r>
    </w:p>
    <w:p w14:paraId="1EF7EC95" w14:textId="2CB92EC5" w:rsidR="004751C8" w:rsidRDefault="004751C8" w:rsidP="004751C8">
      <w:pPr>
        <w:pStyle w:val="2"/>
      </w:pPr>
      <w:r>
        <w:rPr>
          <w:rFonts w:hint="eastAsia"/>
        </w:rPr>
        <w:t>@</w:t>
      </w:r>
      <w:r w:rsidRPr="004751C8">
        <w:t xml:space="preserve"> </w:t>
      </w:r>
      <w:r>
        <w:t>synchronized</w:t>
      </w:r>
    </w:p>
    <w:p w14:paraId="22476030" w14:textId="3122ADE4" w:rsidR="00585F20" w:rsidRDefault="00585F20" w:rsidP="00585F20">
      <w:r>
        <w:rPr>
          <w:rFonts w:hint="eastAsia"/>
        </w:rPr>
        <w:t>使用方法；</w:t>
      </w:r>
    </w:p>
    <w:p w14:paraId="1A75BF40" w14:textId="1F862C67" w:rsidR="00585F20" w:rsidRDefault="00585F20" w:rsidP="00585F20">
      <w:r>
        <w:rPr>
          <w:rFonts w:hint="eastAsia"/>
        </w:rPr>
        <w:t>在防止多个线程访问的对象和代码处使用如下</w:t>
      </w:r>
      <w:r w:rsidR="00734D59">
        <w:rPr>
          <w:rFonts w:hint="eastAsia"/>
        </w:rPr>
        <w:t>：</w:t>
      </w:r>
    </w:p>
    <w:p w14:paraId="7BCF4AC1" w14:textId="42239CE4" w:rsidR="00F72179" w:rsidRDefault="00F72179" w:rsidP="00F72179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Cs w:val="28"/>
        </w:rPr>
      </w:pPr>
      <w:r>
        <w:rPr>
          <w:rFonts w:ascii="Courier" w:hAnsi="Courier" w:cs="Courier"/>
          <w:color w:val="262626"/>
          <w:kern w:val="0"/>
          <w:szCs w:val="28"/>
        </w:rPr>
        <w:t>@synchronized (</w:t>
      </w:r>
      <w:r>
        <w:rPr>
          <w:rFonts w:ascii="Courier" w:hAnsi="Courier" w:cs="Courier"/>
          <w:color w:val="000075"/>
          <w:kern w:val="0"/>
          <w:szCs w:val="28"/>
        </w:rPr>
        <w:t>_elements</w:t>
      </w:r>
      <w:r>
        <w:rPr>
          <w:rFonts w:ascii="Courier" w:hAnsi="Courier" w:cs="Courier"/>
          <w:color w:val="262626"/>
          <w:kern w:val="0"/>
          <w:szCs w:val="28"/>
        </w:rPr>
        <w:t>) {</w:t>
      </w:r>
    </w:p>
    <w:p w14:paraId="5A73BB5C" w14:textId="77777777" w:rsidR="00F72179" w:rsidRDefault="00F72179" w:rsidP="00F72179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Cs w:val="28"/>
        </w:rPr>
      </w:pPr>
      <w:r>
        <w:rPr>
          <w:rFonts w:ascii="Courier" w:hAnsi="Courier" w:cs="Courier"/>
          <w:color w:val="262626"/>
          <w:kern w:val="0"/>
          <w:szCs w:val="28"/>
        </w:rPr>
        <w:t xml:space="preserve">        [_elements addObject:element];</w:t>
      </w:r>
    </w:p>
    <w:p w14:paraId="273FAEDD" w14:textId="51242761" w:rsidR="00715AA8" w:rsidRDefault="00F72179" w:rsidP="00715AA8">
      <w:pPr>
        <w:ind w:firstLine="680"/>
        <w:rPr>
          <w:rFonts w:ascii="Courier" w:hAnsi="Courier" w:cs="Courier"/>
          <w:color w:val="262626"/>
          <w:kern w:val="0"/>
          <w:szCs w:val="28"/>
        </w:rPr>
      </w:pPr>
      <w:r>
        <w:rPr>
          <w:rFonts w:ascii="Courier" w:hAnsi="Courier" w:cs="Courier"/>
          <w:color w:val="262626"/>
          <w:kern w:val="0"/>
          <w:szCs w:val="28"/>
        </w:rPr>
        <w:t>}</w:t>
      </w:r>
    </w:p>
    <w:p w14:paraId="73079EEF" w14:textId="1040FC2C" w:rsidR="00715AA8" w:rsidRDefault="00715AA8" w:rsidP="00715AA8">
      <w:pPr>
        <w:ind w:firstLine="680"/>
        <w:rPr>
          <w:rFonts w:ascii="Courier" w:hAnsi="Courier" w:cs="Courier"/>
          <w:color w:val="262626"/>
          <w:kern w:val="0"/>
          <w:szCs w:val="28"/>
        </w:rPr>
      </w:pPr>
      <w:r w:rsidRPr="00715AA8">
        <w:rPr>
          <w:rFonts w:ascii="Courier" w:hAnsi="Courier" w:cs="Courier" w:hint="eastAsia"/>
          <w:color w:val="262626"/>
          <w:kern w:val="0"/>
          <w:szCs w:val="28"/>
        </w:rPr>
        <w:t>”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synchronized block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”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与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[_lock lock]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和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[_lock unlock]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效果相同。你可以把它当成是锁住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self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，仿佛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self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就是个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NSLock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。锁在左括号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{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后面的任何代码运行之前被获取到，在右括号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}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后面的任何代码运行之前被释放掉。这爽就爽在妈妈再也不用担心我忘记调用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 xml:space="preserve"> unlock </w:t>
      </w:r>
      <w:r w:rsidRPr="00715AA8">
        <w:rPr>
          <w:rFonts w:ascii="Courier" w:hAnsi="Courier" w:cs="Courier" w:hint="eastAsia"/>
          <w:color w:val="262626"/>
          <w:kern w:val="0"/>
          <w:szCs w:val="28"/>
        </w:rPr>
        <w:t>了！</w:t>
      </w:r>
    </w:p>
    <w:p w14:paraId="04F70401" w14:textId="28E64F5C" w:rsidR="004D79FF" w:rsidRDefault="004D79FF" w:rsidP="00715AA8">
      <w:pPr>
        <w:ind w:firstLine="680"/>
        <w:rPr>
          <w:rFonts w:ascii="Courier" w:hAnsi="Courier" w:cs="Courier"/>
          <w:color w:val="262626"/>
          <w:kern w:val="0"/>
          <w:szCs w:val="28"/>
        </w:rPr>
      </w:pPr>
      <w:r>
        <w:rPr>
          <w:rFonts w:ascii="Courier" w:hAnsi="Courier" w:cs="Courier" w:hint="eastAsia"/>
          <w:color w:val="262626"/>
          <w:kern w:val="0"/>
          <w:szCs w:val="28"/>
        </w:rPr>
        <w:lastRenderedPageBreak/>
        <w:t>其实上面的</w:t>
      </w:r>
      <w:r>
        <w:rPr>
          <w:rFonts w:ascii="Courier" w:hAnsi="Courier" w:cs="Courier"/>
          <w:color w:val="262626"/>
          <w:kern w:val="0"/>
          <w:szCs w:val="28"/>
        </w:rPr>
        <w:t>_elements</w:t>
      </w:r>
      <w:r>
        <w:rPr>
          <w:rFonts w:ascii="Courier" w:hAnsi="Courier" w:cs="Courier" w:hint="eastAsia"/>
          <w:color w:val="262626"/>
          <w:kern w:val="0"/>
          <w:szCs w:val="28"/>
        </w:rPr>
        <w:t>可以设置为当前的类对象，</w:t>
      </w:r>
      <w:r>
        <w:rPr>
          <w:rFonts w:ascii="Courier" w:hAnsi="Courier" w:cs="Courier" w:hint="eastAsia"/>
          <w:color w:val="262626"/>
          <w:kern w:val="0"/>
          <w:szCs w:val="28"/>
        </w:rPr>
        <w:t>self</w:t>
      </w:r>
      <w:r>
        <w:rPr>
          <w:rFonts w:ascii="Courier" w:hAnsi="Courier" w:cs="Courier" w:hint="eastAsia"/>
          <w:color w:val="262626"/>
          <w:kern w:val="0"/>
          <w:szCs w:val="28"/>
        </w:rPr>
        <w:t>，关键是通过</w:t>
      </w:r>
      <w:r>
        <w:rPr>
          <w:rFonts w:ascii="Courier" w:hAnsi="Courier" w:cs="Courier"/>
          <w:color w:val="262626"/>
          <w:kern w:val="0"/>
          <w:szCs w:val="28"/>
        </w:rPr>
        <w:t>@synchronized</w:t>
      </w:r>
      <w:r>
        <w:rPr>
          <w:rFonts w:ascii="Courier" w:hAnsi="Courier" w:cs="Courier" w:hint="eastAsia"/>
          <w:color w:val="262626"/>
          <w:kern w:val="0"/>
          <w:szCs w:val="28"/>
        </w:rPr>
        <w:t>关键字会将过好内的代码进行加锁，等代码执行完成后才允许其他线程访问这些代码</w:t>
      </w:r>
      <w:r w:rsidR="00AA5957">
        <w:rPr>
          <w:rFonts w:ascii="Courier" w:hAnsi="Courier" w:cs="Courier" w:hint="eastAsia"/>
          <w:color w:val="262626"/>
          <w:kern w:val="0"/>
          <w:szCs w:val="28"/>
        </w:rPr>
        <w:t>。</w:t>
      </w:r>
    </w:p>
    <w:p w14:paraId="1D02F234" w14:textId="755380F9" w:rsidR="00C16449" w:rsidRDefault="00C16449" w:rsidP="00807D5A">
      <w:pPr>
        <w:pStyle w:val="1"/>
      </w:pPr>
      <w:r>
        <w:t>NSRunLoop</w:t>
      </w:r>
      <w:r w:rsidR="00116469">
        <w:t>(</w:t>
      </w:r>
      <w:r w:rsidR="00116469">
        <w:rPr>
          <w:rFonts w:hint="eastAsia"/>
        </w:rPr>
        <w:t>较难</w:t>
      </w:r>
      <w:r w:rsidR="00116469">
        <w:t>)</w:t>
      </w:r>
    </w:p>
    <w:p w14:paraId="3C3A376E" w14:textId="206D4437" w:rsidR="007716A6" w:rsidRPr="007716A6" w:rsidRDefault="007716A6" w:rsidP="007716A6">
      <w:r>
        <w:rPr>
          <w:rFonts w:hint="eastAsia"/>
        </w:rPr>
        <w:t>暂放</w:t>
      </w:r>
    </w:p>
    <w:p w14:paraId="500C862B" w14:textId="77777777" w:rsidR="00C77C50" w:rsidRPr="00C77C50" w:rsidRDefault="00C77C50" w:rsidP="00C77C50"/>
    <w:p w14:paraId="29437656" w14:textId="7F8DF80F" w:rsidR="0098315E" w:rsidRDefault="0098315E" w:rsidP="00807D5A">
      <w:pPr>
        <w:pStyle w:val="1"/>
      </w:pPr>
      <w:r>
        <w:t>B</w:t>
      </w:r>
      <w:r>
        <w:rPr>
          <w:rFonts w:hint="eastAsia"/>
        </w:rPr>
        <w:t>lock</w:t>
      </w:r>
    </w:p>
    <w:p w14:paraId="2FF4615F" w14:textId="77777777" w:rsidR="00240646" w:rsidRDefault="00240646" w:rsidP="00240646">
      <w:pPr>
        <w:pStyle w:val="2"/>
      </w:pPr>
      <w:r>
        <w:t>Block</w:t>
      </w:r>
      <w:r>
        <w:t>简介</w:t>
      </w:r>
    </w:p>
    <w:p w14:paraId="7E3A6922" w14:textId="4D48517A" w:rsidR="00240646" w:rsidRPr="00240646" w:rsidRDefault="00240646" w:rsidP="00240646">
      <w:r>
        <w:rPr>
          <w:rFonts w:ascii="Lucida Grande" w:hAnsi="Lucida Grande" w:cs="Lucida Grande"/>
          <w:color w:val="232323"/>
          <w:kern w:val="0"/>
          <w:sz w:val="32"/>
          <w:szCs w:val="32"/>
        </w:rPr>
        <w:t>Block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是一种比较特殊的数据类型。它可以保存一段代码，在合适的时候取出来调用。</w:t>
      </w:r>
    </w:p>
    <w:p w14:paraId="57E0E360" w14:textId="697FC9BE" w:rsidR="00DB0740" w:rsidRDefault="00DB0740" w:rsidP="00DB0740">
      <w:pPr>
        <w:pStyle w:val="2"/>
      </w:pPr>
      <w:r>
        <w:t>B</w:t>
      </w:r>
      <w:r>
        <w:rPr>
          <w:rFonts w:hint="eastAsia"/>
        </w:rPr>
        <w:t>lock</w:t>
      </w:r>
      <w:r>
        <w:rPr>
          <w:rFonts w:hint="eastAsia"/>
        </w:rPr>
        <w:t>的定义</w:t>
      </w:r>
    </w:p>
    <w:p w14:paraId="1FE1B49E" w14:textId="77777777" w:rsidR="00882026" w:rsidRDefault="00882026" w:rsidP="00882026">
      <w:r>
        <w:rPr>
          <w:rFonts w:hint="eastAsia"/>
        </w:rPr>
        <w:t>Block</w:t>
      </w:r>
      <w:r>
        <w:rPr>
          <w:rFonts w:hint="eastAsia"/>
        </w:rPr>
        <w:t>的定义格式</w:t>
      </w:r>
    </w:p>
    <w:p w14:paraId="30DAC89F" w14:textId="77777777" w:rsidR="00882026" w:rsidRDefault="00882026" w:rsidP="00882026">
      <w:r>
        <w:rPr>
          <w:rFonts w:hint="eastAsia"/>
        </w:rPr>
        <w:t>返回值类型</w:t>
      </w:r>
      <w:r>
        <w:rPr>
          <w:rFonts w:hint="eastAsia"/>
        </w:rPr>
        <w:t>(^block</w:t>
      </w:r>
      <w:r>
        <w:rPr>
          <w:rFonts w:hint="eastAsia"/>
        </w:rPr>
        <w:t>变量名</w:t>
      </w:r>
      <w:r>
        <w:rPr>
          <w:rFonts w:hint="eastAsia"/>
        </w:rPr>
        <w:t>)(</w:t>
      </w:r>
      <w:r>
        <w:rPr>
          <w:rFonts w:hint="eastAsia"/>
        </w:rPr>
        <w:t>形参列表</w:t>
      </w:r>
      <w:r>
        <w:rPr>
          <w:rFonts w:hint="eastAsia"/>
        </w:rPr>
        <w:t>) = ^(</w:t>
      </w:r>
      <w:r>
        <w:rPr>
          <w:rFonts w:hint="eastAsia"/>
        </w:rPr>
        <w:t>形参列表</w:t>
      </w:r>
      <w:r>
        <w:rPr>
          <w:rFonts w:hint="eastAsia"/>
        </w:rPr>
        <w:t>) {</w:t>
      </w:r>
    </w:p>
    <w:p w14:paraId="544F5094" w14:textId="77777777" w:rsidR="00882026" w:rsidRDefault="00882026" w:rsidP="00882026">
      <w:r>
        <w:t>};</w:t>
      </w:r>
    </w:p>
    <w:p w14:paraId="01D32F49" w14:textId="77777777" w:rsidR="00882026" w:rsidRDefault="00882026" w:rsidP="00882026">
      <w:r>
        <w:rPr>
          <w:rFonts w:hint="eastAsia"/>
        </w:rPr>
        <w:t>调用</w:t>
      </w:r>
      <w:r>
        <w:rPr>
          <w:rFonts w:hint="eastAsia"/>
        </w:rPr>
        <w:t>Block</w:t>
      </w:r>
      <w:r>
        <w:rPr>
          <w:rFonts w:hint="eastAsia"/>
        </w:rPr>
        <w:t>保存的代码</w:t>
      </w:r>
    </w:p>
    <w:p w14:paraId="666B5F21" w14:textId="1DC9BE1E" w:rsidR="00DB0740" w:rsidRDefault="00882026" w:rsidP="00882026">
      <w:r>
        <w:rPr>
          <w:rFonts w:hint="eastAsia"/>
        </w:rPr>
        <w:t>block</w:t>
      </w:r>
      <w:r>
        <w:rPr>
          <w:rFonts w:hint="eastAsia"/>
        </w:rPr>
        <w:t>变量名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rPr>
          <w:rFonts w:hint="eastAsia"/>
        </w:rPr>
        <w:t>);</w:t>
      </w:r>
    </w:p>
    <w:p w14:paraId="5F45AC1A" w14:textId="77777777" w:rsidR="00240646" w:rsidRDefault="00240646" w:rsidP="00882026"/>
    <w:p w14:paraId="0740CB36" w14:textId="77777777" w:rsidR="00240646" w:rsidRDefault="00240646" w:rsidP="00240646">
      <w:r>
        <w:rPr>
          <w:rFonts w:hint="eastAsia"/>
        </w:rPr>
        <w:t>默认情况下</w:t>
      </w:r>
      <w:r>
        <w:rPr>
          <w:rFonts w:hint="eastAsia"/>
        </w:rPr>
        <w:t>,Block</w:t>
      </w:r>
      <w:r>
        <w:rPr>
          <w:rFonts w:hint="eastAsia"/>
        </w:rPr>
        <w:t>内部不能修改外面的局部变量</w:t>
      </w:r>
    </w:p>
    <w:p w14:paraId="0EE8494D" w14:textId="5BC09AE0" w:rsidR="00240646" w:rsidRDefault="00240646" w:rsidP="00240646">
      <w:r>
        <w:rPr>
          <w:rFonts w:hint="eastAsia"/>
        </w:rPr>
        <w:t>Block</w:t>
      </w:r>
      <w:r>
        <w:rPr>
          <w:rFonts w:hint="eastAsia"/>
        </w:rPr>
        <w:t>内部可以修改使用</w:t>
      </w:r>
      <w:r>
        <w:rPr>
          <w:rFonts w:hint="eastAsia"/>
        </w:rPr>
        <w:t>__block</w:t>
      </w:r>
      <w:r>
        <w:rPr>
          <w:rFonts w:hint="eastAsia"/>
        </w:rPr>
        <w:t>修饰的局部变量</w:t>
      </w:r>
    </w:p>
    <w:p w14:paraId="0379593B" w14:textId="77777777" w:rsidR="00240646" w:rsidRDefault="00240646" w:rsidP="00240646"/>
    <w:p w14:paraId="76DA7DE5" w14:textId="77777777" w:rsidR="00240646" w:rsidRDefault="00240646" w:rsidP="00240646">
      <w:r>
        <w:rPr>
          <w:rFonts w:hint="eastAsia"/>
        </w:rPr>
        <w:t>Block</w:t>
      </w:r>
      <w:r>
        <w:rPr>
          <w:rFonts w:hint="eastAsia"/>
        </w:rPr>
        <w:t>的模式</w:t>
      </w:r>
    </w:p>
    <w:p w14:paraId="371CA437" w14:textId="77777777" w:rsidR="00240646" w:rsidRDefault="00240646" w:rsidP="00240646">
      <w:r>
        <w:rPr>
          <w:rFonts w:hint="eastAsia"/>
        </w:rPr>
        <w:t>1.</w:t>
      </w:r>
      <w:r>
        <w:rPr>
          <w:rFonts w:hint="eastAsia"/>
        </w:rPr>
        <w:t>无参数无返回值的</w:t>
      </w:r>
      <w:r>
        <w:rPr>
          <w:rFonts w:hint="eastAsia"/>
        </w:rPr>
        <w:t>Block</w:t>
      </w:r>
    </w:p>
    <w:p w14:paraId="60D4ACB8" w14:textId="77777777" w:rsidR="00240646" w:rsidRDefault="00240646" w:rsidP="00240646">
      <w:r>
        <w:rPr>
          <w:rFonts w:hint="eastAsia"/>
        </w:rPr>
        <w:t>2.</w:t>
      </w:r>
      <w:r>
        <w:rPr>
          <w:rFonts w:hint="eastAsia"/>
        </w:rPr>
        <w:t>有参数无返回值的</w:t>
      </w:r>
      <w:r>
        <w:rPr>
          <w:rFonts w:hint="eastAsia"/>
        </w:rPr>
        <w:t>Block</w:t>
      </w:r>
    </w:p>
    <w:p w14:paraId="6160DB7D" w14:textId="59F2E768" w:rsidR="00240646" w:rsidRDefault="00240646" w:rsidP="00240646">
      <w:r>
        <w:rPr>
          <w:rFonts w:hint="eastAsia"/>
        </w:rPr>
        <w:t>3.</w:t>
      </w:r>
      <w:r>
        <w:rPr>
          <w:rFonts w:hint="eastAsia"/>
        </w:rPr>
        <w:t>有参数有返回值的</w:t>
      </w:r>
      <w:r>
        <w:rPr>
          <w:rFonts w:hint="eastAsia"/>
        </w:rPr>
        <w:t>Block</w:t>
      </w:r>
    </w:p>
    <w:p w14:paraId="166D1946" w14:textId="77777777" w:rsidR="00240646" w:rsidRDefault="00240646" w:rsidP="00240646"/>
    <w:p w14:paraId="726F5749" w14:textId="347488F3" w:rsidR="00240646" w:rsidRDefault="00240646" w:rsidP="00240646">
      <w:pPr>
        <w:pStyle w:val="2"/>
      </w:pPr>
      <w:r>
        <w:lastRenderedPageBreak/>
        <w:t>Block</w:t>
      </w:r>
      <w:r>
        <w:t>的修饰</w:t>
      </w:r>
    </w:p>
    <w:p w14:paraId="3B2F0A5E" w14:textId="77777777" w:rsidR="00240646" w:rsidRDefault="00240646" w:rsidP="00240646">
      <w:r>
        <w:rPr>
          <w:rFonts w:hint="eastAsia"/>
        </w:rPr>
        <w:t>ARC</w:t>
      </w:r>
      <w:r>
        <w:rPr>
          <w:rFonts w:hint="eastAsia"/>
        </w:rPr>
        <w:t>情况下</w:t>
      </w:r>
    </w:p>
    <w:p w14:paraId="16AD9104" w14:textId="77777777" w:rsidR="00240646" w:rsidRDefault="00240646" w:rsidP="00240646">
      <w:r>
        <w:rPr>
          <w:rFonts w:hint="eastAsia"/>
        </w:rPr>
        <w:t>1.</w:t>
      </w:r>
      <w:r>
        <w:rPr>
          <w:rFonts w:hint="eastAsia"/>
        </w:rPr>
        <w:t>如果用</w:t>
      </w:r>
      <w:r>
        <w:rPr>
          <w:rFonts w:hint="eastAsia"/>
        </w:rPr>
        <w:t>copy</w:t>
      </w:r>
      <w:r>
        <w:rPr>
          <w:rFonts w:hint="eastAsia"/>
        </w:rPr>
        <w:t>修饰</w:t>
      </w:r>
      <w:r>
        <w:rPr>
          <w:rFonts w:hint="eastAsia"/>
        </w:rPr>
        <w:t>Block</w:t>
      </w:r>
      <w:r>
        <w:rPr>
          <w:rFonts w:hint="eastAsia"/>
        </w:rPr>
        <w:t>，该</w:t>
      </w:r>
      <w:r>
        <w:rPr>
          <w:rFonts w:hint="eastAsia"/>
        </w:rPr>
        <w:t>Block</w:t>
      </w:r>
      <w:r>
        <w:rPr>
          <w:rFonts w:hint="eastAsia"/>
        </w:rPr>
        <w:t>就会存储在堆空间。则会对</w:t>
      </w:r>
      <w:r>
        <w:rPr>
          <w:rFonts w:hint="eastAsia"/>
        </w:rPr>
        <w:t>Block</w:t>
      </w:r>
      <w:r>
        <w:rPr>
          <w:rFonts w:hint="eastAsia"/>
        </w:rPr>
        <w:t>的内部对象进行强引用，导致循环引用。内存无法释放。</w:t>
      </w:r>
    </w:p>
    <w:p w14:paraId="1BA10A44" w14:textId="77777777" w:rsidR="00240646" w:rsidRDefault="00240646" w:rsidP="00240646">
      <w:r>
        <w:rPr>
          <w:rFonts w:hint="eastAsia"/>
        </w:rPr>
        <w:t>解决方法：</w:t>
      </w:r>
    </w:p>
    <w:p w14:paraId="0C1394F1" w14:textId="77777777" w:rsidR="00240646" w:rsidRDefault="00240646" w:rsidP="00240646">
      <w:r>
        <w:rPr>
          <w:rFonts w:hint="eastAsia"/>
        </w:rPr>
        <w:t>新建一个指针</w:t>
      </w:r>
      <w:r>
        <w:rPr>
          <w:rFonts w:hint="eastAsia"/>
        </w:rPr>
        <w:t>(__weak typeof(Target) weakTarget = Target )</w:t>
      </w:r>
      <w:r>
        <w:rPr>
          <w:rFonts w:hint="eastAsia"/>
        </w:rPr>
        <w:t>指向</w:t>
      </w:r>
      <w:r>
        <w:rPr>
          <w:rFonts w:hint="eastAsia"/>
        </w:rPr>
        <w:t>Block</w:t>
      </w:r>
      <w:r>
        <w:rPr>
          <w:rFonts w:hint="eastAsia"/>
        </w:rPr>
        <w:t>代码块里的对象，然后用</w:t>
      </w:r>
      <w:r>
        <w:rPr>
          <w:rFonts w:hint="eastAsia"/>
        </w:rPr>
        <w:t>weakTarget</w:t>
      </w:r>
      <w:r>
        <w:rPr>
          <w:rFonts w:hint="eastAsia"/>
        </w:rPr>
        <w:t>进行操作。就可以解决循环引用问题。</w:t>
      </w:r>
    </w:p>
    <w:p w14:paraId="6645AAE7" w14:textId="77777777" w:rsidR="00240646" w:rsidRDefault="00240646" w:rsidP="00240646"/>
    <w:p w14:paraId="19BA5974" w14:textId="77777777" w:rsidR="00240646" w:rsidRDefault="00240646" w:rsidP="00240646">
      <w:r>
        <w:rPr>
          <w:rFonts w:hint="eastAsia"/>
        </w:rPr>
        <w:t>2.</w:t>
      </w:r>
      <w:r>
        <w:rPr>
          <w:rFonts w:hint="eastAsia"/>
        </w:rPr>
        <w:t>如果用</w:t>
      </w:r>
      <w:r>
        <w:rPr>
          <w:rFonts w:hint="eastAsia"/>
        </w:rPr>
        <w:t>weak</w:t>
      </w:r>
      <w:r>
        <w:rPr>
          <w:rFonts w:hint="eastAsia"/>
        </w:rPr>
        <w:t>修饰</w:t>
      </w:r>
      <w:r>
        <w:rPr>
          <w:rFonts w:hint="eastAsia"/>
        </w:rPr>
        <w:t>Block</w:t>
      </w:r>
      <w:r>
        <w:rPr>
          <w:rFonts w:hint="eastAsia"/>
        </w:rPr>
        <w:t>，该</w:t>
      </w:r>
      <w:r>
        <w:rPr>
          <w:rFonts w:hint="eastAsia"/>
        </w:rPr>
        <w:t>Block</w:t>
      </w:r>
      <w:r>
        <w:rPr>
          <w:rFonts w:hint="eastAsia"/>
        </w:rPr>
        <w:t>就会存放在栈空间。不会出现循环引用问题。</w:t>
      </w:r>
    </w:p>
    <w:p w14:paraId="1D068272" w14:textId="77777777" w:rsidR="00240646" w:rsidRDefault="00240646" w:rsidP="00240646"/>
    <w:p w14:paraId="1DC717F2" w14:textId="77777777" w:rsidR="00240646" w:rsidRDefault="00240646" w:rsidP="00240646">
      <w:r>
        <w:rPr>
          <w:rFonts w:hint="eastAsia"/>
        </w:rPr>
        <w:t>MRC</w:t>
      </w:r>
      <w:r>
        <w:rPr>
          <w:rFonts w:hint="eastAsia"/>
        </w:rPr>
        <w:t>情况下</w:t>
      </w:r>
    </w:p>
    <w:p w14:paraId="79EE7228" w14:textId="77777777" w:rsidR="00240646" w:rsidRDefault="00240646" w:rsidP="00240646">
      <w:r>
        <w:rPr>
          <w:rFonts w:hint="eastAsia"/>
        </w:rPr>
        <w:t>用</w:t>
      </w:r>
      <w:r>
        <w:rPr>
          <w:rFonts w:hint="eastAsia"/>
        </w:rPr>
        <w:t>copy</w:t>
      </w:r>
      <w:r>
        <w:rPr>
          <w:rFonts w:hint="eastAsia"/>
        </w:rPr>
        <w:t>修饰后，如果要在</w:t>
      </w:r>
      <w:r>
        <w:rPr>
          <w:rFonts w:hint="eastAsia"/>
        </w:rPr>
        <w:t>Block</w:t>
      </w:r>
      <w:r>
        <w:rPr>
          <w:rFonts w:hint="eastAsia"/>
        </w:rPr>
        <w:t>内部使用对象，则需要进行</w:t>
      </w:r>
      <w:r>
        <w:rPr>
          <w:rFonts w:hint="eastAsia"/>
        </w:rPr>
        <w:t>(__block typeof(Target) blockTarget = Target )</w:t>
      </w:r>
      <w:r>
        <w:rPr>
          <w:rFonts w:hint="eastAsia"/>
        </w:rPr>
        <w:t>处理。在</w:t>
      </w:r>
      <w:r>
        <w:rPr>
          <w:rFonts w:hint="eastAsia"/>
        </w:rPr>
        <w:t>Block</w:t>
      </w:r>
      <w:r>
        <w:rPr>
          <w:rFonts w:hint="eastAsia"/>
        </w:rPr>
        <w:t>里面用</w:t>
      </w:r>
      <w:r>
        <w:rPr>
          <w:rFonts w:hint="eastAsia"/>
        </w:rPr>
        <w:t>blockTarget</w:t>
      </w:r>
      <w:r>
        <w:rPr>
          <w:rFonts w:hint="eastAsia"/>
        </w:rPr>
        <w:t>进行操作。</w:t>
      </w:r>
    </w:p>
    <w:p w14:paraId="4B9E612A" w14:textId="77777777" w:rsidR="00240646" w:rsidRDefault="00240646" w:rsidP="00240646"/>
    <w:p w14:paraId="1602732F" w14:textId="79BDC336" w:rsidR="00240646" w:rsidRDefault="007E6528" w:rsidP="007E6528">
      <w:pPr>
        <w:pStyle w:val="2"/>
      </w:pPr>
      <w:r>
        <w:t>Block</w:t>
      </w:r>
      <w:r>
        <w:t>简单用法举例</w:t>
      </w:r>
    </w:p>
    <w:p w14:paraId="4F809AA8" w14:textId="77777777" w:rsidR="007E6528" w:rsidRDefault="007E6528" w:rsidP="007E6528">
      <w:pPr>
        <w:pStyle w:val="3"/>
      </w:pPr>
      <w:r>
        <w:rPr>
          <w:rFonts w:hint="eastAsia"/>
        </w:rPr>
        <w:t>无参数无返回值的</w:t>
      </w:r>
      <w:r>
        <w:rPr>
          <w:rFonts w:hint="eastAsia"/>
        </w:rPr>
        <w:t>Block</w:t>
      </w:r>
    </w:p>
    <w:p w14:paraId="13B9EFBB" w14:textId="77777777" w:rsidR="007E6528" w:rsidRDefault="007E6528" w:rsidP="007E6528"/>
    <w:p w14:paraId="5F2EA476" w14:textId="77777777" w:rsidR="007E6528" w:rsidRDefault="007E6528" w:rsidP="007E6528">
      <w:r>
        <w:t>/**</w:t>
      </w:r>
    </w:p>
    <w:p w14:paraId="1B68204E" w14:textId="77777777" w:rsidR="007E6528" w:rsidRDefault="007E6528" w:rsidP="007E6528">
      <w:r>
        <w:rPr>
          <w:rFonts w:hint="eastAsia"/>
        </w:rPr>
        <w:t xml:space="preserve"> *  </w:t>
      </w:r>
      <w:r>
        <w:rPr>
          <w:rFonts w:hint="eastAsia"/>
        </w:rPr>
        <w:t>无参数无返回值的</w:t>
      </w:r>
      <w:r>
        <w:rPr>
          <w:rFonts w:hint="eastAsia"/>
        </w:rPr>
        <w:t>Block</w:t>
      </w:r>
    </w:p>
    <w:p w14:paraId="04AC1739" w14:textId="77777777" w:rsidR="007E6528" w:rsidRDefault="007E6528" w:rsidP="007E6528">
      <w:r>
        <w:t xml:space="preserve"> */</w:t>
      </w:r>
    </w:p>
    <w:p w14:paraId="590392BD" w14:textId="77777777" w:rsidR="007E6528" w:rsidRDefault="007E6528" w:rsidP="007E6528">
      <w:r>
        <w:t>-(void)func1{</w:t>
      </w:r>
    </w:p>
    <w:p w14:paraId="79213CDD" w14:textId="77777777" w:rsidR="007E6528" w:rsidRDefault="007E6528" w:rsidP="007E6528">
      <w:r>
        <w:t xml:space="preserve">    /**</w:t>
      </w:r>
    </w:p>
    <w:p w14:paraId="0B28F32F" w14:textId="77777777" w:rsidR="007E6528" w:rsidRDefault="007E6528" w:rsidP="007E6528">
      <w:r>
        <w:rPr>
          <w:rFonts w:hint="eastAsia"/>
        </w:rPr>
        <w:t xml:space="preserve">     *  void </w:t>
      </w:r>
      <w:r>
        <w:rPr>
          <w:rFonts w:hint="eastAsia"/>
        </w:rPr>
        <w:t>：就是无返回值</w:t>
      </w:r>
    </w:p>
    <w:p w14:paraId="3D060028" w14:textId="77777777" w:rsidR="007E6528" w:rsidRDefault="007E6528" w:rsidP="007E6528">
      <w:r>
        <w:rPr>
          <w:rFonts w:hint="eastAsia"/>
        </w:rPr>
        <w:t xml:space="preserve">     *  emptyBlock</w:t>
      </w:r>
      <w:r>
        <w:rPr>
          <w:rFonts w:hint="eastAsia"/>
        </w:rPr>
        <w:t>：就是该</w:t>
      </w:r>
      <w:r>
        <w:rPr>
          <w:rFonts w:hint="eastAsia"/>
        </w:rPr>
        <w:t>block</w:t>
      </w:r>
      <w:r>
        <w:rPr>
          <w:rFonts w:hint="eastAsia"/>
        </w:rPr>
        <w:t>的名字</w:t>
      </w:r>
    </w:p>
    <w:p w14:paraId="2A40CD35" w14:textId="77777777" w:rsidR="007E6528" w:rsidRDefault="007E6528" w:rsidP="007E6528">
      <w:r>
        <w:rPr>
          <w:rFonts w:hint="eastAsia"/>
        </w:rPr>
        <w:t xml:space="preserve">     *  ()</w:t>
      </w:r>
      <w:r>
        <w:rPr>
          <w:rFonts w:hint="eastAsia"/>
        </w:rPr>
        <w:t>：这里相当于放参数。由于这里是无参数，所以就什么都不写</w:t>
      </w:r>
    </w:p>
    <w:p w14:paraId="130D3975" w14:textId="77777777" w:rsidR="007E6528" w:rsidRDefault="007E6528" w:rsidP="007E6528">
      <w:r>
        <w:t xml:space="preserve">     */</w:t>
      </w:r>
    </w:p>
    <w:p w14:paraId="7D61F0C0" w14:textId="77777777" w:rsidR="007E6528" w:rsidRDefault="007E6528" w:rsidP="007E6528">
      <w:r>
        <w:t xml:space="preserve">    void (^emptyBlock)() = ^(){</w:t>
      </w:r>
    </w:p>
    <w:p w14:paraId="315DFF3F" w14:textId="77777777" w:rsidR="007E6528" w:rsidRDefault="007E6528" w:rsidP="007E6528">
      <w:r>
        <w:rPr>
          <w:rFonts w:hint="eastAsia"/>
        </w:rPr>
        <w:t xml:space="preserve">        NSLog(@"</w:t>
      </w:r>
      <w:r>
        <w:rPr>
          <w:rFonts w:hint="eastAsia"/>
        </w:rPr>
        <w:t>无参数</w:t>
      </w:r>
      <w:r>
        <w:rPr>
          <w:rFonts w:hint="eastAsia"/>
        </w:rPr>
        <w:t>,</w:t>
      </w:r>
      <w:r>
        <w:rPr>
          <w:rFonts w:hint="eastAsia"/>
        </w:rPr>
        <w:t>无返回值的</w:t>
      </w:r>
      <w:r>
        <w:rPr>
          <w:rFonts w:hint="eastAsia"/>
        </w:rPr>
        <w:t>Block");</w:t>
      </w:r>
    </w:p>
    <w:p w14:paraId="7E15D359" w14:textId="77777777" w:rsidR="007E6528" w:rsidRDefault="007E6528" w:rsidP="007E6528">
      <w:r>
        <w:t xml:space="preserve">    };</w:t>
      </w:r>
    </w:p>
    <w:p w14:paraId="2659F7C4" w14:textId="77777777" w:rsidR="007E6528" w:rsidRDefault="007E6528" w:rsidP="007E6528">
      <w:r>
        <w:t xml:space="preserve">    emptyBlock();</w:t>
      </w:r>
    </w:p>
    <w:p w14:paraId="6482EC8C" w14:textId="77777777" w:rsidR="007E6528" w:rsidRDefault="007E6528" w:rsidP="007E6528">
      <w:r>
        <w:t>}</w:t>
      </w:r>
    </w:p>
    <w:p w14:paraId="0DB9A89B" w14:textId="77777777" w:rsidR="007E6528" w:rsidRDefault="007E6528" w:rsidP="007E6528">
      <w:pPr>
        <w:pStyle w:val="3"/>
      </w:pPr>
      <w:r>
        <w:rPr>
          <w:rFonts w:hint="eastAsia"/>
        </w:rPr>
        <w:lastRenderedPageBreak/>
        <w:t>有参数无返回值的</w:t>
      </w:r>
      <w:r>
        <w:rPr>
          <w:rFonts w:hint="eastAsia"/>
        </w:rPr>
        <w:t>Block</w:t>
      </w:r>
    </w:p>
    <w:p w14:paraId="2685EB72" w14:textId="77777777" w:rsidR="007E6528" w:rsidRDefault="007E6528" w:rsidP="007E6528"/>
    <w:p w14:paraId="7AA64389" w14:textId="77777777" w:rsidR="007E6528" w:rsidRDefault="007E6528" w:rsidP="007E6528">
      <w:r>
        <w:t>/**</w:t>
      </w:r>
    </w:p>
    <w:p w14:paraId="5779D7C7" w14:textId="77777777" w:rsidR="007E6528" w:rsidRDefault="007E6528" w:rsidP="007E6528">
      <w:r>
        <w:rPr>
          <w:rFonts w:hint="eastAsia"/>
        </w:rPr>
        <w:t xml:space="preserve">     *  </w:t>
      </w:r>
      <w:r>
        <w:rPr>
          <w:rFonts w:hint="eastAsia"/>
        </w:rPr>
        <w:t>调用这个</w:t>
      </w:r>
      <w:r>
        <w:rPr>
          <w:rFonts w:hint="eastAsia"/>
        </w:rPr>
        <w:t>block</w:t>
      </w:r>
      <w:r>
        <w:rPr>
          <w:rFonts w:hint="eastAsia"/>
        </w:rPr>
        <w:t>进行两个参数相加</w:t>
      </w:r>
    </w:p>
    <w:p w14:paraId="7857D49E" w14:textId="77777777" w:rsidR="007E6528" w:rsidRDefault="007E6528" w:rsidP="007E6528">
      <w:r>
        <w:t xml:space="preserve">     *</w:t>
      </w:r>
    </w:p>
    <w:p w14:paraId="5C849DBE" w14:textId="77777777" w:rsidR="007E6528" w:rsidRDefault="007E6528" w:rsidP="007E6528">
      <w:r>
        <w:rPr>
          <w:rFonts w:hint="eastAsia"/>
        </w:rPr>
        <w:t xml:space="preserve">     *  @param int </w:t>
      </w:r>
      <w:r>
        <w:rPr>
          <w:rFonts w:hint="eastAsia"/>
        </w:rPr>
        <w:t>参数</w:t>
      </w:r>
      <w:r>
        <w:rPr>
          <w:rFonts w:hint="eastAsia"/>
        </w:rPr>
        <w:t>A</w:t>
      </w:r>
    </w:p>
    <w:p w14:paraId="66A47509" w14:textId="77777777" w:rsidR="007E6528" w:rsidRDefault="007E6528" w:rsidP="007E6528">
      <w:r>
        <w:rPr>
          <w:rFonts w:hint="eastAsia"/>
        </w:rPr>
        <w:t xml:space="preserve">     *  @param int </w:t>
      </w:r>
      <w:r>
        <w:rPr>
          <w:rFonts w:hint="eastAsia"/>
        </w:rPr>
        <w:t>参数</w:t>
      </w:r>
      <w:r>
        <w:rPr>
          <w:rFonts w:hint="eastAsia"/>
        </w:rPr>
        <w:t>B</w:t>
      </w:r>
    </w:p>
    <w:p w14:paraId="4E2AD381" w14:textId="77777777" w:rsidR="007E6528" w:rsidRDefault="007E6528" w:rsidP="007E6528">
      <w:r>
        <w:t xml:space="preserve">     *</w:t>
      </w:r>
    </w:p>
    <w:p w14:paraId="5C00D1A8" w14:textId="77777777" w:rsidR="007E6528" w:rsidRDefault="007E6528" w:rsidP="007E6528">
      <w:r>
        <w:rPr>
          <w:rFonts w:hint="eastAsia"/>
        </w:rPr>
        <w:t xml:space="preserve">     *  @return </w:t>
      </w:r>
      <w:r>
        <w:rPr>
          <w:rFonts w:hint="eastAsia"/>
        </w:rPr>
        <w:t>无返回值</w:t>
      </w:r>
    </w:p>
    <w:p w14:paraId="2677F30C" w14:textId="77777777" w:rsidR="007E6528" w:rsidRDefault="007E6528" w:rsidP="007E6528">
      <w:r>
        <w:t xml:space="preserve">     */</w:t>
      </w:r>
    </w:p>
    <w:p w14:paraId="62B3E51B" w14:textId="77777777" w:rsidR="007E6528" w:rsidRDefault="007E6528" w:rsidP="007E6528">
      <w:r>
        <w:t xml:space="preserve">    void (^sumBlock)(int ,int ) = ^(int a,int b){</w:t>
      </w:r>
    </w:p>
    <w:p w14:paraId="2A691D2B" w14:textId="77777777" w:rsidR="007E6528" w:rsidRDefault="007E6528" w:rsidP="007E6528">
      <w:r>
        <w:t xml:space="preserve">        NSLog(@"%d + %d = %d",a,b,a+b);</w:t>
      </w:r>
    </w:p>
    <w:p w14:paraId="1D90C4BA" w14:textId="77777777" w:rsidR="007E6528" w:rsidRDefault="007E6528" w:rsidP="007E6528">
      <w:r>
        <w:t xml:space="preserve">    };</w:t>
      </w:r>
    </w:p>
    <w:p w14:paraId="55D7DFB2" w14:textId="77777777" w:rsidR="007E6528" w:rsidRDefault="007E6528" w:rsidP="007E6528">
      <w:r>
        <w:t xml:space="preserve">    /**</w:t>
      </w:r>
    </w:p>
    <w:p w14:paraId="55AD9E7B" w14:textId="77777777" w:rsidR="007E6528" w:rsidRDefault="007E6528" w:rsidP="007E6528">
      <w:r>
        <w:rPr>
          <w:rFonts w:hint="eastAsia"/>
        </w:rPr>
        <w:t xml:space="preserve">     *  </w:t>
      </w:r>
      <w:r>
        <w:rPr>
          <w:rFonts w:hint="eastAsia"/>
        </w:rPr>
        <w:t>调用这个</w:t>
      </w:r>
      <w:r>
        <w:rPr>
          <w:rFonts w:hint="eastAsia"/>
        </w:rPr>
        <w:t>sumBlock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，得到的结果是</w:t>
      </w:r>
      <w:r>
        <w:rPr>
          <w:rFonts w:hint="eastAsia"/>
        </w:rPr>
        <w:t>20</w:t>
      </w:r>
    </w:p>
    <w:p w14:paraId="00A5C754" w14:textId="77777777" w:rsidR="007E6528" w:rsidRDefault="007E6528" w:rsidP="007E6528">
      <w:r>
        <w:t xml:space="preserve">     */</w:t>
      </w:r>
    </w:p>
    <w:p w14:paraId="72DC918B" w14:textId="77777777" w:rsidR="007E6528" w:rsidRDefault="007E6528" w:rsidP="007E6528">
      <w:r>
        <w:t xml:space="preserve">    sumBlock(10,10);</w:t>
      </w:r>
    </w:p>
    <w:p w14:paraId="12C86BE6" w14:textId="77777777" w:rsidR="007E6528" w:rsidRDefault="007E6528" w:rsidP="007E6528">
      <w:pPr>
        <w:pStyle w:val="3"/>
      </w:pPr>
      <w:r>
        <w:rPr>
          <w:rFonts w:hint="eastAsia"/>
        </w:rPr>
        <w:t>有参数有返回值的</w:t>
      </w:r>
      <w:r>
        <w:rPr>
          <w:rFonts w:hint="eastAsia"/>
        </w:rPr>
        <w:t>Block</w:t>
      </w:r>
    </w:p>
    <w:p w14:paraId="2DE012E0" w14:textId="77777777" w:rsidR="007E6528" w:rsidRDefault="007E6528" w:rsidP="007E6528"/>
    <w:p w14:paraId="0840D752" w14:textId="77777777" w:rsidR="007E6528" w:rsidRDefault="007E6528" w:rsidP="007E6528">
      <w:r>
        <w:t>/**</w:t>
      </w:r>
    </w:p>
    <w:p w14:paraId="3A912441" w14:textId="77777777" w:rsidR="007E6528" w:rsidRDefault="007E6528" w:rsidP="007E6528">
      <w:r>
        <w:rPr>
          <w:rFonts w:hint="eastAsia"/>
        </w:rPr>
        <w:t xml:space="preserve">     *  </w:t>
      </w:r>
      <w:r>
        <w:rPr>
          <w:rFonts w:hint="eastAsia"/>
        </w:rPr>
        <w:t>有参数有返回值</w:t>
      </w:r>
    </w:p>
    <w:p w14:paraId="6D28A5AE" w14:textId="77777777" w:rsidR="007E6528" w:rsidRDefault="007E6528" w:rsidP="007E6528">
      <w:r>
        <w:t xml:space="preserve">     *</w:t>
      </w:r>
    </w:p>
    <w:p w14:paraId="4B68FCC5" w14:textId="77777777" w:rsidR="007E6528" w:rsidRDefault="007E6528" w:rsidP="007E6528">
      <w:r>
        <w:rPr>
          <w:rFonts w:hint="eastAsia"/>
        </w:rPr>
        <w:t xml:space="preserve">     *  @param NSString </w:t>
      </w:r>
      <w:r>
        <w:rPr>
          <w:rFonts w:hint="eastAsia"/>
        </w:rPr>
        <w:t>字符串</w:t>
      </w:r>
      <w:r>
        <w:rPr>
          <w:rFonts w:hint="eastAsia"/>
        </w:rPr>
        <w:t>1</w:t>
      </w:r>
    </w:p>
    <w:p w14:paraId="15B5F573" w14:textId="77777777" w:rsidR="007E6528" w:rsidRDefault="007E6528" w:rsidP="007E6528">
      <w:r>
        <w:rPr>
          <w:rFonts w:hint="eastAsia"/>
        </w:rPr>
        <w:t xml:space="preserve">     *  @param NSString </w:t>
      </w:r>
      <w:r>
        <w:rPr>
          <w:rFonts w:hint="eastAsia"/>
        </w:rPr>
        <w:t>字符串</w:t>
      </w:r>
      <w:r>
        <w:rPr>
          <w:rFonts w:hint="eastAsia"/>
        </w:rPr>
        <w:t>2</w:t>
      </w:r>
    </w:p>
    <w:p w14:paraId="0095F521" w14:textId="77777777" w:rsidR="007E6528" w:rsidRDefault="007E6528" w:rsidP="007E6528">
      <w:r>
        <w:t xml:space="preserve">     *</w:t>
      </w:r>
    </w:p>
    <w:p w14:paraId="13E996E2" w14:textId="77777777" w:rsidR="007E6528" w:rsidRDefault="007E6528" w:rsidP="007E6528">
      <w:r>
        <w:rPr>
          <w:rFonts w:hint="eastAsia"/>
        </w:rPr>
        <w:t xml:space="preserve">     *  @return </w:t>
      </w:r>
      <w:r>
        <w:rPr>
          <w:rFonts w:hint="eastAsia"/>
        </w:rPr>
        <w:t>返回拼接好的字符串</w:t>
      </w:r>
      <w:r>
        <w:rPr>
          <w:rFonts w:hint="eastAsia"/>
        </w:rPr>
        <w:t>3</w:t>
      </w:r>
    </w:p>
    <w:p w14:paraId="034E0FCF" w14:textId="77777777" w:rsidR="007E6528" w:rsidRDefault="007E6528" w:rsidP="007E6528">
      <w:r>
        <w:t xml:space="preserve">     */    </w:t>
      </w:r>
    </w:p>
    <w:p w14:paraId="64C11D8D" w14:textId="77777777" w:rsidR="007E6528" w:rsidRDefault="007E6528" w:rsidP="007E6528">
      <w:r>
        <w:t xml:space="preserve">    NSString* (^logBlock)(NSString *,NSString *) = ^(NSString * str1,NSString *str2){</w:t>
      </w:r>
    </w:p>
    <w:p w14:paraId="5F9785E6" w14:textId="77777777" w:rsidR="007E6528" w:rsidRDefault="007E6528" w:rsidP="007E6528">
      <w:r>
        <w:t xml:space="preserve">        return [NSString stringWithFormat:@"%@%@",str1,str2];</w:t>
      </w:r>
    </w:p>
    <w:p w14:paraId="52F8AF48" w14:textId="77777777" w:rsidR="007E6528" w:rsidRDefault="007E6528" w:rsidP="007E6528">
      <w:r>
        <w:t xml:space="preserve">    };</w:t>
      </w:r>
    </w:p>
    <w:p w14:paraId="2969381F" w14:textId="77777777" w:rsidR="007E6528" w:rsidRDefault="007E6528" w:rsidP="007E6528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logBlock,</w:t>
      </w:r>
      <w:r>
        <w:rPr>
          <w:rFonts w:hint="eastAsia"/>
        </w:rPr>
        <w:t>输出的是</w:t>
      </w:r>
      <w:r>
        <w:rPr>
          <w:rFonts w:hint="eastAsia"/>
        </w:rPr>
        <w:t xml:space="preserve"> </w:t>
      </w:r>
      <w:r>
        <w:rPr>
          <w:rFonts w:hint="eastAsia"/>
        </w:rPr>
        <w:t>我是</w:t>
      </w:r>
      <w:r>
        <w:rPr>
          <w:rFonts w:hint="eastAsia"/>
        </w:rPr>
        <w:t>Block</w:t>
      </w:r>
    </w:p>
    <w:p w14:paraId="449AC45E" w14:textId="77777777" w:rsidR="007E6528" w:rsidRDefault="007E6528" w:rsidP="007E6528">
      <w:r>
        <w:rPr>
          <w:rFonts w:hint="eastAsia"/>
        </w:rPr>
        <w:t xml:space="preserve">    NSLog(@"%@", logBlock(@"</w:t>
      </w:r>
      <w:r>
        <w:rPr>
          <w:rFonts w:hint="eastAsia"/>
        </w:rPr>
        <w:t>我是</w:t>
      </w:r>
      <w:r>
        <w:rPr>
          <w:rFonts w:hint="eastAsia"/>
        </w:rPr>
        <w:t>",@"Block"));</w:t>
      </w:r>
    </w:p>
    <w:p w14:paraId="2DDC5CA7" w14:textId="77777777" w:rsidR="000F0E92" w:rsidRDefault="000F0E92" w:rsidP="000F0E92">
      <w:pPr>
        <w:pStyle w:val="3"/>
      </w:pPr>
      <w:r>
        <w:lastRenderedPageBreak/>
        <w:t>Block</w:t>
      </w:r>
      <w:r>
        <w:rPr>
          <w:rFonts w:ascii="Baoli SC Regular" w:hAnsi="Baoli SC Regular" w:cs="Baoli SC Regular"/>
        </w:rPr>
        <w:t>结合</w:t>
      </w:r>
      <w:r>
        <w:t>typedef</w:t>
      </w:r>
      <w:r>
        <w:rPr>
          <w:rFonts w:ascii="Baoli SC Regular" w:hAnsi="Baoli SC Regular" w:cs="Baoli SC Regular"/>
        </w:rPr>
        <w:t>使用</w:t>
      </w:r>
    </w:p>
    <w:p w14:paraId="79DB3C05" w14:textId="77777777" w:rsidR="000F0E92" w:rsidRPr="000F0E92" w:rsidRDefault="000F0E92" w:rsidP="000F0E92">
      <w:r>
        <w:t>自己定义一个</w:t>
      </w:r>
      <w:r>
        <w:t>Block</w:t>
      </w:r>
      <w:r>
        <w:t>类型，用定义的类型去创建</w:t>
      </w:r>
      <w:r>
        <w:t>Block</w:t>
      </w:r>
      <w:r>
        <w:t>，更加简单便捷。</w:t>
      </w:r>
      <w:r>
        <w:br/>
      </w:r>
      <w:r>
        <w:t>这里举例一个</w:t>
      </w:r>
      <w:r>
        <w:t>Block</w:t>
      </w:r>
      <w:r>
        <w:t>回调修改上一下界面的背景颜色。</w:t>
      </w:r>
      <w:r>
        <w:br/>
        <w:t xml:space="preserve">ViewController1 </w:t>
      </w:r>
      <w:r>
        <w:t>控制器</w:t>
      </w:r>
      <w:r>
        <w:t>1</w:t>
      </w:r>
      <w:r>
        <w:t>，</w:t>
      </w:r>
      <w:r>
        <w:t xml:space="preserve">ViewController2 </w:t>
      </w:r>
      <w:r>
        <w:t>控制器</w:t>
      </w:r>
      <w:r>
        <w:t>2</w:t>
      </w:r>
      <w:r>
        <w:br/>
      </w:r>
      <w:r>
        <w:t>控制器</w:t>
      </w:r>
      <w:r>
        <w:t>1</w:t>
      </w:r>
      <w:r>
        <w:t>跳转到控制器</w:t>
      </w:r>
      <w:r>
        <w:t>2</w:t>
      </w:r>
      <w:r>
        <w:t>，然后在控制器</w:t>
      </w:r>
      <w:r>
        <w:t>2</w:t>
      </w:r>
      <w:r>
        <w:t>触发事件回调修改控制器</w:t>
      </w:r>
      <w:r>
        <w:t>1</w:t>
      </w:r>
      <w:r>
        <w:t>的背景颜色为红色。</w:t>
      </w:r>
    </w:p>
    <w:p w14:paraId="6A9A8559" w14:textId="77777777" w:rsidR="000F0E92" w:rsidRDefault="000F0E92" w:rsidP="000F0E92">
      <w:r>
        <w:t>ViewController2</w:t>
      </w:r>
      <w:r>
        <w:t>的实现</w:t>
      </w:r>
    </w:p>
    <w:p w14:paraId="44FA9926" w14:textId="77777777" w:rsidR="000F0E92" w:rsidRDefault="000F0E92" w:rsidP="000F0E92">
      <w:r w:rsidRPr="000F0E92">
        <w:t xml:space="preserve">#import &lt;UIKit/UIKit.h&gt; @interface ViewController2 : UIViewController /**  *  </w:t>
      </w:r>
      <w:r w:rsidRPr="000F0E92">
        <w:t>定义了一个</w:t>
      </w:r>
      <w:r w:rsidRPr="000F0E92">
        <w:t>changeColor</w:t>
      </w:r>
      <w:r w:rsidRPr="000F0E92">
        <w:t>的</w:t>
      </w:r>
      <w:r w:rsidRPr="000F0E92">
        <w:t>Block</w:t>
      </w:r>
      <w:r w:rsidRPr="000F0E92">
        <w:t>。这个</w:t>
      </w:r>
      <w:r w:rsidRPr="000F0E92">
        <w:t>changeColor</w:t>
      </w:r>
      <w:r w:rsidRPr="000F0E92">
        <w:t>必须带一个参数，这个参数的类型必须为</w:t>
      </w:r>
      <w:r w:rsidRPr="000F0E92">
        <w:t>id</w:t>
      </w:r>
      <w:r w:rsidRPr="000F0E92">
        <w:t>类型的</w:t>
      </w:r>
      <w:r w:rsidRPr="000F0E92">
        <w:t xml:space="preserve">  *  </w:t>
      </w:r>
      <w:r w:rsidRPr="000F0E92">
        <w:t>无返回值</w:t>
      </w:r>
      <w:r w:rsidRPr="000F0E92">
        <w:t xml:space="preserve">  *  @param id  */ typedef void(^changeColor)(id); /**  *  </w:t>
      </w:r>
      <w:r w:rsidRPr="000F0E92">
        <w:t>用上面定义的</w:t>
      </w:r>
      <w:r w:rsidRPr="000F0E92">
        <w:t>changeColor</w:t>
      </w:r>
      <w:r w:rsidRPr="000F0E92">
        <w:t>声明一个</w:t>
      </w:r>
      <w:r w:rsidRPr="000F0E92">
        <w:t>Block,</w:t>
      </w:r>
      <w:r w:rsidRPr="000F0E92">
        <w:t>声明的这个</w:t>
      </w:r>
      <w:r w:rsidRPr="000F0E92">
        <w:t>Block</w:t>
      </w:r>
      <w:r w:rsidRPr="000F0E92">
        <w:t>必须遵守声明的要求。</w:t>
      </w:r>
      <w:r w:rsidRPr="000F0E92">
        <w:t xml:space="preserve">  */ @property (nonatomic, copy) changeColor backgroundColor; @end</w:t>
      </w:r>
    </w:p>
    <w:p w14:paraId="5CD21D45" w14:textId="77777777" w:rsidR="000F0E92" w:rsidRDefault="000F0E92" w:rsidP="000F0E92">
      <w:r w:rsidRPr="000F0E92">
        <w:t>-(void)touchesBegan:(NSSet&lt;UITouch *&gt; *)touches withEvent:(UIEvent *)event{     //</w:t>
      </w:r>
      <w:r w:rsidRPr="000F0E92">
        <w:t>声明一个颜色</w:t>
      </w:r>
      <w:r w:rsidRPr="000F0E92">
        <w:t xml:space="preserve">     UIColor *color = [UIColor redColor];     //</w:t>
      </w:r>
      <w:r w:rsidRPr="000F0E92">
        <w:t>用刚刚声明的那个</w:t>
      </w:r>
      <w:r w:rsidRPr="000F0E92">
        <w:t>Block</w:t>
      </w:r>
      <w:r w:rsidRPr="000F0E92">
        <w:t>去回调修改上一界面的背景色</w:t>
      </w:r>
      <w:r w:rsidRPr="000F0E92">
        <w:t xml:space="preserve">     self.backgroundColor(color); }</w:t>
      </w:r>
    </w:p>
    <w:p w14:paraId="03B9D170" w14:textId="77777777" w:rsidR="000F0E92" w:rsidRDefault="000F0E92" w:rsidP="000F0E92">
      <w:r>
        <w:t>ViewController1</w:t>
      </w:r>
      <w:r>
        <w:t>的实现</w:t>
      </w:r>
    </w:p>
    <w:p w14:paraId="0AA46259" w14:textId="77777777" w:rsidR="000F0E92" w:rsidRDefault="000F0E92" w:rsidP="000F0E92">
      <w:r w:rsidRPr="000F0E92">
        <w:t xml:space="preserve">-(void)touchesBegan:(NSSet&lt;UITouch *&gt; *)touches withEvent:(UIEvent *)event{     ViewController2 *vc =[[ViewController2 alloc]init];     // </w:t>
      </w:r>
      <w:r w:rsidRPr="000F0E92">
        <w:t>回调修改颜色</w:t>
      </w:r>
      <w:r w:rsidRPr="000F0E92">
        <w:t xml:space="preserve">     vc.backgroundColor = ^(UIColor *color){         self.view.backgroundColor = color;     };     [self.navigationController pushViewController:vc animated:YES]; }</w:t>
      </w:r>
    </w:p>
    <w:p w14:paraId="006C3274" w14:textId="77777777" w:rsidR="007E6528" w:rsidRDefault="007E6528" w:rsidP="007E6528"/>
    <w:p w14:paraId="5B3FEAD4" w14:textId="3E20A43A" w:rsidR="00EA2321" w:rsidRDefault="00EA2321" w:rsidP="00807D5A">
      <w:pPr>
        <w:pStyle w:val="1"/>
      </w:pPr>
      <w:r>
        <w:rPr>
          <w:rFonts w:hint="eastAsia"/>
        </w:rPr>
        <w:t>内存管理</w:t>
      </w:r>
    </w:p>
    <w:p w14:paraId="05491D6A" w14:textId="34D59A19" w:rsidR="00EA2321" w:rsidRDefault="00EA2321" w:rsidP="00EA2321">
      <w:pPr>
        <w:pStyle w:val="2"/>
      </w:pPr>
      <w:r>
        <w:rPr>
          <w:rFonts w:hint="eastAsia"/>
        </w:rPr>
        <w:t>检测内存泄漏</w:t>
      </w:r>
    </w:p>
    <w:p w14:paraId="5E98BB5D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b/>
          <w:bCs/>
          <w:color w:val="434343"/>
          <w:kern w:val="0"/>
          <w:sz w:val="64"/>
          <w:szCs w:val="64"/>
        </w:rPr>
      </w:pPr>
      <w:r>
        <w:rPr>
          <w:rFonts w:ascii="Lucida Grande" w:hAnsi="Lucida Grande" w:cs="Lucida Grande"/>
          <w:b/>
          <w:bCs/>
          <w:color w:val="434343"/>
          <w:kern w:val="0"/>
          <w:sz w:val="64"/>
          <w:szCs w:val="64"/>
        </w:rPr>
        <w:t>Xcode</w:t>
      </w:r>
      <w:r>
        <w:rPr>
          <w:rFonts w:ascii="Lucida Grande" w:hAnsi="Lucida Grande" w:cs="Lucida Grande"/>
          <w:b/>
          <w:bCs/>
          <w:color w:val="434343"/>
          <w:kern w:val="0"/>
          <w:sz w:val="64"/>
          <w:szCs w:val="64"/>
        </w:rPr>
        <w:t>结合</w:t>
      </w:r>
      <w:r>
        <w:rPr>
          <w:rFonts w:ascii="Lucida Grande" w:hAnsi="Lucida Grande" w:cs="Lucida Grande"/>
          <w:b/>
          <w:bCs/>
          <w:color w:val="434343"/>
          <w:kern w:val="0"/>
          <w:sz w:val="64"/>
          <w:szCs w:val="64"/>
        </w:rPr>
        <w:t>Leaks</w:t>
      </w:r>
      <w:r>
        <w:rPr>
          <w:rFonts w:ascii="Lucida Grande" w:hAnsi="Lucida Grande" w:cs="Lucida Grande"/>
          <w:b/>
          <w:bCs/>
          <w:color w:val="434343"/>
          <w:kern w:val="0"/>
          <w:sz w:val="64"/>
          <w:szCs w:val="64"/>
        </w:rPr>
        <w:t>检测内存泄露</w:t>
      </w:r>
    </w:p>
    <w:p w14:paraId="2458D33A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434343"/>
          <w:kern w:val="0"/>
          <w:szCs w:val="28"/>
        </w:rPr>
      </w:pPr>
      <w:r>
        <w:rPr>
          <w:rFonts w:ascii="Lucida Grande" w:hAnsi="Lucida Grande" w:cs="Lucida Grande"/>
          <w:color w:val="878787"/>
          <w:kern w:val="0"/>
          <w:sz w:val="24"/>
        </w:rPr>
        <w:lastRenderedPageBreak/>
        <w:t>字数</w:t>
      </w:r>
      <w:r>
        <w:rPr>
          <w:rFonts w:ascii="Lucida Grande" w:hAnsi="Lucida Grande" w:cs="Lucida Grande"/>
          <w:color w:val="878787"/>
          <w:kern w:val="0"/>
          <w:sz w:val="24"/>
        </w:rPr>
        <w:t>329</w:t>
      </w:r>
      <w:r>
        <w:rPr>
          <w:rFonts w:ascii="Lucida Grande" w:hAnsi="Lucida Grande" w:cs="Lucida Grande"/>
          <w:color w:val="434343"/>
          <w:kern w:val="0"/>
          <w:szCs w:val="28"/>
        </w:rPr>
        <w:t xml:space="preserve"> </w:t>
      </w:r>
      <w:r>
        <w:rPr>
          <w:rFonts w:ascii="Lucida Grande" w:hAnsi="Lucida Grande" w:cs="Lucida Grande"/>
          <w:color w:val="878787"/>
          <w:kern w:val="0"/>
          <w:sz w:val="24"/>
        </w:rPr>
        <w:t>阅读</w:t>
      </w:r>
      <w:r>
        <w:rPr>
          <w:rFonts w:ascii="Lucida Grande" w:hAnsi="Lucida Grande" w:cs="Lucida Grande"/>
          <w:color w:val="878787"/>
          <w:kern w:val="0"/>
          <w:sz w:val="24"/>
        </w:rPr>
        <w:t>503</w:t>
      </w:r>
      <w:r>
        <w:rPr>
          <w:rFonts w:ascii="Lucida Grande" w:hAnsi="Lucida Grande" w:cs="Lucida Grande"/>
          <w:color w:val="434343"/>
          <w:kern w:val="0"/>
          <w:szCs w:val="28"/>
        </w:rPr>
        <w:t xml:space="preserve"> </w:t>
      </w:r>
      <w:r>
        <w:rPr>
          <w:rFonts w:ascii="Lucida Grande" w:hAnsi="Lucida Grande" w:cs="Lucida Grande"/>
          <w:color w:val="878787"/>
          <w:kern w:val="0"/>
          <w:sz w:val="24"/>
        </w:rPr>
        <w:t>评论</w:t>
      </w:r>
      <w:r>
        <w:rPr>
          <w:rFonts w:ascii="Lucida Grande" w:hAnsi="Lucida Grande" w:cs="Lucida Grande"/>
          <w:color w:val="878787"/>
          <w:kern w:val="0"/>
          <w:sz w:val="24"/>
        </w:rPr>
        <w:t>1</w:t>
      </w:r>
      <w:r>
        <w:rPr>
          <w:rFonts w:ascii="Lucida Grande" w:hAnsi="Lucida Grande" w:cs="Lucida Grande"/>
          <w:color w:val="434343"/>
          <w:kern w:val="0"/>
          <w:szCs w:val="28"/>
        </w:rPr>
        <w:t xml:space="preserve"> </w:t>
      </w:r>
      <w:r>
        <w:rPr>
          <w:rFonts w:ascii="Lucida Grande" w:hAnsi="Lucida Grande" w:cs="Lucida Grande"/>
          <w:color w:val="878787"/>
          <w:kern w:val="0"/>
          <w:sz w:val="24"/>
        </w:rPr>
        <w:t>喜欢</w:t>
      </w:r>
      <w:r>
        <w:rPr>
          <w:rFonts w:ascii="Lucida Grande" w:hAnsi="Lucida Grande" w:cs="Lucida Grande"/>
          <w:color w:val="878787"/>
          <w:kern w:val="0"/>
          <w:sz w:val="24"/>
        </w:rPr>
        <w:t>18</w:t>
      </w:r>
    </w:p>
    <w:p w14:paraId="7EAC15E2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434343"/>
          <w:kern w:val="0"/>
          <w:szCs w:val="28"/>
        </w:rPr>
        <w:t>Collection/Bookmark/Share for width under 768px</w:t>
      </w:r>
    </w:p>
    <w:p w14:paraId="2AD079B0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b/>
          <w:bCs/>
          <w:color w:val="232323"/>
          <w:kern w:val="0"/>
          <w:sz w:val="36"/>
          <w:szCs w:val="36"/>
        </w:rPr>
      </w:pPr>
      <w:r>
        <w:rPr>
          <w:rFonts w:ascii="Lucida Grande" w:hAnsi="Lucida Grande" w:cs="Lucida Grande"/>
          <w:b/>
          <w:bCs/>
          <w:color w:val="232323"/>
          <w:kern w:val="0"/>
          <w:sz w:val="36"/>
          <w:szCs w:val="36"/>
        </w:rPr>
        <w:t>内存很重要！内存很重要！内存很重要！</w:t>
      </w:r>
    </w:p>
    <w:p w14:paraId="1AD90EB6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重要的事情要说三遍。虽然现在项目大多数是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ARC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模式，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Xcode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会帮我们管理内存，但并不意味着这样就不会存在内存泄露的现象。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Xcode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里面有一个工具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Instruments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，这个工具可以检测项目的性能。</w:t>
      </w:r>
    </w:p>
    <w:p w14:paraId="14161152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  <w:t>Xcode</w:t>
      </w:r>
      <w:r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  <w:t>结合</w:t>
      </w:r>
      <w:r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  <w:t>Leaks</w:t>
      </w:r>
      <w:r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  <w:t>检测内存泄露代码</w:t>
      </w:r>
    </w:p>
    <w:p w14:paraId="2DA328EB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 xml:space="preserve">1.command+i 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开启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 xml:space="preserve"> Instruments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工具</w:t>
      </w:r>
    </w:p>
    <w:p w14:paraId="676586B3" w14:textId="071201F8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drawing>
          <wp:inline distT="0" distB="0" distL="0" distR="0" wp14:anchorId="59ECC8D1" wp14:editId="1B96E669">
            <wp:extent cx="2106930" cy="5302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7E3C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t>启动</w:t>
      </w:r>
      <w:r>
        <w:rPr>
          <w:rFonts w:ascii="Lucida Grande" w:hAnsi="Lucida Grande" w:cs="Lucida Grande"/>
          <w:color w:val="878787"/>
          <w:kern w:val="0"/>
          <w:sz w:val="26"/>
          <w:szCs w:val="26"/>
        </w:rPr>
        <w:t>.png</w:t>
      </w:r>
    </w:p>
    <w:p w14:paraId="7E108B46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5BBC0792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2.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选择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Leaks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，点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choose</w:t>
      </w:r>
    </w:p>
    <w:p w14:paraId="577B51B7" w14:textId="23D961AE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lastRenderedPageBreak/>
        <w:drawing>
          <wp:inline distT="0" distB="0" distL="0" distR="0" wp14:anchorId="6BE0DE8D" wp14:editId="6A7EF712">
            <wp:extent cx="9780270" cy="79381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27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C5FA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t>Leaks.png</w:t>
      </w:r>
    </w:p>
    <w:p w14:paraId="1F89E243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07B9E109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3.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选择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Leaks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，然后在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Leaks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那里选择</w:t>
      </w:r>
      <w:r>
        <w:rPr>
          <w:rFonts w:ascii="Lucida Grande" w:hAnsi="Lucida Grande" w:cs="Lucida Grande"/>
          <w:b/>
          <w:bCs/>
          <w:color w:val="232323"/>
          <w:kern w:val="0"/>
          <w:sz w:val="32"/>
          <w:szCs w:val="32"/>
        </w:rPr>
        <w:t>Call Tree</w:t>
      </w:r>
    </w:p>
    <w:p w14:paraId="00FACEB2" w14:textId="746C9E8B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lastRenderedPageBreak/>
        <w:drawing>
          <wp:inline distT="0" distB="0" distL="0" distR="0" wp14:anchorId="2CC6C541" wp14:editId="5CE265EA">
            <wp:extent cx="15571470" cy="987298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470" cy="98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2D86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lastRenderedPageBreak/>
        <w:t>xxxx.png</w:t>
      </w:r>
    </w:p>
    <w:p w14:paraId="7057439F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5ECA1D37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4.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选择好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 xml:space="preserve">Call Tree 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之后选择设置，长得和齿轮一样</w:t>
      </w:r>
    </w:p>
    <w:p w14:paraId="0ACF9F2D" w14:textId="341FC713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drawing>
          <wp:inline distT="0" distB="0" distL="0" distR="0" wp14:anchorId="608A162B" wp14:editId="35525F53">
            <wp:extent cx="15478760" cy="66395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760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2CCE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t>xxxxx.png</w:t>
      </w:r>
    </w:p>
    <w:p w14:paraId="3935C22A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5E668B3D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把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 xml:space="preserve">Invert Call Tree 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和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 xml:space="preserve"> Hide system Libraries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勾选</w:t>
      </w:r>
    </w:p>
    <w:p w14:paraId="1EF89607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5.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最后点左上角的红点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Record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，你就会发现模拟器启动了，然后随便你操作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app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。如果出现了红色的叉叉，就说明存在内存泄露。</w:t>
      </w:r>
    </w:p>
    <w:p w14:paraId="41A04F7A" w14:textId="26F97E6F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lastRenderedPageBreak/>
        <w:drawing>
          <wp:inline distT="0" distB="0" distL="0" distR="0" wp14:anchorId="2C815B5F" wp14:editId="4F48628C">
            <wp:extent cx="15571470" cy="98729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470" cy="98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D95B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lastRenderedPageBreak/>
        <w:t>Bug.png</w:t>
      </w:r>
    </w:p>
    <w:p w14:paraId="67405052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295658F2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6.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选中红色叉叉的区域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,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在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Details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里面就可以知道泄露的代码具体在哪一行。双击那段代码就可以去到泄露的位置。</w:t>
      </w:r>
    </w:p>
    <w:p w14:paraId="709EF8C1" w14:textId="35D284AC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drawing>
          <wp:inline distT="0" distB="0" distL="0" distR="0" wp14:anchorId="799B06A1" wp14:editId="42403F8B">
            <wp:extent cx="11038840" cy="5751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884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F0D6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t>findBug.png</w:t>
      </w:r>
    </w:p>
    <w:p w14:paraId="01590ACD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500011C5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7.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找到泄露的代码，也可以一直点进去看。</w:t>
      </w:r>
    </w:p>
    <w:p w14:paraId="2DB68E5B" w14:textId="78E7592D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lastRenderedPageBreak/>
        <w:drawing>
          <wp:inline distT="0" distB="0" distL="0" distR="0" wp14:anchorId="4B5A3464" wp14:editId="7D8881C5">
            <wp:extent cx="15571470" cy="98729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470" cy="98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0B8E" w14:textId="77777777" w:rsidR="00EA2321" w:rsidRDefault="00EA2321" w:rsidP="00EA2321">
      <w:pPr>
        <w:widowControl/>
        <w:autoSpaceDE w:val="0"/>
        <w:autoSpaceDN w:val="0"/>
        <w:adjustRightInd w:val="0"/>
        <w:jc w:val="center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878787"/>
          <w:kern w:val="0"/>
          <w:sz w:val="26"/>
          <w:szCs w:val="26"/>
        </w:rPr>
        <w:lastRenderedPageBreak/>
        <w:t>Bug11.png</w:t>
      </w:r>
    </w:p>
    <w:p w14:paraId="7E481FE6" w14:textId="77777777" w:rsidR="00EA2321" w:rsidRDefault="00EA2321" w:rsidP="00EA2321">
      <w:pPr>
        <w:widowControl/>
        <w:autoSpaceDE w:val="0"/>
        <w:autoSpaceDN w:val="0"/>
        <w:adjustRightInd w:val="0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2FFCA82D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t>8.</w:t>
      </w:r>
      <w:r>
        <w:rPr>
          <w:rFonts w:ascii="Lucida Grande" w:hAnsi="Lucida Grande" w:cs="Lucida Grande"/>
          <w:color w:val="232323"/>
          <w:kern w:val="0"/>
          <w:sz w:val="32"/>
          <w:szCs w:val="32"/>
        </w:rPr>
        <w:t>结束啦，找到泄露的地方，那就改去咯。</w:t>
      </w:r>
    </w:p>
    <w:p w14:paraId="58E246EE" w14:textId="77777777" w:rsidR="00EA2321" w:rsidRDefault="00EA2321" w:rsidP="00EA2321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32323"/>
          <w:kern w:val="0"/>
          <w:sz w:val="32"/>
          <w:szCs w:val="32"/>
        </w:rPr>
      </w:pPr>
    </w:p>
    <w:p w14:paraId="56E7B3B7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内存管理</w:t>
      </w:r>
    </w:p>
    <w:p w14:paraId="11E653C4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堆：需要手动释放。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栈：系统自动管理。</w:t>
      </w:r>
    </w:p>
    <w:p w14:paraId="4C284957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所谓内存管理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,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就是对内存进行管理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,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涉及的操作有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:</w:t>
      </w:r>
    </w:p>
    <w:p w14:paraId="40925EDB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分配内存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: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比如创建一个对象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会增加内存占用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清除内存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: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比如销毁一个对象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能减小内存占用</w:t>
      </w:r>
    </w:p>
    <w:p w14:paraId="4A4DBFA4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内存管理的管理范围</w:t>
      </w:r>
    </w:p>
    <w:p w14:paraId="23BDC661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任何继承了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NSObject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对其他非对象类型无效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(int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char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float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double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struct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enum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等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</w:p>
    <w:p w14:paraId="42703BDF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只有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OC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对象才需要进行内存管理的本质原因</w:t>
      </w:r>
    </w:p>
    <w:p w14:paraId="66B5C289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对象存放于堆里面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基础类型一般放在栈里面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栈内存会被系统自动回收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</w:p>
    <w:p w14:paraId="65F4EA84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引用计数器的常见操作</w:t>
      </w:r>
    </w:p>
    <w:p w14:paraId="7FD5C79B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给对象发送一条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消息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可以使引用计数器值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+1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方法返回对象本身）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给对象发送一条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消息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可以使引用计数器值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-1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给对象发送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retainCount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消息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可以获得当前的引用计数器值</w:t>
      </w:r>
    </w:p>
    <w:p w14:paraId="4757769A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lastRenderedPageBreak/>
        <w:t>需要注意的是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: release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并不代表销毁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\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回收对象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,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仅仅是计数器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-1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。</w:t>
      </w:r>
    </w:p>
    <w:p w14:paraId="016DBE00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空指针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\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野指针</w:t>
      </w:r>
    </w:p>
    <w:p w14:paraId="6A1EC77C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僵尸对象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已经被销毁的对象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不能再使用的对象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</w:p>
    <w:p w14:paraId="39D7D6CF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野指针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指向僵尸对象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不可用内存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的指针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给野指针发消息会报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EXC_BAD_ACCESS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错误</w:t>
      </w:r>
    </w:p>
    <w:p w14:paraId="2858A4AF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空指针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没有指向存储空间的指针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里面存的是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nil,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也就是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0)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给空指针发消息是没有任何反应的。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为了避免野指针错误的常见办法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在对象被销毁之后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将指向对象的指针变为空指针</w:t>
      </w:r>
    </w:p>
    <w:p w14:paraId="6BB28D1C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delloc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方法注意细节</w:t>
      </w:r>
    </w:p>
    <w:p w14:paraId="3BDC6C93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当一个对象的引用计数器值为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0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时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这个对象即将被销毁，其占用的内存被系统回收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系统会自动给对象发送一条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消息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因此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从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方法有没有被调用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就可以判断出对象是否被销毁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方法的重写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一般会重写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在这里释放相关资源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就是对象的遗言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一旦重写了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就必须调用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[super dealloc],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并且放在最后面调用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使用注意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不能直接调用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方法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lastRenderedPageBreak/>
        <w:t>一旦对象被回收了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它占用的内存就不再可用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坚持使用会导致程序崩溃（野指针错误）</w:t>
      </w:r>
    </w:p>
    <w:p w14:paraId="123E118E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Xcode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开启僵尸对象的监控</w:t>
      </w:r>
    </w:p>
    <w:p w14:paraId="7234395E" w14:textId="4149A1A3" w:rsidR="00EA2321" w:rsidRPr="00CA3FA7" w:rsidRDefault="00EA2321" w:rsidP="00EA2321">
      <w:pPr>
        <w:rPr>
          <w:rFonts w:ascii="Lucida Grande" w:hAnsi="Lucida Grande" w:cs="Lucida Grande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noProof/>
          <w:color w:val="232323"/>
          <w:kern w:val="0"/>
          <w:sz w:val="32"/>
          <w:szCs w:val="32"/>
        </w:rPr>
        <w:drawing>
          <wp:inline distT="0" distB="0" distL="0" distR="0" wp14:anchorId="10C17B2E" wp14:editId="4EAC4115">
            <wp:extent cx="11359515" cy="5638800"/>
            <wp:effectExtent l="0" t="0" r="0" b="0"/>
            <wp:docPr id="62" name="图片 62" descr="http://upload-images.jianshu.io/upload_images/1027569-a0511a13a46149f5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upload-images.jianshu.io/upload_images/1027569-a0511a13a46149f5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951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C19C" w14:textId="77777777" w:rsidR="00EA2321" w:rsidRPr="00CA3FA7" w:rsidRDefault="00EA2321" w:rsidP="00EA2321">
      <w:pPr>
        <w:rPr>
          <w:rFonts w:ascii="Lucida Grande" w:hAnsi="Lucida Grande" w:cs="Lucida Grande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kern w:val="0"/>
          <w:sz w:val="32"/>
          <w:szCs w:val="32"/>
        </w:rPr>
        <w:t>截图</w:t>
      </w:r>
      <w:r w:rsidRPr="00CA3FA7">
        <w:rPr>
          <w:rFonts w:ascii="Lucida Grande" w:hAnsi="Lucida Grande" w:cs="Lucida Grande"/>
          <w:color w:val="232323"/>
          <w:kern w:val="0"/>
          <w:sz w:val="32"/>
          <w:szCs w:val="32"/>
        </w:rPr>
        <w:t>1.png</w:t>
      </w:r>
    </w:p>
    <w:p w14:paraId="37D55E41" w14:textId="77777777" w:rsidR="00EA2321" w:rsidRPr="00CA3FA7" w:rsidRDefault="006769B8" w:rsidP="00EA2321">
      <w:pPr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pict w14:anchorId="699F3FB1">
          <v:rect id="_x0000_i1025" style="width:0;height:1.5pt" o:hralign="center" o:hrstd="t" o:hr="t" fillcolor="#aaa" stroked="f"/>
        </w:pict>
      </w:r>
    </w:p>
    <w:p w14:paraId="0F8DC2A0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苹果官方规定的内存管理原则</w:t>
      </w:r>
    </w:p>
    <w:p w14:paraId="4C7033E3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谁创建谁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release: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如果你通过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new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或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[mutable]copy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来创建一个对象，那么你必须调用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或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autorelease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lastRenderedPageBreak/>
        <w:t>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谁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release: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只要你调用了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，就必须调用一次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总结一下就是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有加就有减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曾经让对象的计数器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+1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，就必须在最后让对象计数器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-1</w:t>
      </w:r>
    </w:p>
    <w:p w14:paraId="07837B69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set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方法的内存管理</w:t>
      </w:r>
    </w:p>
    <w:p w14:paraId="5A222CDB" w14:textId="77777777" w:rsidR="00EA2321" w:rsidRPr="00CA3FA7" w:rsidRDefault="00EA2321" w:rsidP="00EA2321">
      <w:pPr>
        <w:pStyle w:val="HTML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- (void)setCar:(Car*)car {    if(car!= _car)    {         //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对当前正在使用的车（旧车）做一次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release         [_car release];          //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对新车做一次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操作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            _car=[car retain];    } }</w:t>
      </w:r>
    </w:p>
    <w:p w14:paraId="6C1FB2DC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dealloc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方法内存管理</w:t>
      </w:r>
    </w:p>
    <w:p w14:paraId="171D91F1" w14:textId="77777777" w:rsidR="00EA2321" w:rsidRPr="00CA3FA7" w:rsidRDefault="00EA2321" w:rsidP="00EA2321">
      <w:pPr>
        <w:pStyle w:val="HTML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- (void)dealloc {      //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当人不在了，代表不用车了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     //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对车做一次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操作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   [_car release];       //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调用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方法时候一定要调用父类的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dealloc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的方法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   [super dealloc]; }</w:t>
      </w:r>
    </w:p>
    <w:p w14:paraId="6474934E" w14:textId="77777777" w:rsidR="00EA2321" w:rsidRPr="00CA3FA7" w:rsidRDefault="006769B8" w:rsidP="00EA2321">
      <w:pPr>
        <w:rPr>
          <w:rFonts w:ascii="Lucida Grande" w:hAnsi="Lucida Grande" w:cs="Lucida Grande"/>
          <w:color w:val="232323"/>
          <w:kern w:val="0"/>
          <w:sz w:val="32"/>
          <w:szCs w:val="32"/>
        </w:rPr>
      </w:pPr>
      <w:r>
        <w:rPr>
          <w:rFonts w:ascii="Lucida Grande" w:hAnsi="Lucida Grande" w:cs="Lucida Grande"/>
          <w:color w:val="232323"/>
          <w:kern w:val="0"/>
          <w:sz w:val="32"/>
          <w:szCs w:val="32"/>
        </w:rPr>
        <w:pict w14:anchorId="1D5B6969">
          <v:rect id="_x0000_i1026" style="width:0;height:1.5pt" o:hralign="center" o:hrstd="t" o:hr="t" fillcolor="#aaa" stroked="f"/>
        </w:pict>
      </w:r>
    </w:p>
    <w:p w14:paraId="6743FF7C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@property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参数修饰</w:t>
      </w:r>
    </w:p>
    <w:p w14:paraId="36AD2452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控制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set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方法的内存管理</w:t>
      </w:r>
    </w:p>
    <w:p w14:paraId="2B572353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旧值，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新值（用于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对象）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assign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：直接赋值，不做任何内存管理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默认，用于非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OC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对象类型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)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copy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release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旧值，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copy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新值（一般用于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NSString*,block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）</w:t>
      </w:r>
    </w:p>
    <w:p w14:paraId="48F2F035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控制需不需生成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set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</w:t>
      </w:r>
    </w:p>
    <w:p w14:paraId="2AF5FEEA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readwrite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：同时生成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set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get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方法（默认）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readonly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：只会生成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get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</w:t>
      </w:r>
    </w:p>
    <w:p w14:paraId="3A4132CC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lastRenderedPageBreak/>
        <w:t>多线程管理</w:t>
      </w:r>
    </w:p>
    <w:p w14:paraId="72468323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atomic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：性能低（默认）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nonatomic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：性能高</w:t>
      </w:r>
    </w:p>
    <w:p w14:paraId="1621DD6A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控制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set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方法和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get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方法的名称</w:t>
      </w:r>
    </w:p>
    <w:p w14:paraId="2C37DD30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setter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：设置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set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方法的名称，一定有个冒号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: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getter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：设置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get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方法的名称</w:t>
      </w:r>
    </w:p>
    <w:p w14:paraId="762D3E52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强引用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strong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与弱引用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weak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的广义区别：</w:t>
      </w:r>
    </w:p>
    <w:p w14:paraId="40BCBF5C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强引用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strong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也就是我们通常所讲的引用，其存亡直接决定了所指对象的存亡。如果不存在指向一个对象的引用，并且此对象不再显示列表中，则此对象会被从内存中释放。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弱引用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weak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除了不决定对象的存亡外，其他与强引用相同。即使一个对象被持有无数个若引用，只要没有强引用指向他，那麽其还是会被清除。没办法，还是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“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强哥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”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有面子。</w:t>
      </w:r>
    </w:p>
    <w:p w14:paraId="2405F1BC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简单讲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strong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等同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ARC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时候用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strong,MRC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时候用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return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>weak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比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assign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多了一个功能，当对象消失后自动把指针变成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nil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，好处不言而喻。所以，我觉得在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delegate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时候用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weak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会好过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assign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。</w:t>
      </w:r>
    </w:p>
    <w:p w14:paraId="13176D73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至于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block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的话，就要结合考虑。（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weak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，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copy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，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assign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）这三个结合情况，在下一篇的介绍。</w:t>
      </w:r>
    </w:p>
    <w:p w14:paraId="04CE9871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__weak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,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__strong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,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__unsafe_unretained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 xml:space="preserve"> __autoreleasing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用来修饰变量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.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(__strong)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是缺省的关键词。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(__weak)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声明了一个可以自动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nil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化的弱引用。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(__unsafe_unretained)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声明一个弱应用，但是不会自动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nil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化，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lastRenderedPageBreak/>
        <w:t>也就是说，如果所指向的内存区域被释放了，这个指针就是一个野指针了。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  <w:t xml:space="preserve">(__autoreleasing)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用来修饰一个函数的参数，这个参数会在函数返回的时候被自动释放。</w:t>
      </w:r>
    </w:p>
    <w:p w14:paraId="04BADB5B" w14:textId="77777777" w:rsidR="00EA2321" w:rsidRPr="00CA3FA7" w:rsidRDefault="00EA2321" w:rsidP="00EA2321">
      <w:pPr>
        <w:pStyle w:val="6"/>
        <w:rPr>
          <w:rFonts w:ascii="Lucida Grande" w:eastAsiaTheme="minorEastAsia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eastAsiaTheme="minorEastAsia" w:hAnsi="Lucida Grande" w:cs="Lucida Grande"/>
          <w:b w:val="0"/>
          <w:bCs w:val="0"/>
          <w:color w:val="232323"/>
          <w:kern w:val="0"/>
          <w:sz w:val="32"/>
          <w:szCs w:val="32"/>
        </w:rPr>
        <w:t>@class</w:t>
      </w:r>
      <w:r w:rsidRPr="00CA3FA7">
        <w:rPr>
          <w:rFonts w:ascii="Lucida Grande" w:eastAsiaTheme="minorEastAsia" w:hAnsi="Lucida Grande" w:cs="Lucida Grande"/>
          <w:b w:val="0"/>
          <w:bCs w:val="0"/>
          <w:color w:val="232323"/>
          <w:kern w:val="0"/>
          <w:sz w:val="32"/>
          <w:szCs w:val="32"/>
        </w:rPr>
        <w:t>和</w:t>
      </w:r>
      <w:r w:rsidRPr="00CA3FA7">
        <w:rPr>
          <w:rFonts w:ascii="Lucida Grande" w:eastAsiaTheme="minorEastAsia" w:hAnsi="Lucida Grande" w:cs="Lucida Grande"/>
          <w:b w:val="0"/>
          <w:bCs w:val="0"/>
          <w:color w:val="232323"/>
          <w:kern w:val="0"/>
          <w:sz w:val="32"/>
          <w:szCs w:val="32"/>
        </w:rPr>
        <w:t>#import</w:t>
      </w:r>
      <w:r w:rsidRPr="00CA3FA7">
        <w:rPr>
          <w:rFonts w:ascii="Lucida Grande" w:eastAsiaTheme="minorEastAsia" w:hAnsi="Lucida Grande" w:cs="Lucida Grande"/>
          <w:b w:val="0"/>
          <w:bCs w:val="0"/>
          <w:color w:val="232323"/>
          <w:kern w:val="0"/>
          <w:sz w:val="32"/>
          <w:szCs w:val="32"/>
        </w:rPr>
        <w:t>的区别</w:t>
      </w:r>
    </w:p>
    <w:p w14:paraId="0F7DDD4C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作用上的区别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#import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会包含引用类的所有信息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(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内容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),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包括引用类的变量和方法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@class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仅仅是告诉编译器有这么一个类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具体这个类里有什么信息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,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完全不知道。</w:t>
      </w:r>
    </w:p>
    <w:p w14:paraId="6A9F58AA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效率上的区别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如果有上百个头文件都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#import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了同一个文件，或者这些文件依次被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#import,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那么一旦最开始的头文件稍有改动，后面引用到这个文件的所有类都需要重新编译一遍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,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编译效率非常低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相对来讲，使用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@class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方式就不会出现这种问题了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</w:t>
      </w:r>
    </w:p>
    <w:p w14:paraId="7E196A77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MRC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循环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retian</w:t>
      </w:r>
    </w:p>
    <w:p w14:paraId="301648F9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循环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的场景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比如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B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B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了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</w:t>
      </w:r>
    </w:p>
    <w:p w14:paraId="61FA481B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循环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的弊端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这样会导致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B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对象永远无法释放</w:t>
      </w:r>
    </w:p>
    <w:p w14:paraId="59AD10DE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color w:val="232323"/>
          <w:sz w:val="32"/>
          <w:szCs w:val="32"/>
        </w:rPr>
        <w:t>循环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的解决方案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当两端互相引用时，应该一端用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retain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、一端用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assign</w:t>
      </w:r>
    </w:p>
    <w:p w14:paraId="5F6D056A" w14:textId="77777777" w:rsidR="00EA2321" w:rsidRPr="00CA3FA7" w:rsidRDefault="00EA2321" w:rsidP="00EA2321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同理，在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ARC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下，如果两个对象相互引用，并且用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strong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修饰，那两个对象都无法释放。解决方案：其中一个对象用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weak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修饰，一个用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strong</w:t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修饰。那就可以让两个对象都可以释放。</w:t>
      </w:r>
    </w:p>
    <w:p w14:paraId="74759B81" w14:textId="77777777" w:rsidR="00EA2321" w:rsidRPr="00CA3FA7" w:rsidRDefault="00EA2321" w:rsidP="00EA2321">
      <w:pPr>
        <w:pStyle w:val="5"/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</w:pP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lastRenderedPageBreak/>
        <w:t xml:space="preserve">nil Nil NULL NSNull </w:t>
      </w:r>
      <w:r w:rsidRPr="00CA3FA7">
        <w:rPr>
          <w:rFonts w:ascii="Lucida Grande" w:hAnsi="Lucida Grande" w:cs="Lucida Grande"/>
          <w:b w:val="0"/>
          <w:bCs w:val="0"/>
          <w:color w:val="232323"/>
          <w:kern w:val="0"/>
          <w:sz w:val="32"/>
          <w:szCs w:val="32"/>
        </w:rPr>
        <w:t>之间的区别</w:t>
      </w:r>
    </w:p>
    <w:p w14:paraId="7BC80F5E" w14:textId="1954A7F0" w:rsidR="00EA2321" w:rsidRPr="00CA3FA7" w:rsidRDefault="00EA2321" w:rsidP="00CA3FA7">
      <w:pPr>
        <w:pStyle w:val="af"/>
        <w:rPr>
          <w:rFonts w:ascii="Lucida Grande" w:hAnsi="Lucida Grande" w:cs="Lucida Grande"/>
          <w:color w:val="232323"/>
          <w:sz w:val="32"/>
          <w:szCs w:val="32"/>
        </w:rPr>
      </w:pP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nil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是对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objective c id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对象赋空值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Nil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: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表示对类进行赋空值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NULL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: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用于对非对象指针赋空值，比如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C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指针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br/>
      </w:r>
      <w:r w:rsidRPr="00CA3FA7">
        <w:rPr>
          <w:rFonts w:ascii="Lucida Grande" w:hAnsi="Lucida Grande" w:cs="Lucida Grande"/>
          <w:b/>
          <w:bCs/>
          <w:color w:val="232323"/>
          <w:sz w:val="32"/>
          <w:szCs w:val="32"/>
        </w:rPr>
        <w:t>NSNull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 xml:space="preserve"> 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对于像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NSArray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这样的类型，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nil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或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NULL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不能做为加到其中的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Object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，如果定义了一个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NSArray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，为其分配了内存，又想设置其中的内容为空，则可以用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[NSNULL null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】返回的对象来初始化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NSArray</w:t>
      </w:r>
      <w:r w:rsidRPr="00CA3FA7">
        <w:rPr>
          <w:rFonts w:ascii="Lucida Grande" w:hAnsi="Lucida Grande" w:cs="Lucida Grande"/>
          <w:color w:val="232323"/>
          <w:sz w:val="32"/>
          <w:szCs w:val="32"/>
        </w:rPr>
        <w:t>中的内容</w:t>
      </w:r>
    </w:p>
    <w:p w14:paraId="0185768B" w14:textId="77777777" w:rsidR="00EA2321" w:rsidRPr="00EA2321" w:rsidRDefault="00EA2321" w:rsidP="00EA2321"/>
    <w:p w14:paraId="52DF242A" w14:textId="7205745D" w:rsidR="00807D5A" w:rsidRDefault="00807D5A" w:rsidP="00807D5A">
      <w:pPr>
        <w:pStyle w:val="1"/>
      </w:pPr>
      <w:r>
        <w:rPr>
          <w:rFonts w:hint="eastAsia"/>
        </w:rPr>
        <w:t>数据结构</w:t>
      </w:r>
    </w:p>
    <w:p w14:paraId="564E18DB" w14:textId="4F3F3F25" w:rsidR="00807D5A" w:rsidRDefault="00807D5A" w:rsidP="00807D5A">
      <w:pPr>
        <w:pStyle w:val="1"/>
      </w:pPr>
      <w:r>
        <w:rPr>
          <w:rFonts w:hint="eastAsia"/>
        </w:rPr>
        <w:t>设计模式</w:t>
      </w:r>
    </w:p>
    <w:p w14:paraId="55E517AB" w14:textId="50C9ED29" w:rsidR="00835DC1" w:rsidRDefault="00835DC1" w:rsidP="00835DC1">
      <w:pPr>
        <w:pStyle w:val="2"/>
      </w:pPr>
      <w:r>
        <w:rPr>
          <w:rFonts w:hint="eastAsia"/>
        </w:rPr>
        <w:t>设计原则</w:t>
      </w:r>
    </w:p>
    <w:p w14:paraId="1AE7FAB6" w14:textId="196533D6" w:rsidR="00835DC1" w:rsidRDefault="00835DC1" w:rsidP="00BB557A">
      <w:pPr>
        <w:pStyle w:val="3"/>
      </w:pPr>
      <w:r>
        <w:rPr>
          <w:rFonts w:hint="eastAsia"/>
        </w:rPr>
        <w:t>单一职责原则</w:t>
      </w:r>
    </w:p>
    <w:p w14:paraId="7B229E87" w14:textId="7E0B77CA" w:rsidR="0031733C" w:rsidRDefault="0031733C" w:rsidP="00835DC1">
      <w:r>
        <w:rPr>
          <w:rFonts w:hint="eastAsia"/>
        </w:rPr>
        <w:tab/>
      </w:r>
      <w:r>
        <w:rPr>
          <w:rFonts w:hint="eastAsia"/>
        </w:rPr>
        <w:t>一个类只负责一个功能领域中相应的职责</w:t>
      </w:r>
    </w:p>
    <w:p w14:paraId="4C52CEB9" w14:textId="1FD17DF4" w:rsidR="0031733C" w:rsidRDefault="0031733C" w:rsidP="00BB557A">
      <w:pPr>
        <w:pStyle w:val="3"/>
      </w:pPr>
      <w:r>
        <w:rPr>
          <w:rFonts w:hint="eastAsia"/>
        </w:rPr>
        <w:t>开闭原则</w:t>
      </w:r>
    </w:p>
    <w:p w14:paraId="42D9BEF3" w14:textId="244D7957" w:rsidR="0031733C" w:rsidRDefault="0031733C" w:rsidP="00835DC1">
      <w:r>
        <w:rPr>
          <w:rFonts w:hint="eastAsia"/>
        </w:rPr>
        <w:tab/>
      </w:r>
      <w:r>
        <w:rPr>
          <w:rFonts w:hint="eastAsia"/>
        </w:rPr>
        <w:t>一个类或者软件实体尽量实现对扩展开发，对修改关闭</w:t>
      </w:r>
    </w:p>
    <w:p w14:paraId="5A825E59" w14:textId="186AA7B7" w:rsidR="00835DC1" w:rsidRDefault="00835DC1" w:rsidP="00BB557A">
      <w:pPr>
        <w:pStyle w:val="3"/>
      </w:pPr>
      <w:r>
        <w:rPr>
          <w:rFonts w:hint="eastAsia"/>
        </w:rPr>
        <w:t>里氏代换</w:t>
      </w:r>
    </w:p>
    <w:p w14:paraId="3EB8F089" w14:textId="46CFE6DD" w:rsidR="003444F2" w:rsidRDefault="003444F2" w:rsidP="00835DC1">
      <w:r>
        <w:rPr>
          <w:rFonts w:hint="eastAsia"/>
        </w:rPr>
        <w:tab/>
      </w:r>
      <w:r>
        <w:rPr>
          <w:rFonts w:hint="eastAsia"/>
        </w:rPr>
        <w:t>所有引用基类（父类）的地方，都能够使用子类的对象</w:t>
      </w:r>
    </w:p>
    <w:p w14:paraId="1CE17EFF" w14:textId="7DD208F7" w:rsidR="0031733C" w:rsidRDefault="0031733C" w:rsidP="00BB557A">
      <w:pPr>
        <w:pStyle w:val="3"/>
      </w:pPr>
      <w:r>
        <w:rPr>
          <w:rFonts w:hint="eastAsia"/>
        </w:rPr>
        <w:lastRenderedPageBreak/>
        <w:t>依赖倒转</w:t>
      </w:r>
    </w:p>
    <w:p w14:paraId="259A5E3F" w14:textId="7C478902" w:rsidR="00616788" w:rsidRDefault="00616788" w:rsidP="00835DC1">
      <w:r>
        <w:rPr>
          <w:rFonts w:hint="eastAsia"/>
        </w:rPr>
        <w:tab/>
      </w:r>
      <w:r>
        <w:rPr>
          <w:rFonts w:hint="eastAsia"/>
        </w:rPr>
        <w:t>具体依赖抽象，而不是抽象依赖具体</w:t>
      </w:r>
      <w:r w:rsidR="00BB557A">
        <w:rPr>
          <w:rFonts w:hint="eastAsia"/>
        </w:rPr>
        <w:t>。</w:t>
      </w:r>
    </w:p>
    <w:p w14:paraId="7DAEEE07" w14:textId="3AEE7DF3" w:rsidR="003444F2" w:rsidRDefault="003444F2" w:rsidP="00835DC1">
      <w:r>
        <w:rPr>
          <w:rFonts w:hint="eastAsia"/>
        </w:rPr>
        <w:tab/>
      </w:r>
    </w:p>
    <w:p w14:paraId="2BE8E20E" w14:textId="14F03AE8" w:rsidR="0031733C" w:rsidRDefault="0031733C" w:rsidP="00BB557A">
      <w:pPr>
        <w:pStyle w:val="3"/>
      </w:pPr>
      <w:r>
        <w:rPr>
          <w:rFonts w:hint="eastAsia"/>
        </w:rPr>
        <w:t>接口隔离</w:t>
      </w:r>
    </w:p>
    <w:p w14:paraId="5F108436" w14:textId="17ACF2B9" w:rsidR="0031733C" w:rsidRDefault="0031733C" w:rsidP="00BB557A">
      <w:pPr>
        <w:pStyle w:val="3"/>
      </w:pPr>
      <w:r>
        <w:rPr>
          <w:rFonts w:hint="eastAsia"/>
        </w:rPr>
        <w:t>合成复用</w:t>
      </w:r>
    </w:p>
    <w:p w14:paraId="60E85449" w14:textId="430392C6" w:rsidR="0031733C" w:rsidRDefault="0031733C" w:rsidP="00BB557A">
      <w:pPr>
        <w:pStyle w:val="3"/>
      </w:pPr>
      <w:r>
        <w:rPr>
          <w:rFonts w:hint="eastAsia"/>
        </w:rPr>
        <w:t>迪米特法则</w:t>
      </w:r>
    </w:p>
    <w:p w14:paraId="4EB0E448" w14:textId="77777777" w:rsidR="00835DC1" w:rsidRPr="00835DC1" w:rsidRDefault="00835DC1" w:rsidP="00835DC1"/>
    <w:p w14:paraId="6D9C2944" w14:textId="77777777" w:rsidR="00835DC1" w:rsidRDefault="00835DC1" w:rsidP="00835DC1"/>
    <w:p w14:paraId="21579327" w14:textId="70F0FED9" w:rsidR="00835DC1" w:rsidRDefault="00835DC1" w:rsidP="00BB557A">
      <w:pPr>
        <w:pStyle w:val="2"/>
      </w:pPr>
      <w:r>
        <w:rPr>
          <w:rFonts w:hint="eastAsia"/>
        </w:rPr>
        <w:t>创建型</w:t>
      </w:r>
    </w:p>
    <w:p w14:paraId="190574D7" w14:textId="7889D6E6" w:rsidR="006B7412" w:rsidRPr="00B574D2" w:rsidRDefault="00B574D2" w:rsidP="00B574D2">
      <w:pPr>
        <w:pStyle w:val="1"/>
      </w:pPr>
      <w:r w:rsidRPr="00B574D2">
        <w:rPr>
          <w:rFonts w:hint="eastAsia"/>
        </w:rPr>
        <w:t>行为型</w:t>
      </w:r>
    </w:p>
    <w:p w14:paraId="74D8BC68" w14:textId="377C545D" w:rsidR="00B574D2" w:rsidRDefault="00B574D2" w:rsidP="00B574D2">
      <w:pPr>
        <w:pStyle w:val="2"/>
        <w:jc w:val="left"/>
      </w:pPr>
      <w:r>
        <w:rPr>
          <w:rFonts w:hint="eastAsia"/>
        </w:rPr>
        <w:t>策略模式</w:t>
      </w:r>
    </w:p>
    <w:p w14:paraId="58780BBB" w14:textId="77777777" w:rsidR="00BC73B3" w:rsidRDefault="00BC73B3" w:rsidP="00BC73B3"/>
    <w:p w14:paraId="1066E42C" w14:textId="2688301D" w:rsidR="00BC73B3" w:rsidRDefault="00BC73B3" w:rsidP="00BC73B3">
      <w:pPr>
        <w:pStyle w:val="3"/>
      </w:pPr>
      <w:r>
        <w:rPr>
          <w:rFonts w:hint="eastAsia"/>
        </w:rPr>
        <w:t>组成成分：</w:t>
      </w:r>
    </w:p>
    <w:p w14:paraId="51AA9064" w14:textId="7AF236CF" w:rsidR="00BC73B3" w:rsidRDefault="00BC73B3" w:rsidP="00BC73B3">
      <w:pPr>
        <w:pStyle w:val="a7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抽象策略类</w:t>
      </w:r>
    </w:p>
    <w:p w14:paraId="24F40E69" w14:textId="549F6BA0" w:rsidR="00BC73B3" w:rsidRDefault="00BC73B3" w:rsidP="00BC73B3">
      <w:pPr>
        <w:pStyle w:val="a7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具体策略类</w:t>
      </w:r>
    </w:p>
    <w:p w14:paraId="6989C2D2" w14:textId="5A22373B" w:rsidR="00BC73B3" w:rsidRPr="00BC73B3" w:rsidRDefault="00BC73B3" w:rsidP="00BC73B3">
      <w:pPr>
        <w:pStyle w:val="a7"/>
        <w:numPr>
          <w:ilvl w:val="0"/>
          <w:numId w:val="11"/>
        </w:numPr>
        <w:ind w:firstLineChars="0"/>
        <w:jc w:val="left"/>
        <w:sectPr w:rsidR="00BC73B3" w:rsidRPr="00BC73B3">
          <w:pgSz w:w="11900" w:h="16840"/>
          <w:pgMar w:top="1440" w:right="1440" w:bottom="1440" w:left="1440" w:header="720" w:footer="720" w:gutter="0"/>
          <w:cols w:space="720"/>
        </w:sectPr>
      </w:pPr>
      <w:r>
        <w:rPr>
          <w:rFonts w:hint="eastAsia"/>
        </w:rPr>
        <w:t>策略上下文</w:t>
      </w:r>
    </w:p>
    <w:p w14:paraId="686DC32A" w14:textId="00DB1A1B" w:rsidR="00835DC1" w:rsidRDefault="006B7412" w:rsidP="006B7412">
      <w:pPr>
        <w:pStyle w:val="1"/>
      </w:pPr>
      <w:r>
        <w:rPr>
          <w:rFonts w:hint="eastAsia"/>
        </w:rPr>
        <w:lastRenderedPageBreak/>
        <w:t>牛人技术博客地址</w:t>
      </w:r>
    </w:p>
    <w:p w14:paraId="384D7E65" w14:textId="62FBC033" w:rsidR="00D1151A" w:rsidRDefault="00D1151A" w:rsidP="006B741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苹果源码</w:t>
      </w:r>
      <w:hyperlink r:id="rId32" w:history="1">
        <w:r w:rsidRPr="00743878">
          <w:rPr>
            <w:rStyle w:val="ae"/>
          </w:rPr>
          <w:t>http://opensource.apple.com/source/</w:t>
        </w:r>
      </w:hyperlink>
    </w:p>
    <w:p w14:paraId="1A653A91" w14:textId="77777777" w:rsidR="00D1151A" w:rsidRDefault="00D1151A" w:rsidP="006B7412">
      <w:pPr>
        <w:pStyle w:val="a7"/>
        <w:numPr>
          <w:ilvl w:val="0"/>
          <w:numId w:val="6"/>
        </w:numPr>
        <w:ind w:firstLineChars="0"/>
      </w:pPr>
    </w:p>
    <w:p w14:paraId="6D880A17" w14:textId="77777777" w:rsidR="00BC2136" w:rsidRDefault="006769B8" w:rsidP="006B7412">
      <w:pPr>
        <w:pStyle w:val="a7"/>
        <w:numPr>
          <w:ilvl w:val="0"/>
          <w:numId w:val="6"/>
        </w:numPr>
        <w:ind w:firstLineChars="0"/>
      </w:pPr>
      <w:hyperlink r:id="rId33" w:history="1">
        <w:r w:rsidR="00A7452E" w:rsidRPr="00A650CB">
          <w:rPr>
            <w:rStyle w:val="ae"/>
          </w:rPr>
          <w:t>http://www.henishuo.com/ios-block-memory-cycle/?utm_source=tuicool&amp;utm_medium=referral</w:t>
        </w:r>
      </w:hyperlink>
    </w:p>
    <w:p w14:paraId="4390426C" w14:textId="77777777" w:rsidR="00BC2136" w:rsidRDefault="00BC2136" w:rsidP="006B7412">
      <w:pPr>
        <w:pStyle w:val="a7"/>
        <w:numPr>
          <w:ilvl w:val="0"/>
          <w:numId w:val="6"/>
        </w:numPr>
        <w:ind w:firstLineChars="0"/>
      </w:pPr>
    </w:p>
    <w:p w14:paraId="179DB6F5" w14:textId="16F802CD" w:rsidR="006B7412" w:rsidRDefault="006769B8" w:rsidP="006B7412">
      <w:pPr>
        <w:pStyle w:val="a7"/>
        <w:numPr>
          <w:ilvl w:val="0"/>
          <w:numId w:val="6"/>
        </w:numPr>
        <w:ind w:firstLineChars="0"/>
      </w:pPr>
      <w:hyperlink r:id="rId34" w:history="1">
        <w:r w:rsidR="00A7452E" w:rsidRPr="00A650CB">
          <w:rPr>
            <w:rStyle w:val="ae"/>
          </w:rPr>
          <w:t>http://www.cnblogs.com/mjios/p/4409853.html</w:t>
        </w:r>
      </w:hyperlink>
    </w:p>
    <w:p w14:paraId="1050FBCF" w14:textId="77777777" w:rsidR="00BC2136" w:rsidRDefault="00BC2136" w:rsidP="006B7412">
      <w:pPr>
        <w:pStyle w:val="a7"/>
        <w:numPr>
          <w:ilvl w:val="0"/>
          <w:numId w:val="6"/>
        </w:numPr>
        <w:ind w:firstLineChars="0"/>
      </w:pPr>
    </w:p>
    <w:p w14:paraId="1C4E4B2D" w14:textId="364B038A" w:rsidR="00A7452E" w:rsidRDefault="006769B8" w:rsidP="006B7412">
      <w:pPr>
        <w:pStyle w:val="a7"/>
        <w:numPr>
          <w:ilvl w:val="0"/>
          <w:numId w:val="6"/>
        </w:numPr>
        <w:ind w:firstLineChars="0"/>
      </w:pPr>
      <w:hyperlink r:id="rId35" w:history="1">
        <w:r w:rsidR="00BC2136" w:rsidRPr="00743878">
          <w:rPr>
            <w:rStyle w:val="ae"/>
          </w:rPr>
          <w:t>https://blog.cnbluebox.com/blog/2014/07/01/cocoashen-ru-xue-xi-nsoperationqueuehe-nsoperationyuan-li-he-shi-yong/</w:t>
        </w:r>
      </w:hyperlink>
    </w:p>
    <w:p w14:paraId="5A23F3D4" w14:textId="77777777" w:rsidR="00172EFD" w:rsidRDefault="00172EFD" w:rsidP="006B7412">
      <w:pPr>
        <w:pStyle w:val="a7"/>
        <w:numPr>
          <w:ilvl w:val="0"/>
          <w:numId w:val="6"/>
        </w:numPr>
        <w:ind w:firstLineChars="0"/>
      </w:pPr>
    </w:p>
    <w:p w14:paraId="39E38B3D" w14:textId="4213EBC3" w:rsidR="00172EFD" w:rsidRDefault="006769B8" w:rsidP="006C0E6B">
      <w:pPr>
        <w:pStyle w:val="a7"/>
        <w:numPr>
          <w:ilvl w:val="0"/>
          <w:numId w:val="6"/>
        </w:numPr>
        <w:ind w:firstLineChars="0"/>
      </w:pPr>
      <w:hyperlink r:id="rId36" w:history="1">
        <w:r w:rsidR="00172EFD" w:rsidRPr="00743878">
          <w:rPr>
            <w:rStyle w:val="ae"/>
          </w:rPr>
          <w:t>http://www.jianshu.com/p/c47c24ab1e76</w:t>
        </w:r>
      </w:hyperlink>
    </w:p>
    <w:p w14:paraId="380E388B" w14:textId="77777777" w:rsidR="006C0E6B" w:rsidRDefault="006C0E6B" w:rsidP="006C0E6B">
      <w:pPr>
        <w:pStyle w:val="a7"/>
        <w:numPr>
          <w:ilvl w:val="0"/>
          <w:numId w:val="6"/>
        </w:numPr>
        <w:ind w:firstLineChars="0"/>
      </w:pPr>
    </w:p>
    <w:p w14:paraId="3E206DBB" w14:textId="3DE21DC7" w:rsidR="006C0E6B" w:rsidRDefault="006769B8" w:rsidP="00EE6C2E">
      <w:pPr>
        <w:pStyle w:val="a7"/>
        <w:numPr>
          <w:ilvl w:val="0"/>
          <w:numId w:val="6"/>
        </w:numPr>
        <w:ind w:firstLineChars="0"/>
      </w:pPr>
      <w:hyperlink r:id="rId37" w:anchor="_loginLayer_1464445659010" w:history="1">
        <w:r w:rsidR="006C0E6B" w:rsidRPr="00743878">
          <w:rPr>
            <w:rStyle w:val="ae"/>
          </w:rPr>
          <w:t>http://weibo.com/5612984599/profile?rightmod=1&amp;wvr=6&amp;mod=personinfo&amp;is_hot=1#_loginLayer_1464445659010</w:t>
        </w:r>
      </w:hyperlink>
    </w:p>
    <w:p w14:paraId="2F1D1DB5" w14:textId="77777777" w:rsidR="00EE6C2E" w:rsidRDefault="00EE6C2E" w:rsidP="00EE6C2E">
      <w:pPr>
        <w:pStyle w:val="a7"/>
        <w:numPr>
          <w:ilvl w:val="0"/>
          <w:numId w:val="6"/>
        </w:numPr>
        <w:ind w:firstLineChars="0"/>
      </w:pPr>
    </w:p>
    <w:p w14:paraId="269D210E" w14:textId="7D2FD576" w:rsidR="00EE6C2E" w:rsidRDefault="006769B8" w:rsidP="00EE6C2E">
      <w:pPr>
        <w:pStyle w:val="a7"/>
        <w:numPr>
          <w:ilvl w:val="0"/>
          <w:numId w:val="6"/>
        </w:numPr>
        <w:ind w:firstLineChars="0"/>
      </w:pPr>
      <w:hyperlink r:id="rId38" w:history="1">
        <w:r w:rsidR="00EE6C2E" w:rsidRPr="00743878">
          <w:rPr>
            <w:rStyle w:val="ae"/>
          </w:rPr>
          <w:t>http://casatwy.com/zen-yao-mian-shi-jia-gou-shi.html</w:t>
        </w:r>
      </w:hyperlink>
    </w:p>
    <w:p w14:paraId="078251A5" w14:textId="77777777" w:rsidR="00A05D38" w:rsidRDefault="00A05D38" w:rsidP="00EE6C2E">
      <w:pPr>
        <w:pStyle w:val="a7"/>
        <w:numPr>
          <w:ilvl w:val="0"/>
          <w:numId w:val="6"/>
        </w:numPr>
        <w:ind w:firstLineChars="0"/>
      </w:pPr>
    </w:p>
    <w:p w14:paraId="57E3DEFF" w14:textId="31C5ACC8" w:rsidR="00EE6C2E" w:rsidRDefault="006769B8" w:rsidP="00EE6C2E">
      <w:pPr>
        <w:pStyle w:val="a7"/>
        <w:numPr>
          <w:ilvl w:val="0"/>
          <w:numId w:val="6"/>
        </w:numPr>
        <w:ind w:firstLineChars="0"/>
      </w:pPr>
      <w:hyperlink r:id="rId39" w:history="1">
        <w:r w:rsidR="00A05D38" w:rsidRPr="00743878">
          <w:rPr>
            <w:rStyle w:val="ae"/>
          </w:rPr>
          <w:t>http://blog.cnbluebox.com</w:t>
        </w:r>
      </w:hyperlink>
    </w:p>
    <w:p w14:paraId="4608FDA5" w14:textId="77777777" w:rsidR="00B2453C" w:rsidRDefault="00B2453C" w:rsidP="00EE6C2E">
      <w:pPr>
        <w:pStyle w:val="a7"/>
        <w:numPr>
          <w:ilvl w:val="0"/>
          <w:numId w:val="6"/>
        </w:numPr>
        <w:ind w:firstLineChars="0"/>
      </w:pPr>
    </w:p>
    <w:p w14:paraId="47C021F0" w14:textId="305B9FAA" w:rsidR="00A05D38" w:rsidRDefault="006769B8" w:rsidP="00EE6C2E">
      <w:pPr>
        <w:pStyle w:val="a7"/>
        <w:numPr>
          <w:ilvl w:val="0"/>
          <w:numId w:val="6"/>
        </w:numPr>
        <w:ind w:firstLineChars="0"/>
      </w:pPr>
      <w:hyperlink r:id="rId40" w:history="1">
        <w:r w:rsidR="00B2453C" w:rsidRPr="00743878">
          <w:rPr>
            <w:rStyle w:val="ae"/>
          </w:rPr>
          <w:t>http://my.oschina.net/u/566401/blog/219568</w:t>
        </w:r>
      </w:hyperlink>
    </w:p>
    <w:p w14:paraId="10C3AC7C" w14:textId="77777777" w:rsidR="0058730C" w:rsidRDefault="0058730C" w:rsidP="00EE6C2E">
      <w:pPr>
        <w:pStyle w:val="a7"/>
        <w:numPr>
          <w:ilvl w:val="0"/>
          <w:numId w:val="6"/>
        </w:numPr>
        <w:ind w:firstLineChars="0"/>
      </w:pPr>
    </w:p>
    <w:p w14:paraId="174FBDBF" w14:textId="4B9EB2F9" w:rsidR="00C22F0C" w:rsidRDefault="006769B8" w:rsidP="00C22F0C">
      <w:pPr>
        <w:pStyle w:val="a7"/>
        <w:numPr>
          <w:ilvl w:val="0"/>
          <w:numId w:val="6"/>
        </w:numPr>
        <w:ind w:firstLineChars="0"/>
      </w:pPr>
      <w:hyperlink r:id="rId41" w:history="1">
        <w:r w:rsidR="0058730C" w:rsidRPr="00743878">
          <w:rPr>
            <w:rStyle w:val="ae"/>
          </w:rPr>
          <w:t>http://blog.sunnyxx.com/archives/page/3/</w:t>
        </w:r>
      </w:hyperlink>
    </w:p>
    <w:p w14:paraId="7B0275BD" w14:textId="77777777" w:rsidR="00C22F0C" w:rsidRDefault="00C22F0C" w:rsidP="00C22F0C">
      <w:pPr>
        <w:pStyle w:val="a7"/>
        <w:numPr>
          <w:ilvl w:val="0"/>
          <w:numId w:val="6"/>
        </w:numPr>
        <w:ind w:firstLineChars="0"/>
      </w:pPr>
    </w:p>
    <w:p w14:paraId="2244DD4A" w14:textId="42E23470" w:rsidR="00C22F0C" w:rsidRDefault="006769B8" w:rsidP="00C22F0C">
      <w:pPr>
        <w:pStyle w:val="a7"/>
        <w:numPr>
          <w:ilvl w:val="0"/>
          <w:numId w:val="6"/>
        </w:numPr>
        <w:ind w:firstLineChars="0"/>
      </w:pPr>
      <w:hyperlink r:id="rId42" w:history="1">
        <w:r w:rsidR="00C22F0C" w:rsidRPr="00743878">
          <w:rPr>
            <w:rStyle w:val="ae"/>
          </w:rPr>
          <w:t>http://my.oschina.net/caijunrong/blog/512372</w:t>
        </w:r>
      </w:hyperlink>
    </w:p>
    <w:p w14:paraId="5DCA596A" w14:textId="77777777" w:rsidR="00C22F0C" w:rsidRDefault="00C22F0C" w:rsidP="00C22F0C">
      <w:pPr>
        <w:pStyle w:val="a7"/>
        <w:numPr>
          <w:ilvl w:val="0"/>
          <w:numId w:val="6"/>
        </w:numPr>
        <w:ind w:firstLineChars="0"/>
      </w:pPr>
    </w:p>
    <w:p w14:paraId="785979A6" w14:textId="79BDFDD5" w:rsidR="0058730C" w:rsidRDefault="006769B8" w:rsidP="00EE6C2E">
      <w:pPr>
        <w:pStyle w:val="a7"/>
        <w:numPr>
          <w:ilvl w:val="0"/>
          <w:numId w:val="6"/>
        </w:numPr>
        <w:ind w:firstLineChars="0"/>
      </w:pPr>
      <w:hyperlink r:id="rId43" w:history="1">
        <w:r w:rsidR="005C0F9C" w:rsidRPr="00743878">
          <w:rPr>
            <w:rStyle w:val="ae"/>
          </w:rPr>
          <w:t>http://www.jianshu.com/users/256fb15baf75/latest_articles</w:t>
        </w:r>
      </w:hyperlink>
    </w:p>
    <w:p w14:paraId="49F7A3AB" w14:textId="77777777" w:rsidR="00B96AD3" w:rsidRDefault="00B96AD3" w:rsidP="00EE6C2E">
      <w:pPr>
        <w:pStyle w:val="a7"/>
        <w:numPr>
          <w:ilvl w:val="0"/>
          <w:numId w:val="6"/>
        </w:numPr>
        <w:ind w:firstLineChars="0"/>
      </w:pPr>
    </w:p>
    <w:p w14:paraId="21CEBF8A" w14:textId="463AA134" w:rsidR="00A74321" w:rsidRDefault="006769B8" w:rsidP="00EE6C2E">
      <w:pPr>
        <w:pStyle w:val="a7"/>
        <w:numPr>
          <w:ilvl w:val="0"/>
          <w:numId w:val="6"/>
        </w:numPr>
        <w:ind w:firstLineChars="0"/>
      </w:pPr>
      <w:hyperlink r:id="rId44" w:history="1">
        <w:r w:rsidR="00B96AD3" w:rsidRPr="00743878">
          <w:rPr>
            <w:rStyle w:val="ae"/>
          </w:rPr>
          <w:t>http://www.jianshu.com/p/8f16613861fa</w:t>
        </w:r>
      </w:hyperlink>
    </w:p>
    <w:p w14:paraId="0EB68DAC" w14:textId="77777777" w:rsidR="00B96AD3" w:rsidRDefault="00B96AD3" w:rsidP="00B96AD3"/>
    <w:p w14:paraId="1E5A05FE" w14:textId="66D20320" w:rsidR="005C0F9C" w:rsidRPr="0069551B" w:rsidRDefault="006769B8" w:rsidP="00EE6C2E">
      <w:pPr>
        <w:pStyle w:val="a7"/>
        <w:numPr>
          <w:ilvl w:val="0"/>
          <w:numId w:val="6"/>
        </w:numPr>
        <w:ind w:firstLineChars="0"/>
        <w:rPr>
          <w:rStyle w:val="ae"/>
          <w:color w:val="auto"/>
          <w:u w:val="none"/>
        </w:rPr>
      </w:pPr>
      <w:hyperlink r:id="rId45" w:history="1">
        <w:r w:rsidR="00A74321" w:rsidRPr="00743878">
          <w:rPr>
            <w:rStyle w:val="ae"/>
          </w:rPr>
          <w:t>http://www.jianshu.com/users/0a7ce85a2708/latest_articles</w:t>
        </w:r>
      </w:hyperlink>
    </w:p>
    <w:p w14:paraId="05FCBC52" w14:textId="77777777" w:rsidR="00345B08" w:rsidRDefault="00345B08" w:rsidP="00EE6C2E">
      <w:pPr>
        <w:pStyle w:val="a7"/>
        <w:numPr>
          <w:ilvl w:val="0"/>
          <w:numId w:val="6"/>
        </w:numPr>
        <w:ind w:firstLineChars="0"/>
      </w:pPr>
    </w:p>
    <w:p w14:paraId="373998D5" w14:textId="44167610" w:rsidR="0069551B" w:rsidRDefault="0069551B" w:rsidP="00EE6C2E">
      <w:pPr>
        <w:pStyle w:val="a7"/>
        <w:numPr>
          <w:ilvl w:val="0"/>
          <w:numId w:val="6"/>
        </w:numPr>
        <w:ind w:firstLineChars="0"/>
      </w:pPr>
      <w:hyperlink r:id="rId46" w:history="1">
        <w:r w:rsidRPr="005970A5">
          <w:rPr>
            <w:rStyle w:val="ae"/>
          </w:rPr>
          <w:t>http://www.jianshu.com/p/2113ffe54b30</w:t>
        </w:r>
      </w:hyperlink>
    </w:p>
    <w:p w14:paraId="0B9846C3" w14:textId="77777777" w:rsidR="0069551B" w:rsidRDefault="0069551B" w:rsidP="00EE6C2E">
      <w:pPr>
        <w:pStyle w:val="a7"/>
        <w:numPr>
          <w:ilvl w:val="0"/>
          <w:numId w:val="6"/>
        </w:numPr>
        <w:ind w:firstLineChars="0"/>
      </w:pPr>
    </w:p>
    <w:p w14:paraId="776BBF0D" w14:textId="17170997" w:rsidR="00A74321" w:rsidRDefault="000F40BA" w:rsidP="00EE6C2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hyperlink r:id="rId47" w:history="1">
        <w:r w:rsidRPr="00C30D8D">
          <w:rPr>
            <w:rStyle w:val="ae"/>
          </w:rPr>
          <w:t>http://www.jianshu.com/collection/6930cb8ad81b</w:t>
        </w:r>
      </w:hyperlink>
    </w:p>
    <w:p w14:paraId="45054E89" w14:textId="77777777" w:rsidR="00AE4802" w:rsidRDefault="00AE4802" w:rsidP="00EE6C2E">
      <w:pPr>
        <w:pStyle w:val="a7"/>
        <w:numPr>
          <w:ilvl w:val="0"/>
          <w:numId w:val="6"/>
        </w:numPr>
        <w:ind w:firstLineChars="0"/>
        <w:rPr>
          <w:rFonts w:hint="eastAsia"/>
        </w:rPr>
      </w:pPr>
    </w:p>
    <w:bookmarkStart w:id="0" w:name="_GoBack"/>
    <w:bookmarkEnd w:id="0"/>
    <w:p w14:paraId="25C92F8B" w14:textId="6166EFAB" w:rsidR="00AE4802" w:rsidRDefault="00AE4802" w:rsidP="00EE6C2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fldChar w:fldCharType="begin"/>
      </w:r>
      <w:r>
        <w:instrText xml:space="preserve"> HYPERLINK "</w:instrText>
      </w:r>
      <w:r w:rsidRPr="00AE4802">
        <w:instrText>http://www.cnblogs.com/zy1987/</w:instrText>
      </w:r>
      <w:r>
        <w:instrText xml:space="preserve">" </w:instrText>
      </w:r>
      <w:r>
        <w:fldChar w:fldCharType="separate"/>
      </w:r>
      <w:r w:rsidRPr="00C30D8D">
        <w:rPr>
          <w:rStyle w:val="ae"/>
        </w:rPr>
        <w:t>http://www.cnblogs.com/zy1987/</w:t>
      </w:r>
      <w:r>
        <w:fldChar w:fldCharType="end"/>
      </w:r>
    </w:p>
    <w:p w14:paraId="35218AAB" w14:textId="77777777" w:rsidR="00AE4802" w:rsidRDefault="00AE4802" w:rsidP="00EE6C2E">
      <w:pPr>
        <w:pStyle w:val="a7"/>
        <w:numPr>
          <w:ilvl w:val="0"/>
          <w:numId w:val="6"/>
        </w:numPr>
        <w:ind w:firstLineChars="0"/>
        <w:rPr>
          <w:rFonts w:hint="eastAsia"/>
        </w:rPr>
      </w:pPr>
    </w:p>
    <w:p w14:paraId="52693287" w14:textId="77777777" w:rsidR="000F40BA" w:rsidRPr="006B7412" w:rsidRDefault="000F40BA" w:rsidP="00EE6C2E">
      <w:pPr>
        <w:pStyle w:val="a7"/>
        <w:numPr>
          <w:ilvl w:val="0"/>
          <w:numId w:val="6"/>
        </w:numPr>
        <w:ind w:firstLineChars="0"/>
      </w:pPr>
    </w:p>
    <w:p w14:paraId="70853E78" w14:textId="58D29318" w:rsidR="006B7412" w:rsidRDefault="00203908" w:rsidP="00203908">
      <w:pPr>
        <w:pStyle w:val="1"/>
      </w:pPr>
      <w:r>
        <w:rPr>
          <w:rFonts w:hint="eastAsia"/>
        </w:rPr>
        <w:t>面试题集锦</w:t>
      </w:r>
    </w:p>
    <w:p w14:paraId="2161F150" w14:textId="41DDA5E4" w:rsidR="00203908" w:rsidRPr="00203908" w:rsidRDefault="00203908" w:rsidP="00203908">
      <w:pPr>
        <w:pStyle w:val="a7"/>
        <w:numPr>
          <w:ilvl w:val="0"/>
          <w:numId w:val="13"/>
        </w:numPr>
        <w:ind w:firstLineChars="0"/>
        <w:jc w:val="left"/>
        <w:rPr>
          <w:rFonts w:ascii="Helvetica Neue" w:hAnsi="Helvetica Neue" w:cs="Helvetica Neue"/>
          <w:color w:val="2C2C2C"/>
          <w:kern w:val="0"/>
          <w:sz w:val="48"/>
          <w:szCs w:val="48"/>
        </w:rPr>
      </w:pPr>
      <w:r w:rsidRPr="00203908">
        <w:rPr>
          <w:rFonts w:ascii="Helvetica Neue" w:hAnsi="Helvetica Neue" w:cs="Helvetica Neue"/>
          <w:color w:val="2C2C2C"/>
          <w:kern w:val="0"/>
          <w:sz w:val="48"/>
          <w:szCs w:val="48"/>
        </w:rPr>
        <w:t>iOS</w:t>
      </w:r>
      <w:r w:rsidRPr="00203908">
        <w:rPr>
          <w:rFonts w:ascii="Helvetica Neue" w:hAnsi="Helvetica Neue" w:cs="Helvetica Neue"/>
          <w:color w:val="2C2C2C"/>
          <w:kern w:val="0"/>
          <w:sz w:val="48"/>
          <w:szCs w:val="48"/>
        </w:rPr>
        <w:t>面试必看，最全梳理</w:t>
      </w:r>
      <w:hyperlink r:id="rId48" w:history="1">
        <w:r w:rsidRPr="00203908">
          <w:rPr>
            <w:rStyle w:val="ae"/>
            <w:rFonts w:ascii="Helvetica Neue" w:hAnsi="Helvetica Neue" w:cs="Helvetica Neue"/>
            <w:kern w:val="0"/>
            <w:sz w:val="48"/>
            <w:szCs w:val="48"/>
          </w:rPr>
          <w:t>http://www.cocoachina.com/ios/20160323/15770.html</w:t>
        </w:r>
      </w:hyperlink>
    </w:p>
    <w:p w14:paraId="758D1B9A" w14:textId="77777777" w:rsidR="00203908" w:rsidRPr="00203908" w:rsidRDefault="00203908" w:rsidP="00203908">
      <w:pPr>
        <w:jc w:val="left"/>
      </w:pPr>
    </w:p>
    <w:sectPr w:rsidR="00203908" w:rsidRPr="00203908"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E239B2" w14:textId="77777777" w:rsidR="006769B8" w:rsidRDefault="006769B8" w:rsidP="005F00B4">
      <w:r>
        <w:separator/>
      </w:r>
    </w:p>
  </w:endnote>
  <w:endnote w:type="continuationSeparator" w:id="0">
    <w:p w14:paraId="3CC8EC4F" w14:textId="77777777" w:rsidR="006769B8" w:rsidRDefault="006769B8" w:rsidP="005F0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Baoli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A4CEEB" w14:textId="77777777" w:rsidR="006769B8" w:rsidRDefault="006769B8" w:rsidP="005F00B4">
      <w:r>
        <w:separator/>
      </w:r>
    </w:p>
  </w:footnote>
  <w:footnote w:type="continuationSeparator" w:id="0">
    <w:p w14:paraId="006F27CF" w14:textId="77777777" w:rsidR="006769B8" w:rsidRDefault="006769B8" w:rsidP="005F00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4F54C42"/>
    <w:multiLevelType w:val="hybridMultilevel"/>
    <w:tmpl w:val="5E7E6A2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9357E4"/>
    <w:multiLevelType w:val="hybridMultilevel"/>
    <w:tmpl w:val="3C2263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2B7EE1"/>
    <w:multiLevelType w:val="hybridMultilevel"/>
    <w:tmpl w:val="EAEC0F10"/>
    <w:lvl w:ilvl="0" w:tplc="B172D7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673C99"/>
    <w:multiLevelType w:val="hybridMultilevel"/>
    <w:tmpl w:val="F3FC9D02"/>
    <w:lvl w:ilvl="0" w:tplc="AD7C03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9DE5B92"/>
    <w:multiLevelType w:val="hybridMultilevel"/>
    <w:tmpl w:val="5A9EB1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2157EDF"/>
    <w:multiLevelType w:val="hybridMultilevel"/>
    <w:tmpl w:val="52CE3F9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81E1EDC"/>
    <w:multiLevelType w:val="multilevel"/>
    <w:tmpl w:val="88CC7E7E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A6F76DB"/>
    <w:multiLevelType w:val="hybridMultilevel"/>
    <w:tmpl w:val="EF5ADF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4AB0501"/>
    <w:multiLevelType w:val="multilevel"/>
    <w:tmpl w:val="88CC7E7E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B1D57EC"/>
    <w:multiLevelType w:val="hybridMultilevel"/>
    <w:tmpl w:val="DEA600EC"/>
    <w:lvl w:ilvl="0" w:tplc="B024F3C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C2D0016"/>
    <w:multiLevelType w:val="hybridMultilevel"/>
    <w:tmpl w:val="88CC7E7E"/>
    <w:lvl w:ilvl="0" w:tplc="B2562D5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DAC3D51"/>
    <w:multiLevelType w:val="hybridMultilevel"/>
    <w:tmpl w:val="02D4D8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F3167FA"/>
    <w:multiLevelType w:val="hybridMultilevel"/>
    <w:tmpl w:val="688AEB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11"/>
  </w:num>
  <w:num w:numId="5">
    <w:abstractNumId w:val="6"/>
  </w:num>
  <w:num w:numId="6">
    <w:abstractNumId w:val="5"/>
  </w:num>
  <w:num w:numId="7">
    <w:abstractNumId w:val="14"/>
  </w:num>
  <w:num w:numId="8">
    <w:abstractNumId w:val="7"/>
  </w:num>
  <w:num w:numId="9">
    <w:abstractNumId w:val="3"/>
  </w:num>
  <w:num w:numId="10">
    <w:abstractNumId w:val="8"/>
  </w:num>
  <w:num w:numId="11">
    <w:abstractNumId w:val="4"/>
  </w:num>
  <w:num w:numId="12">
    <w:abstractNumId w:val="10"/>
  </w:num>
  <w:num w:numId="13">
    <w:abstractNumId w:val="15"/>
  </w:num>
  <w:num w:numId="14">
    <w:abstractNumId w:val="0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B1A24"/>
    <w:rsid w:val="000007D4"/>
    <w:rsid w:val="00013932"/>
    <w:rsid w:val="00015194"/>
    <w:rsid w:val="0008174B"/>
    <w:rsid w:val="000A431B"/>
    <w:rsid w:val="000B548A"/>
    <w:rsid w:val="000F0E92"/>
    <w:rsid w:val="000F2D66"/>
    <w:rsid w:val="000F40BA"/>
    <w:rsid w:val="00116469"/>
    <w:rsid w:val="00117B7F"/>
    <w:rsid w:val="0013362E"/>
    <w:rsid w:val="00135B79"/>
    <w:rsid w:val="001715EC"/>
    <w:rsid w:val="00172EFD"/>
    <w:rsid w:val="00203908"/>
    <w:rsid w:val="00204895"/>
    <w:rsid w:val="00240646"/>
    <w:rsid w:val="00246B31"/>
    <w:rsid w:val="002834D2"/>
    <w:rsid w:val="002E09D9"/>
    <w:rsid w:val="003039D4"/>
    <w:rsid w:val="0031733C"/>
    <w:rsid w:val="003444F2"/>
    <w:rsid w:val="00345B08"/>
    <w:rsid w:val="00347043"/>
    <w:rsid w:val="00347761"/>
    <w:rsid w:val="0035247B"/>
    <w:rsid w:val="0035570C"/>
    <w:rsid w:val="003B18E2"/>
    <w:rsid w:val="003E65CB"/>
    <w:rsid w:val="003E6859"/>
    <w:rsid w:val="00451AD1"/>
    <w:rsid w:val="004554AF"/>
    <w:rsid w:val="00461C4A"/>
    <w:rsid w:val="004751C8"/>
    <w:rsid w:val="00475853"/>
    <w:rsid w:val="00481561"/>
    <w:rsid w:val="00484826"/>
    <w:rsid w:val="00490CE0"/>
    <w:rsid w:val="004A4F00"/>
    <w:rsid w:val="004D0792"/>
    <w:rsid w:val="004D79FF"/>
    <w:rsid w:val="005173A7"/>
    <w:rsid w:val="00532FF7"/>
    <w:rsid w:val="00550EE4"/>
    <w:rsid w:val="00585F20"/>
    <w:rsid w:val="0058730C"/>
    <w:rsid w:val="00593D8A"/>
    <w:rsid w:val="005B1A24"/>
    <w:rsid w:val="005C0F9C"/>
    <w:rsid w:val="005F00B4"/>
    <w:rsid w:val="005F3BB6"/>
    <w:rsid w:val="006143E9"/>
    <w:rsid w:val="00616788"/>
    <w:rsid w:val="00622243"/>
    <w:rsid w:val="006518FD"/>
    <w:rsid w:val="006658EE"/>
    <w:rsid w:val="006769B8"/>
    <w:rsid w:val="00692F73"/>
    <w:rsid w:val="006942B5"/>
    <w:rsid w:val="0069551B"/>
    <w:rsid w:val="006A0090"/>
    <w:rsid w:val="006A2910"/>
    <w:rsid w:val="006A71F0"/>
    <w:rsid w:val="006B7412"/>
    <w:rsid w:val="006C0E6B"/>
    <w:rsid w:val="006E16AB"/>
    <w:rsid w:val="006F4B52"/>
    <w:rsid w:val="00715AA8"/>
    <w:rsid w:val="00734120"/>
    <w:rsid w:val="00734D59"/>
    <w:rsid w:val="007716A6"/>
    <w:rsid w:val="007E2810"/>
    <w:rsid w:val="007E6528"/>
    <w:rsid w:val="00807D5A"/>
    <w:rsid w:val="00830FF3"/>
    <w:rsid w:val="0083547F"/>
    <w:rsid w:val="00835DC1"/>
    <w:rsid w:val="00880D95"/>
    <w:rsid w:val="00882026"/>
    <w:rsid w:val="008B65A7"/>
    <w:rsid w:val="008C6B87"/>
    <w:rsid w:val="00954B11"/>
    <w:rsid w:val="0098315E"/>
    <w:rsid w:val="009C2BFA"/>
    <w:rsid w:val="009F77A4"/>
    <w:rsid w:val="00A05D38"/>
    <w:rsid w:val="00A15125"/>
    <w:rsid w:val="00A17EEA"/>
    <w:rsid w:val="00A3490C"/>
    <w:rsid w:val="00A43D08"/>
    <w:rsid w:val="00A4733F"/>
    <w:rsid w:val="00A678BC"/>
    <w:rsid w:val="00A730E3"/>
    <w:rsid w:val="00A74321"/>
    <w:rsid w:val="00A7452E"/>
    <w:rsid w:val="00A85347"/>
    <w:rsid w:val="00AA5957"/>
    <w:rsid w:val="00AE0468"/>
    <w:rsid w:val="00AE430E"/>
    <w:rsid w:val="00AE4802"/>
    <w:rsid w:val="00AF4F15"/>
    <w:rsid w:val="00B2453C"/>
    <w:rsid w:val="00B574D2"/>
    <w:rsid w:val="00B724EC"/>
    <w:rsid w:val="00B75B3F"/>
    <w:rsid w:val="00B8698C"/>
    <w:rsid w:val="00B96AD3"/>
    <w:rsid w:val="00BB557A"/>
    <w:rsid w:val="00BB74B8"/>
    <w:rsid w:val="00BC2136"/>
    <w:rsid w:val="00BC4415"/>
    <w:rsid w:val="00BC5227"/>
    <w:rsid w:val="00BC73B3"/>
    <w:rsid w:val="00BC7C20"/>
    <w:rsid w:val="00BE1732"/>
    <w:rsid w:val="00BF5CC1"/>
    <w:rsid w:val="00C16449"/>
    <w:rsid w:val="00C216DD"/>
    <w:rsid w:val="00C22F0C"/>
    <w:rsid w:val="00C77C50"/>
    <w:rsid w:val="00C835D2"/>
    <w:rsid w:val="00CA3FA7"/>
    <w:rsid w:val="00CE4511"/>
    <w:rsid w:val="00CE6B2C"/>
    <w:rsid w:val="00D1151A"/>
    <w:rsid w:val="00D15BAC"/>
    <w:rsid w:val="00D24B7E"/>
    <w:rsid w:val="00D71410"/>
    <w:rsid w:val="00D73FC2"/>
    <w:rsid w:val="00D95680"/>
    <w:rsid w:val="00DB0740"/>
    <w:rsid w:val="00DB2CEA"/>
    <w:rsid w:val="00DB36C2"/>
    <w:rsid w:val="00DE7C27"/>
    <w:rsid w:val="00E006EF"/>
    <w:rsid w:val="00E50687"/>
    <w:rsid w:val="00E51079"/>
    <w:rsid w:val="00E87D56"/>
    <w:rsid w:val="00EA2321"/>
    <w:rsid w:val="00EB5BEE"/>
    <w:rsid w:val="00EE6C2E"/>
    <w:rsid w:val="00EF0740"/>
    <w:rsid w:val="00F02E33"/>
    <w:rsid w:val="00F04AAE"/>
    <w:rsid w:val="00F51B76"/>
    <w:rsid w:val="00F52CEE"/>
    <w:rsid w:val="00F5433E"/>
    <w:rsid w:val="00F67F1E"/>
    <w:rsid w:val="00F70778"/>
    <w:rsid w:val="00F70DFE"/>
    <w:rsid w:val="00F72179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188DC9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B31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B724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0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4F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30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F0E92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A232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724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B724E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B724EC"/>
    <w:rPr>
      <w:rFonts w:ascii="Lucida Grande" w:hAnsi="Lucida Grande" w:cs="Lucida Grande"/>
    </w:rPr>
  </w:style>
  <w:style w:type="character" w:customStyle="1" w:styleId="a6">
    <w:name w:val="文档结构图 字符"/>
    <w:basedOn w:val="a0"/>
    <w:link w:val="a5"/>
    <w:uiPriority w:val="99"/>
    <w:semiHidden/>
    <w:rsid w:val="00B724EC"/>
    <w:rPr>
      <w:rFonts w:ascii="Lucida Grande" w:hAnsi="Lucida Grande" w:cs="Lucida Grande"/>
    </w:rPr>
  </w:style>
  <w:style w:type="character" w:customStyle="1" w:styleId="10">
    <w:name w:val="标题 1字符"/>
    <w:basedOn w:val="a0"/>
    <w:link w:val="1"/>
    <w:uiPriority w:val="9"/>
    <w:rsid w:val="00B724E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50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F4F1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730E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550EE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83547F"/>
    <w:rPr>
      <w:rFonts w:ascii="Lucida Grande" w:hAnsi="Lucida Grande" w:cs="Lucida Grande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83547F"/>
    <w:rPr>
      <w:rFonts w:ascii="Lucida Grande" w:hAnsi="Lucida Grande" w:cs="Lucida Grande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5F00B4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5F00B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F00B4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5F00B4"/>
    <w:rPr>
      <w:sz w:val="18"/>
      <w:szCs w:val="18"/>
    </w:rPr>
  </w:style>
  <w:style w:type="character" w:styleId="ae">
    <w:name w:val="Hyperlink"/>
    <w:basedOn w:val="a0"/>
    <w:uiPriority w:val="99"/>
    <w:unhideWhenUsed/>
    <w:rsid w:val="00A7452E"/>
    <w:rPr>
      <w:color w:val="0000FF" w:themeColor="hyperlink"/>
      <w:u w:val="single"/>
    </w:rPr>
  </w:style>
  <w:style w:type="character" w:customStyle="1" w:styleId="50">
    <w:name w:val="标题 5字符"/>
    <w:basedOn w:val="a0"/>
    <w:link w:val="5"/>
    <w:uiPriority w:val="9"/>
    <w:rsid w:val="000F0E92"/>
    <w:rPr>
      <w:b/>
      <w:bCs/>
      <w:sz w:val="28"/>
      <w:szCs w:val="28"/>
    </w:rPr>
  </w:style>
  <w:style w:type="paragraph" w:styleId="af">
    <w:name w:val="Normal (Web)"/>
    <w:basedOn w:val="a"/>
    <w:uiPriority w:val="99"/>
    <w:unhideWhenUsed/>
    <w:rsid w:val="000F0E9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0F0E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0F0E92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F0E92"/>
    <w:rPr>
      <w:rFonts w:ascii="Courier" w:eastAsiaTheme="minorEastAsia" w:hAnsi="Courier" w:cs="Courier"/>
      <w:sz w:val="20"/>
      <w:szCs w:val="20"/>
    </w:rPr>
  </w:style>
  <w:style w:type="character" w:customStyle="1" w:styleId="hljs-comment">
    <w:name w:val="hljs-comment"/>
    <w:basedOn w:val="a0"/>
    <w:rsid w:val="000F0E92"/>
  </w:style>
  <w:style w:type="character" w:customStyle="1" w:styleId="hljs-keyword">
    <w:name w:val="hljs-keyword"/>
    <w:basedOn w:val="a0"/>
    <w:rsid w:val="000F0E92"/>
  </w:style>
  <w:style w:type="character" w:customStyle="1" w:styleId="hljs-builtin">
    <w:name w:val="hljs-built_in"/>
    <w:basedOn w:val="a0"/>
    <w:rsid w:val="000F0E92"/>
  </w:style>
  <w:style w:type="character" w:customStyle="1" w:styleId="hljs-preprocessor">
    <w:name w:val="hljs-preprocessor"/>
    <w:basedOn w:val="a0"/>
    <w:rsid w:val="000F0E92"/>
  </w:style>
  <w:style w:type="character" w:customStyle="1" w:styleId="hljs-title">
    <w:name w:val="hljs-title"/>
    <w:basedOn w:val="a0"/>
    <w:rsid w:val="000F0E92"/>
  </w:style>
  <w:style w:type="character" w:customStyle="1" w:styleId="hljs-class">
    <w:name w:val="hljs-class"/>
    <w:basedOn w:val="a0"/>
    <w:rsid w:val="000F0E92"/>
  </w:style>
  <w:style w:type="character" w:customStyle="1" w:styleId="hljs-variable">
    <w:name w:val="hljs-variable"/>
    <w:basedOn w:val="a0"/>
    <w:rsid w:val="000F0E92"/>
  </w:style>
  <w:style w:type="character" w:customStyle="1" w:styleId="hljs-literal">
    <w:name w:val="hljs-literal"/>
    <w:basedOn w:val="a0"/>
    <w:rsid w:val="000F0E92"/>
  </w:style>
  <w:style w:type="character" w:customStyle="1" w:styleId="60">
    <w:name w:val="标题 6字符"/>
    <w:basedOn w:val="a0"/>
    <w:link w:val="6"/>
    <w:uiPriority w:val="9"/>
    <w:rsid w:val="00EA2321"/>
    <w:rPr>
      <w:rFonts w:asciiTheme="majorHAnsi" w:eastAsiaTheme="majorEastAsia" w:hAnsiTheme="majorHAnsi" w:cstheme="majorBidi"/>
      <w:b/>
      <w:bCs/>
    </w:rPr>
  </w:style>
  <w:style w:type="character" w:styleId="af0">
    <w:name w:val="Strong"/>
    <w:basedOn w:val="a0"/>
    <w:uiPriority w:val="22"/>
    <w:qFormat/>
    <w:rsid w:val="00EA2321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6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7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12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55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2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9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3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www.jianshu.com/p/2113ffe54b30" TargetMode="External"/><Relationship Id="rId47" Type="http://schemas.openxmlformats.org/officeDocument/2006/relationships/hyperlink" Target="http://www.jianshu.com/collection/6930cb8ad81b" TargetMode="External"/><Relationship Id="rId48" Type="http://schemas.openxmlformats.org/officeDocument/2006/relationships/hyperlink" Target="http://www.cocoachina.com/ios/20160323/15770.html" TargetMode="External"/><Relationship Id="rId49" Type="http://schemas.openxmlformats.org/officeDocument/2006/relationships/fontTable" Target="fontTable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hyperlink" Target="http://opensource.apple.com/source/" TargetMode="External"/><Relationship Id="rId9" Type="http://schemas.openxmlformats.org/officeDocument/2006/relationships/hyperlink" Target="http://www.cocoachina.com/ios/20160324/15727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yperlink" Target="http://www.henishuo.com/ios-block-memory-cycle/?utm_source=tuicool&amp;utm_medium=referral" TargetMode="External"/><Relationship Id="rId34" Type="http://schemas.openxmlformats.org/officeDocument/2006/relationships/hyperlink" Target="http://www.cnblogs.com/mjios/p/4409853.html" TargetMode="External"/><Relationship Id="rId35" Type="http://schemas.openxmlformats.org/officeDocument/2006/relationships/hyperlink" Target="https://blog.cnbluebox.com/blog/2014/07/01/cocoashen-ru-xue-xi-nsoperationqueuehe-nsoperationyuan-li-he-shi-yong/" TargetMode="External"/><Relationship Id="rId36" Type="http://schemas.openxmlformats.org/officeDocument/2006/relationships/hyperlink" Target="http://www.jianshu.com/p/c47c24ab1e76" TargetMode="External"/><Relationship Id="rId10" Type="http://schemas.openxmlformats.org/officeDocument/2006/relationships/hyperlink" Target="http://www.cocoachina.com/ios/" TargetMode="External"/><Relationship Id="rId11" Type="http://schemas.openxmlformats.org/officeDocument/2006/relationships/hyperlink" Target="http://blog.csdn.net/chenyufeng1991/article/details/50261901" TargetMode="External"/><Relationship Id="rId12" Type="http://schemas.openxmlformats.org/officeDocument/2006/relationships/hyperlink" Target="http://www.cocoachina.com/cms/tags.php?/iOS%E5%BC%80%E5%8F%91/" TargetMode="External"/><Relationship Id="rId13" Type="http://schemas.openxmlformats.org/officeDocument/2006/relationships/hyperlink" Target="http://www.cocoachina.com/cms/tags.php?/%E7%BC%96%E7%A8%8B%E7%BB%8F%E9%AA%8C/" TargetMode="External"/><Relationship Id="rId14" Type="http://schemas.openxmlformats.org/officeDocument/2006/relationships/hyperlink" Target="http://www.cocoachina.com/cms/tags.php?/%E7%BC%96%E7%A0%81%E5%BB%BA%E8%AE%AE/" TargetMode="External"/><Relationship Id="rId15" Type="http://schemas.openxmlformats.org/officeDocument/2006/relationships/image" Target="media/image1.jpeg"/><Relationship Id="rId16" Type="http://schemas.openxmlformats.org/officeDocument/2006/relationships/hyperlink" Target="https://github.com/chenyufeng1991" TargetMode="External"/><Relationship Id="rId17" Type="http://schemas.openxmlformats.org/officeDocument/2006/relationships/hyperlink" Target="http://blog.csdn.net/chenyufeng1991/article/details/50261901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37" Type="http://schemas.openxmlformats.org/officeDocument/2006/relationships/hyperlink" Target="http://weibo.com/5612984599/profile?rightmod=1&amp;wvr=6&amp;mod=personinfo&amp;is_hot=1" TargetMode="External"/><Relationship Id="rId38" Type="http://schemas.openxmlformats.org/officeDocument/2006/relationships/hyperlink" Target="http://casatwy.com/zen-yao-mian-shi-jia-gou-shi.html" TargetMode="External"/><Relationship Id="rId39" Type="http://schemas.openxmlformats.org/officeDocument/2006/relationships/hyperlink" Target="http://blog.cnbluebox.com" TargetMode="External"/><Relationship Id="rId40" Type="http://schemas.openxmlformats.org/officeDocument/2006/relationships/hyperlink" Target="http://my.oschina.net/u/566401/blog/219568" TargetMode="External"/><Relationship Id="rId41" Type="http://schemas.openxmlformats.org/officeDocument/2006/relationships/hyperlink" Target="http://blog.sunnyxx.com/archives/page/3/" TargetMode="External"/><Relationship Id="rId42" Type="http://schemas.openxmlformats.org/officeDocument/2006/relationships/hyperlink" Target="http://my.oschina.net/caijunrong/blog/512372" TargetMode="External"/><Relationship Id="rId43" Type="http://schemas.openxmlformats.org/officeDocument/2006/relationships/hyperlink" Target="http://www.jianshu.com/users/256fb15baf75/latest_articles" TargetMode="External"/><Relationship Id="rId44" Type="http://schemas.openxmlformats.org/officeDocument/2006/relationships/hyperlink" Target="http://www.jianshu.com/p/8f16613861fa" TargetMode="External"/><Relationship Id="rId45" Type="http://schemas.openxmlformats.org/officeDocument/2006/relationships/hyperlink" Target="http://www.jianshu.com/users/0a7ce85a2708/latest_articles" TargetMode="Externa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CocoaOOXMLWriter/1348.17</generator>
</meta>
</file>

<file path=customXml/itemProps1.xml><?xml version="1.0" encoding="utf-8"?>
<ds:datastoreItem xmlns:ds="http://schemas.openxmlformats.org/officeDocument/2006/customXml" ds:itemID="{BAB49D82-F62A-4A4B-8869-419CEBD8B92B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40</Pages>
  <Words>3111</Words>
  <Characters>17733</Characters>
  <Application>Microsoft Macintosh Word</Application>
  <DocSecurity>0</DocSecurity>
  <Lines>147</Lines>
  <Paragraphs>41</Paragraphs>
  <ScaleCrop>false</ScaleCrop>
  <Company>shi</Company>
  <LinksUpToDate>false</LinksUpToDate>
  <CharactersWithSpaces>20803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 shi</cp:lastModifiedBy>
  <cp:revision>139</cp:revision>
  <dcterms:created xsi:type="dcterms:W3CDTF">2016-01-05T20:58:00Z</dcterms:created>
  <dcterms:modified xsi:type="dcterms:W3CDTF">2016-05-30T21:23:00Z</dcterms:modified>
</cp:coreProperties>
</file>