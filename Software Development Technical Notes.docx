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6F5EC" w14:textId="6759FFC2" w:rsidR="005B1A24" w:rsidRDefault="00E50687" w:rsidP="00F52CEE">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rFonts w:hint="eastAsia"/>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0246F719" w14:textId="5585765E" w:rsidR="00160ECE" w:rsidRDefault="00160ECE" w:rsidP="00160ECE">
      <w:pPr>
        <w:pStyle w:val="1"/>
        <w:rPr>
          <w:rFonts w:hint="eastAsia"/>
        </w:rPr>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pPr>
        <w:rPr>
          <w:rFonts w:hint="eastAsia"/>
        </w:rPr>
      </w:pPr>
      <w:r>
        <w:rPr>
          <w:rFonts w:ascii="Arial" w:hAnsi="Arial" w:cs="Arial"/>
          <w:color w:val="0E0E0E"/>
          <w:kern w:val="0"/>
          <w:sz w:val="26"/>
          <w:szCs w:val="26"/>
        </w:rPr>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Pr>
        <w:rPr>
          <w:rFonts w:hint="eastAsia"/>
        </w:rPr>
      </w:pPr>
    </w:p>
    <w:p w14:paraId="2642DE01" w14:textId="7D75FE5D" w:rsidR="00734120" w:rsidRDefault="00734120" w:rsidP="0035570C">
      <w:pPr>
        <w:pStyle w:val="1"/>
      </w:pPr>
      <w:r>
        <w:t>Ios</w:t>
      </w:r>
      <w:r>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A376DE"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A376DE"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r>
              <w:rPr>
                <w:rFonts w:ascii="Consolas" w:hAnsi="Consolas" w:cs="Consolas"/>
                <w:color w:val="1C1C1C"/>
                <w:kern w:val="0"/>
                <w:szCs w:val="28"/>
              </w:rPr>
              <w:t>:@</w:t>
            </w:r>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r>
              <w:rPr>
                <w:rFonts w:ascii="Consolas" w:hAnsi="Consolas" w:cs="Consolas"/>
                <w:color w:val="1C1C1C"/>
                <w:kern w:val="0"/>
                <w:szCs w:val="28"/>
              </w:rPr>
              <w:t>:@</w:t>
            </w:r>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r>
              <w:rPr>
                <w:rFonts w:ascii="Consolas" w:hAnsi="Consolas" w:cs="Consolas"/>
                <w:color w:val="1C1C1C"/>
                <w:kern w:val="0"/>
                <w:szCs w:val="28"/>
              </w:rPr>
              <w:t>:@</w:t>
            </w:r>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42A3DF93" w14:textId="55B6B633" w:rsidR="00D95680" w:rsidRDefault="00D95680" w:rsidP="0035570C">
      <w:pPr>
        <w:pStyle w:val="1"/>
      </w:pPr>
      <w:r>
        <w:rPr>
          <w:rFonts w:hint="eastAsia"/>
        </w:rPr>
        <w:lastRenderedPageBreak/>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xml:space="preserve">+ (NSURLSession *)sessionWithConfiguration:(NSURLSessionConfiguration </w:t>
      </w:r>
      <w:r w:rsidRPr="0008174B">
        <w:lastRenderedPageBreak/>
        <w:t>*)configuration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stringWithFormat:”@bytes=%zd-”,currrentSize];</w:t>
      </w:r>
    </w:p>
    <w:p w14:paraId="41B398B5" w14:textId="640C9F4B" w:rsidR="00AE430E" w:rsidRDefault="0035247B" w:rsidP="00550EE4">
      <w:r>
        <w:t>[request setValue:rang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r>
        <w:rPr>
          <w:rFonts w:hint="eastAsia"/>
        </w:rPr>
        <w:t>NSURLSessionDataTask  *task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83A2E95" w14:textId="231A5EAE" w:rsidR="0083547F" w:rsidRDefault="006A0090" w:rsidP="006A0090">
      <w:pPr>
        <w:pStyle w:val="1"/>
      </w:pPr>
      <w:r>
        <w:rPr>
          <w:rFonts w:hint="eastAsia"/>
        </w:rPr>
        <w:lastRenderedPageBreak/>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w:t>
      </w:r>
      <w:r>
        <w:rPr>
          <w:rFonts w:hint="eastAsia"/>
        </w:rPr>
        <w:lastRenderedPageBreak/>
        <w:t>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lastRenderedPageBreak/>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dispatch_get_main_queue();</w:t>
      </w:r>
    </w:p>
    <w:p w14:paraId="1246E67A" w14:textId="77777777" w:rsidR="00BE1732" w:rsidRDefault="00BE1732" w:rsidP="00BE1732">
      <w:pPr>
        <w:widowControl/>
        <w:tabs>
          <w:tab w:val="left" w:pos="866"/>
        </w:tabs>
        <w:autoSpaceDE w:val="0"/>
        <w:autoSpaceDN w:val="0"/>
        <w:adjustRightInd w:val="0"/>
        <w:jc w:val="left"/>
      </w:pPr>
      <w:r>
        <w:lastRenderedPageBreak/>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29F0D20D" w14:textId="77777777" w:rsidR="006769B8" w:rsidRDefault="006769B8" w:rsidP="006769B8">
      <w:pPr>
        <w:widowControl/>
        <w:tabs>
          <w:tab w:val="left" w:pos="866"/>
        </w:tabs>
        <w:autoSpaceDE w:val="0"/>
        <w:autoSpaceDN w:val="0"/>
        <w:adjustRightInd w:val="0"/>
        <w:jc w:val="left"/>
      </w:pPr>
      <w:r>
        <w:t xml:space="preserve"> dispatch_group_async(dispatch_group_t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dispatch_group_async(group,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dispatch_group_async(group,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dispatch_group_async(group,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NSLog(@"OK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NSLog(@"come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dispatch_async(q, ^{</w:t>
      </w:r>
    </w:p>
    <w:p w14:paraId="6E8668E4" w14:textId="77777777" w:rsidR="006769B8" w:rsidRDefault="006769B8" w:rsidP="006769B8">
      <w:pPr>
        <w:widowControl/>
        <w:tabs>
          <w:tab w:val="left" w:pos="866"/>
        </w:tabs>
        <w:autoSpaceDE w:val="0"/>
        <w:autoSpaceDN w:val="0"/>
        <w:adjustRightInd w:val="0"/>
        <w:jc w:val="left"/>
      </w:pPr>
      <w:r>
        <w:t xml:space="preserve"> NSLog(@"task1 %@",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dispatch_async(q,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NSLog(@"task2 %@",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NSLog(@"come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dispatch_group_wait(dispatch_group_t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dispatch_apply(10,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dispatch_once(&amp;onceToken,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dispatch_once(&amp;p,^{</w:t>
      </w:r>
    </w:p>
    <w:p w14:paraId="751B59F7" w14:textId="77777777" w:rsidR="00EF0740" w:rsidRDefault="00EF0740" w:rsidP="00EF0740">
      <w:pPr>
        <w:widowControl/>
        <w:tabs>
          <w:tab w:val="left" w:pos="866"/>
        </w:tabs>
        <w:autoSpaceDE w:val="0"/>
        <w:autoSpaceDN w:val="0"/>
        <w:adjustRightInd w:val="0"/>
        <w:jc w:val="left"/>
      </w:pPr>
      <w:r>
        <w:t>inst=[[MyInstance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dispatch_time(DISPATCH_TIME_NOW,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dispatch_after(popTime,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dispatch_time(DISPATCH_TIME_NOW,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dispatch_group_wait(group,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dispatch_async(concurrentQ, blk0);</w:t>
      </w:r>
    </w:p>
    <w:p w14:paraId="5ADD6FA9" w14:textId="77777777" w:rsidR="006769B8" w:rsidRDefault="006769B8" w:rsidP="006769B8">
      <w:pPr>
        <w:widowControl/>
        <w:tabs>
          <w:tab w:val="left" w:pos="866"/>
        </w:tabs>
        <w:autoSpaceDE w:val="0"/>
        <w:autoSpaceDN w:val="0"/>
        <w:adjustRightInd w:val="0"/>
        <w:jc w:val="left"/>
      </w:pPr>
      <w:r>
        <w:t xml:space="preserve"> dispatch_async(concurrentQ,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dispatch_barrier_async(concurrentQ,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dispatch_async(concurrentQ,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addObject:element];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lastRenderedPageBreak/>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-(void)func1{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(^emptyBlock)()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emptyBlock();</w:t>
      </w:r>
    </w:p>
    <w:p w14:paraId="6482EC8C" w14:textId="77777777" w:rsidR="007E6528" w:rsidRDefault="007E6528" w:rsidP="007E6528">
      <w:r>
        <w:t>}</w:t>
      </w:r>
    </w:p>
    <w:p w14:paraId="0DB9A89B" w14:textId="77777777" w:rsidR="007E6528" w:rsidRDefault="007E6528" w:rsidP="007E6528">
      <w:pPr>
        <w:pStyle w:val="3"/>
      </w:pPr>
      <w:r>
        <w:rPr>
          <w:rFonts w:hint="eastAsia"/>
        </w:rPr>
        <w:lastRenderedPageBreak/>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t xml:space="preserve">     */</w:t>
      </w:r>
    </w:p>
    <w:p w14:paraId="62B3E51B" w14:textId="77777777" w:rsidR="007E6528" w:rsidRDefault="007E6528" w:rsidP="007E6528">
      <w:r>
        <w:t xml:space="preserve">    void (^sumBlock)(int ,int ) = ^(int a,int b){</w:t>
      </w:r>
    </w:p>
    <w:p w14:paraId="2A691D2B" w14:textId="77777777" w:rsidR="007E6528" w:rsidRDefault="007E6528" w:rsidP="007E6528">
      <w:r>
        <w:t xml:space="preserve">        NSLog(@"%d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sumBlock(10,10);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(^logBlock)(NSString *,NSString *) = ^(NSString * str1,NSString *str2){</w:t>
      </w:r>
    </w:p>
    <w:p w14:paraId="5F9785E6" w14:textId="77777777" w:rsidR="007E6528" w:rsidRDefault="007E6528" w:rsidP="007E6528">
      <w:r>
        <w:t xml:space="preserve">        return [NSString stringWithFormat:@"%@%@",str1,str2];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lastRenderedPageBreak/>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lastRenderedPageBreak/>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A376DE"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5"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xml:space="preserve">- (void)setCar:(Car*)car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A376DE"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6"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BB557A">
      <w:pPr>
        <w:pStyle w:val="2"/>
      </w:pPr>
      <w:r>
        <w:rPr>
          <w:rFonts w:hint="eastAsia"/>
        </w:rPr>
        <w:t>创建型</w:t>
      </w:r>
    </w:p>
    <w:p w14:paraId="190574D7" w14:textId="7889D6E6" w:rsidR="006B7412" w:rsidRPr="00B574D2" w:rsidRDefault="00B574D2" w:rsidP="00B574D2">
      <w:pPr>
        <w:pStyle w:val="1"/>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686DC32A" w14:textId="00DB1A1B" w:rsidR="00835DC1" w:rsidRDefault="006B7412" w:rsidP="006B7412">
      <w:pPr>
        <w:pStyle w:val="1"/>
      </w:pPr>
      <w:r>
        <w:rPr>
          <w:rFonts w:hint="eastAsia"/>
        </w:rPr>
        <w:lastRenderedPageBreak/>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32" w:history="1">
        <w:r w:rsidRPr="00743878">
          <w:rPr>
            <w:rStyle w:val="ae"/>
          </w:rPr>
          <w:t>http://opensource.apple.com/source/</w:t>
        </w:r>
      </w:hyperlink>
    </w:p>
    <w:p w14:paraId="1A653A91" w14:textId="77777777" w:rsidR="00D1151A" w:rsidRDefault="00D1151A" w:rsidP="006B7412">
      <w:pPr>
        <w:pStyle w:val="a7"/>
        <w:numPr>
          <w:ilvl w:val="0"/>
          <w:numId w:val="6"/>
        </w:numPr>
        <w:ind w:firstLineChars="0"/>
      </w:pPr>
    </w:p>
    <w:p w14:paraId="6D880A17" w14:textId="77777777" w:rsidR="00BC2136" w:rsidRDefault="00A376DE" w:rsidP="006B7412">
      <w:pPr>
        <w:pStyle w:val="a7"/>
        <w:numPr>
          <w:ilvl w:val="0"/>
          <w:numId w:val="6"/>
        </w:numPr>
        <w:ind w:firstLineChars="0"/>
      </w:pPr>
      <w:hyperlink r:id="rId33"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A376DE" w:rsidP="006B7412">
      <w:pPr>
        <w:pStyle w:val="a7"/>
        <w:numPr>
          <w:ilvl w:val="0"/>
          <w:numId w:val="6"/>
        </w:numPr>
        <w:ind w:firstLineChars="0"/>
      </w:pPr>
      <w:hyperlink r:id="rId34"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A376DE" w:rsidP="006B7412">
      <w:pPr>
        <w:pStyle w:val="a7"/>
        <w:numPr>
          <w:ilvl w:val="0"/>
          <w:numId w:val="6"/>
        </w:numPr>
        <w:ind w:firstLineChars="0"/>
      </w:pPr>
      <w:hyperlink r:id="rId35"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A376DE" w:rsidP="006C0E6B">
      <w:pPr>
        <w:pStyle w:val="a7"/>
        <w:numPr>
          <w:ilvl w:val="0"/>
          <w:numId w:val="6"/>
        </w:numPr>
        <w:ind w:firstLineChars="0"/>
      </w:pPr>
      <w:hyperlink r:id="rId36"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A376DE" w:rsidP="00EE6C2E">
      <w:pPr>
        <w:pStyle w:val="a7"/>
        <w:numPr>
          <w:ilvl w:val="0"/>
          <w:numId w:val="6"/>
        </w:numPr>
        <w:ind w:firstLineChars="0"/>
      </w:pPr>
      <w:hyperlink r:id="rId37" w:anchor="_loginLayer_1464445659010" w:history="1">
        <w:r w:rsidR="006C0E6B" w:rsidRPr="00743878">
          <w:rPr>
            <w:rStyle w:val="ae"/>
          </w:rPr>
          <w:t>http://weibo.com/5612984599/profile?rightmod=1&amp;wvr=6&amp;mod=personinfo&amp;is_hot=1#_loginLayer_1464445659010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A376DE" w:rsidP="00EE6C2E">
      <w:pPr>
        <w:pStyle w:val="a7"/>
        <w:numPr>
          <w:ilvl w:val="0"/>
          <w:numId w:val="6"/>
        </w:numPr>
        <w:ind w:firstLineChars="0"/>
      </w:pPr>
      <w:hyperlink r:id="rId38"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A376DE" w:rsidP="00EE6C2E">
      <w:pPr>
        <w:pStyle w:val="a7"/>
        <w:numPr>
          <w:ilvl w:val="0"/>
          <w:numId w:val="6"/>
        </w:numPr>
        <w:ind w:firstLineChars="0"/>
      </w:pPr>
      <w:hyperlink r:id="rId39"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A376DE" w:rsidP="00EE6C2E">
      <w:pPr>
        <w:pStyle w:val="a7"/>
        <w:numPr>
          <w:ilvl w:val="0"/>
          <w:numId w:val="6"/>
        </w:numPr>
        <w:ind w:firstLineChars="0"/>
      </w:pPr>
      <w:hyperlink r:id="rId40"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A376DE" w:rsidP="00C22F0C">
      <w:pPr>
        <w:pStyle w:val="a7"/>
        <w:numPr>
          <w:ilvl w:val="0"/>
          <w:numId w:val="6"/>
        </w:numPr>
        <w:ind w:firstLineChars="0"/>
      </w:pPr>
      <w:hyperlink r:id="rId41"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A376DE" w:rsidP="00C22F0C">
      <w:pPr>
        <w:pStyle w:val="a7"/>
        <w:numPr>
          <w:ilvl w:val="0"/>
          <w:numId w:val="6"/>
        </w:numPr>
        <w:ind w:firstLineChars="0"/>
      </w:pPr>
      <w:hyperlink r:id="rId42"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A376DE" w:rsidP="00EE6C2E">
      <w:pPr>
        <w:pStyle w:val="a7"/>
        <w:numPr>
          <w:ilvl w:val="0"/>
          <w:numId w:val="6"/>
        </w:numPr>
        <w:ind w:firstLineChars="0"/>
      </w:pPr>
      <w:hyperlink r:id="rId43"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A376DE" w:rsidP="00EE6C2E">
      <w:pPr>
        <w:pStyle w:val="a7"/>
        <w:numPr>
          <w:ilvl w:val="0"/>
          <w:numId w:val="6"/>
        </w:numPr>
        <w:ind w:firstLineChars="0"/>
      </w:pPr>
      <w:hyperlink r:id="rId44"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A376DE" w:rsidP="00EE6C2E">
      <w:pPr>
        <w:pStyle w:val="a7"/>
        <w:numPr>
          <w:ilvl w:val="0"/>
          <w:numId w:val="6"/>
        </w:numPr>
        <w:ind w:firstLineChars="0"/>
        <w:rPr>
          <w:rStyle w:val="ae"/>
          <w:color w:val="auto"/>
          <w:u w:val="none"/>
        </w:rPr>
      </w:pPr>
      <w:hyperlink r:id="rId45"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A376DE" w:rsidP="00EE6C2E">
      <w:pPr>
        <w:pStyle w:val="a7"/>
        <w:numPr>
          <w:ilvl w:val="0"/>
          <w:numId w:val="6"/>
        </w:numPr>
        <w:ind w:firstLineChars="0"/>
      </w:pPr>
      <w:hyperlink r:id="rId46"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A376DE" w:rsidP="00EE6C2E">
      <w:pPr>
        <w:pStyle w:val="a7"/>
        <w:numPr>
          <w:ilvl w:val="0"/>
          <w:numId w:val="6"/>
        </w:numPr>
        <w:ind w:firstLineChars="0"/>
      </w:pPr>
      <w:hyperlink r:id="rId47"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AE4802" w:rsidP="006E1452">
      <w:pPr>
        <w:pStyle w:val="a7"/>
        <w:numPr>
          <w:ilvl w:val="0"/>
          <w:numId w:val="6"/>
        </w:numPr>
        <w:ind w:firstLineChars="0"/>
      </w:pPr>
      <w:hyperlink r:id="rId48" w:history="1">
        <w:r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6E1452" w:rsidP="00EE6C2E">
      <w:pPr>
        <w:pStyle w:val="a7"/>
        <w:numPr>
          <w:ilvl w:val="0"/>
          <w:numId w:val="6"/>
        </w:numPr>
        <w:ind w:firstLineChars="0"/>
        <w:rPr>
          <w:rFonts w:hint="eastAsia"/>
        </w:rPr>
      </w:pPr>
      <w:hyperlink r:id="rId49" w:history="1">
        <w:r w:rsidRPr="0026289C">
          <w:rPr>
            <w:rStyle w:val="ae"/>
          </w:rPr>
          <w:t>http://www.cnblogs.com/wengzilin/</w:t>
        </w:r>
      </w:hyperlink>
    </w:p>
    <w:p w14:paraId="5AE7DE03" w14:textId="77777777" w:rsidR="00083DDF" w:rsidRDefault="00083DDF" w:rsidP="00EE6C2E">
      <w:pPr>
        <w:pStyle w:val="a7"/>
        <w:numPr>
          <w:ilvl w:val="0"/>
          <w:numId w:val="6"/>
        </w:numPr>
        <w:ind w:firstLineChars="0"/>
      </w:pPr>
      <w:bookmarkStart w:id="0" w:name="_GoBack"/>
      <w:bookmarkEnd w:id="0"/>
    </w:p>
    <w:p w14:paraId="41C85310" w14:textId="4FAD7AE5" w:rsidR="006E1452" w:rsidRDefault="00393207" w:rsidP="00EE6C2E">
      <w:pPr>
        <w:pStyle w:val="a7"/>
        <w:numPr>
          <w:ilvl w:val="0"/>
          <w:numId w:val="6"/>
        </w:numPr>
        <w:ind w:firstLineChars="0"/>
        <w:rPr>
          <w:rFonts w:hint="eastAsia"/>
        </w:rPr>
      </w:pPr>
      <w:hyperlink r:id="rId50" w:history="1">
        <w:r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hint="eastAsia"/>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51"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hint="eastAsia"/>
          <w:color w:val="2C2C2C"/>
          <w:kern w:val="0"/>
          <w:sz w:val="48"/>
          <w:szCs w:val="48"/>
        </w:rPr>
      </w:pPr>
    </w:p>
    <w:p w14:paraId="4CD29A41" w14:textId="03D1DDB5" w:rsidR="00A376DE" w:rsidRDefault="00A376DE" w:rsidP="0045042F">
      <w:pPr>
        <w:pStyle w:val="1"/>
        <w:rPr>
          <w:rFonts w:hint="eastAsia"/>
        </w:rPr>
      </w:pPr>
      <w:r>
        <w:rPr>
          <w:rFonts w:hint="eastAsia"/>
        </w:rPr>
        <w:t>面试题</w:t>
      </w:r>
      <w:r w:rsidR="006F27D3">
        <w:rPr>
          <w:rFonts w:hint="eastAsia"/>
        </w:rPr>
        <w:t>学习记录</w:t>
      </w:r>
    </w:p>
    <w:p w14:paraId="382A0FE3" w14:textId="640D1644" w:rsidR="0045042F" w:rsidRDefault="0045042F" w:rsidP="007927C4">
      <w:pPr>
        <w:pStyle w:val="2"/>
        <w:rPr>
          <w:rFonts w:hint="eastAsia"/>
        </w:rPr>
      </w:pPr>
      <w:r>
        <w:rPr>
          <w:rFonts w:hint="eastAsia"/>
        </w:rPr>
        <w:t>深复制和浅复制</w:t>
      </w:r>
    </w:p>
    <w:p w14:paraId="3631A6C3" w14:textId="6ED34EB7" w:rsidR="007927C4" w:rsidRDefault="00B25994" w:rsidP="007927C4">
      <w:pPr>
        <w:rPr>
          <w:rFonts w:hint="eastAsia"/>
        </w:rPr>
      </w:pPr>
      <w:r>
        <w:rPr>
          <w:rFonts w:hint="eastAsia"/>
        </w:rPr>
        <w:t>深复制：复制内存对象，新旧互不影响。</w:t>
      </w:r>
    </w:p>
    <w:p w14:paraId="3B7FAE4E" w14:textId="55C96536" w:rsidR="00B25994" w:rsidRDefault="00B25994" w:rsidP="007927C4">
      <w:pPr>
        <w:rPr>
          <w:rFonts w:hint="eastAsia"/>
        </w:rPr>
      </w:pPr>
      <w:r>
        <w:rPr>
          <w:rFonts w:hint="eastAsia"/>
        </w:rPr>
        <w:t>浅复制：复制内存对象指针，两个指针同指向一个内存</w:t>
      </w:r>
      <w:r w:rsidR="00630F05">
        <w:rPr>
          <w:rFonts w:hint="eastAsia"/>
        </w:rPr>
        <w:t>。</w:t>
      </w:r>
    </w:p>
    <w:p w14:paraId="2A3CB68A" w14:textId="4729B42A" w:rsidR="00630F05" w:rsidRDefault="00630F05" w:rsidP="007927C4">
      <w:pPr>
        <w:rPr>
          <w:rFonts w:hint="eastAsia"/>
        </w:rPr>
      </w:pPr>
      <w:r>
        <w:rPr>
          <w:rFonts w:hint="eastAsia"/>
        </w:rPr>
        <w:t>对于子类与父类的关系是：</w:t>
      </w:r>
    </w:p>
    <w:p w14:paraId="44CB3FE5" w14:textId="11477F1C" w:rsidR="005A1EDC" w:rsidRDefault="005A1EDC" w:rsidP="007927C4">
      <w:pPr>
        <w:rPr>
          <w:rFonts w:hint="eastAsia"/>
        </w:rPr>
      </w:pPr>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pPr>
        <w:rPr>
          <w:rFonts w:hint="eastAsia"/>
        </w:rPr>
      </w:pPr>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lastRenderedPageBreak/>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pPr>
        <w:rPr>
          <w:rFonts w:hint="eastAsia"/>
        </w:rPr>
      </w:pPr>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pPr>
        <w:rPr>
          <w:rFonts w:hint="eastAsia"/>
        </w:rPr>
      </w:pPr>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*)tableview </w:t>
      </w:r>
    </w:p>
    <w:p w14:paraId="514C7592" w14:textId="77777777" w:rsidR="003D7236" w:rsidRDefault="003D7236" w:rsidP="003D7236">
      <w:r>
        <w:t xml:space="preserve">      objectValueForTableColumn:(id)column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objectAtIndex:row]; </w:t>
      </w:r>
    </w:p>
    <w:p w14:paraId="677E4021" w14:textId="77777777" w:rsidR="003D7236" w:rsidRDefault="003D7236" w:rsidP="003D7236">
      <w:r>
        <w:t xml:space="preserve">    if ([[column identifier] isEqualToString:@"name"]) { </w:t>
      </w:r>
    </w:p>
    <w:p w14:paraId="716F206E" w14:textId="77777777" w:rsidR="003D7236" w:rsidRDefault="003D7236" w:rsidP="003D7236">
      <w:r>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isEqualToString:@"age"])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pPr>
        <w:rPr>
          <w:rFonts w:hint="eastAsia"/>
        </w:rPr>
      </w:pPr>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objectAtIndex:row]; </w:t>
      </w:r>
    </w:p>
    <w:p w14:paraId="65A54EDA" w14:textId="77777777" w:rsidR="003D7236" w:rsidRDefault="003D7236" w:rsidP="003D7236">
      <w:r>
        <w:t xml:space="preserve">return [people valueForKey:[column identifier]]; </w:t>
      </w:r>
    </w:p>
    <w:p w14:paraId="11CEE348" w14:textId="77777777" w:rsidR="003D7236" w:rsidRDefault="003D7236" w:rsidP="003D7236">
      <w:pPr>
        <w:rPr>
          <w:rFonts w:hint="eastAsia"/>
        </w:rPr>
      </w:pPr>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if((self = [super init])) </w:t>
      </w:r>
    </w:p>
    <w:p w14:paraId="7B124AA2" w14:textId="77777777" w:rsidR="003D7236" w:rsidRDefault="003D7236" w:rsidP="003D7236">
      <w:r>
        <w:t xml:space="preserve">    { </w:t>
      </w:r>
    </w:p>
    <w:p w14:paraId="07C6180D" w14:textId="77777777" w:rsidR="003D7236" w:rsidRDefault="003D7236" w:rsidP="003D7236">
      <w:r>
        <w:lastRenderedPageBreak/>
        <w:t xml:space="preserve">        [self init]; </w:t>
      </w:r>
    </w:p>
    <w:p w14:paraId="55954D1D" w14:textId="77777777" w:rsidR="003D7236" w:rsidRDefault="003D7236" w:rsidP="003D7236">
      <w:r>
        <w:t xml:space="preserve">        [self setValuesForKeysWithDictionary:jsonObject];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pPr>
        <w:rPr>
          <w:rFonts w:hint="eastAsia"/>
        </w:rPr>
      </w:pPr>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xml:space="preserve">- (void)setValue:(id)value forUndefinedKey:(NSString *)key </w:t>
      </w:r>
    </w:p>
    <w:p w14:paraId="59F68802" w14:textId="77777777" w:rsidR="003D7236" w:rsidRDefault="003D7236" w:rsidP="003D7236">
      <w:r>
        <w:t xml:space="preserve">{ </w:t>
      </w:r>
    </w:p>
    <w:p w14:paraId="61CCA21F" w14:textId="77777777" w:rsidR="003D7236" w:rsidRDefault="003D7236" w:rsidP="003D7236">
      <w:r>
        <w:t xml:space="preserve">    if([key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if([key isEqualToString:@"ageXXX"]) </w:t>
      </w:r>
    </w:p>
    <w:p w14:paraId="38DE115B" w14:textId="77777777" w:rsidR="003D7236" w:rsidRDefault="003D7236" w:rsidP="003D7236">
      <w:r>
        <w:t xml:space="preserve">        self.age = value; </w:t>
      </w:r>
    </w:p>
    <w:p w14:paraId="3A4CB463" w14:textId="77777777" w:rsidR="003D7236" w:rsidRDefault="003D7236" w:rsidP="003D7236">
      <w:r>
        <w:t xml:space="preserve">    else </w:t>
      </w:r>
    </w:p>
    <w:p w14:paraId="2BB11C1F" w14:textId="77777777" w:rsidR="003D7236" w:rsidRDefault="003D7236" w:rsidP="003D7236">
      <w:r>
        <w:t xml:space="preserve">        [super setValue:value forKey:key]; </w:t>
      </w:r>
    </w:p>
    <w:p w14:paraId="4490A927" w14:textId="77777777" w:rsidR="003D7236" w:rsidRDefault="003D7236" w:rsidP="003D7236">
      <w:r>
        <w:t xml:space="preserve">} </w:t>
      </w:r>
    </w:p>
    <w:p w14:paraId="7CB6197A" w14:textId="77777777" w:rsidR="003D7236" w:rsidRDefault="003D7236" w:rsidP="003D7236">
      <w:pPr>
        <w:rPr>
          <w:rFonts w:hint="eastAsia"/>
        </w:rPr>
      </w:pPr>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 xml:space="preserve">-(void) setValue:(id)value forKey:(NSString *)key </w:t>
      </w:r>
    </w:p>
    <w:p w14:paraId="1B5ABDEA" w14:textId="77777777" w:rsidR="003D7236" w:rsidRDefault="003D7236" w:rsidP="003D7236">
      <w:r>
        <w:t xml:space="preserve">{ </w:t>
      </w:r>
    </w:p>
    <w:p w14:paraId="03347548" w14:textId="77777777" w:rsidR="003D7236" w:rsidRDefault="003D7236" w:rsidP="003D7236">
      <w:r>
        <w:t xml:space="preserve">  if([key isEqualToString:@"products"]) </w:t>
      </w:r>
    </w:p>
    <w:p w14:paraId="0E83F246" w14:textId="77777777" w:rsidR="003D7236" w:rsidRDefault="003D7236" w:rsidP="003D7236">
      <w:r>
        <w:t xml:space="preserve">  { </w:t>
      </w:r>
    </w:p>
    <w:p w14:paraId="76F213DD" w14:textId="77777777" w:rsidR="003D7236" w:rsidRDefault="003D7236" w:rsidP="003D7236">
      <w:r>
        <w:t xml:space="preserve">    for(NSMutableDictionary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initWithDictionary:prodcutDict]; </w:t>
      </w:r>
    </w:p>
    <w:p w14:paraId="63936B60" w14:textId="77777777" w:rsidR="003D7236" w:rsidRDefault="003D7236" w:rsidP="003D7236">
      <w:r>
        <w:t xml:space="preserve">      [self.products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pPr>
        <w:rPr>
          <w:rFonts w:hint="eastAsia"/>
        </w:rPr>
      </w:pPr>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lastRenderedPageBreak/>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valueForKeyPath:@"name.capitalizedString"] </w:t>
      </w:r>
    </w:p>
    <w:p w14:paraId="7D0AC560" w14:textId="77777777" w:rsidR="003D7236" w:rsidRDefault="003D7236" w:rsidP="003D7236">
      <w:r>
        <w:t xml:space="preserve"> </w:t>
      </w:r>
    </w:p>
    <w:p w14:paraId="2142FCB2" w14:textId="77777777" w:rsidR="003D7236" w:rsidRDefault="003D7236" w:rsidP="003D7236">
      <w:pPr>
        <w:rPr>
          <w:rFonts w:hint="eastAsia"/>
        </w:rPr>
      </w:pPr>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pPr>
        <w:rPr>
          <w:rFonts w:hint="eastAsia"/>
        </w:rPr>
      </w:pPr>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t xml:space="preserve"> </w:t>
      </w:r>
    </w:p>
    <w:p w14:paraId="258AFEDE" w14:textId="77777777" w:rsidR="003D7236" w:rsidRDefault="003D7236" w:rsidP="003D7236">
      <w:pPr>
        <w:rPr>
          <w:rFonts w:hint="eastAsia"/>
        </w:rPr>
      </w:pPr>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pPr>
        <w:rPr>
          <w:rFonts w:hint="eastAsia"/>
        </w:rPr>
      </w:pPr>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pPr>
        <w:rPr>
          <w:rFonts w:hint="eastAsia"/>
        </w:rPr>
      </w:pPr>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pPr>
        <w:rPr>
          <w:rFonts w:hint="eastAsia"/>
        </w:rPr>
      </w:pPr>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pPr>
        <w:rPr>
          <w:rFonts w:hint="eastAsia"/>
        </w:rPr>
      </w:pPr>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lastRenderedPageBreak/>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[self.object removeObserver:self </w:t>
      </w:r>
    </w:p>
    <w:p w14:paraId="11C9265D" w14:textId="77777777" w:rsidR="003D7236" w:rsidRDefault="003D7236" w:rsidP="003D7236">
      <w:r>
        <w:t xml:space="preserve">                     forKeyPath:self.property];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[self.object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void*)self];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*)keyPath </w:t>
      </w:r>
    </w:p>
    <w:p w14:paraId="5805038A" w14:textId="77777777" w:rsidR="003D7236" w:rsidRDefault="003D7236" w:rsidP="003D7236">
      <w:r>
        <w:t xml:space="preserve">                      ofObject:(id)object </w:t>
      </w:r>
    </w:p>
    <w:p w14:paraId="5365B6A6" w14:textId="77777777" w:rsidR="003D7236" w:rsidRDefault="003D7236" w:rsidP="003D7236">
      <w:r>
        <w:t xml:space="preserve">                        change:(NSDictionary *)change </w:t>
      </w:r>
    </w:p>
    <w:p w14:paraId="001CDF44" w14:textId="77777777" w:rsidR="003D7236" w:rsidRDefault="003D7236" w:rsidP="003D7236">
      <w:r>
        <w:t xml:space="preserve">                      context:(void *)context { </w:t>
      </w:r>
    </w:p>
    <w:p w14:paraId="6EADE8D3" w14:textId="77777777" w:rsidR="003D7236" w:rsidRDefault="003D7236" w:rsidP="003D7236">
      <w:r>
        <w:t xml:space="preserve">  if ((__bridge id)context == self) { </w:t>
      </w:r>
    </w:p>
    <w:p w14:paraId="20C9DE8B" w14:textId="77777777" w:rsidR="003D7236" w:rsidRDefault="003D7236" w:rsidP="003D7236">
      <w:pPr>
        <w:rPr>
          <w:rFonts w:hint="eastAsia"/>
        </w:rPr>
      </w:pPr>
      <w:r>
        <w:rPr>
          <w:rFonts w:hint="eastAsia"/>
        </w:rPr>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observeValueForKeyPath:keyPath ofObject:object </w:t>
      </w:r>
    </w:p>
    <w:p w14:paraId="0B706935" w14:textId="77777777" w:rsidR="003D7236" w:rsidRDefault="003D7236" w:rsidP="003D7236">
      <w:r>
        <w:t xml:space="preserve">                           change:change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pPr>
        <w:rPr>
          <w:rFonts w:hint="eastAsia"/>
        </w:rPr>
      </w:pPr>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pPr>
        <w:rPr>
          <w:rFonts w:hint="eastAsia"/>
        </w:rPr>
      </w:pPr>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w:t>
      </w:r>
      <w:r>
        <w:rPr>
          <w:rFonts w:hint="eastAsia"/>
        </w:rPr>
        <w:lastRenderedPageBreak/>
        <w:t xml:space="preserve">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Pr>
        <w:rPr>
          <w:rFonts w:hint="eastAsia"/>
        </w:rPr>
      </w:pPr>
    </w:p>
    <w:p w14:paraId="5B3E1A04" w14:textId="77777777" w:rsidR="00A45627" w:rsidRPr="007927C4" w:rsidRDefault="00A45627" w:rsidP="007927C4">
      <w:pPr>
        <w:rPr>
          <w:rFonts w:hint="eastAsia"/>
        </w:rPr>
      </w:pPr>
    </w:p>
    <w:p w14:paraId="34E95B8C" w14:textId="77777777" w:rsidR="001A2ECA" w:rsidRPr="0045042F" w:rsidRDefault="001A2ECA" w:rsidP="007927C4">
      <w:pPr>
        <w:rPr>
          <w:rFonts w:hint="eastAsia"/>
        </w:rPr>
      </w:pPr>
    </w:p>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239B2" w14:textId="77777777" w:rsidR="003D7236" w:rsidRDefault="003D7236" w:rsidP="005F00B4">
      <w:r>
        <w:separator/>
      </w:r>
    </w:p>
  </w:endnote>
  <w:endnote w:type="continuationSeparator" w:id="0">
    <w:p w14:paraId="3CC8EC4F" w14:textId="77777777" w:rsidR="003D7236" w:rsidRDefault="003D7236"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panose1 w:val="02010800040101010101"/>
    <w:charset w:val="00"/>
    <w:family w:val="auto"/>
    <w:pitch w:val="variable"/>
    <w:sig w:usb0="00000003" w:usb1="080F0000" w:usb2="00000000"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A4CEEB" w14:textId="77777777" w:rsidR="003D7236" w:rsidRDefault="003D7236" w:rsidP="005F00B4">
      <w:r>
        <w:separator/>
      </w:r>
    </w:p>
  </w:footnote>
  <w:footnote w:type="continuationSeparator" w:id="0">
    <w:p w14:paraId="006F27CF" w14:textId="77777777" w:rsidR="003D7236" w:rsidRDefault="003D7236"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3"/>
  </w:num>
  <w:num w:numId="3">
    <w:abstractNumId w:val="9"/>
  </w:num>
  <w:num w:numId="4">
    <w:abstractNumId w:val="11"/>
  </w:num>
  <w:num w:numId="5">
    <w:abstractNumId w:val="6"/>
  </w:num>
  <w:num w:numId="6">
    <w:abstractNumId w:val="5"/>
  </w:num>
  <w:num w:numId="7">
    <w:abstractNumId w:val="14"/>
  </w:num>
  <w:num w:numId="8">
    <w:abstractNumId w:val="7"/>
  </w:num>
  <w:num w:numId="9">
    <w:abstractNumId w:val="3"/>
  </w:num>
  <w:num w:numId="10">
    <w:abstractNumId w:val="8"/>
  </w:num>
  <w:num w:numId="11">
    <w:abstractNumId w:val="4"/>
  </w:num>
  <w:num w:numId="12">
    <w:abstractNumId w:val="10"/>
  </w:num>
  <w:num w:numId="13">
    <w:abstractNumId w:val="15"/>
  </w:num>
  <w:num w:numId="14">
    <w:abstractNumId w:val="0"/>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8174B"/>
    <w:rsid w:val="00083DDF"/>
    <w:rsid w:val="000A431B"/>
    <w:rsid w:val="000B548A"/>
    <w:rsid w:val="000F0E92"/>
    <w:rsid w:val="000F2D66"/>
    <w:rsid w:val="000F40BA"/>
    <w:rsid w:val="00116469"/>
    <w:rsid w:val="00117B7F"/>
    <w:rsid w:val="0013362E"/>
    <w:rsid w:val="00135B79"/>
    <w:rsid w:val="00160ECE"/>
    <w:rsid w:val="001715EC"/>
    <w:rsid w:val="00172EFD"/>
    <w:rsid w:val="001A2ECA"/>
    <w:rsid w:val="00203908"/>
    <w:rsid w:val="00204895"/>
    <w:rsid w:val="00240646"/>
    <w:rsid w:val="00246B31"/>
    <w:rsid w:val="002834D2"/>
    <w:rsid w:val="002E09D9"/>
    <w:rsid w:val="003039D4"/>
    <w:rsid w:val="0031733C"/>
    <w:rsid w:val="003444F2"/>
    <w:rsid w:val="00345B08"/>
    <w:rsid w:val="00347043"/>
    <w:rsid w:val="00347761"/>
    <w:rsid w:val="0035247B"/>
    <w:rsid w:val="0035570C"/>
    <w:rsid w:val="00393207"/>
    <w:rsid w:val="003B18E2"/>
    <w:rsid w:val="003D7236"/>
    <w:rsid w:val="003E65CB"/>
    <w:rsid w:val="003E6859"/>
    <w:rsid w:val="0045042F"/>
    <w:rsid w:val="00451AD1"/>
    <w:rsid w:val="004554AF"/>
    <w:rsid w:val="00461C4A"/>
    <w:rsid w:val="004751C8"/>
    <w:rsid w:val="00475853"/>
    <w:rsid w:val="00481561"/>
    <w:rsid w:val="00484826"/>
    <w:rsid w:val="00490CE0"/>
    <w:rsid w:val="004A4F00"/>
    <w:rsid w:val="004D0792"/>
    <w:rsid w:val="004D79FF"/>
    <w:rsid w:val="005173A7"/>
    <w:rsid w:val="00532FF7"/>
    <w:rsid w:val="00550EE4"/>
    <w:rsid w:val="00585F20"/>
    <w:rsid w:val="0058730C"/>
    <w:rsid w:val="00593D8A"/>
    <w:rsid w:val="005A1EDC"/>
    <w:rsid w:val="005B1A24"/>
    <w:rsid w:val="005C0F9C"/>
    <w:rsid w:val="005F00B4"/>
    <w:rsid w:val="005F3BB6"/>
    <w:rsid w:val="006143E9"/>
    <w:rsid w:val="00616788"/>
    <w:rsid w:val="00622243"/>
    <w:rsid w:val="00630F05"/>
    <w:rsid w:val="006518FD"/>
    <w:rsid w:val="006658EE"/>
    <w:rsid w:val="006769B8"/>
    <w:rsid w:val="00692F73"/>
    <w:rsid w:val="006942B5"/>
    <w:rsid w:val="0069551B"/>
    <w:rsid w:val="006A0090"/>
    <w:rsid w:val="006A2910"/>
    <w:rsid w:val="006A71F0"/>
    <w:rsid w:val="006B7412"/>
    <w:rsid w:val="006C0E6B"/>
    <w:rsid w:val="006E1452"/>
    <w:rsid w:val="006E16AB"/>
    <w:rsid w:val="006F27D3"/>
    <w:rsid w:val="006F4B52"/>
    <w:rsid w:val="00715AA8"/>
    <w:rsid w:val="00734120"/>
    <w:rsid w:val="00734D59"/>
    <w:rsid w:val="007716A6"/>
    <w:rsid w:val="007927C4"/>
    <w:rsid w:val="007E2810"/>
    <w:rsid w:val="007E6528"/>
    <w:rsid w:val="00807D5A"/>
    <w:rsid w:val="00830FF3"/>
    <w:rsid w:val="0083547F"/>
    <w:rsid w:val="00835DC1"/>
    <w:rsid w:val="00880D95"/>
    <w:rsid w:val="00882026"/>
    <w:rsid w:val="008B65A7"/>
    <w:rsid w:val="008C6B87"/>
    <w:rsid w:val="00954B11"/>
    <w:rsid w:val="0098315E"/>
    <w:rsid w:val="009C2BFA"/>
    <w:rsid w:val="009F77A4"/>
    <w:rsid w:val="00A05D38"/>
    <w:rsid w:val="00A15125"/>
    <w:rsid w:val="00A17EEA"/>
    <w:rsid w:val="00A3490C"/>
    <w:rsid w:val="00A376DE"/>
    <w:rsid w:val="00A43D08"/>
    <w:rsid w:val="00A45627"/>
    <w:rsid w:val="00A4733F"/>
    <w:rsid w:val="00A678BC"/>
    <w:rsid w:val="00A730E3"/>
    <w:rsid w:val="00A74321"/>
    <w:rsid w:val="00A7452E"/>
    <w:rsid w:val="00A85347"/>
    <w:rsid w:val="00AA5957"/>
    <w:rsid w:val="00AE0468"/>
    <w:rsid w:val="00AE430E"/>
    <w:rsid w:val="00AE4802"/>
    <w:rsid w:val="00AF4F15"/>
    <w:rsid w:val="00B2453C"/>
    <w:rsid w:val="00B25994"/>
    <w:rsid w:val="00B574D2"/>
    <w:rsid w:val="00B724EC"/>
    <w:rsid w:val="00B75B3F"/>
    <w:rsid w:val="00B8698C"/>
    <w:rsid w:val="00B96AD3"/>
    <w:rsid w:val="00BB557A"/>
    <w:rsid w:val="00BB74B8"/>
    <w:rsid w:val="00BC2136"/>
    <w:rsid w:val="00BC4415"/>
    <w:rsid w:val="00BC5227"/>
    <w:rsid w:val="00BC73B3"/>
    <w:rsid w:val="00BC7C20"/>
    <w:rsid w:val="00BE1732"/>
    <w:rsid w:val="00BF5CC1"/>
    <w:rsid w:val="00C16449"/>
    <w:rsid w:val="00C216DD"/>
    <w:rsid w:val="00C22F0C"/>
    <w:rsid w:val="00C77C50"/>
    <w:rsid w:val="00C835D2"/>
    <w:rsid w:val="00CA3FA7"/>
    <w:rsid w:val="00CE4511"/>
    <w:rsid w:val="00CE6B2C"/>
    <w:rsid w:val="00D1151A"/>
    <w:rsid w:val="00D15BAC"/>
    <w:rsid w:val="00D24B7E"/>
    <w:rsid w:val="00D71410"/>
    <w:rsid w:val="00D73FC2"/>
    <w:rsid w:val="00D95680"/>
    <w:rsid w:val="00DB0740"/>
    <w:rsid w:val="00DB2CEA"/>
    <w:rsid w:val="00DB36C2"/>
    <w:rsid w:val="00DE7C27"/>
    <w:rsid w:val="00E006EF"/>
    <w:rsid w:val="00E50687"/>
    <w:rsid w:val="00E51079"/>
    <w:rsid w:val="00E87D56"/>
    <w:rsid w:val="00EA2321"/>
    <w:rsid w:val="00EB5BEE"/>
    <w:rsid w:val="00EE6C2E"/>
    <w:rsid w:val="00EF0740"/>
    <w:rsid w:val="00F02E33"/>
    <w:rsid w:val="00F04AAE"/>
    <w:rsid w:val="00F51B76"/>
    <w:rsid w:val="00F52CEE"/>
    <w:rsid w:val="00F5433E"/>
    <w:rsid w:val="00F67F1E"/>
    <w:rsid w:val="00F70778"/>
    <w:rsid w:val="00F70DFE"/>
    <w:rsid w:val="00F72179"/>
    <w:rsid w:val="00FC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188D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B31"/>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 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semiHidden/>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yperlink" Target="http://www.jianshu.com/p/3ea737b1e2e8" TargetMode="External"/><Relationship Id="rId51" Type="http://schemas.openxmlformats.org/officeDocument/2006/relationships/hyperlink" Target="http://www.cocoachina.com/ios/20160323/15770.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my.oschina.net/u/566401/blog/219568" TargetMode="External"/><Relationship Id="rId41" Type="http://schemas.openxmlformats.org/officeDocument/2006/relationships/hyperlink" Target="http://blog.sunnyxx.com/archives/page/3/" TargetMode="External"/><Relationship Id="rId42" Type="http://schemas.openxmlformats.org/officeDocument/2006/relationships/hyperlink" Target="http://my.oschina.net/caijunrong/blog/512372" TargetMode="External"/><Relationship Id="rId43" Type="http://schemas.openxmlformats.org/officeDocument/2006/relationships/hyperlink" Target="http://www.jianshu.com/users/256fb15baf75/latest_articles" TargetMode="External"/><Relationship Id="rId44" Type="http://schemas.openxmlformats.org/officeDocument/2006/relationships/hyperlink" Target="http://www.jianshu.com/p/8f16613861fa" TargetMode="External"/><Relationship Id="rId45" Type="http://schemas.openxmlformats.org/officeDocument/2006/relationships/hyperlink" Target="http://www.jianshu.com/users/0a7ce85a2708/latest_articles" TargetMode="External"/><Relationship Id="rId46" Type="http://schemas.openxmlformats.org/officeDocument/2006/relationships/hyperlink" Target="http://www.jianshu.com/p/2113ffe54b30" TargetMode="External"/><Relationship Id="rId47" Type="http://schemas.openxmlformats.org/officeDocument/2006/relationships/hyperlink" Target="http://www.jianshu.com/collection/6930cb8ad81b" TargetMode="External"/><Relationship Id="rId48" Type="http://schemas.openxmlformats.org/officeDocument/2006/relationships/hyperlink" Target="http://www.cnblogs.com/zy1987/" TargetMode="External"/><Relationship Id="rId49" Type="http://schemas.openxmlformats.org/officeDocument/2006/relationships/hyperlink" Target="http://www.cnblogs.com/wengzil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opensource.apple.com/source/" TargetMode="External"/><Relationship Id="rId33" Type="http://schemas.openxmlformats.org/officeDocument/2006/relationships/hyperlink" Target="http://www.henishuo.com/ios-block-memory-cycle/?utm_source=tuicool&amp;utm_medium=referral" TargetMode="External"/><Relationship Id="rId34" Type="http://schemas.openxmlformats.org/officeDocument/2006/relationships/hyperlink" Target="http://www.cnblogs.com/mjios/p/4409853.html" TargetMode="External"/><Relationship Id="rId35" Type="http://schemas.openxmlformats.org/officeDocument/2006/relationships/hyperlink" Target="https://blog.cnbluebox.com/blog/2014/07/01/cocoashen-ru-xue-xi-nsoperationqueuehe-nsoperationyuan-li-he-shi-yong/" TargetMode="External"/><Relationship Id="rId36" Type="http://schemas.openxmlformats.org/officeDocument/2006/relationships/hyperlink" Target="http://www.jianshu.com/p/c47c24ab1e76" TargetMode="External"/><Relationship Id="rId37" Type="http://schemas.openxmlformats.org/officeDocument/2006/relationships/hyperlink" Target="http://weibo.com/5612984599/profile?rightmod=1&amp;wvr=6&amp;mod=personinfo&amp;is_hot=1" TargetMode="External"/><Relationship Id="rId38" Type="http://schemas.openxmlformats.org/officeDocument/2006/relationships/hyperlink" Target="http://casatwy.com/zen-yao-mian-shi-jia-gou-shi.html" TargetMode="External"/><Relationship Id="rId39" Type="http://schemas.openxmlformats.org/officeDocument/2006/relationships/hyperlink" Target="http://blog.cnbluebox.com"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CocoaOOXMLWriter/1348.17</generator>
</met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49</Pages>
  <Words>4598</Words>
  <Characters>26214</Characters>
  <Application>Microsoft Macintosh Word</Application>
  <DocSecurity>0</DocSecurity>
  <Lines>218</Lines>
  <Paragraphs>61</Paragraphs>
  <ScaleCrop>false</ScaleCrop>
  <Company>shi</Company>
  <LinksUpToDate>false</LinksUpToDate>
  <CharactersWithSpaces>30751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 shi</cp:lastModifiedBy>
  <cp:revision>150</cp:revision>
  <dcterms:created xsi:type="dcterms:W3CDTF">2016-01-05T20:58:00Z</dcterms:created>
  <dcterms:modified xsi:type="dcterms:W3CDTF">2016-06-03T10:20:00Z</dcterms:modified>
</cp:coreProperties>
</file>