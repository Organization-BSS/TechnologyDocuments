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8BD1C" w14:textId="6D6B9696" w:rsidR="00622A47" w:rsidRPr="00622A47" w:rsidRDefault="00E50687" w:rsidP="00622A47">
      <w:pPr>
        <w:pStyle w:val="1"/>
      </w:pPr>
      <w:r>
        <w:rPr>
          <w:rFonts w:hint="eastAsia"/>
        </w:rPr>
        <w:t>文档前言</w:t>
      </w:r>
    </w:p>
    <w:p w14:paraId="1367FBAE" w14:textId="0E6C9861" w:rsidR="00E50687" w:rsidRPr="00E50687" w:rsidRDefault="00E50687" w:rsidP="00E50687">
      <w:pPr>
        <w:pStyle w:val="2"/>
      </w:pPr>
      <w:r>
        <w:rPr>
          <w:rFonts w:hint="eastAsia"/>
        </w:rPr>
        <w:t>基本描述</w:t>
      </w:r>
    </w:p>
    <w:p w14:paraId="3013EF37" w14:textId="07CCCFD9" w:rsidR="00F52CEE" w:rsidRDefault="00F52CEE" w:rsidP="00F52CEE">
      <w:r>
        <w:rPr>
          <w:rFonts w:hint="eastAsia"/>
        </w:rPr>
        <w:tab/>
      </w:r>
      <w:r>
        <w:rPr>
          <w:rFonts w:hint="eastAsia"/>
        </w:rPr>
        <w:t>俗话说的好：“好记性，不如烂笔头”。说明的一个道理就是纪录的重要性，哪怕是一个记忆天才，纪录在其他地方，可以随时看到也是非常重要的。何况我是如此一个平凡的人啊！谦虚学习，踏踏实实，不能好高骛远，天道酬勤才是王道。</w:t>
      </w:r>
    </w:p>
    <w:p w14:paraId="574E7A84" w14:textId="55E61BF3" w:rsidR="00F52CEE" w:rsidRDefault="00F52CEE" w:rsidP="00F52CEE">
      <w:r>
        <w:rPr>
          <w:rFonts w:hint="eastAsia"/>
        </w:rPr>
        <w:tab/>
      </w:r>
      <w:r>
        <w:rPr>
          <w:rFonts w:hint="eastAsia"/>
        </w:rPr>
        <w:t>本文档旨在纪录开发过程中遇到的一些重要点、难点，也能帮助我纪录我的成长过程。</w:t>
      </w:r>
    </w:p>
    <w:p w14:paraId="77CB1570" w14:textId="24108F05" w:rsidR="00F52CEE" w:rsidRDefault="00F52CEE" w:rsidP="00F52CEE">
      <w:r>
        <w:rPr>
          <w:rFonts w:hint="eastAsia"/>
        </w:rPr>
        <w:tab/>
      </w:r>
      <w:r>
        <w:rPr>
          <w:rFonts w:hint="eastAsia"/>
        </w:rPr>
        <w:t>少波，好好纪录，这是很重要的一个事情，</w:t>
      </w:r>
      <w:r w:rsidR="00D15BAC">
        <w:rPr>
          <w:rFonts w:hint="eastAsia"/>
        </w:rPr>
        <w:t>不要觉得我写了一些知道的东西，没什么价值，磨刀不误砍柴工。</w:t>
      </w:r>
    </w:p>
    <w:p w14:paraId="6F07A593" w14:textId="77777777" w:rsidR="00E50687" w:rsidRDefault="00E50687" w:rsidP="00F52CEE"/>
    <w:p w14:paraId="5754CE73" w14:textId="600974F5" w:rsidR="009C2BFA" w:rsidRDefault="00204895" w:rsidP="00204895">
      <w:pPr>
        <w:pStyle w:val="2"/>
      </w:pPr>
      <w:r>
        <w:rPr>
          <w:rFonts w:hint="eastAsia"/>
        </w:rPr>
        <w:t>内容概括</w:t>
      </w:r>
    </w:p>
    <w:p w14:paraId="65D8B60A" w14:textId="6A747386" w:rsidR="000A431B" w:rsidRDefault="007E2810" w:rsidP="00204895">
      <w:r>
        <w:rPr>
          <w:rFonts w:hint="eastAsia"/>
        </w:rPr>
        <w:tab/>
      </w:r>
      <w:r>
        <w:rPr>
          <w:rFonts w:hint="eastAsia"/>
        </w:rPr>
        <w:t>本文包括如下内容：</w:t>
      </w:r>
      <w:r>
        <w:rPr>
          <w:rFonts w:hint="eastAsia"/>
        </w:rPr>
        <w:t>iOS</w:t>
      </w:r>
      <w:r>
        <w:rPr>
          <w:rFonts w:hint="eastAsia"/>
        </w:rPr>
        <w:t>开发、设计模式、数据结构、</w:t>
      </w:r>
      <w:r>
        <w:rPr>
          <w:rFonts w:hint="eastAsia"/>
        </w:rPr>
        <w:t>java</w:t>
      </w:r>
      <w:r>
        <w:rPr>
          <w:rFonts w:hint="eastAsia"/>
        </w:rPr>
        <w:t>服务器开发、前段开发等，若有新技术的添加会及时的添加到文档中。</w:t>
      </w:r>
    </w:p>
    <w:p w14:paraId="1080D165" w14:textId="77777777" w:rsidR="000A431B" w:rsidRDefault="000A431B">
      <w:pPr>
        <w:widowControl/>
        <w:jc w:val="left"/>
      </w:pPr>
      <w:r>
        <w:br w:type="page"/>
      </w:r>
    </w:p>
    <w:p w14:paraId="4F6ED880" w14:textId="49FFCEBB" w:rsidR="00204895" w:rsidRDefault="000A431B" w:rsidP="00F70DFE">
      <w:pPr>
        <w:pStyle w:val="a3"/>
        <w:rPr>
          <w:sz w:val="40"/>
          <w:szCs w:val="40"/>
        </w:rPr>
      </w:pPr>
      <w:r w:rsidRPr="00BC5227">
        <w:rPr>
          <w:sz w:val="40"/>
          <w:szCs w:val="40"/>
        </w:rPr>
        <w:lastRenderedPageBreak/>
        <w:t>IOS</w:t>
      </w:r>
      <w:r w:rsidRPr="00BC5227">
        <w:rPr>
          <w:rFonts w:hint="eastAsia"/>
          <w:sz w:val="40"/>
          <w:szCs w:val="40"/>
        </w:rPr>
        <w:t>开发</w:t>
      </w:r>
      <w:r w:rsidR="00B75B3F" w:rsidRPr="00BC5227">
        <w:rPr>
          <w:rFonts w:hint="eastAsia"/>
          <w:sz w:val="40"/>
          <w:szCs w:val="40"/>
        </w:rPr>
        <w:t>部分</w:t>
      </w:r>
    </w:p>
    <w:p w14:paraId="373A6779" w14:textId="4D445C49" w:rsidR="0094428D" w:rsidRPr="009F63F8" w:rsidRDefault="009F63F8" w:rsidP="009F63F8">
      <w:pPr>
        <w:pStyle w:val="1"/>
        <w:shd w:val="clear" w:color="auto" w:fill="FFFFFF"/>
        <w:spacing w:before="0" w:after="0"/>
        <w:rPr>
          <w:rFonts w:ascii="Microsoft YaHei" w:eastAsia="Microsoft YaHei" w:hAnsi="Microsoft YaHei"/>
          <w:b w:val="0"/>
          <w:bCs w:val="0"/>
          <w:color w:val="34495E"/>
          <w:kern w:val="36"/>
          <w:sz w:val="36"/>
          <w:szCs w:val="36"/>
        </w:rPr>
      </w:pPr>
      <w:r>
        <w:rPr>
          <w:rStyle w:val="af0"/>
          <w:rFonts w:ascii="Microsoft YaHei" w:eastAsia="Microsoft YaHei" w:hAnsi="Microsoft YaHei" w:hint="eastAsia"/>
          <w:b/>
          <w:bCs/>
          <w:color w:val="2C3E50"/>
          <w:sz w:val="30"/>
          <w:szCs w:val="30"/>
        </w:rPr>
        <w:t>一键自动生成 IOS 所有尺寸的 ICON 【效率工具】</w:t>
      </w:r>
      <w:r w:rsidRPr="009F63F8">
        <w:t>http://www.ui.cn/d</w:t>
      </w:r>
      <w:bookmarkStart w:id="0" w:name="_GoBack"/>
      <w:bookmarkEnd w:id="0"/>
      <w:r w:rsidRPr="009F63F8">
        <w:t>etail/40848.html</w:t>
      </w:r>
    </w:p>
    <w:p w14:paraId="0246F719" w14:textId="5585765E" w:rsidR="00160ECE" w:rsidRDefault="00160ECE" w:rsidP="00160ECE">
      <w:pPr>
        <w:pStyle w:val="1"/>
      </w:pPr>
      <w:r>
        <w:rPr>
          <w:rFonts w:hint="eastAsia"/>
        </w:rPr>
        <w:t>开发工具</w:t>
      </w:r>
    </w:p>
    <w:p w14:paraId="6CEB16F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前言</w:t>
      </w:r>
    </w:p>
    <w:p w14:paraId="11DE2E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第三方库是现在的程序员离不开的东西</w:t>
      </w:r>
      <w:r>
        <w:rPr>
          <w:rFonts w:ascii="Arial" w:hAnsi="Arial" w:cs="Arial"/>
          <w:color w:val="0E0E0E"/>
          <w:kern w:val="0"/>
          <w:sz w:val="26"/>
          <w:szCs w:val="26"/>
        </w:rPr>
        <w:t xml:space="preserve"> </w:t>
      </w:r>
      <w:r>
        <w:rPr>
          <w:rFonts w:ascii="Arial" w:hAnsi="Arial" w:cs="Arial"/>
          <w:color w:val="0E0E0E"/>
          <w:kern w:val="0"/>
          <w:sz w:val="26"/>
          <w:szCs w:val="26"/>
        </w:rPr>
        <w:t>不光是</w:t>
      </w:r>
      <w:r>
        <w:rPr>
          <w:rFonts w:ascii="Arial" w:hAnsi="Arial" w:cs="Arial"/>
          <w:color w:val="0E0E0E"/>
          <w:kern w:val="0"/>
          <w:sz w:val="26"/>
          <w:szCs w:val="26"/>
        </w:rPr>
        <w:t>APP</w:t>
      </w:r>
      <w:r>
        <w:rPr>
          <w:rFonts w:ascii="Arial" w:hAnsi="Arial" w:cs="Arial"/>
          <w:color w:val="0E0E0E"/>
          <w:kern w:val="0"/>
          <w:sz w:val="26"/>
          <w:szCs w:val="26"/>
        </w:rPr>
        <w:t>开发</w:t>
      </w:r>
      <w:r>
        <w:rPr>
          <w:rFonts w:ascii="Arial" w:hAnsi="Arial" w:cs="Arial"/>
          <w:color w:val="0E0E0E"/>
          <w:kern w:val="0"/>
          <w:sz w:val="26"/>
          <w:szCs w:val="26"/>
        </w:rPr>
        <w:t xml:space="preserve"> </w:t>
      </w:r>
      <w:r>
        <w:rPr>
          <w:rFonts w:ascii="Arial" w:hAnsi="Arial" w:cs="Arial"/>
          <w:color w:val="0E0E0E"/>
          <w:kern w:val="0"/>
          <w:sz w:val="26"/>
          <w:szCs w:val="26"/>
        </w:rPr>
        <w:t>基本上所有的商业项目</w:t>
      </w:r>
      <w:r>
        <w:rPr>
          <w:rFonts w:ascii="Arial" w:hAnsi="Arial" w:cs="Arial"/>
          <w:color w:val="0E0E0E"/>
          <w:kern w:val="0"/>
          <w:sz w:val="26"/>
          <w:szCs w:val="26"/>
        </w:rPr>
        <w:t xml:space="preserve"> </w:t>
      </w:r>
      <w:r>
        <w:rPr>
          <w:rFonts w:ascii="Arial" w:hAnsi="Arial" w:cs="Arial"/>
          <w:color w:val="0E0E0E"/>
          <w:kern w:val="0"/>
          <w:sz w:val="26"/>
          <w:szCs w:val="26"/>
        </w:rPr>
        <w:t>都会或多或少的使用到第三方库</w:t>
      </w:r>
    </w:p>
    <w:p w14:paraId="13AC78B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Github</w:t>
      </w:r>
      <w:r>
        <w:rPr>
          <w:rFonts w:ascii="Arial" w:hAnsi="Arial" w:cs="Arial"/>
          <w:color w:val="0E0E0E"/>
          <w:kern w:val="0"/>
          <w:sz w:val="26"/>
          <w:szCs w:val="26"/>
        </w:rPr>
        <w:t>上</w:t>
      </w:r>
      <w:r>
        <w:rPr>
          <w:rFonts w:ascii="Arial" w:hAnsi="Arial" w:cs="Arial"/>
          <w:color w:val="0E0E0E"/>
          <w:kern w:val="0"/>
          <w:sz w:val="26"/>
          <w:szCs w:val="26"/>
        </w:rPr>
        <w:t>Star&gt;100</w:t>
      </w:r>
      <w:r>
        <w:rPr>
          <w:rFonts w:ascii="Arial" w:hAnsi="Arial" w:cs="Arial"/>
          <w:color w:val="0E0E0E"/>
          <w:kern w:val="0"/>
          <w:sz w:val="26"/>
          <w:szCs w:val="26"/>
        </w:rPr>
        <w:t>的开源库数量如下</w:t>
      </w:r>
    </w:p>
    <w:p w14:paraId="5A9FE5B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可以看到</w:t>
      </w:r>
      <w:r>
        <w:rPr>
          <w:rFonts w:ascii="Arial" w:hAnsi="Arial" w:cs="Arial"/>
          <w:color w:val="0E0E0E"/>
          <w:kern w:val="0"/>
          <w:sz w:val="26"/>
          <w:szCs w:val="26"/>
        </w:rPr>
        <w:t>JS</w:t>
      </w:r>
      <w:r>
        <w:rPr>
          <w:rFonts w:ascii="Arial" w:hAnsi="Arial" w:cs="Arial"/>
          <w:color w:val="0E0E0E"/>
          <w:kern w:val="0"/>
          <w:sz w:val="26"/>
          <w:szCs w:val="26"/>
        </w:rPr>
        <w:t>以绝对的优势排名第一</w:t>
      </w:r>
      <w:r>
        <w:rPr>
          <w:rFonts w:ascii="Arial" w:hAnsi="Arial" w:cs="Arial"/>
          <w:color w:val="0E0E0E"/>
          <w:kern w:val="0"/>
          <w:sz w:val="26"/>
          <w:szCs w:val="26"/>
        </w:rPr>
        <w:t xml:space="preserve"> </w:t>
      </w:r>
      <w:r>
        <w:rPr>
          <w:rFonts w:ascii="Arial" w:hAnsi="Arial" w:cs="Arial"/>
          <w:color w:val="0E0E0E"/>
          <w:kern w:val="0"/>
          <w:sz w:val="26"/>
          <w:szCs w:val="26"/>
        </w:rPr>
        <w:t>一定程度上也说明了</w:t>
      </w:r>
      <w:r>
        <w:rPr>
          <w:rFonts w:ascii="Arial" w:hAnsi="Arial" w:cs="Arial"/>
          <w:color w:val="0E0E0E"/>
          <w:kern w:val="0"/>
          <w:sz w:val="26"/>
          <w:szCs w:val="26"/>
        </w:rPr>
        <w:t>JS</w:t>
      </w:r>
      <w:r>
        <w:rPr>
          <w:rFonts w:ascii="Arial" w:hAnsi="Arial" w:cs="Arial"/>
          <w:color w:val="0E0E0E"/>
          <w:kern w:val="0"/>
          <w:sz w:val="26"/>
          <w:szCs w:val="26"/>
        </w:rPr>
        <w:t>在这几年为什么发展得这么迅速</w:t>
      </w:r>
      <w:r>
        <w:rPr>
          <w:rFonts w:ascii="Arial" w:hAnsi="Arial" w:cs="Arial"/>
          <w:color w:val="0E0E0E"/>
          <w:kern w:val="0"/>
          <w:sz w:val="26"/>
          <w:szCs w:val="26"/>
        </w:rPr>
        <w:t xml:space="preserve"> </w:t>
      </w:r>
      <w:r>
        <w:rPr>
          <w:rFonts w:ascii="Arial" w:hAnsi="Arial" w:cs="Arial"/>
          <w:color w:val="0E0E0E"/>
          <w:kern w:val="0"/>
          <w:sz w:val="26"/>
          <w:szCs w:val="26"/>
        </w:rPr>
        <w:t>不会点</w:t>
      </w:r>
      <w:r>
        <w:rPr>
          <w:rFonts w:ascii="Arial" w:hAnsi="Arial" w:cs="Arial"/>
          <w:color w:val="0E0E0E"/>
          <w:kern w:val="0"/>
          <w:sz w:val="26"/>
          <w:szCs w:val="26"/>
        </w:rPr>
        <w:t>JS</w:t>
      </w:r>
      <w:r>
        <w:rPr>
          <w:rFonts w:ascii="Arial" w:hAnsi="Arial" w:cs="Arial"/>
          <w:color w:val="0E0E0E"/>
          <w:kern w:val="0"/>
          <w:sz w:val="26"/>
          <w:szCs w:val="26"/>
        </w:rPr>
        <w:t>都不好意思说自己是码农</w:t>
      </w:r>
      <w:r>
        <w:rPr>
          <w:rFonts w:ascii="Arial" w:hAnsi="Arial" w:cs="Arial"/>
          <w:color w:val="0E0E0E"/>
          <w:kern w:val="0"/>
          <w:sz w:val="26"/>
          <w:szCs w:val="26"/>
        </w:rPr>
        <w:t xml:space="preserve"> </w:t>
      </w:r>
      <w:r>
        <w:rPr>
          <w:rFonts w:ascii="Arial" w:hAnsi="Arial" w:cs="Arial"/>
          <w:color w:val="0E0E0E"/>
          <w:kern w:val="0"/>
          <w:sz w:val="26"/>
          <w:szCs w:val="26"/>
        </w:rPr>
        <w:t>不过现在</w:t>
      </w:r>
      <w:r>
        <w:rPr>
          <w:rFonts w:ascii="Arial" w:hAnsi="Arial" w:cs="Arial"/>
          <w:color w:val="0E0E0E"/>
          <w:kern w:val="0"/>
          <w:sz w:val="26"/>
          <w:szCs w:val="26"/>
        </w:rPr>
        <w:t>JS</w:t>
      </w:r>
      <w:r>
        <w:rPr>
          <w:rFonts w:ascii="Arial" w:hAnsi="Arial" w:cs="Arial"/>
          <w:color w:val="0E0E0E"/>
          <w:kern w:val="0"/>
          <w:sz w:val="26"/>
          <w:szCs w:val="26"/>
        </w:rPr>
        <w:t>圈的造轮子浪潮也是愈演愈烈了</w:t>
      </w:r>
      <w:r>
        <w:rPr>
          <w:rFonts w:ascii="Arial" w:hAnsi="Arial" w:cs="Arial"/>
          <w:color w:val="0E0E0E"/>
          <w:kern w:val="0"/>
          <w:sz w:val="26"/>
          <w:szCs w:val="26"/>
        </w:rPr>
        <w:t xml:space="preserve"> </w:t>
      </w:r>
      <w:r>
        <w:rPr>
          <w:rFonts w:ascii="Arial" w:hAnsi="Arial" w:cs="Arial"/>
          <w:color w:val="0E0E0E"/>
          <w:kern w:val="0"/>
          <w:sz w:val="26"/>
          <w:szCs w:val="26"/>
        </w:rPr>
        <w:t>自己不写个框架都不好意思打招呼</w:t>
      </w:r>
    </w:p>
    <w:p w14:paraId="433D54A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OC</w:t>
      </w:r>
      <w:r>
        <w:rPr>
          <w:rFonts w:ascii="Arial" w:hAnsi="Arial" w:cs="Arial"/>
          <w:color w:val="0E0E0E"/>
          <w:kern w:val="0"/>
          <w:sz w:val="26"/>
          <w:szCs w:val="26"/>
        </w:rPr>
        <w:t>排名第四</w:t>
      </w:r>
      <w:r>
        <w:rPr>
          <w:rFonts w:ascii="Arial" w:hAnsi="Arial" w:cs="Arial"/>
          <w:color w:val="0E0E0E"/>
          <w:kern w:val="0"/>
          <w:sz w:val="26"/>
          <w:szCs w:val="26"/>
        </w:rPr>
        <w:t xml:space="preserve"> </w:t>
      </w:r>
      <w:r>
        <w:rPr>
          <w:rFonts w:ascii="Arial" w:hAnsi="Arial" w:cs="Arial"/>
          <w:color w:val="0E0E0E"/>
          <w:kern w:val="0"/>
          <w:sz w:val="26"/>
          <w:szCs w:val="26"/>
        </w:rPr>
        <w:t>相信这个排名还会上升</w:t>
      </w:r>
      <w:r>
        <w:rPr>
          <w:rFonts w:ascii="Arial" w:hAnsi="Arial" w:cs="Arial"/>
          <w:color w:val="0E0E0E"/>
          <w:kern w:val="0"/>
          <w:sz w:val="26"/>
          <w:szCs w:val="26"/>
        </w:rPr>
        <w:t xml:space="preserve"> Swift</w:t>
      </w:r>
      <w:r>
        <w:rPr>
          <w:rFonts w:ascii="Arial" w:hAnsi="Arial" w:cs="Arial"/>
          <w:color w:val="0E0E0E"/>
          <w:kern w:val="0"/>
          <w:sz w:val="26"/>
          <w:szCs w:val="26"/>
        </w:rPr>
        <w:t>暂时还挤不进前十</w:t>
      </w:r>
      <w:r>
        <w:rPr>
          <w:rFonts w:ascii="Arial" w:hAnsi="Arial" w:cs="Arial"/>
          <w:color w:val="0E0E0E"/>
          <w:kern w:val="0"/>
          <w:sz w:val="26"/>
          <w:szCs w:val="26"/>
        </w:rPr>
        <w:t xml:space="preserve"> </w:t>
      </w:r>
      <w:r>
        <w:rPr>
          <w:rFonts w:ascii="Arial" w:hAnsi="Arial" w:cs="Arial"/>
          <w:color w:val="0E0E0E"/>
          <w:kern w:val="0"/>
          <w:sz w:val="26"/>
          <w:szCs w:val="26"/>
        </w:rPr>
        <w:t>不过超过</w:t>
      </w:r>
      <w:r>
        <w:rPr>
          <w:rFonts w:ascii="Arial" w:hAnsi="Arial" w:cs="Arial"/>
          <w:color w:val="0E0E0E"/>
          <w:kern w:val="0"/>
          <w:sz w:val="26"/>
          <w:szCs w:val="26"/>
        </w:rPr>
        <w:t xml:space="preserve">OC </w:t>
      </w:r>
      <w:r>
        <w:rPr>
          <w:rFonts w:ascii="Arial" w:hAnsi="Arial" w:cs="Arial"/>
          <w:color w:val="0E0E0E"/>
          <w:kern w:val="0"/>
          <w:sz w:val="26"/>
          <w:szCs w:val="26"/>
        </w:rPr>
        <w:t>也是指日可待</w:t>
      </w:r>
      <w:r>
        <w:rPr>
          <w:rFonts w:ascii="Arial" w:hAnsi="Arial" w:cs="Arial"/>
          <w:color w:val="0E0E0E"/>
          <w:kern w:val="0"/>
          <w:sz w:val="26"/>
          <w:szCs w:val="26"/>
        </w:rPr>
        <w:t>(</w:t>
      </w:r>
      <w:r>
        <w:rPr>
          <w:rFonts w:ascii="Arial" w:hAnsi="Arial" w:cs="Arial"/>
          <w:color w:val="0E0E0E"/>
          <w:kern w:val="0"/>
          <w:sz w:val="26"/>
          <w:szCs w:val="26"/>
        </w:rPr>
        <w:t>毕竟亲儿子</w:t>
      </w:r>
      <w:r>
        <w:rPr>
          <w:rFonts w:ascii="Arial" w:hAnsi="Arial" w:cs="Arial"/>
          <w:color w:val="0E0E0E"/>
          <w:kern w:val="0"/>
          <w:sz w:val="26"/>
          <w:szCs w:val="26"/>
        </w:rPr>
        <w:t>)</w:t>
      </w:r>
    </w:p>
    <w:p w14:paraId="22E5986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基本是</w:t>
      </w:r>
      <w:r>
        <w:rPr>
          <w:rFonts w:ascii="Arial" w:hAnsi="Arial" w:cs="Arial"/>
          <w:color w:val="0E0E0E"/>
          <w:kern w:val="0"/>
          <w:sz w:val="26"/>
          <w:szCs w:val="26"/>
        </w:rPr>
        <w:t>Mac/iOS</w:t>
      </w:r>
      <w:r>
        <w:rPr>
          <w:rFonts w:ascii="Arial" w:hAnsi="Arial" w:cs="Arial"/>
          <w:color w:val="0E0E0E"/>
          <w:kern w:val="0"/>
          <w:sz w:val="26"/>
          <w:szCs w:val="26"/>
        </w:rPr>
        <w:t>程序员的必备工具</w:t>
      </w:r>
      <w:r>
        <w:rPr>
          <w:rFonts w:ascii="Arial" w:hAnsi="Arial" w:cs="Arial"/>
          <w:color w:val="0E0E0E"/>
          <w:kern w:val="0"/>
          <w:sz w:val="26"/>
          <w:szCs w:val="26"/>
        </w:rPr>
        <w:t>(AppCode</w:t>
      </w:r>
      <w:r>
        <w:rPr>
          <w:rFonts w:ascii="Arial" w:hAnsi="Arial" w:cs="Arial"/>
          <w:color w:val="0E0E0E"/>
          <w:kern w:val="0"/>
          <w:sz w:val="26"/>
          <w:szCs w:val="26"/>
        </w:rPr>
        <w:t>我没用过</w:t>
      </w:r>
      <w:r>
        <w:rPr>
          <w:rFonts w:ascii="Arial" w:hAnsi="Arial" w:cs="Arial"/>
          <w:color w:val="0E0E0E"/>
          <w:kern w:val="0"/>
          <w:sz w:val="26"/>
          <w:szCs w:val="26"/>
        </w:rPr>
        <w:t xml:space="preserve"> </w:t>
      </w:r>
      <w:r>
        <w:rPr>
          <w:rFonts w:ascii="Arial" w:hAnsi="Arial" w:cs="Arial"/>
          <w:color w:val="0E0E0E"/>
          <w:kern w:val="0"/>
          <w:sz w:val="26"/>
          <w:szCs w:val="26"/>
        </w:rPr>
        <w:t>不知道有多少人用</w:t>
      </w:r>
      <w:r>
        <w:rPr>
          <w:rFonts w:ascii="Arial" w:hAnsi="Arial" w:cs="Arial"/>
          <w:color w:val="0E0E0E"/>
          <w:kern w:val="0"/>
          <w:sz w:val="26"/>
          <w:szCs w:val="26"/>
        </w:rPr>
        <w:t xml:space="preserve">?) </w:t>
      </w:r>
      <w:r>
        <w:rPr>
          <w:rFonts w:ascii="Arial" w:hAnsi="Arial" w:cs="Arial"/>
          <w:color w:val="0E0E0E"/>
          <w:kern w:val="0"/>
          <w:sz w:val="26"/>
          <w:szCs w:val="26"/>
        </w:rPr>
        <w:t>但是能说有多好用</w:t>
      </w:r>
      <w:r>
        <w:rPr>
          <w:rFonts w:ascii="Arial" w:hAnsi="Arial" w:cs="Arial"/>
          <w:color w:val="0E0E0E"/>
          <w:kern w:val="0"/>
          <w:sz w:val="26"/>
          <w:szCs w:val="26"/>
        </w:rPr>
        <w:t>..</w:t>
      </w:r>
      <w:r>
        <w:rPr>
          <w:rFonts w:ascii="Arial" w:hAnsi="Arial" w:cs="Arial"/>
          <w:color w:val="0E0E0E"/>
          <w:kern w:val="0"/>
          <w:sz w:val="26"/>
          <w:szCs w:val="26"/>
        </w:rPr>
        <w:t>这就仁者见仁了</w:t>
      </w:r>
      <w:r>
        <w:rPr>
          <w:rFonts w:ascii="Arial" w:hAnsi="Arial" w:cs="Arial"/>
          <w:color w:val="0E0E0E"/>
          <w:kern w:val="0"/>
          <w:sz w:val="26"/>
          <w:szCs w:val="26"/>
        </w:rPr>
        <w:t>(</w:t>
      </w:r>
      <w:r>
        <w:rPr>
          <w:rFonts w:ascii="Arial" w:hAnsi="Arial" w:cs="Arial"/>
          <w:color w:val="0E0E0E"/>
          <w:kern w:val="0"/>
          <w:sz w:val="26"/>
          <w:szCs w:val="26"/>
        </w:rPr>
        <w:t>跟</w:t>
      </w:r>
      <w:r>
        <w:rPr>
          <w:rFonts w:ascii="Arial" w:hAnsi="Arial" w:cs="Arial"/>
          <w:color w:val="0E0E0E"/>
          <w:kern w:val="0"/>
          <w:sz w:val="26"/>
          <w:szCs w:val="26"/>
        </w:rPr>
        <w:t>Visual Studio</w:t>
      </w:r>
      <w:r>
        <w:rPr>
          <w:rFonts w:ascii="Arial" w:hAnsi="Arial" w:cs="Arial"/>
          <w:color w:val="0E0E0E"/>
          <w:kern w:val="0"/>
          <w:sz w:val="26"/>
          <w:szCs w:val="26"/>
        </w:rPr>
        <w:t>是没得比了</w:t>
      </w:r>
      <w:r>
        <w:rPr>
          <w:rFonts w:ascii="Arial" w:hAnsi="Arial" w:cs="Arial"/>
          <w:color w:val="0E0E0E"/>
          <w:kern w:val="0"/>
          <w:sz w:val="26"/>
          <w:szCs w:val="26"/>
        </w:rPr>
        <w:t xml:space="preserve">) </w:t>
      </w:r>
      <w:r>
        <w:rPr>
          <w:rFonts w:ascii="Arial" w:hAnsi="Arial" w:cs="Arial"/>
          <w:color w:val="0E0E0E"/>
          <w:kern w:val="0"/>
          <w:sz w:val="26"/>
          <w:szCs w:val="26"/>
        </w:rPr>
        <w:t>不过在用了插件以后</w:t>
      </w:r>
      <w:r>
        <w:rPr>
          <w:rFonts w:ascii="Arial" w:hAnsi="Arial" w:cs="Arial"/>
          <w:color w:val="0E0E0E"/>
          <w:kern w:val="0"/>
          <w:sz w:val="26"/>
          <w:szCs w:val="26"/>
        </w:rPr>
        <w:t xml:space="preserve"> </w:t>
      </w:r>
      <w:r>
        <w:rPr>
          <w:rFonts w:ascii="Arial" w:hAnsi="Arial" w:cs="Arial"/>
          <w:color w:val="0E0E0E"/>
          <w:kern w:val="0"/>
          <w:sz w:val="26"/>
          <w:szCs w:val="26"/>
        </w:rPr>
        <w:t>倒也能让生产力提升一大截</w:t>
      </w:r>
    </w:p>
    <w:p w14:paraId="5D15A74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接下来我会介绍一些我本人常用的第三方库和插件</w:t>
      </w:r>
      <w:r>
        <w:rPr>
          <w:rFonts w:ascii="Arial" w:hAnsi="Arial" w:cs="Arial"/>
          <w:color w:val="0E0E0E"/>
          <w:kern w:val="0"/>
          <w:sz w:val="26"/>
          <w:szCs w:val="26"/>
        </w:rPr>
        <w:t xml:space="preserve"> </w:t>
      </w:r>
      <w:r>
        <w:rPr>
          <w:rFonts w:ascii="Arial" w:hAnsi="Arial" w:cs="Arial"/>
          <w:color w:val="0E0E0E"/>
          <w:kern w:val="0"/>
          <w:sz w:val="26"/>
          <w:szCs w:val="26"/>
        </w:rPr>
        <w:t>也许不多</w:t>
      </w:r>
      <w:r>
        <w:rPr>
          <w:rFonts w:ascii="Arial" w:hAnsi="Arial" w:cs="Arial"/>
          <w:color w:val="0E0E0E"/>
          <w:kern w:val="0"/>
          <w:sz w:val="26"/>
          <w:szCs w:val="26"/>
        </w:rPr>
        <w:t xml:space="preserve"> </w:t>
      </w:r>
      <w:r>
        <w:rPr>
          <w:rFonts w:ascii="Arial" w:hAnsi="Arial" w:cs="Arial"/>
          <w:color w:val="0E0E0E"/>
          <w:kern w:val="0"/>
          <w:sz w:val="26"/>
          <w:szCs w:val="26"/>
        </w:rPr>
        <w:t>但是一定是久经考验</w:t>
      </w:r>
      <w:r>
        <w:rPr>
          <w:rFonts w:ascii="Arial" w:hAnsi="Arial" w:cs="Arial"/>
          <w:color w:val="0E0E0E"/>
          <w:kern w:val="0"/>
          <w:sz w:val="26"/>
          <w:szCs w:val="26"/>
        </w:rPr>
        <w:t xml:space="preserve"> </w:t>
      </w:r>
      <w:r>
        <w:rPr>
          <w:rFonts w:ascii="Arial" w:hAnsi="Arial" w:cs="Arial"/>
          <w:color w:val="0E0E0E"/>
          <w:kern w:val="0"/>
          <w:sz w:val="26"/>
          <w:szCs w:val="26"/>
        </w:rPr>
        <w:t>用了一定不会错</w:t>
      </w:r>
    </w:p>
    <w:p w14:paraId="22BF172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介绍</w:t>
      </w:r>
    </w:p>
    <w:p w14:paraId="17E8DEA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w:t>
      </w:r>
    </w:p>
    <w:p w14:paraId="5BB2AD8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p>
    <w:p w14:paraId="70B8978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并不是</w:t>
      </w:r>
      <w:r>
        <w:rPr>
          <w:rFonts w:ascii="Arial" w:hAnsi="Arial" w:cs="Arial"/>
          <w:color w:val="0E0E0E"/>
          <w:kern w:val="0"/>
          <w:sz w:val="26"/>
          <w:szCs w:val="26"/>
        </w:rPr>
        <w:t>iOS</w:t>
      </w:r>
      <w:r>
        <w:rPr>
          <w:rFonts w:ascii="Arial" w:hAnsi="Arial" w:cs="Arial"/>
          <w:color w:val="0E0E0E"/>
          <w:kern w:val="0"/>
          <w:sz w:val="26"/>
          <w:szCs w:val="26"/>
        </w:rPr>
        <w:t>上的第三方库</w:t>
      </w:r>
      <w:r>
        <w:rPr>
          <w:rFonts w:ascii="Arial" w:hAnsi="Arial" w:cs="Arial"/>
          <w:color w:val="0E0E0E"/>
          <w:kern w:val="0"/>
          <w:sz w:val="26"/>
          <w:szCs w:val="26"/>
        </w:rPr>
        <w:t xml:space="preserve"> </w:t>
      </w:r>
      <w:r>
        <w:rPr>
          <w:rFonts w:ascii="Arial" w:hAnsi="Arial" w:cs="Arial"/>
          <w:color w:val="0E0E0E"/>
          <w:kern w:val="0"/>
          <w:sz w:val="26"/>
          <w:szCs w:val="26"/>
        </w:rPr>
        <w:t>而是大名鼎鼎的第三方库的管理工具</w:t>
      </w:r>
    </w:p>
    <w:p w14:paraId="7499A3F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CocoaPod</w:t>
      </w:r>
      <w:r>
        <w:rPr>
          <w:rFonts w:ascii="Arial" w:hAnsi="Arial" w:cs="Arial"/>
          <w:color w:val="0E0E0E"/>
          <w:kern w:val="0"/>
          <w:sz w:val="26"/>
          <w:szCs w:val="26"/>
        </w:rPr>
        <w:t>没有出现之前</w:t>
      </w:r>
      <w:r>
        <w:rPr>
          <w:rFonts w:ascii="Arial" w:hAnsi="Arial" w:cs="Arial"/>
          <w:color w:val="0E0E0E"/>
          <w:kern w:val="0"/>
          <w:sz w:val="26"/>
          <w:szCs w:val="26"/>
        </w:rPr>
        <w:t xml:space="preserve"> </w:t>
      </w:r>
      <w:r>
        <w:rPr>
          <w:rFonts w:ascii="Arial" w:hAnsi="Arial" w:cs="Arial"/>
          <w:color w:val="0E0E0E"/>
          <w:kern w:val="0"/>
          <w:sz w:val="26"/>
          <w:szCs w:val="26"/>
        </w:rPr>
        <w:t>第三方库的管理是非常痛苦的</w:t>
      </w:r>
      <w:r>
        <w:rPr>
          <w:rFonts w:ascii="Arial" w:hAnsi="Arial" w:cs="Arial"/>
          <w:color w:val="0E0E0E"/>
          <w:kern w:val="0"/>
          <w:sz w:val="26"/>
          <w:szCs w:val="26"/>
        </w:rPr>
        <w:t xml:space="preserve"> </w:t>
      </w:r>
      <w:r>
        <w:rPr>
          <w:rFonts w:ascii="Arial" w:hAnsi="Arial" w:cs="Arial"/>
          <w:color w:val="0E0E0E"/>
          <w:kern w:val="0"/>
          <w:sz w:val="26"/>
          <w:szCs w:val="26"/>
        </w:rPr>
        <w:t>尤其是一些大型的库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nimbus) </w:t>
      </w:r>
      <w:r>
        <w:rPr>
          <w:rFonts w:ascii="Arial" w:hAnsi="Arial" w:cs="Arial"/>
          <w:color w:val="0E0E0E"/>
          <w:kern w:val="0"/>
          <w:sz w:val="26"/>
          <w:szCs w:val="26"/>
        </w:rPr>
        <w:t>每次对库进行更新</w:t>
      </w:r>
      <w:r>
        <w:rPr>
          <w:rFonts w:ascii="Arial" w:hAnsi="Arial" w:cs="Arial"/>
          <w:color w:val="0E0E0E"/>
          <w:kern w:val="0"/>
          <w:sz w:val="26"/>
          <w:szCs w:val="26"/>
        </w:rPr>
        <w:t xml:space="preserve"> </w:t>
      </w:r>
      <w:r>
        <w:rPr>
          <w:rFonts w:ascii="Arial" w:hAnsi="Arial" w:cs="Arial"/>
          <w:color w:val="0E0E0E"/>
          <w:kern w:val="0"/>
          <w:sz w:val="26"/>
          <w:szCs w:val="26"/>
        </w:rPr>
        <w:t>都可能会非常的痛苦</w:t>
      </w:r>
    </w:p>
    <w:p w14:paraId="4534A5E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的出现解决了这些问题</w:t>
      </w:r>
      <w:r>
        <w:rPr>
          <w:rFonts w:ascii="Arial" w:hAnsi="Arial" w:cs="Arial"/>
          <w:color w:val="0E0E0E"/>
          <w:kern w:val="0"/>
          <w:sz w:val="26"/>
          <w:szCs w:val="26"/>
        </w:rPr>
        <w:t xml:space="preserve"> </w:t>
      </w:r>
      <w:r>
        <w:rPr>
          <w:rFonts w:ascii="Arial" w:hAnsi="Arial" w:cs="Arial"/>
          <w:color w:val="0E0E0E"/>
          <w:kern w:val="0"/>
          <w:sz w:val="26"/>
          <w:szCs w:val="26"/>
        </w:rPr>
        <w:t>以</w:t>
      </w:r>
      <w:r>
        <w:rPr>
          <w:rFonts w:ascii="Arial" w:hAnsi="Arial" w:cs="Arial"/>
          <w:color w:val="0E0E0E"/>
          <w:kern w:val="0"/>
          <w:sz w:val="26"/>
          <w:szCs w:val="26"/>
        </w:rPr>
        <w:t>Framework</w:t>
      </w:r>
      <w:r>
        <w:rPr>
          <w:rFonts w:ascii="Arial" w:hAnsi="Arial" w:cs="Arial"/>
          <w:color w:val="0E0E0E"/>
          <w:kern w:val="0"/>
          <w:sz w:val="26"/>
          <w:szCs w:val="26"/>
        </w:rPr>
        <w:t>的方式引入第三方库</w:t>
      </w:r>
      <w:r>
        <w:rPr>
          <w:rFonts w:ascii="Arial" w:hAnsi="Arial" w:cs="Arial"/>
          <w:color w:val="0E0E0E"/>
          <w:kern w:val="0"/>
          <w:sz w:val="26"/>
          <w:szCs w:val="26"/>
        </w:rPr>
        <w:t xml:space="preserve"> </w:t>
      </w:r>
      <w:r>
        <w:rPr>
          <w:rFonts w:ascii="Arial" w:hAnsi="Arial" w:cs="Arial"/>
          <w:color w:val="0E0E0E"/>
          <w:kern w:val="0"/>
          <w:sz w:val="26"/>
          <w:szCs w:val="26"/>
        </w:rPr>
        <w:t>极大的节约了集成的时间</w:t>
      </w:r>
      <w:r>
        <w:rPr>
          <w:rFonts w:ascii="Arial" w:hAnsi="Arial" w:cs="Arial"/>
          <w:color w:val="0E0E0E"/>
          <w:kern w:val="0"/>
          <w:sz w:val="26"/>
          <w:szCs w:val="26"/>
        </w:rPr>
        <w:t xml:space="preserve"> </w:t>
      </w:r>
      <w:r>
        <w:rPr>
          <w:rFonts w:ascii="Arial" w:hAnsi="Arial" w:cs="Arial"/>
          <w:color w:val="0E0E0E"/>
          <w:kern w:val="0"/>
          <w:sz w:val="26"/>
          <w:szCs w:val="26"/>
        </w:rPr>
        <w:t>而且通吃</w:t>
      </w:r>
      <w:r>
        <w:rPr>
          <w:rFonts w:ascii="Arial" w:hAnsi="Arial" w:cs="Arial"/>
          <w:color w:val="0E0E0E"/>
          <w:kern w:val="0"/>
          <w:sz w:val="26"/>
          <w:szCs w:val="26"/>
        </w:rPr>
        <w:t>Objective-C</w:t>
      </w:r>
      <w:r>
        <w:rPr>
          <w:rFonts w:ascii="Arial" w:hAnsi="Arial" w:cs="Arial"/>
          <w:color w:val="0E0E0E"/>
          <w:kern w:val="0"/>
          <w:sz w:val="26"/>
          <w:szCs w:val="26"/>
        </w:rPr>
        <w:t>和</w:t>
      </w:r>
      <w:r>
        <w:rPr>
          <w:rFonts w:ascii="Arial" w:hAnsi="Arial" w:cs="Arial"/>
          <w:color w:val="0E0E0E"/>
          <w:kern w:val="0"/>
          <w:sz w:val="26"/>
          <w:szCs w:val="26"/>
        </w:rPr>
        <w:t>Swift(Swift</w:t>
      </w:r>
      <w:r>
        <w:rPr>
          <w:rFonts w:ascii="Arial" w:hAnsi="Arial" w:cs="Arial"/>
          <w:color w:val="0E0E0E"/>
          <w:kern w:val="0"/>
          <w:sz w:val="26"/>
          <w:szCs w:val="26"/>
        </w:rPr>
        <w:t>上的</w:t>
      </w:r>
      <w:r>
        <w:rPr>
          <w:rFonts w:ascii="Arial" w:hAnsi="Arial" w:cs="Arial"/>
          <w:color w:val="0E0E0E"/>
          <w:kern w:val="0"/>
          <w:sz w:val="26"/>
          <w:szCs w:val="26"/>
        </w:rPr>
        <w:t>Cathatage</w:t>
      </w:r>
      <w:r>
        <w:rPr>
          <w:rFonts w:ascii="Arial" w:hAnsi="Arial" w:cs="Arial"/>
          <w:color w:val="0E0E0E"/>
          <w:kern w:val="0"/>
          <w:sz w:val="26"/>
          <w:szCs w:val="26"/>
        </w:rPr>
        <w:t>我没有实际用过</w:t>
      </w:r>
      <w:r>
        <w:rPr>
          <w:rFonts w:ascii="Arial" w:hAnsi="Arial" w:cs="Arial"/>
          <w:color w:val="0E0E0E"/>
          <w:kern w:val="0"/>
          <w:sz w:val="26"/>
          <w:szCs w:val="26"/>
        </w:rPr>
        <w:t xml:space="preserve"> </w:t>
      </w:r>
      <w:r>
        <w:rPr>
          <w:rFonts w:ascii="Arial" w:hAnsi="Arial" w:cs="Arial"/>
          <w:color w:val="0E0E0E"/>
          <w:kern w:val="0"/>
          <w:sz w:val="26"/>
          <w:szCs w:val="26"/>
        </w:rPr>
        <w:t>但是它的那种集成方式还是比</w:t>
      </w:r>
      <w:r>
        <w:rPr>
          <w:rFonts w:ascii="Arial" w:hAnsi="Arial" w:cs="Arial"/>
          <w:color w:val="0E0E0E"/>
          <w:kern w:val="0"/>
          <w:sz w:val="26"/>
          <w:szCs w:val="26"/>
        </w:rPr>
        <w:t>CocoaPod</w:t>
      </w:r>
      <w:r>
        <w:rPr>
          <w:rFonts w:ascii="Arial" w:hAnsi="Arial" w:cs="Arial"/>
          <w:color w:val="0E0E0E"/>
          <w:kern w:val="0"/>
          <w:sz w:val="26"/>
          <w:szCs w:val="26"/>
        </w:rPr>
        <w:t>麻烦点</w:t>
      </w:r>
      <w:r>
        <w:rPr>
          <w:rFonts w:ascii="Arial" w:hAnsi="Arial" w:cs="Arial"/>
          <w:color w:val="0E0E0E"/>
          <w:kern w:val="0"/>
          <w:sz w:val="26"/>
          <w:szCs w:val="26"/>
        </w:rPr>
        <w:t>)</w:t>
      </w:r>
    </w:p>
    <w:p w14:paraId="0FCE7BE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iCarousel</w:t>
      </w:r>
    </w:p>
    <w:p w14:paraId="7F73D1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iOS 4.x</w:t>
      </w:r>
      <w:r>
        <w:rPr>
          <w:rFonts w:ascii="Arial" w:hAnsi="Arial" w:cs="Arial"/>
          <w:color w:val="0E0E0E"/>
          <w:kern w:val="0"/>
          <w:sz w:val="26"/>
          <w:szCs w:val="26"/>
        </w:rPr>
        <w:t>的时代</w:t>
      </w:r>
      <w:r>
        <w:rPr>
          <w:rFonts w:ascii="Arial" w:hAnsi="Arial" w:cs="Arial"/>
          <w:color w:val="0E0E0E"/>
          <w:kern w:val="0"/>
          <w:sz w:val="26"/>
          <w:szCs w:val="26"/>
        </w:rPr>
        <w:t>(</w:t>
      </w:r>
      <w:r>
        <w:rPr>
          <w:rFonts w:ascii="Arial" w:hAnsi="Arial" w:cs="Arial"/>
          <w:color w:val="0E0E0E"/>
          <w:kern w:val="0"/>
          <w:sz w:val="26"/>
          <w:szCs w:val="26"/>
        </w:rPr>
        <w:t>我也是从</w:t>
      </w:r>
      <w:r>
        <w:rPr>
          <w:rFonts w:ascii="Arial" w:hAnsi="Arial" w:cs="Arial"/>
          <w:color w:val="0E0E0E"/>
          <w:kern w:val="0"/>
          <w:sz w:val="26"/>
          <w:szCs w:val="26"/>
        </w:rPr>
        <w:t>4.0</w:t>
      </w:r>
      <w:r>
        <w:rPr>
          <w:rFonts w:ascii="Arial" w:hAnsi="Arial" w:cs="Arial"/>
          <w:color w:val="0E0E0E"/>
          <w:kern w:val="0"/>
          <w:sz w:val="26"/>
          <w:szCs w:val="26"/>
        </w:rPr>
        <w:t>开始接触</w:t>
      </w:r>
      <w:r>
        <w:rPr>
          <w:rFonts w:ascii="Arial" w:hAnsi="Arial" w:cs="Arial"/>
          <w:color w:val="0E0E0E"/>
          <w:kern w:val="0"/>
          <w:sz w:val="26"/>
          <w:szCs w:val="26"/>
        </w:rPr>
        <w:t>iOS</w:t>
      </w:r>
      <w:r>
        <w:rPr>
          <w:rFonts w:ascii="Arial" w:hAnsi="Arial" w:cs="Arial"/>
          <w:color w:val="0E0E0E"/>
          <w:kern w:val="0"/>
          <w:sz w:val="26"/>
          <w:szCs w:val="26"/>
        </w:rPr>
        <w:t>开发的</w:t>
      </w:r>
      <w:r>
        <w:rPr>
          <w:rFonts w:ascii="Arial" w:hAnsi="Arial" w:cs="Arial"/>
          <w:color w:val="0E0E0E"/>
          <w:kern w:val="0"/>
          <w:sz w:val="26"/>
          <w:szCs w:val="26"/>
        </w:rPr>
        <w:t>) Coverflow</w:t>
      </w:r>
      <w:r>
        <w:rPr>
          <w:rFonts w:ascii="Arial" w:hAnsi="Arial" w:cs="Arial"/>
          <w:color w:val="0E0E0E"/>
          <w:kern w:val="0"/>
          <w:sz w:val="26"/>
          <w:szCs w:val="26"/>
        </w:rPr>
        <w:t>的效果可谓是风靡一时</w:t>
      </w:r>
      <w:r>
        <w:rPr>
          <w:rFonts w:ascii="Arial" w:hAnsi="Arial" w:cs="Arial"/>
          <w:color w:val="0E0E0E"/>
          <w:kern w:val="0"/>
          <w:sz w:val="26"/>
          <w:szCs w:val="26"/>
        </w:rPr>
        <w:t xml:space="preserve"> </w:t>
      </w:r>
      <w:r>
        <w:rPr>
          <w:rFonts w:ascii="Arial" w:hAnsi="Arial" w:cs="Arial"/>
          <w:color w:val="0E0E0E"/>
          <w:kern w:val="0"/>
          <w:sz w:val="26"/>
          <w:szCs w:val="26"/>
        </w:rPr>
        <w:t>初出茅庐的我当年对如何实现几乎是束手无策</w:t>
      </w:r>
      <w:r>
        <w:rPr>
          <w:rFonts w:ascii="Arial" w:hAnsi="Arial" w:cs="Arial"/>
          <w:color w:val="0E0E0E"/>
          <w:kern w:val="0"/>
          <w:sz w:val="26"/>
          <w:szCs w:val="26"/>
        </w:rPr>
        <w:t>(</w:t>
      </w:r>
      <w:r>
        <w:rPr>
          <w:rFonts w:ascii="Arial" w:hAnsi="Arial" w:cs="Arial"/>
          <w:color w:val="0E0E0E"/>
          <w:kern w:val="0"/>
          <w:sz w:val="26"/>
          <w:szCs w:val="26"/>
        </w:rPr>
        <w:t>当年所有的电影资讯类的</w:t>
      </w:r>
      <w:r>
        <w:rPr>
          <w:rFonts w:ascii="Arial" w:hAnsi="Arial" w:cs="Arial"/>
          <w:color w:val="0E0E0E"/>
          <w:kern w:val="0"/>
          <w:sz w:val="26"/>
          <w:szCs w:val="26"/>
        </w:rPr>
        <w:lastRenderedPageBreak/>
        <w:t xml:space="preserve">APP </w:t>
      </w:r>
      <w:r>
        <w:rPr>
          <w:rFonts w:ascii="Arial" w:hAnsi="Arial" w:cs="Arial"/>
          <w:color w:val="0E0E0E"/>
          <w:kern w:val="0"/>
          <w:sz w:val="26"/>
          <w:szCs w:val="26"/>
        </w:rPr>
        <w:t>如布丁爱生活等</w:t>
      </w:r>
      <w:r>
        <w:rPr>
          <w:rFonts w:ascii="Arial" w:hAnsi="Arial" w:cs="Arial"/>
          <w:color w:val="0E0E0E"/>
          <w:kern w:val="0"/>
          <w:sz w:val="26"/>
          <w:szCs w:val="26"/>
        </w:rPr>
        <w:t xml:space="preserve"> </w:t>
      </w:r>
      <w:r>
        <w:rPr>
          <w:rFonts w:ascii="Arial" w:hAnsi="Arial" w:cs="Arial"/>
          <w:color w:val="0E0E0E"/>
          <w:kern w:val="0"/>
          <w:sz w:val="26"/>
          <w:szCs w:val="26"/>
        </w:rPr>
        <w:t>都需要实现</w:t>
      </w:r>
      <w:r>
        <w:rPr>
          <w:rFonts w:ascii="Arial" w:hAnsi="Arial" w:cs="Arial"/>
          <w:color w:val="0E0E0E"/>
          <w:kern w:val="0"/>
          <w:sz w:val="26"/>
          <w:szCs w:val="26"/>
        </w:rPr>
        <w:t>Coverflow</w:t>
      </w:r>
      <w:r>
        <w:rPr>
          <w:rFonts w:ascii="Arial" w:hAnsi="Arial" w:cs="Arial"/>
          <w:color w:val="0E0E0E"/>
          <w:kern w:val="0"/>
          <w:sz w:val="26"/>
          <w:szCs w:val="26"/>
        </w:rPr>
        <w:t>选片的效果</w:t>
      </w:r>
      <w:r>
        <w:rPr>
          <w:rFonts w:ascii="Arial" w:hAnsi="Arial" w:cs="Arial"/>
          <w:color w:val="0E0E0E"/>
          <w:kern w:val="0"/>
          <w:sz w:val="26"/>
          <w:szCs w:val="26"/>
        </w:rPr>
        <w:t xml:space="preserve"> </w:t>
      </w:r>
      <w:r>
        <w:rPr>
          <w:rFonts w:ascii="Arial" w:hAnsi="Arial" w:cs="Arial"/>
          <w:color w:val="0E0E0E"/>
          <w:kern w:val="0"/>
          <w:sz w:val="26"/>
          <w:szCs w:val="26"/>
        </w:rPr>
        <w:t>碰巧我也要做一个</w:t>
      </w:r>
      <w:r>
        <w:rPr>
          <w:rFonts w:ascii="Arial" w:hAnsi="Arial" w:cs="Arial"/>
          <w:color w:val="0E0E0E"/>
          <w:kern w:val="0"/>
          <w:sz w:val="26"/>
          <w:szCs w:val="26"/>
        </w:rPr>
        <w:t>) iCarousel</w:t>
      </w:r>
      <w:r>
        <w:rPr>
          <w:rFonts w:ascii="Arial" w:hAnsi="Arial" w:cs="Arial"/>
          <w:color w:val="0E0E0E"/>
          <w:kern w:val="0"/>
          <w:sz w:val="26"/>
          <w:szCs w:val="26"/>
        </w:rPr>
        <w:t>的出现替我解决了一个大的难题</w:t>
      </w:r>
    </w:p>
    <w:p w14:paraId="192FE5B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从此</w:t>
      </w:r>
      <w:r>
        <w:rPr>
          <w:rFonts w:ascii="Arial" w:hAnsi="Arial" w:cs="Arial"/>
          <w:color w:val="0E0E0E"/>
          <w:kern w:val="0"/>
          <w:sz w:val="26"/>
          <w:szCs w:val="26"/>
        </w:rPr>
        <w:t>iCarousel</w:t>
      </w:r>
      <w:r>
        <w:rPr>
          <w:rFonts w:ascii="Arial" w:hAnsi="Arial" w:cs="Arial"/>
          <w:color w:val="0E0E0E"/>
          <w:kern w:val="0"/>
          <w:sz w:val="26"/>
          <w:szCs w:val="26"/>
        </w:rPr>
        <w:t>成为了我每个项目的必备良药</w:t>
      </w:r>
      <w:r>
        <w:rPr>
          <w:rFonts w:ascii="Arial" w:hAnsi="Arial" w:cs="Arial"/>
          <w:color w:val="0E0E0E"/>
          <w:kern w:val="0"/>
          <w:sz w:val="26"/>
          <w:szCs w:val="26"/>
        </w:rPr>
        <w:t>(</w:t>
      </w:r>
      <w:r>
        <w:rPr>
          <w:rFonts w:ascii="Arial" w:hAnsi="Arial" w:cs="Arial"/>
          <w:color w:val="0E0E0E"/>
          <w:kern w:val="0"/>
          <w:sz w:val="26"/>
          <w:szCs w:val="26"/>
        </w:rPr>
        <w:t>也是我最喜欢的库</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Coverflow</w:t>
      </w:r>
      <w:r>
        <w:rPr>
          <w:rFonts w:ascii="Arial" w:hAnsi="Arial" w:cs="Arial"/>
          <w:color w:val="0E0E0E"/>
          <w:kern w:val="0"/>
          <w:sz w:val="26"/>
          <w:szCs w:val="26"/>
        </w:rPr>
        <w:t>还是轮播广告</w:t>
      </w:r>
      <w:r>
        <w:rPr>
          <w:rFonts w:ascii="Arial" w:hAnsi="Arial" w:cs="Arial"/>
          <w:color w:val="0E0E0E"/>
          <w:kern w:val="0"/>
          <w:sz w:val="26"/>
          <w:szCs w:val="26"/>
        </w:rPr>
        <w:t xml:space="preserve"> </w:t>
      </w:r>
      <w:r>
        <w:rPr>
          <w:rFonts w:ascii="Arial" w:hAnsi="Arial" w:cs="Arial"/>
          <w:color w:val="0E0E0E"/>
          <w:kern w:val="0"/>
          <w:sz w:val="26"/>
          <w:szCs w:val="26"/>
        </w:rPr>
        <w:t>都能轻描淡写的搞定</w:t>
      </w:r>
      <w:r>
        <w:rPr>
          <w:rFonts w:ascii="Arial" w:hAnsi="Arial" w:cs="Arial"/>
          <w:color w:val="0E0E0E"/>
          <w:kern w:val="0"/>
          <w:sz w:val="26"/>
          <w:szCs w:val="26"/>
        </w:rPr>
        <w:t xml:space="preserve"> </w:t>
      </w:r>
      <w:r>
        <w:rPr>
          <w:rFonts w:ascii="Arial" w:hAnsi="Arial" w:cs="Arial"/>
          <w:color w:val="0E0E0E"/>
          <w:kern w:val="0"/>
          <w:sz w:val="26"/>
          <w:szCs w:val="26"/>
        </w:rPr>
        <w:t>其内置的十来种显示类型</w:t>
      </w:r>
      <w:r>
        <w:rPr>
          <w:rFonts w:ascii="Arial" w:hAnsi="Arial" w:cs="Arial"/>
          <w:color w:val="0E0E0E"/>
          <w:kern w:val="0"/>
          <w:sz w:val="26"/>
          <w:szCs w:val="26"/>
        </w:rPr>
        <w:t xml:space="preserve"> </w:t>
      </w:r>
      <w:r>
        <w:rPr>
          <w:rFonts w:ascii="Arial" w:hAnsi="Arial" w:cs="Arial"/>
          <w:color w:val="0E0E0E"/>
          <w:kern w:val="0"/>
          <w:sz w:val="26"/>
          <w:szCs w:val="26"/>
        </w:rPr>
        <w:t>基本可以解决</w:t>
      </w:r>
      <w:r>
        <w:rPr>
          <w:rFonts w:ascii="Arial" w:hAnsi="Arial" w:cs="Arial"/>
          <w:color w:val="0E0E0E"/>
          <w:kern w:val="0"/>
          <w:sz w:val="26"/>
          <w:szCs w:val="26"/>
        </w:rPr>
        <w:t>90%</w:t>
      </w:r>
      <w:r>
        <w:rPr>
          <w:rFonts w:ascii="Arial" w:hAnsi="Arial" w:cs="Arial"/>
          <w:color w:val="0E0E0E"/>
          <w:kern w:val="0"/>
          <w:sz w:val="26"/>
          <w:szCs w:val="26"/>
        </w:rPr>
        <w:t>的</w:t>
      </w:r>
      <w:r>
        <w:rPr>
          <w:rFonts w:ascii="Arial" w:hAnsi="Arial" w:cs="Arial"/>
          <w:color w:val="0E0E0E"/>
          <w:kern w:val="0"/>
          <w:sz w:val="26"/>
          <w:szCs w:val="26"/>
        </w:rPr>
        <w:t>UI</w:t>
      </w:r>
      <w:r>
        <w:rPr>
          <w:rFonts w:ascii="Arial" w:hAnsi="Arial" w:cs="Arial"/>
          <w:color w:val="0E0E0E"/>
          <w:kern w:val="0"/>
          <w:sz w:val="26"/>
          <w:szCs w:val="26"/>
        </w:rPr>
        <w:t>需求</w:t>
      </w:r>
      <w:r>
        <w:rPr>
          <w:rFonts w:ascii="Arial" w:hAnsi="Arial" w:cs="Arial"/>
          <w:color w:val="0E0E0E"/>
          <w:kern w:val="0"/>
          <w:sz w:val="26"/>
          <w:szCs w:val="26"/>
        </w:rPr>
        <w:t xml:space="preserve"> </w:t>
      </w:r>
      <w:r>
        <w:rPr>
          <w:rFonts w:ascii="Arial" w:hAnsi="Arial" w:cs="Arial"/>
          <w:color w:val="0E0E0E"/>
          <w:kern w:val="0"/>
          <w:sz w:val="26"/>
          <w:szCs w:val="26"/>
        </w:rPr>
        <w:t>而其强大的自定义功能</w:t>
      </w:r>
      <w:r>
        <w:rPr>
          <w:rFonts w:ascii="Arial" w:hAnsi="Arial" w:cs="Arial"/>
          <w:color w:val="0E0E0E"/>
          <w:kern w:val="0"/>
          <w:sz w:val="26"/>
          <w:szCs w:val="26"/>
        </w:rPr>
        <w:t xml:space="preserve"> </w:t>
      </w:r>
      <w:r>
        <w:rPr>
          <w:rFonts w:ascii="Arial" w:hAnsi="Arial" w:cs="Arial"/>
          <w:color w:val="0E0E0E"/>
          <w:kern w:val="0"/>
          <w:sz w:val="26"/>
          <w:szCs w:val="26"/>
        </w:rPr>
        <w:t>则可以解决剩余的</w:t>
      </w:r>
      <w:r>
        <w:rPr>
          <w:rFonts w:ascii="Arial" w:hAnsi="Arial" w:cs="Arial"/>
          <w:color w:val="0E0E0E"/>
          <w:kern w:val="0"/>
          <w:sz w:val="26"/>
          <w:szCs w:val="26"/>
        </w:rPr>
        <w:t>10% :)</w:t>
      </w:r>
    </w:p>
    <w:p w14:paraId="5D8C40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不熟悉的朋友可以尝试一下其精美的</w:t>
      </w:r>
      <w:r>
        <w:rPr>
          <w:rFonts w:ascii="Arial" w:hAnsi="Arial" w:cs="Arial"/>
          <w:color w:val="0E0E0E"/>
          <w:kern w:val="0"/>
          <w:sz w:val="26"/>
          <w:szCs w:val="26"/>
        </w:rPr>
        <w:t xml:space="preserve">demo(pod try iCarousel) </w:t>
      </w:r>
      <w:r>
        <w:rPr>
          <w:rFonts w:ascii="Arial" w:hAnsi="Arial" w:cs="Arial"/>
          <w:color w:val="0E0E0E"/>
          <w:kern w:val="0"/>
          <w:sz w:val="26"/>
          <w:szCs w:val="26"/>
        </w:rPr>
        <w:t>所有的功能都在</w:t>
      </w:r>
      <w:r>
        <w:rPr>
          <w:rFonts w:ascii="Arial" w:hAnsi="Arial" w:cs="Arial"/>
          <w:color w:val="0E0E0E"/>
          <w:kern w:val="0"/>
          <w:sz w:val="26"/>
          <w:szCs w:val="26"/>
        </w:rPr>
        <w:t>demo</w:t>
      </w:r>
      <w:r>
        <w:rPr>
          <w:rFonts w:ascii="Arial" w:hAnsi="Arial" w:cs="Arial"/>
          <w:color w:val="0E0E0E"/>
          <w:kern w:val="0"/>
          <w:sz w:val="26"/>
          <w:szCs w:val="26"/>
        </w:rPr>
        <w:t>中一览无余</w:t>
      </w:r>
    </w:p>
    <w:p w14:paraId="6880F5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作者</w:t>
      </w:r>
      <w:r>
        <w:rPr>
          <w:rFonts w:ascii="Arial" w:hAnsi="Arial" w:cs="Arial"/>
          <w:color w:val="0E0E0E"/>
          <w:kern w:val="0"/>
          <w:sz w:val="26"/>
          <w:szCs w:val="26"/>
        </w:rPr>
        <w:t>nicklockwood</w:t>
      </w:r>
      <w:r>
        <w:rPr>
          <w:rFonts w:ascii="Arial" w:hAnsi="Arial" w:cs="Arial"/>
          <w:color w:val="0E0E0E"/>
          <w:kern w:val="0"/>
          <w:sz w:val="26"/>
          <w:szCs w:val="26"/>
        </w:rPr>
        <w:t>也是一个高产的大神</w:t>
      </w:r>
      <w:r>
        <w:rPr>
          <w:rFonts w:ascii="Arial" w:hAnsi="Arial" w:cs="Arial"/>
          <w:color w:val="0E0E0E"/>
          <w:kern w:val="0"/>
          <w:sz w:val="26"/>
          <w:szCs w:val="26"/>
        </w:rPr>
        <w:t xml:space="preserve"> </w:t>
      </w:r>
      <w:r>
        <w:rPr>
          <w:rFonts w:ascii="Arial" w:hAnsi="Arial" w:cs="Arial"/>
          <w:color w:val="0E0E0E"/>
          <w:kern w:val="0"/>
          <w:sz w:val="26"/>
          <w:szCs w:val="26"/>
        </w:rPr>
        <w:t>同时维护着数量众多且优质的开源库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iVersion iRate) </w:t>
      </w:r>
      <w:r>
        <w:rPr>
          <w:rFonts w:ascii="Arial" w:hAnsi="Arial" w:cs="Arial"/>
          <w:color w:val="0E0E0E"/>
          <w:kern w:val="0"/>
          <w:sz w:val="26"/>
          <w:szCs w:val="26"/>
        </w:rPr>
        <w:t>大家不妨去看一看</w:t>
      </w:r>
      <w:r>
        <w:rPr>
          <w:rFonts w:ascii="Arial" w:hAnsi="Arial" w:cs="Arial"/>
          <w:color w:val="0E0E0E"/>
          <w:kern w:val="0"/>
          <w:sz w:val="26"/>
          <w:szCs w:val="26"/>
        </w:rPr>
        <w:t xml:space="preserve"> </w:t>
      </w:r>
      <w:r>
        <w:rPr>
          <w:rFonts w:ascii="Arial" w:hAnsi="Arial" w:cs="Arial"/>
          <w:color w:val="0E0E0E"/>
          <w:kern w:val="0"/>
          <w:sz w:val="26"/>
          <w:szCs w:val="26"/>
        </w:rPr>
        <w:t>淘一淘</w:t>
      </w:r>
    </w:p>
    <w:p w14:paraId="366682F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AFNetworking/Alamofire</w:t>
      </w:r>
    </w:p>
    <w:p w14:paraId="15BA6A9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HTTP</w:t>
      </w:r>
      <w:r>
        <w:rPr>
          <w:rFonts w:ascii="Arial" w:hAnsi="Arial" w:cs="Arial"/>
          <w:color w:val="0E0E0E"/>
          <w:kern w:val="0"/>
          <w:sz w:val="26"/>
          <w:szCs w:val="26"/>
        </w:rPr>
        <w:t>框架的龙头老大</w:t>
      </w:r>
      <w:r>
        <w:rPr>
          <w:rFonts w:ascii="Arial" w:hAnsi="Arial" w:cs="Arial"/>
          <w:color w:val="0E0E0E"/>
          <w:kern w:val="0"/>
          <w:sz w:val="26"/>
          <w:szCs w:val="26"/>
        </w:rPr>
        <w:t xml:space="preserve"> </w:t>
      </w:r>
      <w:r>
        <w:rPr>
          <w:rFonts w:ascii="Arial" w:hAnsi="Arial" w:cs="Arial"/>
          <w:color w:val="0E0E0E"/>
          <w:kern w:val="0"/>
          <w:sz w:val="26"/>
          <w:szCs w:val="26"/>
        </w:rPr>
        <w:t>当年在与</w:t>
      </w:r>
      <w:r>
        <w:rPr>
          <w:rFonts w:ascii="Arial" w:hAnsi="Arial" w:cs="Arial"/>
          <w:color w:val="0E0E0E"/>
          <w:kern w:val="0"/>
          <w:sz w:val="26"/>
          <w:szCs w:val="26"/>
        </w:rPr>
        <w:t>ASIHTTPRequest</w:t>
      </w:r>
      <w:r>
        <w:rPr>
          <w:rFonts w:ascii="Arial" w:hAnsi="Arial" w:cs="Arial"/>
          <w:color w:val="0E0E0E"/>
          <w:kern w:val="0"/>
          <w:sz w:val="26"/>
          <w:szCs w:val="26"/>
        </w:rPr>
        <w:t>的竞争中笑到了最后</w:t>
      </w:r>
      <w:r>
        <w:rPr>
          <w:rFonts w:ascii="Arial" w:hAnsi="Arial" w:cs="Arial"/>
          <w:color w:val="0E0E0E"/>
          <w:kern w:val="0"/>
          <w:sz w:val="26"/>
          <w:szCs w:val="26"/>
        </w:rPr>
        <w:t>(</w:t>
      </w:r>
      <w:r>
        <w:rPr>
          <w:rFonts w:ascii="Arial" w:hAnsi="Arial" w:cs="Arial"/>
          <w:color w:val="0E0E0E"/>
          <w:kern w:val="0"/>
          <w:sz w:val="26"/>
          <w:szCs w:val="26"/>
        </w:rPr>
        <w:t>当然也是因为</w:t>
      </w:r>
      <w:r>
        <w:rPr>
          <w:rFonts w:ascii="Arial" w:hAnsi="Arial" w:cs="Arial"/>
          <w:color w:val="0E0E0E"/>
          <w:kern w:val="0"/>
          <w:sz w:val="26"/>
          <w:szCs w:val="26"/>
        </w:rPr>
        <w:t>ASIHTTPRequest</w:t>
      </w:r>
      <w:r>
        <w:rPr>
          <w:rFonts w:ascii="Arial" w:hAnsi="Arial" w:cs="Arial"/>
          <w:color w:val="0E0E0E"/>
          <w:kern w:val="0"/>
          <w:sz w:val="26"/>
          <w:szCs w:val="26"/>
        </w:rPr>
        <w:t>的作者不维护了</w:t>
      </w:r>
      <w:r>
        <w:rPr>
          <w:rFonts w:ascii="Arial" w:hAnsi="Arial" w:cs="Arial"/>
          <w:color w:val="0E0E0E"/>
          <w:kern w:val="0"/>
          <w:sz w:val="26"/>
          <w:szCs w:val="26"/>
        </w:rPr>
        <w:t xml:space="preserve"> </w:t>
      </w:r>
      <w:r>
        <w:rPr>
          <w:rFonts w:ascii="Arial" w:hAnsi="Arial" w:cs="Arial"/>
          <w:color w:val="0E0E0E"/>
          <w:kern w:val="0"/>
          <w:sz w:val="26"/>
          <w:szCs w:val="26"/>
        </w:rPr>
        <w:t>不过国内很多公司</w:t>
      </w:r>
      <w:r>
        <w:rPr>
          <w:rFonts w:ascii="Arial" w:hAnsi="Arial" w:cs="Arial"/>
          <w:color w:val="0E0E0E"/>
          <w:kern w:val="0"/>
          <w:sz w:val="26"/>
          <w:szCs w:val="26"/>
        </w:rPr>
        <w:t xml:space="preserve"> </w:t>
      </w:r>
      <w:r>
        <w:rPr>
          <w:rFonts w:ascii="Arial" w:hAnsi="Arial" w:cs="Arial"/>
          <w:color w:val="0E0E0E"/>
          <w:kern w:val="0"/>
          <w:sz w:val="26"/>
          <w:szCs w:val="26"/>
        </w:rPr>
        <w:t>因为历史原因都在自行维护</w:t>
      </w:r>
      <w:r>
        <w:rPr>
          <w:rFonts w:ascii="Arial" w:hAnsi="Arial" w:cs="Arial"/>
          <w:color w:val="0E0E0E"/>
          <w:kern w:val="0"/>
          <w:sz w:val="26"/>
          <w:szCs w:val="26"/>
        </w:rPr>
        <w:t xml:space="preserve">) </w:t>
      </w:r>
      <w:r>
        <w:rPr>
          <w:rFonts w:ascii="Arial" w:hAnsi="Arial" w:cs="Arial"/>
          <w:color w:val="0E0E0E"/>
          <w:kern w:val="0"/>
          <w:sz w:val="26"/>
          <w:szCs w:val="26"/>
        </w:rPr>
        <w:t>由于及时维护和拥抱语言的新特性</w:t>
      </w:r>
      <w:r>
        <w:rPr>
          <w:rFonts w:ascii="Arial" w:hAnsi="Arial" w:cs="Arial"/>
          <w:color w:val="0E0E0E"/>
          <w:kern w:val="0"/>
          <w:sz w:val="26"/>
          <w:szCs w:val="26"/>
        </w:rPr>
        <w:t xml:space="preserve"> </w:t>
      </w:r>
      <w:r>
        <w:rPr>
          <w:rFonts w:ascii="Arial" w:hAnsi="Arial" w:cs="Arial"/>
          <w:color w:val="0E0E0E"/>
          <w:kern w:val="0"/>
          <w:sz w:val="26"/>
          <w:szCs w:val="26"/>
        </w:rPr>
        <w:t>迅速被大家所接受和喜爱</w:t>
      </w:r>
    </w:p>
    <w:p w14:paraId="2B96D85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相信每个人都用过</w:t>
      </w:r>
      <w:r>
        <w:rPr>
          <w:rFonts w:ascii="Arial" w:hAnsi="Arial" w:cs="Arial"/>
          <w:color w:val="0E0E0E"/>
          <w:kern w:val="0"/>
          <w:sz w:val="26"/>
          <w:szCs w:val="26"/>
        </w:rPr>
        <w:t xml:space="preserve"> </w:t>
      </w:r>
      <w:r>
        <w:rPr>
          <w:rFonts w:ascii="Arial" w:hAnsi="Arial" w:cs="Arial"/>
          <w:color w:val="0E0E0E"/>
          <w:kern w:val="0"/>
          <w:sz w:val="26"/>
          <w:szCs w:val="26"/>
        </w:rPr>
        <w:t>这里就不赘述了</w:t>
      </w:r>
    </w:p>
    <w:p w14:paraId="54F5C2F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MKNetworkKit</w:t>
      </w:r>
    </w:p>
    <w:p w14:paraId="73455D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如果说</w:t>
      </w:r>
      <w:r>
        <w:rPr>
          <w:rFonts w:ascii="Arial" w:hAnsi="Arial" w:cs="Arial"/>
          <w:color w:val="0E0E0E"/>
          <w:kern w:val="0"/>
          <w:sz w:val="26"/>
          <w:szCs w:val="26"/>
        </w:rPr>
        <w:t>AFNetworking</w:t>
      </w:r>
      <w:r>
        <w:rPr>
          <w:rFonts w:ascii="Arial" w:hAnsi="Arial" w:cs="Arial"/>
          <w:color w:val="0E0E0E"/>
          <w:kern w:val="0"/>
          <w:sz w:val="26"/>
          <w:szCs w:val="26"/>
        </w:rPr>
        <w:t>是老大</w:t>
      </w:r>
      <w:r>
        <w:rPr>
          <w:rFonts w:ascii="Arial" w:hAnsi="Arial" w:cs="Arial"/>
          <w:color w:val="0E0E0E"/>
          <w:kern w:val="0"/>
          <w:sz w:val="26"/>
          <w:szCs w:val="26"/>
        </w:rPr>
        <w:t xml:space="preserve"> </w:t>
      </w:r>
      <w:r>
        <w:rPr>
          <w:rFonts w:ascii="Arial" w:hAnsi="Arial" w:cs="Arial"/>
          <w:color w:val="0E0E0E"/>
          <w:kern w:val="0"/>
          <w:sz w:val="26"/>
          <w:szCs w:val="26"/>
        </w:rPr>
        <w:t>那么</w:t>
      </w:r>
      <w:r>
        <w:rPr>
          <w:rFonts w:ascii="Arial" w:hAnsi="Arial" w:cs="Arial"/>
          <w:color w:val="0E0E0E"/>
          <w:kern w:val="0"/>
          <w:sz w:val="26"/>
          <w:szCs w:val="26"/>
        </w:rPr>
        <w:t>MKNetworkKit</w:t>
      </w:r>
      <w:r>
        <w:rPr>
          <w:rFonts w:ascii="Arial" w:hAnsi="Arial" w:cs="Arial"/>
          <w:color w:val="0E0E0E"/>
          <w:kern w:val="0"/>
          <w:sz w:val="26"/>
          <w:szCs w:val="26"/>
        </w:rPr>
        <w:t>可以说是小弟了</w:t>
      </w:r>
      <w:r>
        <w:rPr>
          <w:rFonts w:ascii="Arial" w:hAnsi="Arial" w:cs="Arial"/>
          <w:color w:val="0E0E0E"/>
          <w:kern w:val="0"/>
          <w:sz w:val="26"/>
          <w:szCs w:val="26"/>
        </w:rPr>
        <w:t xml:space="preserve"> </w:t>
      </w:r>
      <w:r>
        <w:rPr>
          <w:rFonts w:ascii="Arial" w:hAnsi="Arial" w:cs="Arial"/>
          <w:color w:val="0E0E0E"/>
          <w:kern w:val="0"/>
          <w:sz w:val="26"/>
          <w:szCs w:val="26"/>
        </w:rPr>
        <w:t>不过也因为比</w:t>
      </w:r>
      <w:r>
        <w:rPr>
          <w:rFonts w:ascii="Arial" w:hAnsi="Arial" w:cs="Arial"/>
          <w:color w:val="0E0E0E"/>
          <w:kern w:val="0"/>
          <w:sz w:val="26"/>
          <w:szCs w:val="26"/>
        </w:rPr>
        <w:t>AFNetworking</w:t>
      </w:r>
      <w:r>
        <w:rPr>
          <w:rFonts w:ascii="Arial" w:hAnsi="Arial" w:cs="Arial"/>
          <w:color w:val="0E0E0E"/>
          <w:kern w:val="0"/>
          <w:sz w:val="26"/>
          <w:szCs w:val="26"/>
        </w:rPr>
        <w:t>轻量的原因</w:t>
      </w:r>
      <w:r>
        <w:rPr>
          <w:rFonts w:ascii="Arial" w:hAnsi="Arial" w:cs="Arial"/>
          <w:color w:val="0E0E0E"/>
          <w:kern w:val="0"/>
          <w:sz w:val="26"/>
          <w:szCs w:val="26"/>
        </w:rPr>
        <w:t xml:space="preserve"> </w:t>
      </w:r>
      <w:r>
        <w:rPr>
          <w:rFonts w:ascii="Arial" w:hAnsi="Arial" w:cs="Arial"/>
          <w:color w:val="0E0E0E"/>
          <w:kern w:val="0"/>
          <w:sz w:val="26"/>
          <w:szCs w:val="26"/>
        </w:rPr>
        <w:t>也获得了许多开发者的青睐</w:t>
      </w:r>
    </w:p>
    <w:p w14:paraId="4717C3E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当年因为</w:t>
      </w:r>
      <w:r>
        <w:rPr>
          <w:rFonts w:ascii="Arial" w:hAnsi="Arial" w:cs="Arial"/>
          <w:color w:val="0E0E0E"/>
          <w:kern w:val="0"/>
          <w:sz w:val="26"/>
          <w:szCs w:val="26"/>
        </w:rPr>
        <w:t>ASIHTTPRequest</w:t>
      </w:r>
      <w:r>
        <w:rPr>
          <w:rFonts w:ascii="Arial" w:hAnsi="Arial" w:cs="Arial"/>
          <w:color w:val="0E0E0E"/>
          <w:kern w:val="0"/>
          <w:sz w:val="26"/>
          <w:szCs w:val="26"/>
        </w:rPr>
        <w:t>停止维护了</w:t>
      </w:r>
      <w:r>
        <w:rPr>
          <w:rFonts w:ascii="Arial" w:hAnsi="Arial" w:cs="Arial"/>
          <w:color w:val="0E0E0E"/>
          <w:kern w:val="0"/>
          <w:sz w:val="26"/>
          <w:szCs w:val="26"/>
        </w:rPr>
        <w:t xml:space="preserve"> </w:t>
      </w:r>
      <w:r>
        <w:rPr>
          <w:rFonts w:ascii="Arial" w:hAnsi="Arial" w:cs="Arial"/>
          <w:color w:val="0E0E0E"/>
          <w:kern w:val="0"/>
          <w:sz w:val="26"/>
          <w:szCs w:val="26"/>
        </w:rPr>
        <w:t>在机缘巧合之下</w:t>
      </w:r>
      <w:r>
        <w:rPr>
          <w:rFonts w:ascii="Arial" w:hAnsi="Arial" w:cs="Arial"/>
          <w:color w:val="0E0E0E"/>
          <w:kern w:val="0"/>
          <w:sz w:val="26"/>
          <w:szCs w:val="26"/>
        </w:rPr>
        <w:t xml:space="preserve"> </w:t>
      </w:r>
      <w:r>
        <w:rPr>
          <w:rFonts w:ascii="Arial" w:hAnsi="Arial" w:cs="Arial"/>
          <w:color w:val="0E0E0E"/>
          <w:kern w:val="0"/>
          <w:sz w:val="26"/>
          <w:szCs w:val="26"/>
        </w:rPr>
        <w:t>我在</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之间选择了后者</w:t>
      </w:r>
      <w:r>
        <w:rPr>
          <w:rFonts w:ascii="Arial" w:hAnsi="Arial" w:cs="Arial"/>
          <w:color w:val="0E0E0E"/>
          <w:kern w:val="0"/>
          <w:sz w:val="26"/>
          <w:szCs w:val="26"/>
        </w:rPr>
        <w:t xml:space="preserve"> </w:t>
      </w:r>
      <w:r>
        <w:rPr>
          <w:rFonts w:ascii="Arial" w:hAnsi="Arial" w:cs="Arial"/>
          <w:color w:val="0E0E0E"/>
          <w:kern w:val="0"/>
          <w:sz w:val="26"/>
          <w:szCs w:val="26"/>
        </w:rPr>
        <w:t>并在很多项目中进行了使用</w:t>
      </w:r>
    </w:p>
    <w:p w14:paraId="75C2885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不过也许是因为</w:t>
      </w:r>
      <w:r>
        <w:rPr>
          <w:rFonts w:ascii="Arial" w:hAnsi="Arial" w:cs="Arial"/>
          <w:color w:val="0E0E0E"/>
          <w:kern w:val="0"/>
          <w:sz w:val="26"/>
          <w:szCs w:val="26"/>
        </w:rPr>
        <w:t>AFNetworking</w:t>
      </w:r>
      <w:r>
        <w:rPr>
          <w:rFonts w:ascii="Arial" w:hAnsi="Arial" w:cs="Arial"/>
          <w:color w:val="0E0E0E"/>
          <w:kern w:val="0"/>
          <w:sz w:val="26"/>
          <w:szCs w:val="26"/>
        </w:rPr>
        <w:t>发展得更快更迅速</w:t>
      </w:r>
      <w:r>
        <w:rPr>
          <w:rFonts w:ascii="Arial" w:hAnsi="Arial" w:cs="Arial"/>
          <w:color w:val="0E0E0E"/>
          <w:kern w:val="0"/>
          <w:sz w:val="26"/>
          <w:szCs w:val="26"/>
        </w:rPr>
        <w:t xml:space="preserve"> </w:t>
      </w:r>
      <w:r>
        <w:rPr>
          <w:rFonts w:ascii="Arial" w:hAnsi="Arial" w:cs="Arial"/>
          <w:color w:val="0E0E0E"/>
          <w:kern w:val="0"/>
          <w:sz w:val="26"/>
          <w:szCs w:val="26"/>
        </w:rPr>
        <w:t>而作者本人是单兵作战的原因</w:t>
      </w:r>
      <w:r>
        <w:rPr>
          <w:rFonts w:ascii="Arial" w:hAnsi="Arial" w:cs="Arial"/>
          <w:color w:val="0E0E0E"/>
          <w:kern w:val="0"/>
          <w:sz w:val="26"/>
          <w:szCs w:val="26"/>
        </w:rPr>
        <w:t xml:space="preserve"> </w:t>
      </w:r>
      <w:r>
        <w:rPr>
          <w:rFonts w:ascii="Arial" w:hAnsi="Arial" w:cs="Arial"/>
          <w:color w:val="0E0E0E"/>
          <w:kern w:val="0"/>
          <w:sz w:val="26"/>
          <w:szCs w:val="26"/>
        </w:rPr>
        <w:t>作者也基本放弃了更新</w:t>
      </w:r>
      <w:r>
        <w:rPr>
          <w:rFonts w:ascii="Arial" w:hAnsi="Arial" w:cs="Arial"/>
          <w:color w:val="0E0E0E"/>
          <w:kern w:val="0"/>
          <w:sz w:val="26"/>
          <w:szCs w:val="26"/>
        </w:rPr>
        <w:t>(</w:t>
      </w:r>
      <w:r>
        <w:rPr>
          <w:rFonts w:ascii="Arial" w:hAnsi="Arial" w:cs="Arial"/>
          <w:color w:val="0E0E0E"/>
          <w:kern w:val="0"/>
          <w:sz w:val="26"/>
          <w:szCs w:val="26"/>
        </w:rPr>
        <w:t>版本号在停留在</w:t>
      </w:r>
      <w:r>
        <w:rPr>
          <w:rFonts w:ascii="Arial" w:hAnsi="Arial" w:cs="Arial"/>
          <w:color w:val="0E0E0E"/>
          <w:kern w:val="0"/>
          <w:sz w:val="26"/>
          <w:szCs w:val="26"/>
        </w:rPr>
        <w:t xml:space="preserve">0.8x) </w:t>
      </w:r>
      <w:r>
        <w:rPr>
          <w:rFonts w:ascii="Arial" w:hAnsi="Arial" w:cs="Arial"/>
          <w:color w:val="0E0E0E"/>
          <w:kern w:val="0"/>
          <w:sz w:val="26"/>
          <w:szCs w:val="26"/>
        </w:rPr>
        <w:t>十分可惜</w:t>
      </w:r>
    </w:p>
    <w:p w14:paraId="42F590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SDWebImage</w:t>
      </w:r>
    </w:p>
    <w:p w14:paraId="61B94ED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图片异步下载和缓存管理的集大成者</w:t>
      </w:r>
      <w:r>
        <w:rPr>
          <w:rFonts w:ascii="Arial" w:hAnsi="Arial" w:cs="Arial"/>
          <w:color w:val="0E0E0E"/>
          <w:kern w:val="0"/>
          <w:sz w:val="26"/>
          <w:szCs w:val="26"/>
        </w:rPr>
        <w:t xml:space="preserve"> UITableView</w:t>
      </w:r>
      <w:r>
        <w:rPr>
          <w:rFonts w:ascii="Arial" w:hAnsi="Arial" w:cs="Arial"/>
          <w:color w:val="0E0E0E"/>
          <w:kern w:val="0"/>
          <w:sz w:val="26"/>
          <w:szCs w:val="26"/>
        </w:rPr>
        <w:t>的黄金搭档</w:t>
      </w:r>
      <w:r>
        <w:rPr>
          <w:rFonts w:ascii="Arial" w:hAnsi="Arial" w:cs="Arial"/>
          <w:color w:val="0E0E0E"/>
          <w:kern w:val="0"/>
          <w:sz w:val="26"/>
          <w:szCs w:val="26"/>
        </w:rPr>
        <w:t xml:space="preserve"> </w:t>
      </w:r>
      <w:r>
        <w:rPr>
          <w:rFonts w:ascii="Arial" w:hAnsi="Arial" w:cs="Arial"/>
          <w:color w:val="0E0E0E"/>
          <w:kern w:val="0"/>
          <w:sz w:val="26"/>
          <w:szCs w:val="26"/>
        </w:rPr>
        <w:t>其代码被开发者研究分享过无数次喵大的</w:t>
      </w:r>
      <w:r>
        <w:rPr>
          <w:rFonts w:ascii="Arial" w:hAnsi="Arial" w:cs="Arial"/>
          <w:color w:val="0E0E0E"/>
          <w:kern w:val="0"/>
          <w:sz w:val="26"/>
          <w:szCs w:val="26"/>
        </w:rPr>
        <w:t>Kingfisher(</w:t>
      </w:r>
      <w:r>
        <w:rPr>
          <w:rFonts w:ascii="Arial" w:hAnsi="Arial" w:cs="Arial"/>
          <w:color w:val="0E0E0E"/>
          <w:kern w:val="0"/>
          <w:sz w:val="26"/>
          <w:szCs w:val="26"/>
        </w:rPr>
        <w:t>可以说是</w:t>
      </w:r>
      <w:r>
        <w:rPr>
          <w:rFonts w:ascii="Arial" w:hAnsi="Arial" w:cs="Arial"/>
          <w:color w:val="0E0E0E"/>
          <w:kern w:val="0"/>
          <w:sz w:val="26"/>
          <w:szCs w:val="26"/>
        </w:rPr>
        <w:t>Swift</w:t>
      </w:r>
      <w:r>
        <w:rPr>
          <w:rFonts w:ascii="Arial" w:hAnsi="Arial" w:cs="Arial"/>
          <w:color w:val="0E0E0E"/>
          <w:kern w:val="0"/>
          <w:sz w:val="26"/>
          <w:szCs w:val="26"/>
        </w:rPr>
        <w:t>版的</w:t>
      </w:r>
      <w:r>
        <w:rPr>
          <w:rFonts w:ascii="Arial" w:hAnsi="Arial" w:cs="Arial"/>
          <w:color w:val="0E0E0E"/>
          <w:kern w:val="0"/>
          <w:sz w:val="26"/>
          <w:szCs w:val="26"/>
        </w:rPr>
        <w:t>SDWebImage)</w:t>
      </w:r>
      <w:r>
        <w:rPr>
          <w:rFonts w:ascii="Arial" w:hAnsi="Arial" w:cs="Arial"/>
          <w:color w:val="0E0E0E"/>
          <w:kern w:val="0"/>
          <w:sz w:val="26"/>
          <w:szCs w:val="26"/>
        </w:rPr>
        <w:t>也是深受其影响</w:t>
      </w:r>
    </w:p>
    <w:p w14:paraId="1D137C3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异步下载</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都有实现</w:t>
      </w:r>
      <w:r>
        <w:rPr>
          <w:rFonts w:ascii="Arial" w:hAnsi="Arial" w:cs="Arial"/>
          <w:color w:val="0E0E0E"/>
          <w:kern w:val="0"/>
          <w:sz w:val="26"/>
          <w:szCs w:val="26"/>
        </w:rPr>
        <w:t xml:space="preserve"> </w:t>
      </w:r>
      <w:r>
        <w:rPr>
          <w:rFonts w:ascii="Arial" w:hAnsi="Arial" w:cs="Arial"/>
          <w:color w:val="0E0E0E"/>
          <w:kern w:val="0"/>
          <w:sz w:val="26"/>
          <w:szCs w:val="26"/>
        </w:rPr>
        <w:t>数据缓存也有</w:t>
      </w:r>
      <w:r>
        <w:rPr>
          <w:rFonts w:ascii="Arial" w:hAnsi="Arial" w:cs="Arial"/>
          <w:color w:val="0E0E0E"/>
          <w:kern w:val="0"/>
          <w:sz w:val="26"/>
          <w:szCs w:val="26"/>
        </w:rPr>
        <w:t>FastImageCache</w:t>
      </w:r>
      <w:r>
        <w:rPr>
          <w:rFonts w:ascii="Arial" w:hAnsi="Arial" w:cs="Arial"/>
          <w:color w:val="0E0E0E"/>
          <w:kern w:val="0"/>
          <w:sz w:val="26"/>
          <w:szCs w:val="26"/>
        </w:rPr>
        <w:t>与</w:t>
      </w:r>
      <w:r>
        <w:rPr>
          <w:rFonts w:ascii="Arial" w:hAnsi="Arial" w:cs="Arial"/>
          <w:color w:val="0E0E0E"/>
          <w:kern w:val="0"/>
          <w:sz w:val="26"/>
          <w:szCs w:val="26"/>
        </w:rPr>
        <w:t>TMCache</w:t>
      </w:r>
      <w:r>
        <w:rPr>
          <w:rFonts w:ascii="Arial" w:hAnsi="Arial" w:cs="Arial"/>
          <w:color w:val="0E0E0E"/>
          <w:kern w:val="0"/>
          <w:sz w:val="26"/>
          <w:szCs w:val="26"/>
        </w:rPr>
        <w:t>等</w:t>
      </w:r>
      <w:r>
        <w:rPr>
          <w:rFonts w:ascii="Arial" w:hAnsi="Arial" w:cs="Arial"/>
          <w:color w:val="0E0E0E"/>
          <w:kern w:val="0"/>
          <w:sz w:val="26"/>
          <w:szCs w:val="26"/>
        </w:rPr>
        <w:t xml:space="preserve"> </w:t>
      </w:r>
      <w:r>
        <w:rPr>
          <w:rFonts w:ascii="Arial" w:hAnsi="Arial" w:cs="Arial"/>
          <w:color w:val="0E0E0E"/>
          <w:kern w:val="0"/>
          <w:sz w:val="26"/>
          <w:szCs w:val="26"/>
        </w:rPr>
        <w:t>但是将其融会贯通的</w:t>
      </w:r>
      <w:r>
        <w:rPr>
          <w:rFonts w:ascii="Arial" w:hAnsi="Arial" w:cs="Arial"/>
          <w:color w:val="0E0E0E"/>
          <w:kern w:val="0"/>
          <w:sz w:val="26"/>
          <w:szCs w:val="26"/>
        </w:rPr>
        <w:t xml:space="preserve"> </w:t>
      </w:r>
      <w:r>
        <w:rPr>
          <w:rFonts w:ascii="Arial" w:hAnsi="Arial" w:cs="Arial"/>
          <w:color w:val="0E0E0E"/>
          <w:kern w:val="0"/>
          <w:sz w:val="26"/>
          <w:szCs w:val="26"/>
        </w:rPr>
        <w:t>唯有</w:t>
      </w:r>
      <w:r>
        <w:rPr>
          <w:rFonts w:ascii="Arial" w:hAnsi="Arial" w:cs="Arial"/>
          <w:color w:val="0E0E0E"/>
          <w:kern w:val="0"/>
          <w:sz w:val="26"/>
          <w:szCs w:val="26"/>
        </w:rPr>
        <w:t>SDWebImage</w:t>
      </w:r>
      <w:r>
        <w:rPr>
          <w:rFonts w:ascii="Arial" w:hAnsi="Arial" w:cs="Arial"/>
          <w:color w:val="0E0E0E"/>
          <w:kern w:val="0"/>
          <w:sz w:val="26"/>
          <w:szCs w:val="26"/>
        </w:rPr>
        <w:t>了</w:t>
      </w:r>
    </w:p>
    <w:p w14:paraId="0F90C3C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除了简单的使用</w:t>
      </w:r>
      <w:r>
        <w:rPr>
          <w:rFonts w:ascii="Arial" w:hAnsi="Arial" w:cs="Arial"/>
          <w:color w:val="0E0E0E"/>
          <w:kern w:val="0"/>
          <w:sz w:val="26"/>
          <w:szCs w:val="26"/>
        </w:rPr>
        <w:t>sd_setImageWithURL</w:t>
      </w:r>
      <w:r>
        <w:rPr>
          <w:rFonts w:ascii="Arial" w:hAnsi="Arial" w:cs="Arial"/>
          <w:color w:val="0E0E0E"/>
          <w:kern w:val="0"/>
          <w:sz w:val="26"/>
          <w:szCs w:val="26"/>
        </w:rPr>
        <w:t>之外</w:t>
      </w:r>
      <w:r>
        <w:rPr>
          <w:rFonts w:ascii="Arial" w:hAnsi="Arial" w:cs="Arial"/>
          <w:color w:val="0E0E0E"/>
          <w:kern w:val="0"/>
          <w:sz w:val="26"/>
          <w:szCs w:val="26"/>
        </w:rPr>
        <w:t xml:space="preserve"> SDImageCache</w:t>
      </w:r>
      <w:r>
        <w:rPr>
          <w:rFonts w:ascii="Arial" w:hAnsi="Arial" w:cs="Arial"/>
          <w:color w:val="0E0E0E"/>
          <w:kern w:val="0"/>
          <w:sz w:val="26"/>
          <w:szCs w:val="26"/>
        </w:rPr>
        <w:t>也是可以独立使用的</w:t>
      </w:r>
      <w:r>
        <w:rPr>
          <w:rFonts w:ascii="Arial" w:hAnsi="Arial" w:cs="Arial"/>
          <w:color w:val="0E0E0E"/>
          <w:kern w:val="0"/>
          <w:sz w:val="26"/>
          <w:szCs w:val="26"/>
        </w:rPr>
        <w:t xml:space="preserve"> </w:t>
      </w:r>
      <w:r>
        <w:rPr>
          <w:rFonts w:ascii="Arial" w:hAnsi="Arial" w:cs="Arial"/>
          <w:color w:val="0E0E0E"/>
          <w:kern w:val="0"/>
          <w:sz w:val="26"/>
          <w:szCs w:val="26"/>
        </w:rPr>
        <w:t>功能也相当之强大</w:t>
      </w:r>
    </w:p>
    <w:p w14:paraId="3FB2E6C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ZXingObjC</w:t>
      </w:r>
    </w:p>
    <w:p w14:paraId="4D4B6EE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是</w:t>
      </w:r>
      <w:r>
        <w:rPr>
          <w:rFonts w:ascii="Arial" w:hAnsi="Arial" w:cs="Arial"/>
          <w:color w:val="0E0E0E"/>
          <w:kern w:val="0"/>
          <w:sz w:val="26"/>
          <w:szCs w:val="26"/>
        </w:rPr>
        <w:t>Google</w:t>
      </w:r>
      <w:r>
        <w:rPr>
          <w:rFonts w:ascii="Arial" w:hAnsi="Arial" w:cs="Arial"/>
          <w:color w:val="0E0E0E"/>
          <w:kern w:val="0"/>
          <w:sz w:val="26"/>
          <w:szCs w:val="26"/>
        </w:rPr>
        <w:t>出品的二维码扫描组件</w:t>
      </w:r>
      <w:r>
        <w:rPr>
          <w:rFonts w:ascii="Arial" w:hAnsi="Arial" w:cs="Arial"/>
          <w:color w:val="0E0E0E"/>
          <w:kern w:val="0"/>
          <w:sz w:val="26"/>
          <w:szCs w:val="26"/>
        </w:rPr>
        <w:t xml:space="preserve"> </w:t>
      </w:r>
      <w:r>
        <w:rPr>
          <w:rFonts w:ascii="Arial" w:hAnsi="Arial" w:cs="Arial"/>
          <w:color w:val="0E0E0E"/>
          <w:kern w:val="0"/>
          <w:sz w:val="26"/>
          <w:szCs w:val="26"/>
        </w:rPr>
        <w:t>原本是</w:t>
      </w:r>
      <w:r>
        <w:rPr>
          <w:rFonts w:ascii="Arial" w:hAnsi="Arial" w:cs="Arial"/>
          <w:color w:val="0E0E0E"/>
          <w:kern w:val="0"/>
          <w:sz w:val="26"/>
          <w:szCs w:val="26"/>
        </w:rPr>
        <w:t>Java</w:t>
      </w:r>
      <w:r>
        <w:rPr>
          <w:rFonts w:ascii="Arial" w:hAnsi="Arial" w:cs="Arial"/>
          <w:color w:val="0E0E0E"/>
          <w:kern w:val="0"/>
          <w:sz w:val="26"/>
          <w:szCs w:val="26"/>
        </w:rPr>
        <w:t>编写的</w:t>
      </w:r>
      <w:r>
        <w:rPr>
          <w:rFonts w:ascii="Arial" w:hAnsi="Arial" w:cs="Arial"/>
          <w:color w:val="0E0E0E"/>
          <w:kern w:val="0"/>
          <w:sz w:val="26"/>
          <w:szCs w:val="26"/>
        </w:rPr>
        <w:t xml:space="preserve"> </w:t>
      </w:r>
      <w:r>
        <w:rPr>
          <w:rFonts w:ascii="Arial" w:hAnsi="Arial" w:cs="Arial"/>
          <w:color w:val="0E0E0E"/>
          <w:kern w:val="0"/>
          <w:sz w:val="26"/>
          <w:szCs w:val="26"/>
        </w:rPr>
        <w:t>现在也有了各种语言的移植版</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ZXingObjC</w:t>
      </w:r>
      <w:r>
        <w:rPr>
          <w:rFonts w:ascii="Arial" w:hAnsi="Arial" w:cs="Arial"/>
          <w:color w:val="0E0E0E"/>
          <w:kern w:val="0"/>
          <w:sz w:val="26"/>
          <w:szCs w:val="26"/>
        </w:rPr>
        <w:t>就是其中之一</w:t>
      </w:r>
    </w:p>
    <w:p w14:paraId="61EB5AC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支持各种主流的一维码二维码扫描</w:t>
      </w:r>
      <w:r>
        <w:rPr>
          <w:rFonts w:ascii="Arial" w:hAnsi="Arial" w:cs="Arial"/>
          <w:color w:val="0E0E0E"/>
          <w:kern w:val="0"/>
          <w:sz w:val="26"/>
          <w:szCs w:val="26"/>
        </w:rPr>
        <w:t xml:space="preserve"> </w:t>
      </w:r>
      <w:r>
        <w:rPr>
          <w:rFonts w:ascii="Arial" w:hAnsi="Arial" w:cs="Arial"/>
          <w:color w:val="0E0E0E"/>
          <w:kern w:val="0"/>
          <w:sz w:val="26"/>
          <w:szCs w:val="26"/>
        </w:rPr>
        <w:t>简单易用</w:t>
      </w:r>
      <w:r>
        <w:rPr>
          <w:rFonts w:ascii="Arial" w:hAnsi="Arial" w:cs="Arial"/>
          <w:color w:val="0E0E0E"/>
          <w:kern w:val="0"/>
          <w:sz w:val="26"/>
          <w:szCs w:val="26"/>
        </w:rPr>
        <w:t xml:space="preserve"> </w:t>
      </w:r>
      <w:r>
        <w:rPr>
          <w:rFonts w:ascii="Arial" w:hAnsi="Arial" w:cs="Arial"/>
          <w:color w:val="0E0E0E"/>
          <w:kern w:val="0"/>
          <w:sz w:val="26"/>
          <w:szCs w:val="26"/>
        </w:rPr>
        <w:t>小厂如果要实现二维码扫描这个功能</w:t>
      </w:r>
      <w:r>
        <w:rPr>
          <w:rFonts w:ascii="Arial" w:hAnsi="Arial" w:cs="Arial"/>
          <w:color w:val="0E0E0E"/>
          <w:kern w:val="0"/>
          <w:sz w:val="26"/>
          <w:szCs w:val="26"/>
        </w:rPr>
        <w:t xml:space="preserve"> </w:t>
      </w:r>
      <w:r>
        <w:rPr>
          <w:rFonts w:ascii="Arial" w:hAnsi="Arial" w:cs="Arial"/>
          <w:color w:val="0E0E0E"/>
          <w:kern w:val="0"/>
          <w:sz w:val="26"/>
          <w:szCs w:val="26"/>
        </w:rPr>
        <w:t>基本都会选择</w:t>
      </w:r>
      <w:r>
        <w:rPr>
          <w:rFonts w:ascii="Arial" w:hAnsi="Arial" w:cs="Arial"/>
          <w:color w:val="0E0E0E"/>
          <w:kern w:val="0"/>
          <w:sz w:val="26"/>
          <w:szCs w:val="26"/>
        </w:rPr>
        <w:t>zxing</w:t>
      </w:r>
    </w:p>
    <w:p w14:paraId="1D05841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w:t>
      </w:r>
      <w:r>
        <w:rPr>
          <w:rFonts w:ascii="Arial" w:hAnsi="Arial" w:cs="Arial"/>
          <w:color w:val="0E0E0E"/>
          <w:kern w:val="0"/>
          <w:sz w:val="26"/>
          <w:szCs w:val="26"/>
        </w:rPr>
        <w:t>iOS7</w:t>
      </w:r>
      <w:r>
        <w:rPr>
          <w:rFonts w:ascii="Arial" w:hAnsi="Arial" w:cs="Arial"/>
          <w:color w:val="0E0E0E"/>
          <w:kern w:val="0"/>
          <w:sz w:val="26"/>
          <w:szCs w:val="26"/>
        </w:rPr>
        <w:t>已内置了二维码摄像头扫描</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iOS8</w:t>
      </w:r>
      <w:r>
        <w:rPr>
          <w:rFonts w:ascii="Arial" w:hAnsi="Arial" w:cs="Arial"/>
          <w:color w:val="0E0E0E"/>
          <w:kern w:val="0"/>
          <w:sz w:val="26"/>
          <w:szCs w:val="26"/>
        </w:rPr>
        <w:t>也已内置了二维码静态图扫描</w:t>
      </w:r>
      <w:r>
        <w:rPr>
          <w:rFonts w:ascii="Arial" w:hAnsi="Arial" w:cs="Arial"/>
          <w:color w:val="0E0E0E"/>
          <w:kern w:val="0"/>
          <w:sz w:val="26"/>
          <w:szCs w:val="26"/>
        </w:rPr>
        <w:t xml:space="preserve"> </w:t>
      </w:r>
      <w:r>
        <w:rPr>
          <w:rFonts w:ascii="Arial" w:hAnsi="Arial" w:cs="Arial"/>
          <w:color w:val="0E0E0E"/>
          <w:kern w:val="0"/>
          <w:sz w:val="26"/>
          <w:szCs w:val="26"/>
        </w:rPr>
        <w:t>以后可能再也不需要用到</w:t>
      </w:r>
      <w:r>
        <w:rPr>
          <w:rFonts w:ascii="Arial" w:hAnsi="Arial" w:cs="Arial"/>
          <w:color w:val="0E0E0E"/>
          <w:kern w:val="0"/>
          <w:sz w:val="26"/>
          <w:szCs w:val="26"/>
        </w:rPr>
        <w:t>ZXing</w:t>
      </w:r>
      <w:r>
        <w:rPr>
          <w:rFonts w:ascii="Arial" w:hAnsi="Arial" w:cs="Arial"/>
          <w:color w:val="0E0E0E"/>
          <w:kern w:val="0"/>
          <w:sz w:val="26"/>
          <w:szCs w:val="26"/>
        </w:rPr>
        <w:t>了</w:t>
      </w:r>
      <w:r>
        <w:rPr>
          <w:rFonts w:ascii="Arial" w:hAnsi="Arial" w:cs="Arial"/>
          <w:color w:val="0E0E0E"/>
          <w:kern w:val="0"/>
          <w:sz w:val="26"/>
          <w:szCs w:val="26"/>
        </w:rPr>
        <w:t xml:space="preserve"> :(</w:t>
      </w:r>
    </w:p>
    <w:p w14:paraId="77A9485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MBProgressHUD</w:t>
      </w:r>
    </w:p>
    <w:p w14:paraId="3449E1B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简单易用且稳定的</w:t>
      </w:r>
      <w:r>
        <w:rPr>
          <w:rFonts w:ascii="Arial" w:hAnsi="Arial" w:cs="Arial"/>
          <w:color w:val="0E0E0E"/>
          <w:kern w:val="0"/>
          <w:sz w:val="26"/>
          <w:szCs w:val="26"/>
        </w:rPr>
        <w:t>HUD</w:t>
      </w:r>
      <w:r>
        <w:rPr>
          <w:rFonts w:ascii="Arial" w:hAnsi="Arial" w:cs="Arial"/>
          <w:color w:val="0E0E0E"/>
          <w:kern w:val="0"/>
          <w:sz w:val="26"/>
          <w:szCs w:val="26"/>
        </w:rPr>
        <w:t>组件</w:t>
      </w:r>
      <w:r>
        <w:rPr>
          <w:rFonts w:ascii="Arial" w:hAnsi="Arial" w:cs="Arial"/>
          <w:color w:val="0E0E0E"/>
          <w:kern w:val="0"/>
          <w:sz w:val="26"/>
          <w:szCs w:val="26"/>
        </w:rPr>
        <w:t xml:space="preserve"> </w:t>
      </w:r>
      <w:r>
        <w:rPr>
          <w:rFonts w:ascii="Arial" w:hAnsi="Arial" w:cs="Arial"/>
          <w:color w:val="0E0E0E"/>
          <w:kern w:val="0"/>
          <w:sz w:val="26"/>
          <w:szCs w:val="26"/>
        </w:rPr>
        <w:t>半透明黑底白字的风格也经久不衰</w:t>
      </w:r>
      <w:r>
        <w:rPr>
          <w:rFonts w:ascii="Arial" w:hAnsi="Arial" w:cs="Arial"/>
          <w:color w:val="0E0E0E"/>
          <w:kern w:val="0"/>
          <w:sz w:val="26"/>
          <w:szCs w:val="26"/>
        </w:rPr>
        <w:t xml:space="preserve"> loading</w:t>
      </w:r>
      <w:r>
        <w:rPr>
          <w:rFonts w:ascii="Arial" w:hAnsi="Arial" w:cs="Arial"/>
          <w:color w:val="0E0E0E"/>
          <w:kern w:val="0"/>
          <w:sz w:val="26"/>
          <w:szCs w:val="26"/>
        </w:rPr>
        <w:t>提示的最佳选择</w:t>
      </w:r>
    </w:p>
    <w:p w14:paraId="1165F44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Masonry/SnapKit</w:t>
      </w:r>
    </w:p>
    <w:p w14:paraId="0F59928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最好用的</w:t>
      </w:r>
      <w:r>
        <w:rPr>
          <w:rFonts w:ascii="Arial" w:hAnsi="Arial" w:cs="Arial"/>
          <w:color w:val="0E0E0E"/>
          <w:kern w:val="0"/>
          <w:sz w:val="26"/>
          <w:szCs w:val="26"/>
        </w:rPr>
        <w:t>Autolayout</w:t>
      </w:r>
      <w:r>
        <w:rPr>
          <w:rFonts w:ascii="Arial" w:hAnsi="Arial" w:cs="Arial"/>
          <w:color w:val="0E0E0E"/>
          <w:kern w:val="0"/>
          <w:sz w:val="26"/>
          <w:szCs w:val="26"/>
        </w:rPr>
        <w:t>手写库</w:t>
      </w:r>
      <w:r>
        <w:rPr>
          <w:rFonts w:ascii="Arial" w:hAnsi="Arial" w:cs="Arial"/>
          <w:color w:val="0E0E0E"/>
          <w:kern w:val="0"/>
          <w:sz w:val="26"/>
          <w:szCs w:val="26"/>
        </w:rPr>
        <w:t>(Cartography</w:t>
      </w:r>
      <w:r>
        <w:rPr>
          <w:rFonts w:ascii="Arial" w:hAnsi="Arial" w:cs="Arial"/>
          <w:color w:val="0E0E0E"/>
          <w:kern w:val="0"/>
          <w:sz w:val="26"/>
          <w:szCs w:val="26"/>
        </w:rPr>
        <w:t>也不错啦</w:t>
      </w:r>
      <w:r>
        <w:rPr>
          <w:rFonts w:ascii="Arial" w:hAnsi="Arial" w:cs="Arial"/>
          <w:color w:val="0E0E0E"/>
          <w:kern w:val="0"/>
          <w:sz w:val="26"/>
          <w:szCs w:val="26"/>
        </w:rPr>
        <w:t xml:space="preserve"> </w:t>
      </w:r>
      <w:r>
        <w:rPr>
          <w:rFonts w:ascii="Arial" w:hAnsi="Arial" w:cs="Arial"/>
          <w:color w:val="0E0E0E"/>
          <w:kern w:val="0"/>
          <w:sz w:val="26"/>
          <w:szCs w:val="26"/>
        </w:rPr>
        <w:t>但是还是用不惯</w:t>
      </w:r>
      <w:r>
        <w:rPr>
          <w:rFonts w:ascii="Arial" w:hAnsi="Arial" w:cs="Arial"/>
          <w:color w:val="0E0E0E"/>
          <w:kern w:val="0"/>
          <w:sz w:val="26"/>
          <w:szCs w:val="26"/>
        </w:rPr>
        <w:t xml:space="preserve">) </w:t>
      </w:r>
      <w:r>
        <w:rPr>
          <w:rFonts w:ascii="Arial" w:hAnsi="Arial" w:cs="Arial"/>
          <w:color w:val="0E0E0E"/>
          <w:kern w:val="0"/>
          <w:sz w:val="26"/>
          <w:szCs w:val="26"/>
        </w:rPr>
        <w:t>帮助我轻易的跨越了</w:t>
      </w:r>
      <w:r>
        <w:rPr>
          <w:rFonts w:ascii="Arial" w:hAnsi="Arial" w:cs="Arial"/>
          <w:color w:val="0E0E0E"/>
          <w:kern w:val="0"/>
          <w:sz w:val="26"/>
          <w:szCs w:val="26"/>
        </w:rPr>
        <w:t>Autolayout</w:t>
      </w:r>
      <w:r>
        <w:rPr>
          <w:rFonts w:ascii="Arial" w:hAnsi="Arial" w:cs="Arial"/>
          <w:color w:val="0E0E0E"/>
          <w:kern w:val="0"/>
          <w:sz w:val="26"/>
          <w:szCs w:val="26"/>
        </w:rPr>
        <w:t>这道坎</w:t>
      </w:r>
    </w:p>
    <w:p w14:paraId="7A57F2A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我也曾多次在文章中提到过关于</w:t>
      </w:r>
      <w:r>
        <w:rPr>
          <w:rFonts w:ascii="Arial" w:hAnsi="Arial" w:cs="Arial"/>
          <w:color w:val="0E0E0E"/>
          <w:kern w:val="0"/>
          <w:sz w:val="26"/>
          <w:szCs w:val="26"/>
        </w:rPr>
        <w:t>Masonry</w:t>
      </w:r>
      <w:r>
        <w:rPr>
          <w:rFonts w:ascii="Arial" w:hAnsi="Arial" w:cs="Arial"/>
          <w:color w:val="0E0E0E"/>
          <w:kern w:val="0"/>
          <w:sz w:val="26"/>
          <w:szCs w:val="26"/>
        </w:rPr>
        <w:t>的使用方法</w:t>
      </w:r>
      <w:r>
        <w:rPr>
          <w:rFonts w:ascii="Arial" w:hAnsi="Arial" w:cs="Arial"/>
          <w:color w:val="0E0E0E"/>
          <w:kern w:val="0"/>
          <w:sz w:val="26"/>
          <w:szCs w:val="26"/>
        </w:rPr>
        <w:t xml:space="preserve"> </w:t>
      </w:r>
      <w:r>
        <w:rPr>
          <w:rFonts w:ascii="Arial" w:hAnsi="Arial" w:cs="Arial"/>
          <w:color w:val="0E0E0E"/>
          <w:kern w:val="0"/>
          <w:sz w:val="26"/>
          <w:szCs w:val="26"/>
        </w:rPr>
        <w:t>如果还没有用过的朋友</w:t>
      </w:r>
      <w:r>
        <w:rPr>
          <w:rFonts w:ascii="Arial" w:hAnsi="Arial" w:cs="Arial"/>
          <w:color w:val="0E0E0E"/>
          <w:kern w:val="0"/>
          <w:sz w:val="26"/>
          <w:szCs w:val="26"/>
        </w:rPr>
        <w:t xml:space="preserve"> </w:t>
      </w:r>
      <w:r>
        <w:rPr>
          <w:rFonts w:ascii="Arial" w:hAnsi="Arial" w:cs="Arial"/>
          <w:color w:val="0E0E0E"/>
          <w:kern w:val="0"/>
          <w:sz w:val="26"/>
          <w:szCs w:val="26"/>
        </w:rPr>
        <w:t>不妨看一看</w:t>
      </w:r>
    </w:p>
    <w:p w14:paraId="1B03E84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p>
    <w:p w14:paraId="7FF3955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Facebook</w:t>
      </w:r>
      <w:r>
        <w:rPr>
          <w:rFonts w:ascii="Arial" w:hAnsi="Arial" w:cs="Arial"/>
          <w:color w:val="0E0E0E"/>
          <w:kern w:val="0"/>
          <w:sz w:val="26"/>
          <w:szCs w:val="26"/>
        </w:rPr>
        <w:t>的工程师一直是神一般的存在</w:t>
      </w:r>
      <w:r>
        <w:rPr>
          <w:rFonts w:ascii="Arial" w:hAnsi="Arial" w:cs="Arial"/>
          <w:color w:val="0E0E0E"/>
          <w:kern w:val="0"/>
          <w:sz w:val="26"/>
          <w:szCs w:val="26"/>
        </w:rPr>
        <w:t xml:space="preserve"> </w:t>
      </w:r>
      <w:r>
        <w:rPr>
          <w:rFonts w:ascii="Arial" w:hAnsi="Arial" w:cs="Arial"/>
          <w:color w:val="0E0E0E"/>
          <w:kern w:val="0"/>
          <w:sz w:val="26"/>
          <w:szCs w:val="26"/>
        </w:rPr>
        <w:t>对开源社区的贡献也是巨大的</w:t>
      </w:r>
      <w:r>
        <w:rPr>
          <w:rFonts w:ascii="Arial" w:hAnsi="Arial" w:cs="Arial"/>
          <w:color w:val="0E0E0E"/>
          <w:kern w:val="0"/>
          <w:sz w:val="26"/>
          <w:szCs w:val="26"/>
        </w:rPr>
        <w:t xml:space="preserve"> </w:t>
      </w:r>
      <w:r>
        <w:rPr>
          <w:rFonts w:ascii="Arial" w:hAnsi="Arial" w:cs="Arial"/>
          <w:color w:val="0E0E0E"/>
          <w:kern w:val="0"/>
          <w:sz w:val="26"/>
          <w:szCs w:val="26"/>
        </w:rPr>
        <w:t>极大的推动了各种变成语言的发展</w:t>
      </w:r>
      <w:r>
        <w:rPr>
          <w:rFonts w:ascii="Arial" w:hAnsi="Arial" w:cs="Arial"/>
          <w:color w:val="0E0E0E"/>
          <w:kern w:val="0"/>
          <w:sz w:val="26"/>
          <w:szCs w:val="26"/>
        </w:rPr>
        <w:t xml:space="preserve"> </w:t>
      </w:r>
      <w:r>
        <w:rPr>
          <w:rFonts w:ascii="Arial" w:hAnsi="Arial" w:cs="Arial"/>
          <w:color w:val="0E0E0E"/>
          <w:kern w:val="0"/>
          <w:sz w:val="26"/>
          <w:szCs w:val="26"/>
        </w:rPr>
        <w:t>比如</w:t>
      </w:r>
      <w:r>
        <w:rPr>
          <w:rFonts w:ascii="Arial" w:hAnsi="Arial" w:cs="Arial"/>
          <w:color w:val="0E0E0E"/>
          <w:kern w:val="0"/>
          <w:sz w:val="26"/>
          <w:szCs w:val="26"/>
        </w:rPr>
        <w:t>HipHop</w:t>
      </w:r>
      <w:r>
        <w:rPr>
          <w:rFonts w:ascii="Arial" w:hAnsi="Arial" w:cs="Arial"/>
          <w:color w:val="0E0E0E"/>
          <w:kern w:val="0"/>
          <w:sz w:val="26"/>
          <w:szCs w:val="26"/>
        </w:rPr>
        <w:t>之于</w:t>
      </w:r>
      <w:r>
        <w:rPr>
          <w:rFonts w:ascii="Arial" w:hAnsi="Arial" w:cs="Arial"/>
          <w:color w:val="0E0E0E"/>
          <w:kern w:val="0"/>
          <w:sz w:val="26"/>
          <w:szCs w:val="26"/>
        </w:rPr>
        <w:t>PHP react</w:t>
      </w:r>
      <w:r>
        <w:rPr>
          <w:rFonts w:ascii="Arial" w:hAnsi="Arial" w:cs="Arial"/>
          <w:color w:val="0E0E0E"/>
          <w:kern w:val="0"/>
          <w:sz w:val="26"/>
          <w:szCs w:val="26"/>
        </w:rPr>
        <w:t>之于</w:t>
      </w:r>
      <w:r>
        <w:rPr>
          <w:rFonts w:ascii="Arial" w:hAnsi="Arial" w:cs="Arial"/>
          <w:color w:val="0E0E0E"/>
          <w:kern w:val="0"/>
          <w:sz w:val="26"/>
          <w:szCs w:val="26"/>
        </w:rPr>
        <w:t>JavaScript pop</w:t>
      </w:r>
      <w:r>
        <w:rPr>
          <w:rFonts w:ascii="Arial" w:hAnsi="Arial" w:cs="Arial"/>
          <w:color w:val="0E0E0E"/>
          <w:kern w:val="0"/>
          <w:sz w:val="26"/>
          <w:szCs w:val="26"/>
        </w:rPr>
        <w:t>之于</w:t>
      </w:r>
      <w:r>
        <w:rPr>
          <w:rFonts w:ascii="Arial" w:hAnsi="Arial" w:cs="Arial"/>
          <w:color w:val="0E0E0E"/>
          <w:kern w:val="0"/>
          <w:sz w:val="26"/>
          <w:szCs w:val="26"/>
        </w:rPr>
        <w:t>Objective-C</w:t>
      </w:r>
      <w:r>
        <w:rPr>
          <w:rFonts w:ascii="Arial" w:hAnsi="Arial" w:cs="Arial"/>
          <w:color w:val="0E0E0E"/>
          <w:kern w:val="0"/>
          <w:sz w:val="26"/>
          <w:szCs w:val="26"/>
        </w:rPr>
        <w:t>等等</w:t>
      </w:r>
    </w:p>
    <w:p w14:paraId="3EB4C3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不管是</w:t>
      </w:r>
      <w:r>
        <w:rPr>
          <w:rFonts w:ascii="Arial" w:hAnsi="Arial" w:cs="Arial"/>
          <w:color w:val="0E0E0E"/>
          <w:kern w:val="0"/>
          <w:sz w:val="26"/>
          <w:szCs w:val="26"/>
        </w:rPr>
        <w:t>HipHop react Facebook</w:t>
      </w:r>
      <w:r>
        <w:rPr>
          <w:rFonts w:ascii="Arial" w:hAnsi="Arial" w:cs="Arial"/>
          <w:color w:val="0E0E0E"/>
          <w:kern w:val="0"/>
          <w:sz w:val="26"/>
          <w:szCs w:val="26"/>
        </w:rPr>
        <w:t>的工程师总是抱着颠覆的态度来开源</w:t>
      </w:r>
      <w:r>
        <w:rPr>
          <w:rFonts w:ascii="Arial" w:hAnsi="Arial" w:cs="Arial"/>
          <w:color w:val="0E0E0E"/>
          <w:kern w:val="0"/>
          <w:sz w:val="26"/>
          <w:szCs w:val="26"/>
        </w:rPr>
        <w:t xml:space="preserve"> pop</w:t>
      </w:r>
      <w:r>
        <w:rPr>
          <w:rFonts w:ascii="Arial" w:hAnsi="Arial" w:cs="Arial"/>
          <w:color w:val="0E0E0E"/>
          <w:kern w:val="0"/>
          <w:sz w:val="26"/>
          <w:szCs w:val="26"/>
        </w:rPr>
        <w:t>也不例外</w:t>
      </w:r>
      <w:r>
        <w:rPr>
          <w:rFonts w:ascii="Arial" w:hAnsi="Arial" w:cs="Arial"/>
          <w:color w:val="0E0E0E"/>
          <w:kern w:val="0"/>
          <w:sz w:val="26"/>
          <w:szCs w:val="26"/>
        </w:rPr>
        <w:t xml:space="preserve"> </w:t>
      </w:r>
      <w:r>
        <w:rPr>
          <w:rFonts w:ascii="Arial" w:hAnsi="Arial" w:cs="Arial"/>
          <w:color w:val="0E0E0E"/>
          <w:kern w:val="0"/>
          <w:sz w:val="26"/>
          <w:szCs w:val="26"/>
        </w:rPr>
        <w:t>这点之前我也简单介绍过</w:t>
      </w:r>
      <w:r>
        <w:rPr>
          <w:rFonts w:ascii="Arial" w:hAnsi="Arial" w:cs="Arial"/>
          <w:color w:val="0E0E0E"/>
          <w:kern w:val="0"/>
          <w:sz w:val="26"/>
          <w:szCs w:val="26"/>
        </w:rPr>
        <w:t xml:space="preserve"> </w:t>
      </w:r>
      <w:r>
        <w:rPr>
          <w:rFonts w:ascii="Arial" w:hAnsi="Arial" w:cs="Arial"/>
          <w:color w:val="0E0E0E"/>
          <w:kern w:val="0"/>
          <w:sz w:val="26"/>
          <w:szCs w:val="26"/>
        </w:rPr>
        <w:t>而以</w:t>
      </w:r>
      <w:r>
        <w:rPr>
          <w:rFonts w:ascii="Arial" w:hAnsi="Arial" w:cs="Arial"/>
          <w:color w:val="0E0E0E"/>
          <w:kern w:val="0"/>
          <w:sz w:val="26"/>
          <w:szCs w:val="26"/>
        </w:rPr>
        <w:t>pop</w:t>
      </w:r>
      <w:r>
        <w:rPr>
          <w:rFonts w:ascii="Arial" w:hAnsi="Arial" w:cs="Arial"/>
          <w:color w:val="0E0E0E"/>
          <w:kern w:val="0"/>
          <w:sz w:val="26"/>
          <w:szCs w:val="26"/>
        </w:rPr>
        <w:t>为基础的</w:t>
      </w:r>
      <w:r>
        <w:rPr>
          <w:rFonts w:ascii="Arial" w:hAnsi="Arial" w:cs="Arial"/>
          <w:color w:val="0E0E0E"/>
          <w:kern w:val="0"/>
          <w:sz w:val="26"/>
          <w:szCs w:val="26"/>
        </w:rPr>
        <w:t>paper</w:t>
      </w:r>
      <w:r>
        <w:rPr>
          <w:rFonts w:ascii="Arial" w:hAnsi="Arial" w:cs="Arial"/>
          <w:color w:val="0E0E0E"/>
          <w:kern w:val="0"/>
          <w:sz w:val="26"/>
          <w:szCs w:val="26"/>
        </w:rPr>
        <w:t>一发布就震惊整个</w:t>
      </w:r>
      <w:r>
        <w:rPr>
          <w:rFonts w:ascii="Arial" w:hAnsi="Arial" w:cs="Arial"/>
          <w:color w:val="0E0E0E"/>
          <w:kern w:val="0"/>
          <w:sz w:val="26"/>
          <w:szCs w:val="26"/>
        </w:rPr>
        <w:t>APP</w:t>
      </w:r>
      <w:r>
        <w:rPr>
          <w:rFonts w:ascii="Arial" w:hAnsi="Arial" w:cs="Arial"/>
          <w:color w:val="0E0E0E"/>
          <w:kern w:val="0"/>
          <w:sz w:val="26"/>
          <w:szCs w:val="26"/>
        </w:rPr>
        <w:t>届</w:t>
      </w:r>
      <w:r>
        <w:rPr>
          <w:rFonts w:ascii="Arial" w:hAnsi="Arial" w:cs="Arial"/>
          <w:color w:val="0E0E0E"/>
          <w:kern w:val="0"/>
          <w:sz w:val="26"/>
          <w:szCs w:val="26"/>
        </w:rPr>
        <w:t xml:space="preserve"> </w:t>
      </w:r>
      <w:r>
        <w:rPr>
          <w:rFonts w:ascii="Arial" w:hAnsi="Arial" w:cs="Arial"/>
          <w:color w:val="0E0E0E"/>
          <w:kern w:val="0"/>
          <w:sz w:val="26"/>
          <w:szCs w:val="26"/>
        </w:rPr>
        <w:t>在这点上</w:t>
      </w:r>
      <w:r>
        <w:rPr>
          <w:rFonts w:ascii="Arial" w:hAnsi="Arial" w:cs="Arial"/>
          <w:color w:val="0E0E0E"/>
          <w:kern w:val="0"/>
          <w:sz w:val="26"/>
          <w:szCs w:val="26"/>
        </w:rPr>
        <w:t>pop</w:t>
      </w:r>
      <w:r>
        <w:rPr>
          <w:rFonts w:ascii="Arial" w:hAnsi="Arial" w:cs="Arial"/>
          <w:color w:val="0E0E0E"/>
          <w:kern w:val="0"/>
          <w:sz w:val="26"/>
          <w:szCs w:val="26"/>
        </w:rPr>
        <w:t>也是厥功甚伟</w:t>
      </w:r>
    </w:p>
    <w:p w14:paraId="37AAEC2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r>
        <w:rPr>
          <w:rFonts w:ascii="Arial" w:hAnsi="Arial" w:cs="Arial"/>
          <w:color w:val="0E0E0E"/>
          <w:kern w:val="0"/>
          <w:sz w:val="26"/>
          <w:szCs w:val="26"/>
        </w:rPr>
        <w:t>对自定义动画也支持得很好</w:t>
      </w:r>
      <w:r>
        <w:rPr>
          <w:rFonts w:ascii="Arial" w:hAnsi="Arial" w:cs="Arial"/>
          <w:color w:val="0E0E0E"/>
          <w:kern w:val="0"/>
          <w:sz w:val="26"/>
          <w:szCs w:val="26"/>
        </w:rPr>
        <w:t xml:space="preserve"> </w:t>
      </w:r>
      <w:r>
        <w:rPr>
          <w:rFonts w:ascii="Arial" w:hAnsi="Arial" w:cs="Arial"/>
          <w:color w:val="0E0E0E"/>
          <w:kern w:val="0"/>
          <w:sz w:val="26"/>
          <w:szCs w:val="26"/>
        </w:rPr>
        <w:t>我也以</w:t>
      </w:r>
      <w:r>
        <w:rPr>
          <w:rFonts w:ascii="Arial" w:hAnsi="Arial" w:cs="Arial"/>
          <w:color w:val="0E0E0E"/>
          <w:kern w:val="0"/>
          <w:sz w:val="26"/>
          <w:szCs w:val="26"/>
        </w:rPr>
        <w:t>pop</w:t>
      </w:r>
      <w:r>
        <w:rPr>
          <w:rFonts w:ascii="Arial" w:hAnsi="Arial" w:cs="Arial"/>
          <w:color w:val="0E0E0E"/>
          <w:kern w:val="0"/>
          <w:sz w:val="26"/>
          <w:szCs w:val="26"/>
        </w:rPr>
        <w:t>的自定义动画为基础写过</w:t>
      </w:r>
      <w:r>
        <w:rPr>
          <w:rFonts w:ascii="Arial" w:hAnsi="Arial" w:cs="Arial"/>
          <w:color w:val="0E0E0E"/>
          <w:kern w:val="0"/>
          <w:sz w:val="26"/>
          <w:szCs w:val="26"/>
        </w:rPr>
        <w:t>MMTweanAnimation</w:t>
      </w:r>
    </w:p>
    <w:p w14:paraId="3331D99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ReactiveCocoa</w:t>
      </w:r>
    </w:p>
    <w:p w14:paraId="1A74B49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说起来惭愧</w:t>
      </w:r>
      <w:r>
        <w:rPr>
          <w:rFonts w:ascii="Arial" w:hAnsi="Arial" w:cs="Arial"/>
          <w:color w:val="0E0E0E"/>
          <w:kern w:val="0"/>
          <w:sz w:val="26"/>
          <w:szCs w:val="26"/>
        </w:rPr>
        <w:t xml:space="preserve"> </w:t>
      </w:r>
      <w:r>
        <w:rPr>
          <w:rFonts w:ascii="Arial" w:hAnsi="Arial" w:cs="Arial"/>
          <w:color w:val="0E0E0E"/>
          <w:kern w:val="0"/>
          <w:sz w:val="26"/>
          <w:szCs w:val="26"/>
        </w:rPr>
        <w:t>大名鼎鼎的</w:t>
      </w:r>
      <w:r>
        <w:rPr>
          <w:rFonts w:ascii="Arial" w:hAnsi="Arial" w:cs="Arial"/>
          <w:color w:val="0E0E0E"/>
          <w:kern w:val="0"/>
          <w:sz w:val="26"/>
          <w:szCs w:val="26"/>
        </w:rPr>
        <w:t xml:space="preserve">RAC </w:t>
      </w:r>
      <w:r>
        <w:rPr>
          <w:rFonts w:ascii="Arial" w:hAnsi="Arial" w:cs="Arial"/>
          <w:color w:val="0E0E0E"/>
          <w:kern w:val="0"/>
          <w:sz w:val="26"/>
          <w:szCs w:val="26"/>
        </w:rPr>
        <w:t>我只使用了点皮毛</w:t>
      </w:r>
      <w:r>
        <w:rPr>
          <w:rFonts w:ascii="Arial" w:hAnsi="Arial" w:cs="Arial"/>
          <w:color w:val="0E0E0E"/>
          <w:kern w:val="0"/>
          <w:sz w:val="26"/>
          <w:szCs w:val="26"/>
        </w:rPr>
        <w:t>(</w:t>
      </w:r>
      <w:r>
        <w:rPr>
          <w:rFonts w:ascii="Arial" w:hAnsi="Arial" w:cs="Arial"/>
          <w:color w:val="0E0E0E"/>
          <w:kern w:val="0"/>
          <w:sz w:val="26"/>
          <w:szCs w:val="26"/>
        </w:rPr>
        <w:t>只拿来做输入验证了</w:t>
      </w:r>
      <w:r>
        <w:rPr>
          <w:rFonts w:ascii="Arial" w:hAnsi="Arial" w:cs="Arial"/>
          <w:color w:val="0E0E0E"/>
          <w:kern w:val="0"/>
          <w:sz w:val="26"/>
          <w:szCs w:val="26"/>
        </w:rPr>
        <w:t>)</w:t>
      </w:r>
    </w:p>
    <w:p w14:paraId="0A40FD0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暂时还没有进行深层次的使用</w:t>
      </w:r>
      <w:r>
        <w:rPr>
          <w:rFonts w:ascii="Arial" w:hAnsi="Arial" w:cs="Arial"/>
          <w:color w:val="0E0E0E"/>
          <w:kern w:val="0"/>
          <w:sz w:val="26"/>
          <w:szCs w:val="26"/>
        </w:rPr>
        <w:t xml:space="preserve"> </w:t>
      </w:r>
      <w:r>
        <w:rPr>
          <w:rFonts w:ascii="Arial" w:hAnsi="Arial" w:cs="Arial"/>
          <w:color w:val="0E0E0E"/>
          <w:kern w:val="0"/>
          <w:sz w:val="26"/>
          <w:szCs w:val="26"/>
        </w:rPr>
        <w:t>对</w:t>
      </w:r>
      <w:r>
        <w:rPr>
          <w:rFonts w:ascii="Arial" w:hAnsi="Arial" w:cs="Arial"/>
          <w:color w:val="0E0E0E"/>
          <w:kern w:val="0"/>
          <w:sz w:val="26"/>
          <w:szCs w:val="26"/>
        </w:rPr>
        <w:t>RAC</w:t>
      </w:r>
      <w:r>
        <w:rPr>
          <w:rFonts w:ascii="Arial" w:hAnsi="Arial" w:cs="Arial"/>
          <w:color w:val="0E0E0E"/>
          <w:kern w:val="0"/>
          <w:sz w:val="26"/>
          <w:szCs w:val="26"/>
        </w:rPr>
        <w:t>的理解也停留在表面阶段</w:t>
      </w:r>
      <w:r>
        <w:rPr>
          <w:rFonts w:ascii="Arial" w:hAnsi="Arial" w:cs="Arial"/>
          <w:color w:val="0E0E0E"/>
          <w:kern w:val="0"/>
          <w:sz w:val="26"/>
          <w:szCs w:val="26"/>
        </w:rPr>
        <w:t xml:space="preserve"> </w:t>
      </w:r>
      <w:r>
        <w:rPr>
          <w:rFonts w:ascii="Arial" w:hAnsi="Arial" w:cs="Arial"/>
          <w:color w:val="0E0E0E"/>
          <w:kern w:val="0"/>
          <w:sz w:val="26"/>
          <w:szCs w:val="26"/>
        </w:rPr>
        <w:t>不过这篇文章介绍得非常详细</w:t>
      </w:r>
      <w:r>
        <w:rPr>
          <w:rFonts w:ascii="Arial" w:hAnsi="Arial" w:cs="Arial"/>
          <w:color w:val="0E0E0E"/>
          <w:kern w:val="0"/>
          <w:sz w:val="26"/>
          <w:szCs w:val="26"/>
        </w:rPr>
        <w:t xml:space="preserve"> </w:t>
      </w:r>
      <w:r>
        <w:rPr>
          <w:rFonts w:ascii="Arial" w:hAnsi="Arial" w:cs="Arial"/>
          <w:color w:val="0E0E0E"/>
          <w:kern w:val="0"/>
          <w:sz w:val="26"/>
          <w:szCs w:val="26"/>
        </w:rPr>
        <w:t>值得一看</w:t>
      </w:r>
    </w:p>
    <w:p w14:paraId="7A384FF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GPUImage</w:t>
      </w:r>
    </w:p>
    <w:p w14:paraId="5D6056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如果你要做图像</w:t>
      </w:r>
      <w:r>
        <w:rPr>
          <w:rFonts w:ascii="Arial" w:hAnsi="Arial" w:cs="Arial"/>
          <w:color w:val="0E0E0E"/>
          <w:kern w:val="0"/>
          <w:sz w:val="26"/>
          <w:szCs w:val="26"/>
        </w:rPr>
        <w:t>(</w:t>
      </w:r>
      <w:r>
        <w:rPr>
          <w:rFonts w:ascii="Arial" w:hAnsi="Arial" w:cs="Arial"/>
          <w:color w:val="0E0E0E"/>
          <w:kern w:val="0"/>
          <w:sz w:val="26"/>
          <w:szCs w:val="26"/>
        </w:rPr>
        <w:t>照片或者视频</w:t>
      </w:r>
      <w:r>
        <w:rPr>
          <w:rFonts w:ascii="Arial" w:hAnsi="Arial" w:cs="Arial"/>
          <w:color w:val="0E0E0E"/>
          <w:kern w:val="0"/>
          <w:sz w:val="26"/>
          <w:szCs w:val="26"/>
        </w:rPr>
        <w:t>)</w:t>
      </w:r>
      <w:r>
        <w:rPr>
          <w:rFonts w:ascii="Arial" w:hAnsi="Arial" w:cs="Arial"/>
          <w:color w:val="0E0E0E"/>
          <w:kern w:val="0"/>
          <w:sz w:val="26"/>
          <w:szCs w:val="26"/>
        </w:rPr>
        <w:t>的相关处理</w:t>
      </w:r>
      <w:r>
        <w:rPr>
          <w:rFonts w:ascii="Arial" w:hAnsi="Arial" w:cs="Arial"/>
          <w:color w:val="0E0E0E"/>
          <w:kern w:val="0"/>
          <w:sz w:val="26"/>
          <w:szCs w:val="26"/>
        </w:rPr>
        <w:t xml:space="preserve"> </w:t>
      </w:r>
      <w:r>
        <w:rPr>
          <w:rFonts w:ascii="Arial" w:hAnsi="Arial" w:cs="Arial"/>
          <w:color w:val="0E0E0E"/>
          <w:kern w:val="0"/>
          <w:sz w:val="26"/>
          <w:szCs w:val="26"/>
        </w:rPr>
        <w:t>或者只是简单的想做个像</w:t>
      </w:r>
      <w:r>
        <w:rPr>
          <w:rFonts w:ascii="Arial" w:hAnsi="Arial" w:cs="Arial"/>
          <w:color w:val="0E0E0E"/>
          <w:kern w:val="0"/>
          <w:sz w:val="26"/>
          <w:szCs w:val="26"/>
        </w:rPr>
        <w:t>Camera360</w:t>
      </w:r>
      <w:r>
        <w:rPr>
          <w:rFonts w:ascii="Arial" w:hAnsi="Arial" w:cs="Arial"/>
          <w:color w:val="0E0E0E"/>
          <w:kern w:val="0"/>
          <w:sz w:val="26"/>
          <w:szCs w:val="26"/>
        </w:rPr>
        <w:t>一样的拍照滤镜</w:t>
      </w:r>
      <w:r>
        <w:rPr>
          <w:rFonts w:ascii="Arial" w:hAnsi="Arial" w:cs="Arial"/>
          <w:color w:val="0E0E0E"/>
          <w:kern w:val="0"/>
          <w:sz w:val="26"/>
          <w:szCs w:val="26"/>
        </w:rPr>
        <w:t xml:space="preserve"> </w:t>
      </w:r>
      <w:r>
        <w:rPr>
          <w:rFonts w:ascii="Arial" w:hAnsi="Arial" w:cs="Arial"/>
          <w:color w:val="0E0E0E"/>
          <w:kern w:val="0"/>
          <w:sz w:val="26"/>
          <w:szCs w:val="26"/>
        </w:rPr>
        <w:t>那么你一定要研究一下</w:t>
      </w:r>
      <w:r>
        <w:rPr>
          <w:rFonts w:ascii="Arial" w:hAnsi="Arial" w:cs="Arial"/>
          <w:color w:val="0E0E0E"/>
          <w:kern w:val="0"/>
          <w:sz w:val="26"/>
          <w:szCs w:val="26"/>
        </w:rPr>
        <w:t>GPUImage</w:t>
      </w:r>
    </w:p>
    <w:p w14:paraId="53DD87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如它的名字所述</w:t>
      </w:r>
      <w:r>
        <w:rPr>
          <w:rFonts w:ascii="Arial" w:hAnsi="Arial" w:cs="Arial"/>
          <w:color w:val="0E0E0E"/>
          <w:kern w:val="0"/>
          <w:sz w:val="26"/>
          <w:szCs w:val="26"/>
        </w:rPr>
        <w:t xml:space="preserve"> GPUImage</w:t>
      </w:r>
      <w:r>
        <w:rPr>
          <w:rFonts w:ascii="Arial" w:hAnsi="Arial" w:cs="Arial"/>
          <w:color w:val="0E0E0E"/>
          <w:kern w:val="0"/>
          <w:sz w:val="26"/>
          <w:szCs w:val="26"/>
        </w:rPr>
        <w:t>是基于</w:t>
      </w:r>
      <w:r>
        <w:rPr>
          <w:rFonts w:ascii="Arial" w:hAnsi="Arial" w:cs="Arial"/>
          <w:color w:val="0E0E0E"/>
          <w:kern w:val="0"/>
          <w:sz w:val="26"/>
          <w:szCs w:val="26"/>
        </w:rPr>
        <w:t>GPU</w:t>
      </w:r>
      <w:r>
        <w:rPr>
          <w:rFonts w:ascii="Arial" w:hAnsi="Arial" w:cs="Arial"/>
          <w:color w:val="0E0E0E"/>
          <w:kern w:val="0"/>
          <w:sz w:val="26"/>
          <w:szCs w:val="26"/>
        </w:rPr>
        <w:t>的图像处理框架</w:t>
      </w:r>
      <w:r>
        <w:rPr>
          <w:rFonts w:ascii="Arial" w:hAnsi="Arial" w:cs="Arial"/>
          <w:color w:val="0E0E0E"/>
          <w:kern w:val="0"/>
          <w:sz w:val="26"/>
          <w:szCs w:val="26"/>
        </w:rPr>
        <w:t xml:space="preserve"> </w:t>
      </w:r>
      <w:r>
        <w:rPr>
          <w:rFonts w:ascii="Arial" w:hAnsi="Arial" w:cs="Arial"/>
          <w:color w:val="0E0E0E"/>
          <w:kern w:val="0"/>
          <w:sz w:val="26"/>
          <w:szCs w:val="26"/>
        </w:rPr>
        <w:t>我们都知道</w:t>
      </w:r>
      <w:r>
        <w:rPr>
          <w:rFonts w:ascii="Arial" w:hAnsi="Arial" w:cs="Arial"/>
          <w:color w:val="0E0E0E"/>
          <w:kern w:val="0"/>
          <w:sz w:val="26"/>
          <w:szCs w:val="26"/>
        </w:rPr>
        <w:t xml:space="preserve"> GPU</w:t>
      </w:r>
      <w:r>
        <w:rPr>
          <w:rFonts w:ascii="Arial" w:hAnsi="Arial" w:cs="Arial"/>
          <w:color w:val="0E0E0E"/>
          <w:kern w:val="0"/>
          <w:sz w:val="26"/>
          <w:szCs w:val="26"/>
        </w:rPr>
        <w:t>是提升性能的关键</w:t>
      </w:r>
      <w:r>
        <w:rPr>
          <w:rFonts w:ascii="Arial" w:hAnsi="Arial" w:cs="Arial"/>
          <w:color w:val="0E0E0E"/>
          <w:kern w:val="0"/>
          <w:sz w:val="26"/>
          <w:szCs w:val="26"/>
        </w:rPr>
        <w:t xml:space="preserve"> </w:t>
      </w:r>
      <w:r>
        <w:rPr>
          <w:rFonts w:ascii="Arial" w:hAnsi="Arial" w:cs="Arial"/>
          <w:color w:val="0E0E0E"/>
          <w:kern w:val="0"/>
          <w:sz w:val="26"/>
          <w:szCs w:val="26"/>
        </w:rPr>
        <w:t>这也就是</w:t>
      </w:r>
      <w:r>
        <w:rPr>
          <w:rFonts w:ascii="Arial" w:hAnsi="Arial" w:cs="Arial"/>
          <w:color w:val="0E0E0E"/>
          <w:kern w:val="0"/>
          <w:sz w:val="26"/>
          <w:szCs w:val="26"/>
        </w:rPr>
        <w:t>GPUImage</w:t>
      </w:r>
      <w:r>
        <w:rPr>
          <w:rFonts w:ascii="Arial" w:hAnsi="Arial" w:cs="Arial"/>
          <w:color w:val="0E0E0E"/>
          <w:kern w:val="0"/>
          <w:sz w:val="26"/>
          <w:szCs w:val="26"/>
        </w:rPr>
        <w:t>如此重要</w:t>
      </w:r>
      <w:r>
        <w:rPr>
          <w:rFonts w:ascii="Arial" w:hAnsi="Arial" w:cs="Arial"/>
          <w:color w:val="0E0E0E"/>
          <w:kern w:val="0"/>
          <w:sz w:val="26"/>
          <w:szCs w:val="26"/>
        </w:rPr>
        <w:t xml:space="preserve"> </w:t>
      </w:r>
      <w:r>
        <w:rPr>
          <w:rFonts w:ascii="Arial" w:hAnsi="Arial" w:cs="Arial"/>
          <w:color w:val="0E0E0E"/>
          <w:kern w:val="0"/>
          <w:sz w:val="26"/>
          <w:szCs w:val="26"/>
        </w:rPr>
        <w:t>如此受欢迎的原因</w:t>
      </w:r>
    </w:p>
    <w:p w14:paraId="749E343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Lumberjack</w:t>
      </w:r>
    </w:p>
    <w:p w14:paraId="744584A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log</w:t>
      </w:r>
      <w:r>
        <w:rPr>
          <w:rFonts w:ascii="Arial" w:hAnsi="Arial" w:cs="Arial"/>
          <w:color w:val="0E0E0E"/>
          <w:kern w:val="0"/>
          <w:sz w:val="26"/>
          <w:szCs w:val="26"/>
        </w:rPr>
        <w:t>系统是每个项目都应该有的东西</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Lumberjack</w:t>
      </w:r>
      <w:r>
        <w:rPr>
          <w:rFonts w:ascii="Arial" w:hAnsi="Arial" w:cs="Arial"/>
          <w:color w:val="0E0E0E"/>
          <w:kern w:val="0"/>
          <w:sz w:val="26"/>
          <w:szCs w:val="26"/>
        </w:rPr>
        <w:t>是</w:t>
      </w:r>
      <w:r>
        <w:rPr>
          <w:rFonts w:ascii="Arial" w:hAnsi="Arial" w:cs="Arial"/>
          <w:color w:val="0E0E0E"/>
          <w:kern w:val="0"/>
          <w:sz w:val="26"/>
          <w:szCs w:val="26"/>
        </w:rPr>
        <w:t>log</w:t>
      </w:r>
      <w:r>
        <w:rPr>
          <w:rFonts w:ascii="Arial" w:hAnsi="Arial" w:cs="Arial"/>
          <w:color w:val="0E0E0E"/>
          <w:kern w:val="0"/>
          <w:sz w:val="26"/>
          <w:szCs w:val="26"/>
        </w:rPr>
        <w:t>系统中的翘楚</w:t>
      </w:r>
    </w:p>
    <w:p w14:paraId="2A0006A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你可以简单的把它当成</w:t>
      </w:r>
      <w:r>
        <w:rPr>
          <w:rFonts w:ascii="Arial" w:hAnsi="Arial" w:cs="Arial"/>
          <w:color w:val="0E0E0E"/>
          <w:kern w:val="0"/>
          <w:sz w:val="26"/>
          <w:szCs w:val="26"/>
        </w:rPr>
        <w:t>NSLog</w:t>
      </w:r>
      <w:r>
        <w:rPr>
          <w:rFonts w:ascii="Arial" w:hAnsi="Arial" w:cs="Arial"/>
          <w:color w:val="0E0E0E"/>
          <w:kern w:val="0"/>
          <w:sz w:val="26"/>
          <w:szCs w:val="26"/>
        </w:rPr>
        <w:t>的替代品</w:t>
      </w:r>
      <w:r>
        <w:rPr>
          <w:rFonts w:ascii="Arial" w:hAnsi="Arial" w:cs="Arial"/>
          <w:color w:val="0E0E0E"/>
          <w:kern w:val="0"/>
          <w:sz w:val="26"/>
          <w:szCs w:val="26"/>
        </w:rPr>
        <w:t>(</w:t>
      </w:r>
      <w:r>
        <w:rPr>
          <w:rFonts w:ascii="Arial" w:hAnsi="Arial" w:cs="Arial"/>
          <w:color w:val="0E0E0E"/>
          <w:kern w:val="0"/>
          <w:sz w:val="26"/>
          <w:szCs w:val="26"/>
        </w:rPr>
        <w:t>简单来说</w:t>
      </w:r>
      <w:r>
        <w:rPr>
          <w:rFonts w:ascii="Arial" w:hAnsi="Arial" w:cs="Arial"/>
          <w:color w:val="0E0E0E"/>
          <w:kern w:val="0"/>
          <w:sz w:val="26"/>
          <w:szCs w:val="26"/>
        </w:rPr>
        <w:t xml:space="preserve"> Lumberjack</w:t>
      </w:r>
      <w:r>
        <w:rPr>
          <w:rFonts w:ascii="Arial" w:hAnsi="Arial" w:cs="Arial"/>
          <w:color w:val="0E0E0E"/>
          <w:kern w:val="0"/>
          <w:sz w:val="26"/>
          <w:szCs w:val="26"/>
        </w:rPr>
        <w:t>比</w:t>
      </w:r>
      <w:r>
        <w:rPr>
          <w:rFonts w:ascii="Arial" w:hAnsi="Arial" w:cs="Arial"/>
          <w:color w:val="0E0E0E"/>
          <w:kern w:val="0"/>
          <w:sz w:val="26"/>
          <w:szCs w:val="26"/>
        </w:rPr>
        <w:t>NSLog</w:t>
      </w:r>
      <w:r>
        <w:rPr>
          <w:rFonts w:ascii="Arial" w:hAnsi="Arial" w:cs="Arial"/>
          <w:color w:val="0E0E0E"/>
          <w:kern w:val="0"/>
          <w:sz w:val="26"/>
          <w:szCs w:val="26"/>
        </w:rPr>
        <w:t>速度更快</w:t>
      </w:r>
      <w:r>
        <w:rPr>
          <w:rFonts w:ascii="Arial" w:hAnsi="Arial" w:cs="Arial"/>
          <w:color w:val="0E0E0E"/>
          <w:kern w:val="0"/>
          <w:sz w:val="26"/>
          <w:szCs w:val="26"/>
        </w:rPr>
        <w:t xml:space="preserve">) </w:t>
      </w:r>
      <w:r>
        <w:rPr>
          <w:rFonts w:ascii="Arial" w:hAnsi="Arial" w:cs="Arial"/>
          <w:color w:val="0E0E0E"/>
          <w:kern w:val="0"/>
          <w:sz w:val="26"/>
          <w:szCs w:val="26"/>
        </w:rPr>
        <w:t>或者根据你的需要来打造一个更强大的日志系统</w:t>
      </w:r>
    </w:p>
    <w:p w14:paraId="5E0C80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NSLogger</w:t>
      </w:r>
    </w:p>
    <w:p w14:paraId="20AC5E1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从名字可以看出</w:t>
      </w:r>
      <w:r>
        <w:rPr>
          <w:rFonts w:ascii="Arial" w:hAnsi="Arial" w:cs="Arial"/>
          <w:color w:val="0E0E0E"/>
          <w:kern w:val="0"/>
          <w:sz w:val="26"/>
          <w:szCs w:val="26"/>
        </w:rPr>
        <w:t xml:space="preserve"> NSLogger</w:t>
      </w:r>
      <w:r>
        <w:rPr>
          <w:rFonts w:ascii="Arial" w:hAnsi="Arial" w:cs="Arial"/>
          <w:color w:val="0E0E0E"/>
          <w:kern w:val="0"/>
          <w:sz w:val="26"/>
          <w:szCs w:val="26"/>
        </w:rPr>
        <w:t>也是一个</w:t>
      </w:r>
      <w:r>
        <w:rPr>
          <w:rFonts w:ascii="Arial" w:hAnsi="Arial" w:cs="Arial"/>
          <w:color w:val="0E0E0E"/>
          <w:kern w:val="0"/>
          <w:sz w:val="26"/>
          <w:szCs w:val="26"/>
        </w:rPr>
        <w:t>log</w:t>
      </w:r>
      <w:r>
        <w:rPr>
          <w:rFonts w:ascii="Arial" w:hAnsi="Arial" w:cs="Arial"/>
          <w:color w:val="0E0E0E"/>
          <w:kern w:val="0"/>
          <w:sz w:val="26"/>
          <w:szCs w:val="26"/>
        </w:rPr>
        <w:t>系统</w:t>
      </w:r>
      <w:r>
        <w:rPr>
          <w:rFonts w:ascii="Arial" w:hAnsi="Arial" w:cs="Arial"/>
          <w:color w:val="0E0E0E"/>
          <w:kern w:val="0"/>
          <w:sz w:val="26"/>
          <w:szCs w:val="26"/>
        </w:rPr>
        <w:t xml:space="preserve"> </w:t>
      </w:r>
      <w:r>
        <w:rPr>
          <w:rFonts w:ascii="Arial" w:hAnsi="Arial" w:cs="Arial"/>
          <w:color w:val="0E0E0E"/>
          <w:kern w:val="0"/>
          <w:sz w:val="26"/>
          <w:szCs w:val="26"/>
        </w:rPr>
        <w:t>其特点是附带了一个功能强大的</w:t>
      </w:r>
      <w:r>
        <w:rPr>
          <w:rFonts w:ascii="Arial" w:hAnsi="Arial" w:cs="Arial"/>
          <w:color w:val="0E0E0E"/>
          <w:kern w:val="0"/>
          <w:sz w:val="26"/>
          <w:szCs w:val="26"/>
        </w:rPr>
        <w:t xml:space="preserve">Desktop Viewer </w:t>
      </w:r>
      <w:r>
        <w:rPr>
          <w:rFonts w:ascii="Arial" w:hAnsi="Arial" w:cs="Arial"/>
          <w:color w:val="0E0E0E"/>
          <w:kern w:val="0"/>
          <w:sz w:val="26"/>
          <w:szCs w:val="26"/>
        </w:rPr>
        <w:t>可以让你方便的查看</w:t>
      </w:r>
      <w:r>
        <w:rPr>
          <w:rFonts w:ascii="Arial" w:hAnsi="Arial" w:cs="Arial"/>
          <w:color w:val="0E0E0E"/>
          <w:kern w:val="0"/>
          <w:sz w:val="26"/>
          <w:szCs w:val="26"/>
        </w:rPr>
        <w:t>APP</w:t>
      </w:r>
      <w:r>
        <w:rPr>
          <w:rFonts w:ascii="Arial" w:hAnsi="Arial" w:cs="Arial"/>
          <w:color w:val="0E0E0E"/>
          <w:kern w:val="0"/>
          <w:sz w:val="26"/>
          <w:szCs w:val="26"/>
        </w:rPr>
        <w:t>产生的日志</w:t>
      </w:r>
      <w:r>
        <w:rPr>
          <w:rFonts w:ascii="Arial" w:hAnsi="Arial" w:cs="Arial"/>
          <w:color w:val="0E0E0E"/>
          <w:kern w:val="0"/>
          <w:sz w:val="26"/>
          <w:szCs w:val="26"/>
        </w:rPr>
        <w:t>(</w:t>
      </w:r>
      <w:r>
        <w:rPr>
          <w:rFonts w:ascii="Arial" w:hAnsi="Arial" w:cs="Arial"/>
          <w:color w:val="0E0E0E"/>
          <w:kern w:val="0"/>
          <w:sz w:val="26"/>
          <w:szCs w:val="26"/>
        </w:rPr>
        <w:t>支持分级筛选等等</w:t>
      </w:r>
      <w:r>
        <w:rPr>
          <w:rFonts w:ascii="Arial" w:hAnsi="Arial" w:cs="Arial"/>
          <w:color w:val="0E0E0E"/>
          <w:kern w:val="0"/>
          <w:sz w:val="26"/>
          <w:szCs w:val="26"/>
        </w:rPr>
        <w:t xml:space="preserve"> </w:t>
      </w:r>
      <w:r>
        <w:rPr>
          <w:rFonts w:ascii="Arial" w:hAnsi="Arial" w:cs="Arial"/>
          <w:color w:val="0E0E0E"/>
          <w:kern w:val="0"/>
          <w:sz w:val="26"/>
          <w:szCs w:val="26"/>
        </w:rPr>
        <w:t>甚至可以直接</w:t>
      </w:r>
      <w:r>
        <w:rPr>
          <w:rFonts w:ascii="Arial" w:hAnsi="Arial" w:cs="Arial"/>
          <w:color w:val="0E0E0E"/>
          <w:kern w:val="0"/>
          <w:sz w:val="26"/>
          <w:szCs w:val="26"/>
        </w:rPr>
        <w:t>log</w:t>
      </w:r>
      <w:r>
        <w:rPr>
          <w:rFonts w:ascii="Arial" w:hAnsi="Arial" w:cs="Arial"/>
          <w:color w:val="0E0E0E"/>
          <w:kern w:val="0"/>
          <w:sz w:val="26"/>
          <w:szCs w:val="26"/>
        </w:rPr>
        <w:t>一张图片</w:t>
      </w:r>
      <w:r>
        <w:rPr>
          <w:rFonts w:ascii="Arial" w:hAnsi="Arial" w:cs="Arial"/>
          <w:color w:val="0E0E0E"/>
          <w:kern w:val="0"/>
          <w:sz w:val="26"/>
          <w:szCs w:val="26"/>
        </w:rPr>
        <w:t>)</w:t>
      </w:r>
    </w:p>
    <w:p w14:paraId="0FA1788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AwesomeMenu</w:t>
      </w:r>
    </w:p>
    <w:p w14:paraId="4099E8C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当年横空出世的</w:t>
      </w:r>
      <w:r>
        <w:rPr>
          <w:rFonts w:ascii="Arial" w:hAnsi="Arial" w:cs="Arial"/>
          <w:color w:val="0E0E0E"/>
          <w:kern w:val="0"/>
          <w:sz w:val="26"/>
          <w:szCs w:val="26"/>
        </w:rPr>
        <w:t xml:space="preserve">Path </w:t>
      </w:r>
      <w:r>
        <w:rPr>
          <w:rFonts w:ascii="Arial" w:hAnsi="Arial" w:cs="Arial"/>
          <w:color w:val="0E0E0E"/>
          <w:kern w:val="0"/>
          <w:sz w:val="26"/>
          <w:szCs w:val="26"/>
        </w:rPr>
        <w:t>其优美的设计</w:t>
      </w:r>
      <w:r>
        <w:rPr>
          <w:rFonts w:ascii="Arial" w:hAnsi="Arial" w:cs="Arial"/>
          <w:color w:val="0E0E0E"/>
          <w:kern w:val="0"/>
          <w:sz w:val="26"/>
          <w:szCs w:val="26"/>
        </w:rPr>
        <w:t xml:space="preserve"> </w:t>
      </w:r>
      <w:r>
        <w:rPr>
          <w:rFonts w:ascii="Arial" w:hAnsi="Arial" w:cs="Arial"/>
          <w:color w:val="0E0E0E"/>
          <w:kern w:val="0"/>
          <w:sz w:val="26"/>
          <w:szCs w:val="26"/>
        </w:rPr>
        <w:t>精彩的动画</w:t>
      </w:r>
      <w:r>
        <w:rPr>
          <w:rFonts w:ascii="Arial" w:hAnsi="Arial" w:cs="Arial"/>
          <w:color w:val="0E0E0E"/>
          <w:kern w:val="0"/>
          <w:sz w:val="26"/>
          <w:szCs w:val="26"/>
        </w:rPr>
        <w:t xml:space="preserve"> </w:t>
      </w:r>
      <w:r>
        <w:rPr>
          <w:rFonts w:ascii="Arial" w:hAnsi="Arial" w:cs="Arial"/>
          <w:color w:val="0E0E0E"/>
          <w:kern w:val="0"/>
          <w:sz w:val="26"/>
          <w:szCs w:val="26"/>
        </w:rPr>
        <w:t>不知让多少人嘴巴都合不拢</w:t>
      </w:r>
      <w:r>
        <w:rPr>
          <w:rFonts w:ascii="Arial" w:hAnsi="Arial" w:cs="Arial"/>
          <w:color w:val="0E0E0E"/>
          <w:kern w:val="0"/>
          <w:sz w:val="26"/>
          <w:szCs w:val="26"/>
        </w:rPr>
        <w:t xml:space="preserve"> </w:t>
      </w:r>
      <w:r>
        <w:rPr>
          <w:rFonts w:ascii="Arial" w:hAnsi="Arial" w:cs="Arial"/>
          <w:color w:val="0E0E0E"/>
          <w:kern w:val="0"/>
          <w:sz w:val="26"/>
          <w:szCs w:val="26"/>
        </w:rPr>
        <w:t>而最赞的</w:t>
      </w:r>
      <w:r>
        <w:rPr>
          <w:rFonts w:ascii="Arial" w:hAnsi="Arial" w:cs="Arial"/>
          <w:color w:val="0E0E0E"/>
          <w:kern w:val="0"/>
          <w:sz w:val="26"/>
          <w:szCs w:val="26"/>
        </w:rPr>
        <w:t xml:space="preserve"> </w:t>
      </w:r>
      <w:r>
        <w:rPr>
          <w:rFonts w:ascii="Arial" w:hAnsi="Arial" w:cs="Arial"/>
          <w:color w:val="0E0E0E"/>
          <w:kern w:val="0"/>
          <w:sz w:val="26"/>
          <w:szCs w:val="26"/>
        </w:rPr>
        <w:t>就是它的弹出菜单</w:t>
      </w:r>
      <w:r>
        <w:rPr>
          <w:rFonts w:ascii="Arial" w:hAnsi="Arial" w:cs="Arial"/>
          <w:color w:val="0E0E0E"/>
          <w:kern w:val="0"/>
          <w:sz w:val="26"/>
          <w:szCs w:val="26"/>
        </w:rPr>
        <w:t xml:space="preserve"> </w:t>
      </w:r>
      <w:r>
        <w:rPr>
          <w:rFonts w:ascii="Arial" w:hAnsi="Arial" w:cs="Arial"/>
          <w:color w:val="0E0E0E"/>
          <w:kern w:val="0"/>
          <w:sz w:val="26"/>
          <w:szCs w:val="26"/>
        </w:rPr>
        <w:t>一时成为了每个</w:t>
      </w:r>
      <w:r>
        <w:rPr>
          <w:rFonts w:ascii="Arial" w:hAnsi="Arial" w:cs="Arial"/>
          <w:color w:val="0E0E0E"/>
          <w:kern w:val="0"/>
          <w:sz w:val="26"/>
          <w:szCs w:val="26"/>
        </w:rPr>
        <w:t>APP</w:t>
      </w:r>
      <w:r>
        <w:rPr>
          <w:rFonts w:ascii="Arial" w:hAnsi="Arial" w:cs="Arial"/>
          <w:color w:val="0E0E0E"/>
          <w:kern w:val="0"/>
          <w:sz w:val="26"/>
          <w:szCs w:val="26"/>
        </w:rPr>
        <w:t>争相模仿的对象</w:t>
      </w:r>
    </w:p>
    <w:p w14:paraId="6B82E47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有了</w:t>
      </w:r>
      <w:r>
        <w:rPr>
          <w:rFonts w:ascii="Arial" w:hAnsi="Arial" w:cs="Arial"/>
          <w:color w:val="0E0E0E"/>
          <w:kern w:val="0"/>
          <w:sz w:val="26"/>
          <w:szCs w:val="26"/>
        </w:rPr>
        <w:t xml:space="preserve">AwesomeMenu </w:t>
      </w:r>
      <w:r>
        <w:rPr>
          <w:rFonts w:ascii="Arial" w:hAnsi="Arial" w:cs="Arial"/>
          <w:color w:val="0E0E0E"/>
          <w:kern w:val="0"/>
          <w:sz w:val="26"/>
          <w:szCs w:val="26"/>
        </w:rPr>
        <w:t>你可以轻易的实现它</w:t>
      </w:r>
    </w:p>
    <w:p w14:paraId="1782A2F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MMDrawerController</w:t>
      </w:r>
    </w:p>
    <w:p w14:paraId="09B27E0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普通的侧滑菜单</w:t>
      </w:r>
      <w:r>
        <w:rPr>
          <w:rFonts w:ascii="Arial" w:hAnsi="Arial" w:cs="Arial"/>
          <w:color w:val="0E0E0E"/>
          <w:kern w:val="0"/>
          <w:sz w:val="26"/>
          <w:szCs w:val="26"/>
        </w:rPr>
        <w:t xml:space="preserve"> </w:t>
      </w:r>
      <w:r>
        <w:rPr>
          <w:rFonts w:ascii="Arial" w:hAnsi="Arial" w:cs="Arial"/>
          <w:color w:val="0E0E0E"/>
          <w:kern w:val="0"/>
          <w:sz w:val="26"/>
          <w:szCs w:val="26"/>
        </w:rPr>
        <w:t>用</w:t>
      </w:r>
      <w:r>
        <w:rPr>
          <w:rFonts w:ascii="Arial" w:hAnsi="Arial" w:cs="Arial"/>
          <w:color w:val="0E0E0E"/>
          <w:kern w:val="0"/>
          <w:sz w:val="26"/>
          <w:szCs w:val="26"/>
        </w:rPr>
        <w:t>MMDrawerController</w:t>
      </w:r>
      <w:r>
        <w:rPr>
          <w:rFonts w:ascii="Arial" w:hAnsi="Arial" w:cs="Arial"/>
          <w:color w:val="0E0E0E"/>
          <w:kern w:val="0"/>
          <w:sz w:val="26"/>
          <w:szCs w:val="26"/>
        </w:rPr>
        <w:t>就搞定了</w:t>
      </w:r>
    </w:p>
    <w:p w14:paraId="1F99910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realm</w:t>
      </w:r>
    </w:p>
    <w:p w14:paraId="615DCC7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作为数据存储的一等公民</w:t>
      </w:r>
      <w:r>
        <w:rPr>
          <w:rFonts w:ascii="Arial" w:hAnsi="Arial" w:cs="Arial"/>
          <w:color w:val="0E0E0E"/>
          <w:kern w:val="0"/>
          <w:sz w:val="26"/>
          <w:szCs w:val="26"/>
        </w:rPr>
        <w:t xml:space="preserve"> CoreData</w:t>
      </w:r>
      <w:r>
        <w:rPr>
          <w:rFonts w:ascii="Arial" w:hAnsi="Arial" w:cs="Arial"/>
          <w:color w:val="0E0E0E"/>
          <w:kern w:val="0"/>
          <w:sz w:val="26"/>
          <w:szCs w:val="26"/>
        </w:rPr>
        <w:t>的地位不言而喻</w:t>
      </w:r>
      <w:r>
        <w:rPr>
          <w:rFonts w:ascii="Arial" w:hAnsi="Arial" w:cs="Arial"/>
          <w:color w:val="0E0E0E"/>
          <w:kern w:val="0"/>
          <w:sz w:val="26"/>
          <w:szCs w:val="26"/>
        </w:rPr>
        <w:t xml:space="preserve"> </w:t>
      </w:r>
      <w:r>
        <w:rPr>
          <w:rFonts w:ascii="Arial" w:hAnsi="Arial" w:cs="Arial"/>
          <w:color w:val="0E0E0E"/>
          <w:kern w:val="0"/>
          <w:sz w:val="26"/>
          <w:szCs w:val="26"/>
        </w:rPr>
        <w:t>不过也因为使用起来不够方便</w:t>
      </w:r>
      <w:r>
        <w:rPr>
          <w:rFonts w:ascii="Arial" w:hAnsi="Arial" w:cs="Arial"/>
          <w:color w:val="0E0E0E"/>
          <w:kern w:val="0"/>
          <w:sz w:val="26"/>
          <w:szCs w:val="26"/>
        </w:rPr>
        <w:t xml:space="preserve"> </w:t>
      </w:r>
      <w:r>
        <w:rPr>
          <w:rFonts w:ascii="Arial" w:hAnsi="Arial" w:cs="Arial"/>
          <w:color w:val="0E0E0E"/>
          <w:kern w:val="0"/>
          <w:sz w:val="26"/>
          <w:szCs w:val="26"/>
        </w:rPr>
        <w:t>才会出现</w:t>
      </w:r>
      <w:r>
        <w:rPr>
          <w:rFonts w:ascii="Arial" w:hAnsi="Arial" w:cs="Arial"/>
          <w:color w:val="0E0E0E"/>
          <w:kern w:val="0"/>
          <w:sz w:val="26"/>
          <w:szCs w:val="26"/>
        </w:rPr>
        <w:t>MagicalRecord</w:t>
      </w:r>
      <w:r>
        <w:rPr>
          <w:rFonts w:ascii="Arial" w:hAnsi="Arial" w:cs="Arial"/>
          <w:color w:val="0E0E0E"/>
          <w:kern w:val="0"/>
          <w:sz w:val="26"/>
          <w:szCs w:val="26"/>
        </w:rPr>
        <w:t>这种辅助类</w:t>
      </w:r>
      <w:r>
        <w:rPr>
          <w:rFonts w:ascii="Arial" w:hAnsi="Arial" w:cs="Arial"/>
          <w:color w:val="0E0E0E"/>
          <w:kern w:val="0"/>
          <w:sz w:val="26"/>
          <w:szCs w:val="26"/>
        </w:rPr>
        <w:t xml:space="preserve"> </w:t>
      </w:r>
      <w:r>
        <w:rPr>
          <w:rFonts w:ascii="Arial" w:hAnsi="Arial" w:cs="Arial"/>
          <w:color w:val="0E0E0E"/>
          <w:kern w:val="0"/>
          <w:sz w:val="26"/>
          <w:szCs w:val="26"/>
        </w:rPr>
        <w:t>甚至</w:t>
      </w:r>
      <w:r>
        <w:rPr>
          <w:rFonts w:ascii="Arial" w:hAnsi="Arial" w:cs="Arial"/>
          <w:color w:val="0E0E0E"/>
          <w:kern w:val="0"/>
          <w:sz w:val="26"/>
          <w:szCs w:val="26"/>
        </w:rPr>
        <w:t>fmdb</w:t>
      </w:r>
      <w:r>
        <w:rPr>
          <w:rFonts w:ascii="Arial" w:hAnsi="Arial" w:cs="Arial"/>
          <w:color w:val="0E0E0E"/>
          <w:kern w:val="0"/>
          <w:sz w:val="26"/>
          <w:szCs w:val="26"/>
        </w:rPr>
        <w:t>这种基于纯</w:t>
      </w:r>
      <w:r>
        <w:rPr>
          <w:rFonts w:ascii="Arial" w:hAnsi="Arial" w:cs="Arial"/>
          <w:color w:val="0E0E0E"/>
          <w:kern w:val="0"/>
          <w:sz w:val="26"/>
          <w:szCs w:val="26"/>
        </w:rPr>
        <w:t>sqlite</w:t>
      </w:r>
      <w:r>
        <w:rPr>
          <w:rFonts w:ascii="Arial" w:hAnsi="Arial" w:cs="Arial"/>
          <w:color w:val="0E0E0E"/>
          <w:kern w:val="0"/>
          <w:sz w:val="26"/>
          <w:szCs w:val="26"/>
        </w:rPr>
        <w:t>的库</w:t>
      </w:r>
    </w:p>
    <w:p w14:paraId="667A45B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而</w:t>
      </w:r>
      <w:r>
        <w:rPr>
          <w:rFonts w:ascii="Arial" w:hAnsi="Arial" w:cs="Arial"/>
          <w:color w:val="0E0E0E"/>
          <w:kern w:val="0"/>
          <w:sz w:val="26"/>
          <w:szCs w:val="26"/>
        </w:rPr>
        <w:t>realm</w:t>
      </w:r>
      <w:r>
        <w:rPr>
          <w:rFonts w:ascii="Arial" w:hAnsi="Arial" w:cs="Arial"/>
          <w:color w:val="0E0E0E"/>
          <w:kern w:val="0"/>
          <w:sz w:val="26"/>
          <w:szCs w:val="26"/>
        </w:rPr>
        <w:t>以挑战者的身份闪亮登场</w:t>
      </w:r>
      <w:r>
        <w:rPr>
          <w:rFonts w:ascii="Arial" w:hAnsi="Arial" w:cs="Arial"/>
          <w:color w:val="0E0E0E"/>
          <w:kern w:val="0"/>
          <w:sz w:val="26"/>
          <w:szCs w:val="26"/>
        </w:rPr>
        <w:t xml:space="preserve"> </w:t>
      </w:r>
      <w:r>
        <w:rPr>
          <w:rFonts w:ascii="Arial" w:hAnsi="Arial" w:cs="Arial"/>
          <w:color w:val="0E0E0E"/>
          <w:kern w:val="0"/>
          <w:sz w:val="26"/>
          <w:szCs w:val="26"/>
        </w:rPr>
        <w:t>不仅读取性能更快</w:t>
      </w:r>
      <w:r>
        <w:rPr>
          <w:rFonts w:ascii="Arial" w:hAnsi="Arial" w:cs="Arial"/>
          <w:color w:val="0E0E0E"/>
          <w:kern w:val="0"/>
          <w:sz w:val="26"/>
          <w:szCs w:val="26"/>
        </w:rPr>
        <w:t>(</w:t>
      </w:r>
      <w:r>
        <w:rPr>
          <w:rFonts w:ascii="Arial" w:hAnsi="Arial" w:cs="Arial"/>
          <w:color w:val="0E0E0E"/>
          <w:kern w:val="0"/>
          <w:sz w:val="26"/>
          <w:szCs w:val="26"/>
        </w:rPr>
        <w:t>据说数倍于</w:t>
      </w:r>
      <w:r>
        <w:rPr>
          <w:rFonts w:ascii="Arial" w:hAnsi="Arial" w:cs="Arial"/>
          <w:color w:val="0E0E0E"/>
          <w:kern w:val="0"/>
          <w:sz w:val="26"/>
          <w:szCs w:val="26"/>
        </w:rPr>
        <w:t xml:space="preserve">CoraData) </w:t>
      </w:r>
      <w:r>
        <w:rPr>
          <w:rFonts w:ascii="Arial" w:hAnsi="Arial" w:cs="Arial"/>
          <w:color w:val="0E0E0E"/>
          <w:kern w:val="0"/>
          <w:sz w:val="26"/>
          <w:szCs w:val="26"/>
        </w:rPr>
        <w:t>接口简单易用</w:t>
      </w:r>
      <w:r>
        <w:rPr>
          <w:rFonts w:ascii="Arial" w:hAnsi="Arial" w:cs="Arial"/>
          <w:color w:val="0E0E0E"/>
          <w:kern w:val="0"/>
          <w:sz w:val="26"/>
          <w:szCs w:val="26"/>
        </w:rPr>
        <w:t>(</w:t>
      </w:r>
      <w:r>
        <w:rPr>
          <w:rFonts w:ascii="Arial" w:hAnsi="Arial" w:cs="Arial"/>
          <w:color w:val="0E0E0E"/>
          <w:kern w:val="0"/>
          <w:sz w:val="26"/>
          <w:szCs w:val="26"/>
        </w:rPr>
        <w:t>以对象的形式使用数据</w:t>
      </w:r>
      <w:r>
        <w:rPr>
          <w:rFonts w:ascii="Arial" w:hAnsi="Arial" w:cs="Arial"/>
          <w:color w:val="0E0E0E"/>
          <w:kern w:val="0"/>
          <w:sz w:val="26"/>
          <w:szCs w:val="26"/>
        </w:rPr>
        <w:t xml:space="preserve"> </w:t>
      </w:r>
      <w:r>
        <w:rPr>
          <w:rFonts w:ascii="Arial" w:hAnsi="Arial" w:cs="Arial"/>
          <w:color w:val="0E0E0E"/>
          <w:kern w:val="0"/>
          <w:sz w:val="26"/>
          <w:szCs w:val="26"/>
        </w:rPr>
        <w:t>这点和</w:t>
      </w:r>
      <w:r>
        <w:rPr>
          <w:rFonts w:ascii="Arial" w:hAnsi="Arial" w:cs="Arial"/>
          <w:color w:val="0E0E0E"/>
          <w:kern w:val="0"/>
          <w:sz w:val="26"/>
          <w:szCs w:val="26"/>
        </w:rPr>
        <w:t>leancloud</w:t>
      </w:r>
      <w:r>
        <w:rPr>
          <w:rFonts w:ascii="Arial" w:hAnsi="Arial" w:cs="Arial"/>
          <w:color w:val="0E0E0E"/>
          <w:kern w:val="0"/>
          <w:sz w:val="26"/>
          <w:szCs w:val="26"/>
        </w:rPr>
        <w:t>的思路很相似</w:t>
      </w:r>
      <w:r>
        <w:rPr>
          <w:rFonts w:ascii="Arial" w:hAnsi="Arial" w:cs="Arial"/>
          <w:color w:val="0E0E0E"/>
          <w:kern w:val="0"/>
          <w:sz w:val="26"/>
          <w:szCs w:val="26"/>
        </w:rPr>
        <w:t xml:space="preserve">) </w:t>
      </w:r>
      <w:r>
        <w:rPr>
          <w:rFonts w:ascii="Arial" w:hAnsi="Arial" w:cs="Arial"/>
          <w:color w:val="0E0E0E"/>
          <w:kern w:val="0"/>
          <w:sz w:val="26"/>
          <w:szCs w:val="26"/>
        </w:rPr>
        <w:t>并且还跨平台</w:t>
      </w:r>
      <w:r>
        <w:rPr>
          <w:rFonts w:ascii="Arial" w:hAnsi="Arial" w:cs="Arial"/>
          <w:color w:val="0E0E0E"/>
          <w:kern w:val="0"/>
          <w:sz w:val="26"/>
          <w:szCs w:val="26"/>
        </w:rPr>
        <w:t>(iOS/Android</w:t>
      </w:r>
      <w:r>
        <w:rPr>
          <w:rFonts w:ascii="Arial" w:hAnsi="Arial" w:cs="Arial"/>
          <w:color w:val="0E0E0E"/>
          <w:kern w:val="0"/>
          <w:sz w:val="26"/>
          <w:szCs w:val="26"/>
        </w:rPr>
        <w:t>均可使用</w:t>
      </w:r>
      <w:r>
        <w:rPr>
          <w:rFonts w:ascii="Arial" w:hAnsi="Arial" w:cs="Arial"/>
          <w:color w:val="0E0E0E"/>
          <w:kern w:val="0"/>
          <w:sz w:val="26"/>
          <w:szCs w:val="26"/>
        </w:rPr>
        <w:t xml:space="preserve"> OC/Swift/Java</w:t>
      </w:r>
      <w:r>
        <w:rPr>
          <w:rFonts w:ascii="Arial" w:hAnsi="Arial" w:cs="Arial"/>
          <w:color w:val="0E0E0E"/>
          <w:kern w:val="0"/>
          <w:sz w:val="26"/>
          <w:szCs w:val="26"/>
        </w:rPr>
        <w:t>都支持</w:t>
      </w:r>
      <w:r>
        <w:rPr>
          <w:rFonts w:ascii="Arial" w:hAnsi="Arial" w:cs="Arial"/>
          <w:color w:val="0E0E0E"/>
          <w:kern w:val="0"/>
          <w:sz w:val="26"/>
          <w:szCs w:val="26"/>
        </w:rPr>
        <w:t>)</w:t>
      </w:r>
    </w:p>
    <w:p w14:paraId="7BD1CF8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如果你习惯使用</w:t>
      </w:r>
      <w:r>
        <w:rPr>
          <w:rFonts w:ascii="Arial" w:hAnsi="Arial" w:cs="Arial"/>
          <w:color w:val="0E0E0E"/>
          <w:kern w:val="0"/>
          <w:sz w:val="26"/>
          <w:szCs w:val="26"/>
        </w:rPr>
        <w:t>Mantle</w:t>
      </w:r>
      <w:r>
        <w:rPr>
          <w:rFonts w:ascii="Arial" w:hAnsi="Arial" w:cs="Arial"/>
          <w:color w:val="0E0E0E"/>
          <w:kern w:val="0"/>
          <w:sz w:val="26"/>
          <w:szCs w:val="26"/>
        </w:rPr>
        <w:t>之类的</w:t>
      </w:r>
      <w:r>
        <w:rPr>
          <w:rFonts w:ascii="Arial" w:hAnsi="Arial" w:cs="Arial"/>
          <w:color w:val="0E0E0E"/>
          <w:kern w:val="0"/>
          <w:sz w:val="26"/>
          <w:szCs w:val="26"/>
        </w:rPr>
        <w:t>Modal</w:t>
      </w:r>
      <w:r>
        <w:rPr>
          <w:rFonts w:ascii="Arial" w:hAnsi="Arial" w:cs="Arial"/>
          <w:color w:val="0E0E0E"/>
          <w:kern w:val="0"/>
          <w:sz w:val="26"/>
          <w:szCs w:val="26"/>
        </w:rPr>
        <w:t>转换的话</w:t>
      </w:r>
      <w:r>
        <w:rPr>
          <w:rFonts w:ascii="Arial" w:hAnsi="Arial" w:cs="Arial"/>
          <w:color w:val="0E0E0E"/>
          <w:kern w:val="0"/>
          <w:sz w:val="26"/>
          <w:szCs w:val="26"/>
        </w:rPr>
        <w:t>Realm-JSON</w:t>
      </w:r>
      <w:r>
        <w:rPr>
          <w:rFonts w:ascii="Arial" w:hAnsi="Arial" w:cs="Arial"/>
          <w:color w:val="0E0E0E"/>
          <w:kern w:val="0"/>
          <w:sz w:val="26"/>
          <w:szCs w:val="26"/>
        </w:rPr>
        <w:t>肯定能讨你欢心</w:t>
      </w:r>
    </w:p>
    <w:p w14:paraId="3B12670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作为</w:t>
      </w:r>
      <w:r>
        <w:rPr>
          <w:rFonts w:ascii="Arial" w:hAnsi="Arial" w:cs="Arial"/>
          <w:color w:val="0E0E0E"/>
          <w:kern w:val="0"/>
          <w:sz w:val="26"/>
          <w:szCs w:val="26"/>
        </w:rPr>
        <w:t>YCombinator</w:t>
      </w:r>
      <w:r>
        <w:rPr>
          <w:rFonts w:ascii="Arial" w:hAnsi="Arial" w:cs="Arial"/>
          <w:color w:val="0E0E0E"/>
          <w:kern w:val="0"/>
          <w:sz w:val="26"/>
          <w:szCs w:val="26"/>
        </w:rPr>
        <w:t>的孵化项目</w:t>
      </w:r>
      <w:r>
        <w:rPr>
          <w:rFonts w:ascii="Arial" w:hAnsi="Arial" w:cs="Arial"/>
          <w:color w:val="0E0E0E"/>
          <w:kern w:val="0"/>
          <w:sz w:val="26"/>
          <w:szCs w:val="26"/>
        </w:rPr>
        <w:t xml:space="preserve"> </w:t>
      </w:r>
      <w:r>
        <w:rPr>
          <w:rFonts w:ascii="Arial" w:hAnsi="Arial" w:cs="Arial"/>
          <w:color w:val="0E0E0E"/>
          <w:kern w:val="0"/>
          <w:sz w:val="26"/>
          <w:szCs w:val="26"/>
        </w:rPr>
        <w:t>其质量还是能得以保证的</w:t>
      </w:r>
      <w:r>
        <w:rPr>
          <w:rFonts w:ascii="Arial" w:hAnsi="Arial" w:cs="Arial"/>
          <w:color w:val="0E0E0E"/>
          <w:kern w:val="0"/>
          <w:sz w:val="26"/>
          <w:szCs w:val="26"/>
        </w:rPr>
        <w:t xml:space="preserve"> </w:t>
      </w:r>
      <w:r>
        <w:rPr>
          <w:rFonts w:ascii="Arial" w:hAnsi="Arial" w:cs="Arial"/>
          <w:color w:val="0E0E0E"/>
          <w:kern w:val="0"/>
          <w:sz w:val="26"/>
          <w:szCs w:val="26"/>
        </w:rPr>
        <w:t>至少我试用下来</w:t>
      </w:r>
      <w:r>
        <w:rPr>
          <w:rFonts w:ascii="Arial" w:hAnsi="Arial" w:cs="Arial"/>
          <w:color w:val="0E0E0E"/>
          <w:kern w:val="0"/>
          <w:sz w:val="26"/>
          <w:szCs w:val="26"/>
        </w:rPr>
        <w:t xml:space="preserve"> </w:t>
      </w:r>
      <w:r>
        <w:rPr>
          <w:rFonts w:ascii="Arial" w:hAnsi="Arial" w:cs="Arial"/>
          <w:color w:val="0E0E0E"/>
          <w:kern w:val="0"/>
          <w:sz w:val="26"/>
          <w:szCs w:val="26"/>
        </w:rPr>
        <w:t>确实给我以很大的惊喜</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API</w:t>
      </w:r>
      <w:r>
        <w:rPr>
          <w:rFonts w:ascii="Arial" w:hAnsi="Arial" w:cs="Arial"/>
          <w:color w:val="0E0E0E"/>
          <w:kern w:val="0"/>
          <w:sz w:val="26"/>
          <w:szCs w:val="26"/>
        </w:rPr>
        <w:t>的设计</w:t>
      </w:r>
      <w:r>
        <w:rPr>
          <w:rFonts w:ascii="Arial" w:hAnsi="Arial" w:cs="Arial"/>
          <w:color w:val="0E0E0E"/>
          <w:kern w:val="0"/>
          <w:sz w:val="26"/>
          <w:szCs w:val="26"/>
        </w:rPr>
        <w:t xml:space="preserve"> </w:t>
      </w:r>
      <w:r>
        <w:rPr>
          <w:rFonts w:ascii="Arial" w:hAnsi="Arial" w:cs="Arial"/>
          <w:color w:val="0E0E0E"/>
          <w:kern w:val="0"/>
          <w:sz w:val="26"/>
          <w:szCs w:val="26"/>
        </w:rPr>
        <w:t>还是数据对象的定义</w:t>
      </w:r>
      <w:r>
        <w:rPr>
          <w:rFonts w:ascii="Arial" w:hAnsi="Arial" w:cs="Arial"/>
          <w:color w:val="0E0E0E"/>
          <w:kern w:val="0"/>
          <w:sz w:val="26"/>
          <w:szCs w:val="26"/>
        </w:rPr>
        <w:t xml:space="preserve"> </w:t>
      </w:r>
      <w:r>
        <w:rPr>
          <w:rFonts w:ascii="Arial" w:hAnsi="Arial" w:cs="Arial"/>
          <w:color w:val="0E0E0E"/>
          <w:kern w:val="0"/>
          <w:sz w:val="26"/>
          <w:szCs w:val="26"/>
        </w:rPr>
        <w:t>就连数据库的版本升级</w:t>
      </w:r>
      <w:r>
        <w:rPr>
          <w:rFonts w:ascii="Arial" w:hAnsi="Arial" w:cs="Arial"/>
          <w:color w:val="0E0E0E"/>
          <w:kern w:val="0"/>
          <w:sz w:val="26"/>
          <w:szCs w:val="26"/>
        </w:rPr>
        <w:t xml:space="preserve"> </w:t>
      </w:r>
      <w:r>
        <w:rPr>
          <w:rFonts w:ascii="Arial" w:hAnsi="Arial" w:cs="Arial"/>
          <w:color w:val="0E0E0E"/>
          <w:kern w:val="0"/>
          <w:sz w:val="26"/>
          <w:szCs w:val="26"/>
        </w:rPr>
        <w:t>都非常的方便</w:t>
      </w:r>
      <w:r>
        <w:rPr>
          <w:rFonts w:ascii="Arial" w:hAnsi="Arial" w:cs="Arial"/>
          <w:color w:val="0E0E0E"/>
          <w:kern w:val="0"/>
          <w:sz w:val="26"/>
          <w:szCs w:val="26"/>
        </w:rPr>
        <w:t>)</w:t>
      </w:r>
    </w:p>
    <w:p w14:paraId="4C071F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插件</w:t>
      </w:r>
    </w:p>
    <w:p w14:paraId="483E452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Alcatraz</w:t>
      </w:r>
    </w:p>
    <w:p w14:paraId="17F0D64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与</w:t>
      </w:r>
      <w:r>
        <w:rPr>
          <w:rFonts w:ascii="Arial" w:hAnsi="Arial" w:cs="Arial"/>
          <w:color w:val="0E0E0E"/>
          <w:kern w:val="0"/>
          <w:sz w:val="26"/>
          <w:szCs w:val="26"/>
        </w:rPr>
        <w:t>CocoaPod</w:t>
      </w:r>
      <w:r>
        <w:rPr>
          <w:rFonts w:ascii="Arial" w:hAnsi="Arial" w:cs="Arial"/>
          <w:color w:val="0E0E0E"/>
          <w:kern w:val="0"/>
          <w:sz w:val="26"/>
          <w:szCs w:val="26"/>
        </w:rPr>
        <w:t>类似</w:t>
      </w:r>
      <w:r>
        <w:rPr>
          <w:rFonts w:ascii="Arial" w:hAnsi="Arial" w:cs="Arial"/>
          <w:color w:val="0E0E0E"/>
          <w:kern w:val="0"/>
          <w:sz w:val="26"/>
          <w:szCs w:val="26"/>
        </w:rPr>
        <w:t xml:space="preserve"> Alcatraz</w:t>
      </w:r>
      <w:r>
        <w:rPr>
          <w:rFonts w:ascii="Arial" w:hAnsi="Arial" w:cs="Arial"/>
          <w:color w:val="0E0E0E"/>
          <w:kern w:val="0"/>
          <w:sz w:val="26"/>
          <w:szCs w:val="26"/>
        </w:rPr>
        <w:t>是</w:t>
      </w:r>
      <w:r>
        <w:rPr>
          <w:rFonts w:ascii="Arial" w:hAnsi="Arial" w:cs="Arial"/>
          <w:color w:val="0E0E0E"/>
          <w:kern w:val="0"/>
          <w:sz w:val="26"/>
          <w:szCs w:val="26"/>
        </w:rPr>
        <w:t>Xcode</w:t>
      </w:r>
      <w:r>
        <w:rPr>
          <w:rFonts w:ascii="Arial" w:hAnsi="Arial" w:cs="Arial"/>
          <w:color w:val="0E0E0E"/>
          <w:kern w:val="0"/>
          <w:sz w:val="26"/>
          <w:szCs w:val="26"/>
        </w:rPr>
        <w:t>的插件管理器</w:t>
      </w:r>
      <w:r>
        <w:rPr>
          <w:rFonts w:ascii="Arial" w:hAnsi="Arial" w:cs="Arial"/>
          <w:color w:val="0E0E0E"/>
          <w:kern w:val="0"/>
          <w:sz w:val="26"/>
          <w:szCs w:val="26"/>
        </w:rPr>
        <w:t xml:space="preserve"> </w:t>
      </w:r>
      <w:r>
        <w:rPr>
          <w:rFonts w:ascii="Arial" w:hAnsi="Arial" w:cs="Arial"/>
          <w:color w:val="0E0E0E"/>
          <w:kern w:val="0"/>
          <w:sz w:val="26"/>
          <w:szCs w:val="26"/>
        </w:rPr>
        <w:t>能够让你方便的管理</w:t>
      </w:r>
      <w:r>
        <w:rPr>
          <w:rFonts w:ascii="Arial" w:hAnsi="Arial" w:cs="Arial"/>
          <w:color w:val="0E0E0E"/>
          <w:kern w:val="0"/>
          <w:sz w:val="26"/>
          <w:szCs w:val="26"/>
        </w:rPr>
        <w:t>Xcode</w:t>
      </w:r>
      <w:r>
        <w:rPr>
          <w:rFonts w:ascii="Arial" w:hAnsi="Arial" w:cs="Arial"/>
          <w:color w:val="0E0E0E"/>
          <w:kern w:val="0"/>
          <w:sz w:val="26"/>
          <w:szCs w:val="26"/>
        </w:rPr>
        <w:t>的插件</w:t>
      </w:r>
      <w:r>
        <w:rPr>
          <w:rFonts w:ascii="Arial" w:hAnsi="Arial" w:cs="Arial"/>
          <w:color w:val="0E0E0E"/>
          <w:kern w:val="0"/>
          <w:sz w:val="26"/>
          <w:szCs w:val="26"/>
        </w:rPr>
        <w:t>(</w:t>
      </w:r>
      <w:r>
        <w:rPr>
          <w:rFonts w:ascii="Arial" w:hAnsi="Arial" w:cs="Arial"/>
          <w:color w:val="0E0E0E"/>
          <w:kern w:val="0"/>
          <w:sz w:val="26"/>
          <w:szCs w:val="26"/>
        </w:rPr>
        <w:t>不仅可以管理插件</w:t>
      </w:r>
      <w:r>
        <w:rPr>
          <w:rFonts w:ascii="Arial" w:hAnsi="Arial" w:cs="Arial"/>
          <w:color w:val="0E0E0E"/>
          <w:kern w:val="0"/>
          <w:sz w:val="26"/>
          <w:szCs w:val="26"/>
        </w:rPr>
        <w:t xml:space="preserve"> </w:t>
      </w:r>
      <w:r>
        <w:rPr>
          <w:rFonts w:ascii="Arial" w:hAnsi="Arial" w:cs="Arial"/>
          <w:color w:val="0E0E0E"/>
          <w:kern w:val="0"/>
          <w:sz w:val="26"/>
          <w:szCs w:val="26"/>
        </w:rPr>
        <w:t>还可以管理主题等等</w:t>
      </w:r>
      <w:r>
        <w:rPr>
          <w:rFonts w:ascii="Arial" w:hAnsi="Arial" w:cs="Arial"/>
          <w:color w:val="0E0E0E"/>
          <w:kern w:val="0"/>
          <w:sz w:val="26"/>
          <w:szCs w:val="26"/>
        </w:rPr>
        <w:t>)</w:t>
      </w:r>
    </w:p>
    <w:p w14:paraId="0D59DA4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FuzzyAutocomplete</w:t>
      </w:r>
    </w:p>
    <w:p w14:paraId="4B16D5B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如果只让我选一个插件留下</w:t>
      </w:r>
      <w:r>
        <w:rPr>
          <w:rFonts w:ascii="Arial" w:hAnsi="Arial" w:cs="Arial"/>
          <w:color w:val="0E0E0E"/>
          <w:kern w:val="0"/>
          <w:sz w:val="26"/>
          <w:szCs w:val="26"/>
        </w:rPr>
        <w:t xml:space="preserve"> </w:t>
      </w:r>
      <w:r>
        <w:rPr>
          <w:rFonts w:ascii="Arial" w:hAnsi="Arial" w:cs="Arial"/>
          <w:color w:val="0E0E0E"/>
          <w:kern w:val="0"/>
          <w:sz w:val="26"/>
          <w:szCs w:val="26"/>
        </w:rPr>
        <w:t>那必须是</w:t>
      </w:r>
      <w:r>
        <w:rPr>
          <w:rFonts w:ascii="Arial" w:hAnsi="Arial" w:cs="Arial"/>
          <w:color w:val="0E0E0E"/>
          <w:kern w:val="0"/>
          <w:sz w:val="26"/>
          <w:szCs w:val="26"/>
        </w:rPr>
        <w:t xml:space="preserve">FuzzyAutocomplete </w:t>
      </w:r>
      <w:r>
        <w:rPr>
          <w:rFonts w:ascii="Arial" w:hAnsi="Arial" w:cs="Arial"/>
          <w:color w:val="0E0E0E"/>
          <w:kern w:val="0"/>
          <w:sz w:val="26"/>
          <w:szCs w:val="26"/>
        </w:rPr>
        <w:t>强大的模糊匹配输入</w:t>
      </w:r>
      <w:r>
        <w:rPr>
          <w:rFonts w:ascii="Arial" w:hAnsi="Arial" w:cs="Arial"/>
          <w:color w:val="0E0E0E"/>
          <w:kern w:val="0"/>
          <w:sz w:val="26"/>
          <w:szCs w:val="26"/>
        </w:rPr>
        <w:t xml:space="preserve"> </w:t>
      </w:r>
      <w:r>
        <w:rPr>
          <w:rFonts w:ascii="Arial" w:hAnsi="Arial" w:cs="Arial"/>
          <w:color w:val="0E0E0E"/>
          <w:kern w:val="0"/>
          <w:sz w:val="26"/>
          <w:szCs w:val="26"/>
        </w:rPr>
        <w:t>让你写代码的时候再也不用费脑子去记住名字那么长的对象或者函数名了</w:t>
      </w:r>
      <w:r>
        <w:rPr>
          <w:rFonts w:ascii="Arial" w:hAnsi="Arial" w:cs="Arial"/>
          <w:color w:val="0E0E0E"/>
          <w:kern w:val="0"/>
          <w:sz w:val="26"/>
          <w:szCs w:val="26"/>
        </w:rPr>
        <w:t xml:space="preserve"> </w:t>
      </w:r>
      <w:r>
        <w:rPr>
          <w:rFonts w:ascii="Arial" w:hAnsi="Arial" w:cs="Arial"/>
          <w:color w:val="0E0E0E"/>
          <w:kern w:val="0"/>
          <w:sz w:val="26"/>
          <w:szCs w:val="26"/>
        </w:rPr>
        <w:t>好用到让你想哭</w:t>
      </w:r>
    </w:p>
    <w:p w14:paraId="4612A3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XAlign</w:t>
      </w:r>
    </w:p>
    <w:p w14:paraId="541B33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作为有洁癖的码农</w:t>
      </w:r>
      <w:r>
        <w:rPr>
          <w:rFonts w:ascii="Arial" w:hAnsi="Arial" w:cs="Arial"/>
          <w:color w:val="0E0E0E"/>
          <w:kern w:val="0"/>
          <w:sz w:val="26"/>
          <w:szCs w:val="26"/>
        </w:rPr>
        <w:t xml:space="preserve"> </w:t>
      </w:r>
      <w:r>
        <w:rPr>
          <w:rFonts w:ascii="Arial" w:hAnsi="Arial" w:cs="Arial"/>
          <w:color w:val="0E0E0E"/>
          <w:kern w:val="0"/>
          <w:sz w:val="26"/>
          <w:szCs w:val="26"/>
        </w:rPr>
        <w:t>看到不对齐的代码一定是不能忍的</w:t>
      </w:r>
      <w:r>
        <w:rPr>
          <w:rFonts w:ascii="Arial" w:hAnsi="Arial" w:cs="Arial"/>
          <w:color w:val="0E0E0E"/>
          <w:kern w:val="0"/>
          <w:sz w:val="26"/>
          <w:szCs w:val="26"/>
        </w:rPr>
        <w:t xml:space="preserve"> XAlign</w:t>
      </w:r>
      <w:r>
        <w:rPr>
          <w:rFonts w:ascii="Arial" w:hAnsi="Arial" w:cs="Arial"/>
          <w:color w:val="0E0E0E"/>
          <w:kern w:val="0"/>
          <w:sz w:val="26"/>
          <w:szCs w:val="26"/>
        </w:rPr>
        <w:t>可以轻松解决你的烦恼</w:t>
      </w:r>
    </w:p>
    <w:p w14:paraId="32812C1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VVDocumenter-Xcode</w:t>
      </w:r>
    </w:p>
    <w:p w14:paraId="20866AE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喵大的又一力作</w:t>
      </w:r>
      <w:r>
        <w:rPr>
          <w:rFonts w:ascii="Arial" w:hAnsi="Arial" w:cs="Arial"/>
          <w:color w:val="0E0E0E"/>
          <w:kern w:val="0"/>
          <w:sz w:val="26"/>
          <w:szCs w:val="26"/>
        </w:rPr>
        <w:t xml:space="preserve"> </w:t>
      </w:r>
      <w:r>
        <w:rPr>
          <w:rFonts w:ascii="Arial" w:hAnsi="Arial" w:cs="Arial"/>
          <w:color w:val="0E0E0E"/>
          <w:kern w:val="0"/>
          <w:sz w:val="26"/>
          <w:szCs w:val="26"/>
        </w:rPr>
        <w:t>能够识别当前函数的参数和返回类型</w:t>
      </w:r>
      <w:r>
        <w:rPr>
          <w:rFonts w:ascii="Arial" w:hAnsi="Arial" w:cs="Arial"/>
          <w:color w:val="0E0E0E"/>
          <w:kern w:val="0"/>
          <w:sz w:val="26"/>
          <w:szCs w:val="26"/>
        </w:rPr>
        <w:t xml:space="preserve"> </w:t>
      </w:r>
      <w:r>
        <w:rPr>
          <w:rFonts w:ascii="Arial" w:hAnsi="Arial" w:cs="Arial"/>
          <w:color w:val="0E0E0E"/>
          <w:kern w:val="0"/>
          <w:sz w:val="26"/>
          <w:szCs w:val="26"/>
        </w:rPr>
        <w:t>帮助你快速编写符合规范的注释</w:t>
      </w:r>
      <w:r>
        <w:rPr>
          <w:rFonts w:ascii="Arial" w:hAnsi="Arial" w:cs="Arial"/>
          <w:color w:val="0E0E0E"/>
          <w:kern w:val="0"/>
          <w:sz w:val="26"/>
          <w:szCs w:val="26"/>
        </w:rPr>
        <w:t>(</w:t>
      </w:r>
      <w:r>
        <w:rPr>
          <w:rFonts w:ascii="Arial" w:hAnsi="Arial" w:cs="Arial"/>
          <w:color w:val="0E0E0E"/>
          <w:kern w:val="0"/>
          <w:sz w:val="26"/>
          <w:szCs w:val="26"/>
        </w:rPr>
        <w:t>目前是以</w:t>
      </w:r>
      <w:r>
        <w:rPr>
          <w:rFonts w:ascii="Arial" w:hAnsi="Arial" w:cs="Arial"/>
          <w:color w:val="0E0E0E"/>
          <w:kern w:val="0"/>
          <w:sz w:val="26"/>
          <w:szCs w:val="26"/>
        </w:rPr>
        <w:t>Javadoc</w:t>
      </w:r>
      <w:r>
        <w:rPr>
          <w:rFonts w:ascii="Arial" w:hAnsi="Arial" w:cs="Arial"/>
          <w:color w:val="0E0E0E"/>
          <w:kern w:val="0"/>
          <w:sz w:val="26"/>
          <w:szCs w:val="26"/>
        </w:rPr>
        <w:t>为标准</w:t>
      </w:r>
      <w:r>
        <w:rPr>
          <w:rFonts w:ascii="Arial" w:hAnsi="Arial" w:cs="Arial"/>
          <w:color w:val="0E0E0E"/>
          <w:kern w:val="0"/>
          <w:sz w:val="26"/>
          <w:szCs w:val="26"/>
        </w:rPr>
        <w:t>)</w:t>
      </w:r>
    </w:p>
    <w:p w14:paraId="5FC0820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deriveddata-exterminator</w:t>
      </w:r>
    </w:p>
    <w:p w14:paraId="774A0D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如果你老是遇到</w:t>
      </w:r>
      <w:r>
        <w:rPr>
          <w:rFonts w:ascii="Arial" w:hAnsi="Arial" w:cs="Arial"/>
          <w:color w:val="0E0E0E"/>
          <w:kern w:val="0"/>
          <w:sz w:val="26"/>
          <w:szCs w:val="26"/>
        </w:rPr>
        <w:t>Xcode</w:t>
      </w:r>
      <w:r>
        <w:rPr>
          <w:rFonts w:ascii="Arial" w:hAnsi="Arial" w:cs="Arial"/>
          <w:color w:val="0E0E0E"/>
          <w:kern w:val="0"/>
          <w:sz w:val="26"/>
          <w:szCs w:val="26"/>
        </w:rPr>
        <w:t>抽风</w:t>
      </w:r>
      <w:r>
        <w:rPr>
          <w:rFonts w:ascii="Arial" w:hAnsi="Arial" w:cs="Arial"/>
          <w:color w:val="0E0E0E"/>
          <w:kern w:val="0"/>
          <w:sz w:val="26"/>
          <w:szCs w:val="26"/>
        </w:rPr>
        <w:t xml:space="preserve"> </w:t>
      </w:r>
      <w:r>
        <w:rPr>
          <w:rFonts w:ascii="Arial" w:hAnsi="Arial" w:cs="Arial"/>
          <w:color w:val="0E0E0E"/>
          <w:kern w:val="0"/>
          <w:sz w:val="26"/>
          <w:szCs w:val="26"/>
        </w:rPr>
        <w:t>提示你要因为某个原因要删除某个目录下的文件</w:t>
      </w:r>
      <w:r>
        <w:rPr>
          <w:rFonts w:ascii="Arial" w:hAnsi="Arial" w:cs="Arial"/>
          <w:color w:val="0E0E0E"/>
          <w:kern w:val="0"/>
          <w:sz w:val="26"/>
          <w:szCs w:val="26"/>
        </w:rPr>
        <w:t xml:space="preserve"> </w:t>
      </w:r>
      <w:r>
        <w:rPr>
          <w:rFonts w:ascii="Arial" w:hAnsi="Arial" w:cs="Arial"/>
          <w:color w:val="0E0E0E"/>
          <w:kern w:val="0"/>
          <w:sz w:val="26"/>
          <w:szCs w:val="26"/>
        </w:rPr>
        <w:t>否则编译不过</w:t>
      </w:r>
      <w:r>
        <w:rPr>
          <w:rFonts w:ascii="Arial" w:hAnsi="Arial" w:cs="Arial"/>
          <w:color w:val="0E0E0E"/>
          <w:kern w:val="0"/>
          <w:sz w:val="26"/>
          <w:szCs w:val="26"/>
        </w:rPr>
        <w:t xml:space="preserve"> </w:t>
      </w:r>
      <w:r>
        <w:rPr>
          <w:rFonts w:ascii="Arial" w:hAnsi="Arial" w:cs="Arial"/>
          <w:color w:val="0E0E0E"/>
          <w:kern w:val="0"/>
          <w:sz w:val="26"/>
          <w:szCs w:val="26"/>
        </w:rPr>
        <w:t>那你一定会被这个插件感动</w:t>
      </w:r>
      <w:r>
        <w:rPr>
          <w:rFonts w:ascii="Arial" w:hAnsi="Arial" w:cs="Arial"/>
          <w:color w:val="0E0E0E"/>
          <w:kern w:val="0"/>
          <w:sz w:val="26"/>
          <w:szCs w:val="26"/>
        </w:rPr>
        <w:t xml:space="preserve"> </w:t>
      </w:r>
      <w:r>
        <w:rPr>
          <w:rFonts w:ascii="Arial" w:hAnsi="Arial" w:cs="Arial"/>
          <w:color w:val="0E0E0E"/>
          <w:kern w:val="0"/>
          <w:sz w:val="26"/>
          <w:szCs w:val="26"/>
        </w:rPr>
        <w:t>因为说明了遇到这个事的人不只你一个</w:t>
      </w:r>
    </w:p>
    <w:p w14:paraId="6F04474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Xcode-Quick-Localization</w:t>
      </w:r>
    </w:p>
    <w:p w14:paraId="12308D3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多语言在</w:t>
      </w:r>
      <w:r>
        <w:rPr>
          <w:rFonts w:ascii="Arial" w:hAnsi="Arial" w:cs="Arial"/>
          <w:color w:val="0E0E0E"/>
          <w:kern w:val="0"/>
          <w:sz w:val="26"/>
          <w:szCs w:val="26"/>
        </w:rPr>
        <w:t>iOS</w:t>
      </w:r>
      <w:r>
        <w:rPr>
          <w:rFonts w:ascii="Arial" w:hAnsi="Arial" w:cs="Arial"/>
          <w:color w:val="0E0E0E"/>
          <w:kern w:val="0"/>
          <w:sz w:val="26"/>
          <w:szCs w:val="26"/>
        </w:rPr>
        <w:t>开发中一直不是很方便</w:t>
      </w:r>
      <w:r>
        <w:rPr>
          <w:rFonts w:ascii="Arial" w:hAnsi="Arial" w:cs="Arial"/>
          <w:color w:val="0E0E0E"/>
          <w:kern w:val="0"/>
          <w:sz w:val="26"/>
          <w:szCs w:val="26"/>
        </w:rPr>
        <w:t xml:space="preserve"> </w:t>
      </w:r>
      <w:r>
        <w:rPr>
          <w:rFonts w:ascii="Arial" w:hAnsi="Arial" w:cs="Arial"/>
          <w:color w:val="0E0E0E"/>
          <w:kern w:val="0"/>
          <w:sz w:val="26"/>
          <w:szCs w:val="26"/>
        </w:rPr>
        <w:t>有了它</w:t>
      </w:r>
      <w:r>
        <w:rPr>
          <w:rFonts w:ascii="Arial" w:hAnsi="Arial" w:cs="Arial"/>
          <w:color w:val="0E0E0E"/>
          <w:kern w:val="0"/>
          <w:sz w:val="26"/>
          <w:szCs w:val="26"/>
        </w:rPr>
        <w:t xml:space="preserve"> </w:t>
      </w:r>
      <w:r>
        <w:rPr>
          <w:rFonts w:ascii="Arial" w:hAnsi="Arial" w:cs="Arial"/>
          <w:color w:val="0E0E0E"/>
          <w:kern w:val="0"/>
          <w:sz w:val="26"/>
          <w:szCs w:val="26"/>
        </w:rPr>
        <w:t>你可以省不少事</w:t>
      </w:r>
    </w:p>
    <w:p w14:paraId="6BA6905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Backlight-for-XCode</w:t>
      </w:r>
    </w:p>
    <w:p w14:paraId="2B85F10D" w14:textId="6FFCEC4A" w:rsidR="00160ECE" w:rsidRPr="00160ECE" w:rsidRDefault="00160ECE" w:rsidP="00160ECE">
      <w:r>
        <w:rPr>
          <w:rFonts w:ascii="Arial" w:hAnsi="Arial" w:cs="Arial"/>
          <w:color w:val="0E0E0E"/>
          <w:kern w:val="0"/>
          <w:sz w:val="26"/>
          <w:szCs w:val="26"/>
        </w:rPr>
        <w:t>就如果</w:t>
      </w:r>
      <w:r>
        <w:rPr>
          <w:rFonts w:ascii="Arial" w:hAnsi="Arial" w:cs="Arial"/>
          <w:color w:val="0E0E0E"/>
          <w:kern w:val="0"/>
          <w:sz w:val="26"/>
          <w:szCs w:val="26"/>
        </w:rPr>
        <w:t>Xcode</w:t>
      </w:r>
      <w:r>
        <w:rPr>
          <w:rFonts w:ascii="Arial" w:hAnsi="Arial" w:cs="Arial"/>
          <w:color w:val="0E0E0E"/>
          <w:kern w:val="0"/>
          <w:sz w:val="26"/>
          <w:szCs w:val="26"/>
        </w:rPr>
        <w:t>默认的</w:t>
      </w:r>
      <w:r>
        <w:rPr>
          <w:rFonts w:ascii="Arial" w:hAnsi="Arial" w:cs="Arial"/>
          <w:color w:val="0E0E0E"/>
          <w:kern w:val="0"/>
          <w:sz w:val="26"/>
          <w:szCs w:val="26"/>
        </w:rPr>
        <w:t>80</w:t>
      </w:r>
      <w:r>
        <w:rPr>
          <w:rFonts w:ascii="Arial" w:hAnsi="Arial" w:cs="Arial"/>
          <w:color w:val="0E0E0E"/>
          <w:kern w:val="0"/>
          <w:sz w:val="26"/>
          <w:szCs w:val="26"/>
        </w:rPr>
        <w:t>个字的分页提示一样</w:t>
      </w:r>
      <w:r>
        <w:rPr>
          <w:rFonts w:ascii="Arial" w:hAnsi="Arial" w:cs="Arial"/>
          <w:color w:val="0E0E0E"/>
          <w:kern w:val="0"/>
          <w:sz w:val="26"/>
          <w:szCs w:val="26"/>
        </w:rPr>
        <w:t xml:space="preserve"> </w:t>
      </w:r>
      <w:r>
        <w:rPr>
          <w:rFonts w:ascii="Arial" w:hAnsi="Arial" w:cs="Arial"/>
          <w:color w:val="0E0E0E"/>
          <w:kern w:val="0"/>
          <w:sz w:val="26"/>
          <w:szCs w:val="26"/>
        </w:rPr>
        <w:t>高亮当前正在编辑的一行</w:t>
      </w:r>
      <w:r>
        <w:rPr>
          <w:rFonts w:ascii="Arial" w:hAnsi="Arial" w:cs="Arial"/>
          <w:color w:val="0E0E0E"/>
          <w:kern w:val="0"/>
          <w:sz w:val="26"/>
          <w:szCs w:val="26"/>
        </w:rPr>
        <w:t xml:space="preserve"> </w:t>
      </w:r>
      <w:r>
        <w:rPr>
          <w:rFonts w:ascii="Arial" w:hAnsi="Arial" w:cs="Arial"/>
          <w:color w:val="0E0E0E"/>
          <w:kern w:val="0"/>
          <w:sz w:val="26"/>
          <w:szCs w:val="26"/>
        </w:rPr>
        <w:t>也是一种友好的提示</w:t>
      </w:r>
      <w:r>
        <w:rPr>
          <w:rFonts w:ascii="Arial" w:hAnsi="Arial" w:cs="Arial"/>
          <w:color w:val="0E0E0E"/>
          <w:kern w:val="0"/>
          <w:sz w:val="26"/>
          <w:szCs w:val="26"/>
        </w:rPr>
        <w:t xml:space="preserve"> </w:t>
      </w:r>
      <w:r>
        <w:rPr>
          <w:rFonts w:ascii="Arial" w:hAnsi="Arial" w:cs="Arial"/>
          <w:color w:val="0E0E0E"/>
          <w:kern w:val="0"/>
          <w:sz w:val="26"/>
          <w:szCs w:val="26"/>
        </w:rPr>
        <w:t>喜不喜欢也就因人而异了</w:t>
      </w:r>
    </w:p>
    <w:p w14:paraId="7C1AD960" w14:textId="77777777" w:rsidR="00160ECE" w:rsidRPr="00160ECE" w:rsidRDefault="00160ECE" w:rsidP="00160ECE"/>
    <w:p w14:paraId="537CFA44" w14:textId="6FFBE8E4" w:rsidR="00622A47" w:rsidRDefault="00622A47" w:rsidP="0035570C">
      <w:pPr>
        <w:pStyle w:val="1"/>
      </w:pPr>
      <w:r>
        <w:t>行多多上班</w:t>
      </w:r>
      <w:r w:rsidR="00DE5479">
        <w:t>坚持任务纪录</w:t>
      </w:r>
    </w:p>
    <w:p w14:paraId="4E226221" w14:textId="106D9AD6" w:rsidR="00DD6CAF" w:rsidRDefault="00DD6CAF" w:rsidP="00DD6CAF">
      <w:pPr>
        <w:pStyle w:val="2"/>
      </w:pPr>
      <w:r>
        <w:t>看第三方</w:t>
      </w:r>
      <w:r>
        <w:rPr>
          <w:rFonts w:hint="eastAsia"/>
        </w:rPr>
        <w:t>代码</w:t>
      </w:r>
    </w:p>
    <w:p w14:paraId="57D9BEDC" w14:textId="77777777" w:rsidR="00DD6CAF" w:rsidRPr="00DD6CAF" w:rsidRDefault="00DD6CAF" w:rsidP="00DD6CAF"/>
    <w:p w14:paraId="2642DE01" w14:textId="3923EA56" w:rsidR="00734120" w:rsidRDefault="00622A47" w:rsidP="0035570C">
      <w:pPr>
        <w:pStyle w:val="1"/>
      </w:pPr>
      <w:r>
        <w:rPr>
          <w:rFonts w:hint="eastAsia"/>
        </w:rPr>
        <w:lastRenderedPageBreak/>
        <w:t>i</w:t>
      </w:r>
      <w:r w:rsidR="00734120">
        <w:t>os</w:t>
      </w:r>
      <w:r w:rsidR="00734120">
        <w:rPr>
          <w:rFonts w:hint="eastAsia"/>
        </w:rPr>
        <w:t>代码书写规范</w:t>
      </w:r>
    </w:p>
    <w:p w14:paraId="089DFDC1" w14:textId="16E8FCB9" w:rsidR="00BC7C20" w:rsidRDefault="00BC7C20" w:rsidP="006A71F0">
      <w:pPr>
        <w:pStyle w:val="2"/>
      </w:pPr>
      <w:r>
        <w:rPr>
          <w:rFonts w:hint="eastAsia"/>
        </w:rPr>
        <w:t>他人代码规范</w:t>
      </w:r>
      <w:r>
        <w:rPr>
          <w:rFonts w:hint="eastAsia"/>
        </w:rPr>
        <w:t>1</w:t>
      </w:r>
    </w:p>
    <w:p w14:paraId="11F383C7" w14:textId="09912CBC" w:rsidR="00347761" w:rsidRDefault="0094428D" w:rsidP="00BC7C20">
      <w:hyperlink r:id="rId9" w:history="1">
        <w:r w:rsidR="00347761" w:rsidRPr="005970A5">
          <w:rPr>
            <w:rStyle w:val="ae"/>
          </w:rPr>
          <w:t>http://www.cocoachina.com/ios/20160324/15727.html</w:t>
        </w:r>
      </w:hyperlink>
    </w:p>
    <w:p w14:paraId="44CA592A" w14:textId="77777777" w:rsidR="00347761" w:rsidRDefault="00347761" w:rsidP="00BC7C20"/>
    <w:p w14:paraId="6C3F1ECF" w14:textId="77777777" w:rsidR="00BC7C20" w:rsidRDefault="00BC7C20" w:rsidP="00BC7C20">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iOS</w:t>
      </w:r>
      <w:r>
        <w:rPr>
          <w:rFonts w:ascii="Helvetica Neue" w:hAnsi="Helvetica Neue" w:cs="Helvetica Neue"/>
          <w:color w:val="2C2C2C"/>
          <w:kern w:val="0"/>
          <w:sz w:val="48"/>
          <w:szCs w:val="48"/>
        </w:rPr>
        <w:t>开发编码建议与编程经验（持续更新中）</w:t>
      </w:r>
    </w:p>
    <w:p w14:paraId="4C8DD18D"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 xml:space="preserve">2016-03-24 06:02 </w:t>
      </w:r>
      <w:r>
        <w:rPr>
          <w:rFonts w:ascii="Helvetica Neue" w:hAnsi="Helvetica Neue" w:cs="Helvetica Neue"/>
          <w:color w:val="757575"/>
          <w:kern w:val="0"/>
          <w:sz w:val="24"/>
        </w:rPr>
        <w:t>编辑：</w:t>
      </w:r>
      <w:r>
        <w:rPr>
          <w:rFonts w:ascii="Helvetica Neue" w:hAnsi="Helvetica Neue" w:cs="Helvetica Neue"/>
          <w:color w:val="757575"/>
          <w:kern w:val="0"/>
          <w:sz w:val="24"/>
        </w:rPr>
        <w:t xml:space="preserve"> </w:t>
      </w:r>
      <w:r>
        <w:rPr>
          <w:rFonts w:ascii="Helvetica Neue" w:hAnsi="Helvetica Neue" w:cs="Helvetica Neue"/>
          <w:color w:val="2C2C2C"/>
          <w:kern w:val="0"/>
          <w:sz w:val="24"/>
        </w:rPr>
        <w:t>suiling</w:t>
      </w:r>
      <w:r>
        <w:rPr>
          <w:rFonts w:ascii="Helvetica Neue" w:hAnsi="Helvetica Neue" w:cs="Helvetica Neue"/>
          <w:color w:val="757575"/>
          <w:kern w:val="0"/>
          <w:sz w:val="24"/>
        </w:rPr>
        <w:t xml:space="preserve"> </w:t>
      </w:r>
      <w:r>
        <w:rPr>
          <w:rFonts w:ascii="Helvetica Neue" w:hAnsi="Helvetica Neue" w:cs="Helvetica Neue"/>
          <w:color w:val="757575"/>
          <w:kern w:val="0"/>
          <w:sz w:val="24"/>
        </w:rPr>
        <w:t>分类：</w:t>
      </w:r>
      <w:hyperlink r:id="rId10" w:history="1">
        <w:r>
          <w:rPr>
            <w:rFonts w:ascii="Helvetica Neue" w:hAnsi="Helvetica Neue" w:cs="Helvetica Neue"/>
            <w:color w:val="2C2C2C"/>
            <w:kern w:val="0"/>
            <w:sz w:val="24"/>
          </w:rPr>
          <w:t>iOS</w:t>
        </w:r>
        <w:r>
          <w:rPr>
            <w:rFonts w:ascii="Helvetica Neue" w:hAnsi="Helvetica Neue" w:cs="Helvetica Neue"/>
            <w:color w:val="2C2C2C"/>
            <w:kern w:val="0"/>
            <w:sz w:val="24"/>
          </w:rPr>
          <w:t>开发</w:t>
        </w:r>
      </w:hyperlink>
      <w:r>
        <w:rPr>
          <w:rFonts w:ascii="Helvetica Neue" w:hAnsi="Helvetica Neue" w:cs="Helvetica Neue"/>
          <w:color w:val="757575"/>
          <w:kern w:val="0"/>
          <w:sz w:val="24"/>
        </w:rPr>
        <w:t xml:space="preserve"> </w:t>
      </w:r>
      <w:r>
        <w:rPr>
          <w:rFonts w:ascii="Helvetica Neue" w:hAnsi="Helvetica Neue" w:cs="Helvetica Neue"/>
          <w:color w:val="757575"/>
          <w:kern w:val="0"/>
          <w:sz w:val="24"/>
        </w:rPr>
        <w:t>来源：</w:t>
      </w:r>
      <w:hyperlink r:id="rId11" w:history="1">
        <w:r>
          <w:rPr>
            <w:rFonts w:ascii="Helvetica Neue" w:hAnsi="Helvetica Neue" w:cs="Helvetica Neue"/>
            <w:color w:val="2C2C2C"/>
            <w:kern w:val="0"/>
            <w:sz w:val="24"/>
          </w:rPr>
          <w:t>乞力马扎罗的雪的博客</w:t>
        </w:r>
      </w:hyperlink>
    </w:p>
    <w:p w14:paraId="77ACECDB"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50 11427</w:t>
      </w:r>
    </w:p>
    <w:p w14:paraId="40077735" w14:textId="77777777" w:rsidR="00BC7C20" w:rsidRDefault="0094428D" w:rsidP="00BC7C20">
      <w:pPr>
        <w:widowControl/>
        <w:autoSpaceDE w:val="0"/>
        <w:autoSpaceDN w:val="0"/>
        <w:adjustRightInd w:val="0"/>
        <w:jc w:val="left"/>
        <w:rPr>
          <w:rFonts w:ascii="Helvetica Neue" w:hAnsi="Helvetica Neue" w:cs="Helvetica Neue"/>
          <w:color w:val="757575"/>
          <w:kern w:val="0"/>
          <w:sz w:val="24"/>
        </w:rPr>
      </w:pPr>
      <w:hyperlink r:id="rId12" w:history="1">
        <w:r w:rsidR="00BC7C20">
          <w:rPr>
            <w:rFonts w:ascii="Helvetica Neue" w:hAnsi="Helvetica Neue" w:cs="Helvetica Neue"/>
            <w:color w:val="FFFFFF"/>
            <w:kern w:val="0"/>
            <w:sz w:val="24"/>
          </w:rPr>
          <w:t>iOS</w:t>
        </w:r>
        <w:r w:rsidR="00BC7C20">
          <w:rPr>
            <w:rFonts w:ascii="Helvetica Neue" w:hAnsi="Helvetica Neue" w:cs="Helvetica Neue"/>
            <w:color w:val="FFFFFF"/>
            <w:kern w:val="0"/>
            <w:sz w:val="24"/>
          </w:rPr>
          <w:t>开发</w:t>
        </w:r>
      </w:hyperlink>
      <w:hyperlink r:id="rId13" w:history="1">
        <w:r w:rsidR="00BC7C20">
          <w:rPr>
            <w:rFonts w:ascii="Helvetica Neue" w:hAnsi="Helvetica Neue" w:cs="Helvetica Neue"/>
            <w:color w:val="FFFFFF"/>
            <w:kern w:val="0"/>
            <w:sz w:val="24"/>
          </w:rPr>
          <w:t>编程经验</w:t>
        </w:r>
      </w:hyperlink>
      <w:hyperlink r:id="rId14" w:history="1">
        <w:r w:rsidR="00BC7C20">
          <w:rPr>
            <w:rFonts w:ascii="Helvetica Neue" w:hAnsi="Helvetica Neue" w:cs="Helvetica Neue"/>
            <w:color w:val="FFFFFF"/>
            <w:kern w:val="0"/>
            <w:sz w:val="24"/>
          </w:rPr>
          <w:t>编码建议</w:t>
        </w:r>
      </w:hyperlink>
    </w:p>
    <w:p w14:paraId="2AF44675" w14:textId="7F25337B"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0E97E86" wp14:editId="20ABF00F">
            <wp:extent cx="7620000" cy="4278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78630"/>
                    </a:xfrm>
                    <a:prstGeom prst="rect">
                      <a:avLst/>
                    </a:prstGeom>
                    <a:noFill/>
                    <a:ln>
                      <a:noFill/>
                    </a:ln>
                  </pic:spPr>
                </pic:pic>
              </a:graphicData>
            </a:graphic>
          </wp:inline>
        </w:drawing>
      </w:r>
    </w:p>
    <w:p w14:paraId="783FBC4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作者：乞力马扎罗的雪（</w:t>
      </w:r>
      <w:hyperlink r:id="rId16" w:history="1">
        <w:r>
          <w:rPr>
            <w:rFonts w:ascii="Helvetica Neue" w:hAnsi="Helvetica Neue" w:cs="Helvetica Neue"/>
            <w:color w:val="E34B06"/>
            <w:kern w:val="0"/>
            <w:szCs w:val="28"/>
          </w:rPr>
          <w:t>GitHub</w:t>
        </w:r>
      </w:hyperlink>
      <w:r>
        <w:rPr>
          <w:rFonts w:ascii="Helvetica Neue" w:hAnsi="Helvetica Neue" w:cs="Helvetica Neue"/>
          <w:color w:val="1C1C1C"/>
          <w:kern w:val="0"/>
          <w:szCs w:val="28"/>
        </w:rPr>
        <w:t>）</w:t>
      </w:r>
      <w:r>
        <w:rPr>
          <w:rFonts w:ascii="Helvetica Neue" w:hAnsi="Helvetica Neue" w:cs="Helvetica Neue"/>
          <w:color w:val="1C1C1C"/>
          <w:kern w:val="0"/>
          <w:szCs w:val="28"/>
        </w:rPr>
        <w:t xml:space="preserve"> </w:t>
      </w:r>
      <w:hyperlink r:id="rId17" w:history="1">
        <w:r>
          <w:rPr>
            <w:rFonts w:ascii="Helvetica Neue" w:hAnsi="Helvetica Neue" w:cs="Helvetica Neue"/>
            <w:color w:val="E34B06"/>
            <w:kern w:val="0"/>
            <w:szCs w:val="28"/>
          </w:rPr>
          <w:t>原文</w:t>
        </w:r>
      </w:hyperlink>
      <w:r>
        <w:rPr>
          <w:rFonts w:ascii="Helvetica Neue" w:hAnsi="Helvetica Neue" w:cs="Helvetica Neue"/>
          <w:color w:val="1C1C1C"/>
          <w:kern w:val="0"/>
          <w:szCs w:val="28"/>
        </w:rPr>
        <w:t> </w:t>
      </w:r>
    </w:p>
    <w:p w14:paraId="4026344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在开发过程中，我们不仅要去看别人的代码，也要让别人看我们的代码。那么，有一个良好的编码习惯将会非常重要。下面将会罗列使用</w:t>
      </w:r>
      <w:r>
        <w:rPr>
          <w:rFonts w:ascii="Helvetica Neue" w:hAnsi="Helvetica Neue" w:cs="Helvetica Neue"/>
          <w:color w:val="1C1C1C"/>
          <w:kern w:val="0"/>
          <w:szCs w:val="28"/>
        </w:rPr>
        <w:t>Objective-C</w:t>
      </w:r>
      <w:r>
        <w:rPr>
          <w:rFonts w:ascii="Helvetica Neue" w:hAnsi="Helvetica Neue" w:cs="Helvetica Neue"/>
          <w:color w:val="1C1C1C"/>
          <w:kern w:val="0"/>
          <w:szCs w:val="28"/>
        </w:rPr>
        <w:t>来开发</w:t>
      </w:r>
      <w:r>
        <w:rPr>
          <w:rFonts w:ascii="Helvetica Neue" w:hAnsi="Helvetica Neue" w:cs="Helvetica Neue"/>
          <w:color w:val="1C1C1C"/>
          <w:kern w:val="0"/>
          <w:szCs w:val="28"/>
        </w:rPr>
        <w:t>iOS</w:t>
      </w:r>
      <w:r>
        <w:rPr>
          <w:rFonts w:ascii="Helvetica Neue" w:hAnsi="Helvetica Neue" w:cs="Helvetica Neue"/>
          <w:color w:val="1C1C1C"/>
          <w:kern w:val="0"/>
          <w:szCs w:val="28"/>
        </w:rPr>
        <w:t>的编码建议。</w:t>
      </w:r>
    </w:p>
    <w:p w14:paraId="14B13F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w:t>
      </w:r>
      <w:r>
        <w:rPr>
          <w:rFonts w:ascii="Helvetica Neue" w:hAnsi="Helvetica Neue" w:cs="Helvetica Neue"/>
          <w:color w:val="1C1C1C"/>
          <w:kern w:val="0"/>
          <w:szCs w:val="28"/>
        </w:rPr>
        <w:t>】任意函数长度不得超过</w:t>
      </w:r>
      <w:r>
        <w:rPr>
          <w:rFonts w:ascii="Helvetica Neue" w:hAnsi="Helvetica Neue" w:cs="Helvetica Neue"/>
          <w:color w:val="1C1C1C"/>
          <w:kern w:val="0"/>
          <w:szCs w:val="28"/>
        </w:rPr>
        <w:t>50</w:t>
      </w:r>
      <w:r>
        <w:rPr>
          <w:rFonts w:ascii="Helvetica Neue" w:hAnsi="Helvetica Neue" w:cs="Helvetica Neue"/>
          <w:color w:val="1C1C1C"/>
          <w:kern w:val="0"/>
          <w:szCs w:val="28"/>
        </w:rPr>
        <w:t>行。（其实很容易就超过</w:t>
      </w:r>
      <w:r>
        <w:rPr>
          <w:rFonts w:ascii="Helvetica Neue" w:hAnsi="Helvetica Neue" w:cs="Helvetica Neue"/>
          <w:color w:val="1C1C1C"/>
          <w:kern w:val="0"/>
          <w:szCs w:val="28"/>
        </w:rPr>
        <w:t>50</w:t>
      </w:r>
      <w:r>
        <w:rPr>
          <w:rFonts w:ascii="Helvetica Neue" w:hAnsi="Helvetica Neue" w:cs="Helvetica Neue"/>
          <w:color w:val="1C1C1C"/>
          <w:kern w:val="0"/>
          <w:szCs w:val="28"/>
        </w:rPr>
        <w:t>行，这就要考虑代码抽取了。）</w:t>
      </w:r>
    </w:p>
    <w:p w14:paraId="6EDAD6B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w:t>
      </w:r>
      <w:r>
        <w:rPr>
          <w:rFonts w:ascii="Helvetica Neue" w:hAnsi="Helvetica Neue" w:cs="Helvetica Neue"/>
          <w:color w:val="1C1C1C"/>
          <w:kern w:val="0"/>
          <w:szCs w:val="28"/>
        </w:rPr>
        <w:t>】任意行代码不能超过</w:t>
      </w:r>
      <w:r>
        <w:rPr>
          <w:rFonts w:ascii="Helvetica Neue" w:hAnsi="Helvetica Neue" w:cs="Helvetica Neue"/>
          <w:color w:val="1C1C1C"/>
          <w:kern w:val="0"/>
          <w:szCs w:val="28"/>
        </w:rPr>
        <w:t>80</w:t>
      </w:r>
      <w:r>
        <w:rPr>
          <w:rFonts w:ascii="Helvetica Neue" w:hAnsi="Helvetica Neue" w:cs="Helvetica Neue"/>
          <w:color w:val="1C1C1C"/>
          <w:kern w:val="0"/>
          <w:szCs w:val="28"/>
        </w:rPr>
        <w:t>字符。（其实也很容易超过</w:t>
      </w:r>
      <w:r>
        <w:rPr>
          <w:rFonts w:ascii="Helvetica Neue" w:hAnsi="Helvetica Neue" w:cs="Helvetica Neue"/>
          <w:color w:val="1C1C1C"/>
          <w:kern w:val="0"/>
          <w:szCs w:val="28"/>
        </w:rPr>
        <w:t>80</w:t>
      </w:r>
      <w:r>
        <w:rPr>
          <w:rFonts w:ascii="Helvetica Neue" w:hAnsi="Helvetica Neue" w:cs="Helvetica Neue"/>
          <w:color w:val="1C1C1C"/>
          <w:kern w:val="0"/>
          <w:szCs w:val="28"/>
        </w:rPr>
        <w:t>字符，可以考虑多行显示，比如有多个参数时，可以每个参数放一行。）可以在</w:t>
      </w:r>
      <w:r>
        <w:rPr>
          <w:rFonts w:ascii="Helvetica Neue" w:hAnsi="Helvetica Neue" w:cs="Helvetica Neue"/>
          <w:color w:val="1C1C1C"/>
          <w:kern w:val="0"/>
          <w:szCs w:val="28"/>
        </w:rPr>
        <w:t>Xcode</w:t>
      </w:r>
      <w:r>
        <w:rPr>
          <w:rFonts w:ascii="Helvetica Neue" w:hAnsi="Helvetica Neue" w:cs="Helvetica Neue"/>
          <w:color w:val="1C1C1C"/>
          <w:kern w:val="0"/>
          <w:szCs w:val="28"/>
        </w:rPr>
        <w:t>中设置超过</w:t>
      </w:r>
      <w:r>
        <w:rPr>
          <w:rFonts w:ascii="Helvetica Neue" w:hAnsi="Helvetica Neue" w:cs="Helvetica Neue"/>
          <w:color w:val="1C1C1C"/>
          <w:kern w:val="0"/>
          <w:szCs w:val="28"/>
        </w:rPr>
        <w:t>80</w:t>
      </w:r>
      <w:r>
        <w:rPr>
          <w:rFonts w:ascii="Helvetica Neue" w:hAnsi="Helvetica Neue" w:cs="Helvetica Neue"/>
          <w:color w:val="1C1C1C"/>
          <w:kern w:val="0"/>
          <w:szCs w:val="28"/>
        </w:rPr>
        <w:t>个字符的提醒，选中</w:t>
      </w:r>
      <w:r>
        <w:rPr>
          <w:rFonts w:ascii="Helvetica Neue" w:hAnsi="Helvetica Neue" w:cs="Helvetica Neue"/>
          <w:color w:val="1C1C1C"/>
          <w:kern w:val="0"/>
          <w:szCs w:val="28"/>
        </w:rPr>
        <w:t>“Page guide at column”.</w:t>
      </w:r>
      <w:r>
        <w:rPr>
          <w:rFonts w:ascii="Helvetica Neue" w:hAnsi="Helvetica Neue" w:cs="Helvetica Neue"/>
          <w:color w:val="1C1C1C"/>
          <w:kern w:val="0"/>
          <w:szCs w:val="28"/>
        </w:rPr>
        <w:t>设置完之后就会在代码</w:t>
      </w:r>
      <w:r>
        <w:rPr>
          <w:rFonts w:ascii="Helvetica Neue" w:hAnsi="Helvetica Neue" w:cs="Helvetica Neue"/>
          <w:color w:val="1C1C1C"/>
          <w:kern w:val="0"/>
          <w:szCs w:val="28"/>
        </w:rPr>
        <w:t>80</w:t>
      </w:r>
      <w:r>
        <w:rPr>
          <w:rFonts w:ascii="Helvetica Neue" w:hAnsi="Helvetica Neue" w:cs="Helvetica Neue"/>
          <w:color w:val="1C1C1C"/>
          <w:kern w:val="0"/>
          <w:szCs w:val="28"/>
        </w:rPr>
        <w:t>个字符处有一条竖线。</w:t>
      </w:r>
    </w:p>
    <w:p w14:paraId="5C6C2B6E" w14:textId="72666036"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18A78CCF" wp14:editId="03050390">
            <wp:extent cx="8147685" cy="647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7685" cy="6471285"/>
                    </a:xfrm>
                    <a:prstGeom prst="rect">
                      <a:avLst/>
                    </a:prstGeom>
                    <a:noFill/>
                    <a:ln>
                      <a:noFill/>
                    </a:ln>
                  </pic:spPr>
                </pic:pic>
              </a:graphicData>
            </a:graphic>
          </wp:inline>
        </w:drawing>
      </w:r>
    </w:p>
    <w:p w14:paraId="3CCB0C0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w:t>
      </w:r>
      <w:r>
        <w:rPr>
          <w:rFonts w:ascii="Helvetica Neue" w:hAnsi="Helvetica Neue" w:cs="Helvetica Neue"/>
          <w:color w:val="1C1C1C"/>
          <w:kern w:val="0"/>
          <w:szCs w:val="28"/>
        </w:rPr>
        <w:t>】在每个方法的定义前留白一行，也就是在方法和方法之间留空一行。</w:t>
      </w:r>
    </w:p>
    <w:p w14:paraId="5499460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4</w:t>
      </w:r>
      <w:r>
        <w:rPr>
          <w:rFonts w:ascii="Helvetica Neue" w:hAnsi="Helvetica Neue" w:cs="Helvetica Neue"/>
          <w:color w:val="1C1C1C"/>
          <w:kern w:val="0"/>
          <w:szCs w:val="28"/>
        </w:rPr>
        <w:t>】功能相近的方法要放在一起，并推荐使用</w:t>
      </w:r>
      <w:r>
        <w:rPr>
          <w:rFonts w:ascii="Helvetica Neue" w:hAnsi="Helvetica Neue" w:cs="Helvetica Neue"/>
          <w:color w:val="1C1C1C"/>
          <w:kern w:val="0"/>
          <w:szCs w:val="28"/>
        </w:rPr>
        <w:t>#pragma mark - ***</w:t>
      </w:r>
      <w:r>
        <w:rPr>
          <w:rFonts w:ascii="Helvetica Neue" w:hAnsi="Helvetica Neue" w:cs="Helvetica Neue"/>
          <w:color w:val="1C1C1C"/>
          <w:kern w:val="0"/>
          <w:szCs w:val="28"/>
        </w:rPr>
        <w:t>来导航代码，切分代码块。这样可以方便函数的查找。并且可以使用快捷键</w:t>
      </w:r>
      <w:r>
        <w:rPr>
          <w:rFonts w:ascii="Helvetica Neue" w:hAnsi="Helvetica Neue" w:cs="Helvetica Neue"/>
          <w:color w:val="1C1C1C"/>
          <w:kern w:val="0"/>
          <w:szCs w:val="28"/>
        </w:rPr>
        <w:t xml:space="preserve">control+6 </w:t>
      </w:r>
      <w:r>
        <w:rPr>
          <w:rFonts w:ascii="Helvetica Neue" w:hAnsi="Helvetica Neue" w:cs="Helvetica Neue"/>
          <w:color w:val="1C1C1C"/>
          <w:kern w:val="0"/>
          <w:szCs w:val="28"/>
        </w:rPr>
        <w:t>来快速查找方法的位置。</w:t>
      </w:r>
    </w:p>
    <w:p w14:paraId="172154F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5</w:t>
      </w:r>
      <w:r>
        <w:rPr>
          <w:rFonts w:ascii="Helvetica Neue" w:hAnsi="Helvetica Neue" w:cs="Helvetica Neue"/>
          <w:color w:val="1C1C1C"/>
          <w:kern w:val="0"/>
          <w:szCs w:val="28"/>
        </w:rPr>
        <w:t>】二元运算符和参数之间要有一个空格，如赋值号</w:t>
      </w:r>
      <w:r>
        <w:rPr>
          <w:rFonts w:ascii="Helvetica Neue" w:hAnsi="Helvetica Neue" w:cs="Helvetica Neue"/>
          <w:color w:val="1C1C1C"/>
          <w:kern w:val="0"/>
          <w:szCs w:val="28"/>
        </w:rPr>
        <w:t>=</w:t>
      </w:r>
      <w:r>
        <w:rPr>
          <w:rFonts w:ascii="Helvetica Neue" w:hAnsi="Helvetica Neue" w:cs="Helvetica Neue"/>
          <w:color w:val="1C1C1C"/>
          <w:kern w:val="0"/>
          <w:szCs w:val="28"/>
        </w:rPr>
        <w:t>左右各留一个空格。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D3227DC" w14:textId="77777777">
        <w:tc>
          <w:tcPr>
            <w:tcW w:w="640" w:type="dxa"/>
          </w:tcPr>
          <w:p w14:paraId="74C44A7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2969717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self.myString = @</w:t>
            </w:r>
            <w:r>
              <w:rPr>
                <w:rFonts w:ascii="Consolas" w:hAnsi="Consolas" w:cs="Consolas"/>
                <w:color w:val="0000FF"/>
                <w:kern w:val="0"/>
                <w:szCs w:val="28"/>
              </w:rPr>
              <w:t>"235423rew523452345"</w:t>
            </w:r>
            <w:r>
              <w:rPr>
                <w:rFonts w:ascii="Consolas" w:hAnsi="Consolas" w:cs="Consolas"/>
                <w:color w:val="1C1C1C"/>
                <w:kern w:val="0"/>
                <w:szCs w:val="28"/>
              </w:rPr>
              <w:t>;</w:t>
            </w:r>
          </w:p>
        </w:tc>
      </w:tr>
    </w:tbl>
    <w:p w14:paraId="1830100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6</w:t>
      </w:r>
      <w:r>
        <w:rPr>
          <w:rFonts w:ascii="Helvetica Neue" w:hAnsi="Helvetica Neue" w:cs="Helvetica Neue"/>
          <w:color w:val="1C1C1C"/>
          <w:kern w:val="0"/>
          <w:szCs w:val="28"/>
        </w:rPr>
        <w:t>】一元运算符和参数之间不放置空格，比如！非运算符，</w:t>
      </w:r>
      <w:r>
        <w:rPr>
          <w:rFonts w:ascii="Helvetica Neue" w:hAnsi="Helvetica Neue" w:cs="Helvetica Neue"/>
          <w:color w:val="1C1C1C"/>
          <w:kern w:val="0"/>
          <w:szCs w:val="28"/>
        </w:rPr>
        <w:t>&amp;</w:t>
      </w:r>
      <w:r>
        <w:rPr>
          <w:rFonts w:ascii="Helvetica Neue" w:hAnsi="Helvetica Neue" w:cs="Helvetica Neue"/>
          <w:color w:val="1C1C1C"/>
          <w:kern w:val="0"/>
          <w:szCs w:val="28"/>
        </w:rPr>
        <w:t>按位与，</w:t>
      </w:r>
      <w:r>
        <w:rPr>
          <w:rFonts w:ascii="Helvetica Neue" w:hAnsi="Helvetica Neue" w:cs="Helvetica Neue"/>
          <w:color w:val="1C1C1C"/>
          <w:kern w:val="0"/>
          <w:szCs w:val="28"/>
        </w:rPr>
        <w:t>|</w:t>
      </w:r>
      <w:r>
        <w:rPr>
          <w:rFonts w:ascii="Helvetica Neue" w:hAnsi="Helvetica Neue" w:cs="Helvetica Neue"/>
          <w:color w:val="1C1C1C"/>
          <w:kern w:val="0"/>
          <w:szCs w:val="28"/>
        </w:rPr>
        <w:t>按位或。</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7D9B547C" w14:textId="77777777">
        <w:tc>
          <w:tcPr>
            <w:tcW w:w="640" w:type="dxa"/>
          </w:tcPr>
          <w:p w14:paraId="06E3554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5A4B46E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tc>
        <w:tc>
          <w:tcPr>
            <w:tcW w:w="13760" w:type="dxa"/>
          </w:tcPr>
          <w:p w14:paraId="14EB078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isOpen = </w:t>
            </w:r>
            <w:r>
              <w:rPr>
                <w:rFonts w:ascii="Consolas" w:hAnsi="Consolas" w:cs="Consolas"/>
                <w:b/>
                <w:bCs/>
                <w:color w:val="0A5287"/>
                <w:kern w:val="0"/>
                <w:szCs w:val="28"/>
              </w:rPr>
              <w:t>true</w:t>
            </w:r>
            <w:r>
              <w:rPr>
                <w:rFonts w:ascii="Consolas" w:hAnsi="Consolas" w:cs="Consolas"/>
                <w:color w:val="1C1C1C"/>
                <w:kern w:val="0"/>
                <w:szCs w:val="28"/>
              </w:rPr>
              <w:t>;  </w:t>
            </w:r>
          </w:p>
          <w:p w14:paraId="178C54B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isClose = !isOpen;</w:t>
            </w:r>
          </w:p>
        </w:tc>
      </w:tr>
    </w:tbl>
    <w:p w14:paraId="4B050EF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7</w:t>
      </w:r>
      <w:r>
        <w:rPr>
          <w:rFonts w:ascii="Helvetica Neue" w:hAnsi="Helvetica Neue" w:cs="Helvetica Neue"/>
          <w:color w:val="1C1C1C"/>
          <w:kern w:val="0"/>
          <w:szCs w:val="28"/>
        </w:rPr>
        <w:t>】强制类型转换和参数之间不放置空格。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176A1DB" w14:textId="77777777">
        <w:tc>
          <w:tcPr>
            <w:tcW w:w="640" w:type="dxa"/>
          </w:tcPr>
          <w:p w14:paraId="1C1CAF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1390B4D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*str3 = (NSString*)self.myString;</w:t>
            </w:r>
          </w:p>
        </w:tc>
      </w:tr>
    </w:tbl>
    <w:p w14:paraId="2F2C0AC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8</w:t>
      </w:r>
      <w:r>
        <w:rPr>
          <w:rFonts w:ascii="Helvetica Neue" w:hAnsi="Helvetica Neue" w:cs="Helvetica Neue"/>
          <w:color w:val="1C1C1C"/>
          <w:kern w:val="0"/>
          <w:szCs w:val="28"/>
        </w:rPr>
        <w:t>】长的变量值应该拆分为多行。尤其体现在使用数组或者字典。以下也分别是快速声明数组</w:t>
      </w:r>
      <w:r>
        <w:rPr>
          <w:rFonts w:ascii="Helvetica Neue" w:hAnsi="Helvetica Neue" w:cs="Helvetica Neue"/>
          <w:color w:val="1C1C1C"/>
          <w:kern w:val="0"/>
          <w:szCs w:val="28"/>
        </w:rPr>
        <w:t>@[]</w:t>
      </w:r>
      <w:r>
        <w:rPr>
          <w:rFonts w:ascii="Helvetica Neue" w:hAnsi="Helvetica Neue" w:cs="Helvetica Neue"/>
          <w:color w:val="1C1C1C"/>
          <w:kern w:val="0"/>
          <w:szCs w:val="28"/>
        </w:rPr>
        <w:t>和字典</w:t>
      </w:r>
      <w:r>
        <w:rPr>
          <w:rFonts w:ascii="Helvetica Neue" w:hAnsi="Helvetica Neue" w:cs="Helvetica Neue"/>
          <w:color w:val="1C1C1C"/>
          <w:kern w:val="0"/>
          <w:szCs w:val="28"/>
        </w:rPr>
        <w:t>@{}</w:t>
      </w:r>
      <w:r>
        <w:rPr>
          <w:rFonts w:ascii="Helvetica Neue" w:hAnsi="Helvetica Neue" w:cs="Helvetica Neue"/>
          <w:color w:val="1C1C1C"/>
          <w:kern w:val="0"/>
          <w:szCs w:val="28"/>
        </w:rPr>
        <w:t>的方法。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80AF11A" w14:textId="77777777">
        <w:tc>
          <w:tcPr>
            <w:tcW w:w="640" w:type="dxa"/>
          </w:tcPr>
          <w:p w14:paraId="47A735C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74C8302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3EEBF58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7D36054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1C75E7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7235C71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NSArray *array = </w:t>
            </w:r>
            <w:proofErr w:type="gramStart"/>
            <w:r>
              <w:rPr>
                <w:rFonts w:ascii="Consolas" w:hAnsi="Consolas" w:cs="Consolas"/>
                <w:color w:val="1C1C1C"/>
                <w:kern w:val="0"/>
                <w:szCs w:val="28"/>
              </w:rPr>
              <w:t>@[</w:t>
            </w:r>
            <w:proofErr w:type="gramEnd"/>
            <w:r>
              <w:rPr>
                <w:rFonts w:ascii="Consolas" w:hAnsi="Consolas" w:cs="Consolas"/>
                <w:color w:val="1C1C1C"/>
                <w:kern w:val="0"/>
                <w:szCs w:val="28"/>
              </w:rPr>
              <w:t>@</w:t>
            </w:r>
            <w:r>
              <w:rPr>
                <w:rFonts w:ascii="Consolas" w:hAnsi="Consolas" w:cs="Consolas"/>
                <w:color w:val="0000FF"/>
                <w:kern w:val="0"/>
                <w:szCs w:val="28"/>
              </w:rPr>
              <w:t>"111"</w:t>
            </w:r>
            <w:r>
              <w:rPr>
                <w:rFonts w:ascii="Consolas" w:hAnsi="Consolas" w:cs="Consolas"/>
                <w:color w:val="1C1C1C"/>
                <w:kern w:val="0"/>
                <w:szCs w:val="28"/>
              </w:rPr>
              <w:t>,  </w:t>
            </w:r>
          </w:p>
          <w:p w14:paraId="1423775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"2222222222"</w:t>
            </w:r>
            <w:r>
              <w:rPr>
                <w:rFonts w:ascii="Consolas" w:hAnsi="Consolas" w:cs="Consolas"/>
                <w:color w:val="1C1C1C"/>
                <w:kern w:val="0"/>
                <w:szCs w:val="28"/>
              </w:rPr>
              <w:t>,  </w:t>
            </w:r>
          </w:p>
          <w:p w14:paraId="2FA681F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"3333333"</w:t>
            </w:r>
            <w:r>
              <w:rPr>
                <w:rFonts w:ascii="Consolas" w:hAnsi="Consolas" w:cs="Consolas"/>
                <w:color w:val="1C1C1C"/>
                <w:kern w:val="0"/>
                <w:szCs w:val="28"/>
              </w:rPr>
              <w:t>,  </w:t>
            </w:r>
          </w:p>
          <w:p w14:paraId="21D42158"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"wwwwwwwwwwww"</w:t>
            </w:r>
            <w:r>
              <w:rPr>
                <w:rFonts w:ascii="Consolas" w:hAnsi="Consolas" w:cs="Consolas"/>
                <w:color w:val="1C1C1C"/>
                <w:kern w:val="0"/>
                <w:szCs w:val="28"/>
              </w:rPr>
              <w:t>  </w:t>
            </w:r>
          </w:p>
          <w:p w14:paraId="620FED2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r w:rsidR="00BC7C20" w14:paraId="7466D9AF" w14:textId="77777777">
        <w:tc>
          <w:tcPr>
            <w:tcW w:w="640" w:type="dxa"/>
          </w:tcPr>
          <w:p w14:paraId="76D041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E78F04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0A76EA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624CA46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tc>
        <w:tc>
          <w:tcPr>
            <w:tcW w:w="13760" w:type="dxa"/>
          </w:tcPr>
          <w:p w14:paraId="314B0192"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"age</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"20"</w:t>
            </w:r>
            <w:r>
              <w:rPr>
                <w:rFonts w:ascii="Consolas" w:hAnsi="Consolas" w:cs="Consolas"/>
                <w:color w:val="1C1C1C"/>
                <w:kern w:val="0"/>
                <w:szCs w:val="28"/>
              </w:rPr>
              <w:t>,  </w:t>
            </w:r>
          </w:p>
          <w:p w14:paraId="2587F9D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"gender</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"female"</w:t>
            </w:r>
            <w:r>
              <w:rPr>
                <w:rFonts w:ascii="Consolas" w:hAnsi="Consolas" w:cs="Consolas"/>
                <w:color w:val="1C1C1C"/>
                <w:kern w:val="0"/>
                <w:szCs w:val="28"/>
              </w:rPr>
              <w:t>,  </w:t>
            </w:r>
          </w:p>
          <w:p w14:paraId="6C88384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"isMarried</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"false"</w:t>
            </w:r>
            <w:r>
              <w:rPr>
                <w:rFonts w:ascii="Consolas" w:hAnsi="Consolas" w:cs="Consolas"/>
                <w:color w:val="1C1C1C"/>
                <w:kern w:val="0"/>
                <w:szCs w:val="28"/>
              </w:rPr>
              <w:t>  </w:t>
            </w:r>
          </w:p>
          <w:p w14:paraId="40E38B6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bl>
    <w:p w14:paraId="28B9F9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9</w:t>
      </w:r>
      <w:r>
        <w:rPr>
          <w:rFonts w:ascii="Helvetica Neue" w:hAnsi="Helvetica Neue" w:cs="Helvetica Neue"/>
          <w:color w:val="1C1C1C"/>
          <w:kern w:val="0"/>
          <w:szCs w:val="28"/>
        </w:rPr>
        <w:t>】尽量使用有意义的名字命名，拒绝使用</w:t>
      </w:r>
      <w:r>
        <w:rPr>
          <w:rFonts w:ascii="Helvetica Neue" w:hAnsi="Helvetica Neue" w:cs="Helvetica Neue"/>
          <w:color w:val="1C1C1C"/>
          <w:kern w:val="0"/>
          <w:szCs w:val="28"/>
        </w:rPr>
        <w:t>i,j</w:t>
      </w:r>
      <w:r>
        <w:rPr>
          <w:rFonts w:ascii="Helvetica Neue" w:hAnsi="Helvetica Neue" w:cs="Helvetica Neue"/>
          <w:color w:val="1C1C1C"/>
          <w:kern w:val="0"/>
          <w:szCs w:val="28"/>
        </w:rPr>
        <w:t>等无意义字符命名。类的命名首字母大写，其他变量的命名首字符小写，并使用驼峰式分割单词。</w:t>
      </w:r>
    </w:p>
    <w:p w14:paraId="01A27E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10</w:t>
      </w:r>
      <w:r>
        <w:rPr>
          <w:rFonts w:ascii="Helvetica Neue" w:hAnsi="Helvetica Neue" w:cs="Helvetica Neue"/>
          <w:color w:val="1C1C1C"/>
          <w:kern w:val="0"/>
          <w:szCs w:val="28"/>
        </w:rPr>
        <w:t>】尽量减少在代码中直接使用数字常量，而使用宏定义等方式。如：</w:t>
      </w:r>
      <w:r>
        <w:rPr>
          <w:rFonts w:ascii="Helvetica Neue" w:hAnsi="Helvetica Neue" w:cs="Helvetica Neue"/>
          <w:color w:val="1C1C1C"/>
          <w:kern w:val="0"/>
          <w:szCs w:val="28"/>
        </w:rPr>
        <w:t>MAX_NUMBER_PHONE</w:t>
      </w:r>
      <w:r>
        <w:rPr>
          <w:rFonts w:ascii="Helvetica Neue" w:hAnsi="Helvetica Neue" w:cs="Helvetica Neue"/>
          <w:color w:val="1C1C1C"/>
          <w:kern w:val="0"/>
          <w:szCs w:val="28"/>
        </w:rPr>
        <w:t>替代</w:t>
      </w:r>
      <w:r>
        <w:rPr>
          <w:rFonts w:ascii="Helvetica Neue" w:hAnsi="Helvetica Neue" w:cs="Helvetica Neue"/>
          <w:color w:val="1C1C1C"/>
          <w:kern w:val="0"/>
          <w:szCs w:val="28"/>
        </w:rPr>
        <w:t>8</w:t>
      </w:r>
      <w:r>
        <w:rPr>
          <w:rFonts w:ascii="Helvetica Neue" w:hAnsi="Helvetica Neue" w:cs="Helvetica Neue"/>
          <w:color w:val="1C1C1C"/>
          <w:kern w:val="0"/>
          <w:szCs w:val="28"/>
        </w:rPr>
        <w:t>等等。这样我们搜索也比较方便。</w:t>
      </w:r>
    </w:p>
    <w:p w14:paraId="51EDEF06"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11</w:t>
      </w:r>
      <w:r>
        <w:rPr>
          <w:rFonts w:ascii="Helvetica Neue" w:hAnsi="Helvetica Neue" w:cs="Helvetica Neue"/>
          <w:color w:val="1C1C1C"/>
          <w:kern w:val="0"/>
          <w:szCs w:val="28"/>
        </w:rPr>
        <w:t>】尽量减少代码中的重复计算，比如代码中多处要使用屏幕宽度，然后计算：</w:t>
      </w:r>
      <w:r>
        <w:rPr>
          <w:rFonts w:ascii="Helvetica Neue" w:hAnsi="Helvetica Neue" w:cs="Helvetica Neue"/>
          <w:color w:val="1C1C1C"/>
          <w:kern w:val="0"/>
          <w:szCs w:val="28"/>
        </w:rPr>
        <w:t>[[UIScreenmainScreen] bounds].size.width ,</w:t>
      </w:r>
      <w:r>
        <w:rPr>
          <w:rFonts w:ascii="Helvetica Neue" w:hAnsi="Helvetica Neue" w:cs="Helvetica Neue"/>
          <w:color w:val="1C1C1C"/>
          <w:kern w:val="0"/>
          <w:szCs w:val="28"/>
        </w:rPr>
        <w:t>很多次，闲得很繁琐，代码也冗长。不如直接宏定义：</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BD8C5DA" w14:textId="77777777">
        <w:tc>
          <w:tcPr>
            <w:tcW w:w="640" w:type="dxa"/>
          </w:tcPr>
          <w:p w14:paraId="2FF7877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461557D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6D6D6D"/>
                <w:kern w:val="0"/>
                <w:szCs w:val="28"/>
              </w:rPr>
              <w:t>#define SCREEN_WIDTH ([[UIScreen mainScreen] bounds].size.width)</w:t>
            </w:r>
          </w:p>
        </w:tc>
      </w:tr>
    </w:tbl>
    <w:p w14:paraId="062B0CB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12</w:t>
      </w:r>
      <w:r>
        <w:rPr>
          <w:rFonts w:ascii="Helvetica Neue" w:hAnsi="Helvetica Neue" w:cs="Helvetica Neue"/>
          <w:color w:val="1C1C1C"/>
          <w:kern w:val="0"/>
          <w:szCs w:val="28"/>
        </w:rPr>
        <w:t>】合理使用约定俗成的缩略词：</w:t>
      </w:r>
    </w:p>
    <w:p w14:paraId="3C94B8F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alloc:</w:t>
      </w:r>
      <w:r>
        <w:rPr>
          <w:rFonts w:ascii="Helvetica Neue" w:hAnsi="Helvetica Neue" w:cs="Helvetica Neue"/>
          <w:color w:val="1C1C1C"/>
          <w:kern w:val="0"/>
          <w:szCs w:val="28"/>
        </w:rPr>
        <w:t>分配；</w:t>
      </w:r>
    </w:p>
    <w:p w14:paraId="3089348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alt</w:t>
      </w:r>
      <w:r>
        <w:rPr>
          <w:rFonts w:ascii="Helvetica Neue" w:hAnsi="Helvetica Neue" w:cs="Helvetica Neue"/>
          <w:color w:val="1C1C1C"/>
          <w:kern w:val="0"/>
          <w:szCs w:val="28"/>
        </w:rPr>
        <w:t>：轮流，交替；</w:t>
      </w:r>
    </w:p>
    <w:p w14:paraId="1AAFD8A3"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app:</w:t>
      </w:r>
      <w:r>
        <w:rPr>
          <w:rFonts w:ascii="Helvetica Neue" w:hAnsi="Helvetica Neue" w:cs="Helvetica Neue"/>
          <w:color w:val="1C1C1C"/>
          <w:kern w:val="0"/>
          <w:szCs w:val="28"/>
        </w:rPr>
        <w:t>应用程序；</w:t>
      </w:r>
    </w:p>
    <w:p w14:paraId="6716994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calc</w:t>
      </w:r>
      <w:r>
        <w:rPr>
          <w:rFonts w:ascii="Helvetica Neue" w:hAnsi="Helvetica Neue" w:cs="Helvetica Neue"/>
          <w:color w:val="1C1C1C"/>
          <w:kern w:val="0"/>
          <w:szCs w:val="28"/>
        </w:rPr>
        <w:t>：计算；</w:t>
      </w:r>
    </w:p>
    <w:p w14:paraId="69038EF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dealloc</w:t>
      </w:r>
      <w:r>
        <w:rPr>
          <w:rFonts w:ascii="Helvetica Neue" w:hAnsi="Helvetica Neue" w:cs="Helvetica Neue"/>
          <w:color w:val="1C1C1C"/>
          <w:kern w:val="0"/>
          <w:szCs w:val="28"/>
        </w:rPr>
        <w:t>：销毁、析构；</w:t>
      </w:r>
    </w:p>
    <w:p w14:paraId="488F6BF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func</w:t>
      </w:r>
      <w:r>
        <w:rPr>
          <w:rFonts w:ascii="Helvetica Neue" w:hAnsi="Helvetica Neue" w:cs="Helvetica Neue"/>
          <w:color w:val="1C1C1C"/>
          <w:kern w:val="0"/>
          <w:szCs w:val="28"/>
        </w:rPr>
        <w:t>：函数、方法；</w:t>
      </w:r>
    </w:p>
    <w:p w14:paraId="412E00A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horiz</w:t>
      </w:r>
      <w:r>
        <w:rPr>
          <w:rFonts w:ascii="Helvetica Neue" w:hAnsi="Helvetica Neue" w:cs="Helvetica Neue"/>
          <w:color w:val="1C1C1C"/>
          <w:kern w:val="0"/>
          <w:szCs w:val="28"/>
        </w:rPr>
        <w:t>：水平的；</w:t>
      </w:r>
    </w:p>
    <w:p w14:paraId="1CDCE928"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info</w:t>
      </w:r>
      <w:r>
        <w:rPr>
          <w:rFonts w:ascii="Helvetica Neue" w:hAnsi="Helvetica Neue" w:cs="Helvetica Neue"/>
          <w:color w:val="1C1C1C"/>
          <w:kern w:val="0"/>
          <w:szCs w:val="28"/>
        </w:rPr>
        <w:t>：信息；</w:t>
      </w:r>
    </w:p>
    <w:p w14:paraId="61E96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init</w:t>
      </w:r>
      <w:r>
        <w:rPr>
          <w:rFonts w:ascii="Helvetica Neue" w:hAnsi="Helvetica Neue" w:cs="Helvetica Neue"/>
          <w:color w:val="1C1C1C"/>
          <w:kern w:val="0"/>
          <w:szCs w:val="28"/>
        </w:rPr>
        <w:t>：初始化；</w:t>
      </w:r>
    </w:p>
    <w:p w14:paraId="51B2C2C4"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max</w:t>
      </w:r>
      <w:r>
        <w:rPr>
          <w:rFonts w:ascii="Helvetica Neue" w:hAnsi="Helvetica Neue" w:cs="Helvetica Neue"/>
          <w:color w:val="1C1C1C"/>
          <w:kern w:val="0"/>
          <w:szCs w:val="28"/>
        </w:rPr>
        <w:t>：最大的；</w:t>
      </w:r>
    </w:p>
    <w:p w14:paraId="51E6BA4F"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min</w:t>
      </w:r>
      <w:r>
        <w:rPr>
          <w:rFonts w:ascii="Helvetica Neue" w:hAnsi="Helvetica Neue" w:cs="Helvetica Neue"/>
          <w:color w:val="1C1C1C"/>
          <w:kern w:val="0"/>
          <w:szCs w:val="28"/>
        </w:rPr>
        <w:t>：最小的；</w:t>
      </w:r>
    </w:p>
    <w:p w14:paraId="1B86522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msg</w:t>
      </w:r>
      <w:r>
        <w:rPr>
          <w:rFonts w:ascii="Helvetica Neue" w:hAnsi="Helvetica Neue" w:cs="Helvetica Neue"/>
          <w:color w:val="1C1C1C"/>
          <w:kern w:val="0"/>
          <w:szCs w:val="28"/>
        </w:rPr>
        <w:t>：消息；</w:t>
      </w:r>
    </w:p>
    <w:p w14:paraId="0B095EE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nib</w:t>
      </w:r>
      <w:r>
        <w:rPr>
          <w:rFonts w:ascii="Helvetica Neue" w:hAnsi="Helvetica Neue" w:cs="Helvetica Neue"/>
          <w:color w:val="1C1C1C"/>
          <w:kern w:val="0"/>
          <w:szCs w:val="28"/>
        </w:rPr>
        <w:t>：</w:t>
      </w:r>
      <w:r>
        <w:rPr>
          <w:rFonts w:ascii="Helvetica Neue" w:hAnsi="Helvetica Neue" w:cs="Helvetica Neue"/>
          <w:color w:val="1C1C1C"/>
          <w:kern w:val="0"/>
          <w:szCs w:val="28"/>
        </w:rPr>
        <w:t>Interface Builder</w:t>
      </w:r>
      <w:r>
        <w:rPr>
          <w:rFonts w:ascii="Helvetica Neue" w:hAnsi="Helvetica Neue" w:cs="Helvetica Neue"/>
          <w:color w:val="1C1C1C"/>
          <w:kern w:val="0"/>
          <w:szCs w:val="28"/>
        </w:rPr>
        <w:t>；</w:t>
      </w:r>
    </w:p>
    <w:p w14:paraId="018AB67D"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lastRenderedPageBreak/>
        <w:tab/>
      </w:r>
      <w:r>
        <w:rPr>
          <w:rFonts w:ascii="Helvetica Neue" w:hAnsi="Helvetica Neue" w:cs="Helvetica Neue"/>
          <w:color w:val="1C1C1C"/>
          <w:kern w:val="1"/>
          <w:szCs w:val="28"/>
        </w:rPr>
        <w:tab/>
      </w:r>
      <w:r>
        <w:rPr>
          <w:rFonts w:ascii="Helvetica Neue" w:hAnsi="Helvetica Neue" w:cs="Helvetica Neue"/>
          <w:color w:val="1C1C1C"/>
          <w:kern w:val="0"/>
          <w:szCs w:val="28"/>
        </w:rPr>
        <w:t>rect</w:t>
      </w:r>
      <w:r>
        <w:rPr>
          <w:rFonts w:ascii="Helvetica Neue" w:hAnsi="Helvetica Neue" w:cs="Helvetica Neue"/>
          <w:color w:val="1C1C1C"/>
          <w:kern w:val="0"/>
          <w:szCs w:val="28"/>
        </w:rPr>
        <w:t>：矩形；</w:t>
      </w:r>
    </w:p>
    <w:p w14:paraId="4187827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temp</w:t>
      </w:r>
      <w:r>
        <w:rPr>
          <w:rFonts w:ascii="Helvetica Neue" w:hAnsi="Helvetica Neue" w:cs="Helvetica Neue"/>
          <w:color w:val="1C1C1C"/>
          <w:kern w:val="0"/>
          <w:szCs w:val="28"/>
        </w:rPr>
        <w:t>：暂时的；</w:t>
      </w:r>
    </w:p>
    <w:p w14:paraId="06A52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vert</w:t>
      </w:r>
      <w:r>
        <w:rPr>
          <w:rFonts w:ascii="Helvetica Neue" w:hAnsi="Helvetica Neue" w:cs="Helvetica Neue"/>
          <w:color w:val="1C1C1C"/>
          <w:kern w:val="0"/>
          <w:szCs w:val="28"/>
        </w:rPr>
        <w:t>：垂直的；</w:t>
      </w:r>
    </w:p>
    <w:p w14:paraId="08674EC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13</w:t>
      </w:r>
      <w:r>
        <w:rPr>
          <w:rFonts w:ascii="Helvetica Neue" w:hAnsi="Helvetica Neue" w:cs="Helvetica Neue"/>
          <w:color w:val="1C1C1C"/>
          <w:kern w:val="0"/>
          <w:szCs w:val="28"/>
        </w:rPr>
        <w:t>】宏定义全部字母大写。</w:t>
      </w:r>
    </w:p>
    <w:p w14:paraId="7E45940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14</w:t>
      </w:r>
      <w:r>
        <w:rPr>
          <w:rFonts w:ascii="Helvetica Neue" w:hAnsi="Helvetica Neue" w:cs="Helvetica Neue"/>
          <w:color w:val="1C1C1C"/>
          <w:kern w:val="0"/>
          <w:szCs w:val="28"/>
        </w:rPr>
        <w:t>】函数长度不要超过</w:t>
      </w:r>
      <w:r>
        <w:rPr>
          <w:rFonts w:ascii="Helvetica Neue" w:hAnsi="Helvetica Neue" w:cs="Helvetica Neue"/>
          <w:color w:val="1C1C1C"/>
          <w:kern w:val="0"/>
          <w:szCs w:val="28"/>
        </w:rPr>
        <w:t>50</w:t>
      </w:r>
      <w:r>
        <w:rPr>
          <w:rFonts w:ascii="Helvetica Neue" w:hAnsi="Helvetica Neue" w:cs="Helvetica Neue"/>
          <w:color w:val="1C1C1C"/>
          <w:kern w:val="0"/>
          <w:szCs w:val="28"/>
        </w:rPr>
        <w:t>行，小函数比大函数可读性更强。函数的参数不宜过多，零元函数最好，一元函数也不错，高于三元的函数虚重构。</w:t>
      </w:r>
    </w:p>
    <w:p w14:paraId="4E4E020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15</w:t>
      </w:r>
      <w:r>
        <w:rPr>
          <w:rFonts w:ascii="Helvetica Neue" w:hAnsi="Helvetica Neue" w:cs="Helvetica Neue"/>
          <w:color w:val="1C1C1C"/>
          <w:kern w:val="0"/>
          <w:szCs w:val="28"/>
        </w:rPr>
        <w:t>】合理范围内使用链式编程</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CEA4B4B" w14:textId="77777777">
        <w:tc>
          <w:tcPr>
            <w:tcW w:w="640" w:type="dxa"/>
          </w:tcPr>
          <w:p w14:paraId="21AFB2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6C567C4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*myName = [[NSString alloc] init];</w:t>
            </w:r>
          </w:p>
        </w:tc>
      </w:tr>
    </w:tbl>
    <w:p w14:paraId="5357493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但是嵌套不宜超过</w:t>
      </w:r>
      <w:r>
        <w:rPr>
          <w:rFonts w:ascii="Helvetica Neue" w:hAnsi="Helvetica Neue" w:cs="Helvetica Neue"/>
          <w:color w:val="1C1C1C"/>
          <w:kern w:val="0"/>
          <w:szCs w:val="28"/>
        </w:rPr>
        <w:t>3</w:t>
      </w:r>
      <w:r>
        <w:rPr>
          <w:rFonts w:ascii="Helvetica Neue" w:hAnsi="Helvetica Neue" w:cs="Helvetica Neue"/>
          <w:color w:val="1C1C1C"/>
          <w:kern w:val="0"/>
          <w:szCs w:val="28"/>
        </w:rPr>
        <w:t>层，超过</w:t>
      </w:r>
      <w:r>
        <w:rPr>
          <w:rFonts w:ascii="Helvetica Neue" w:hAnsi="Helvetica Neue" w:cs="Helvetica Neue"/>
          <w:color w:val="1C1C1C"/>
          <w:kern w:val="0"/>
          <w:szCs w:val="28"/>
        </w:rPr>
        <w:t>3</w:t>
      </w:r>
      <w:r>
        <w:rPr>
          <w:rFonts w:ascii="Helvetica Neue" w:hAnsi="Helvetica Neue" w:cs="Helvetica Neue"/>
          <w:color w:val="1C1C1C"/>
          <w:kern w:val="0"/>
          <w:szCs w:val="28"/>
        </w:rPr>
        <w:t>层需进行重构。</w:t>
      </w:r>
    </w:p>
    <w:p w14:paraId="569FF1E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16</w:t>
      </w:r>
      <w:r>
        <w:rPr>
          <w:rFonts w:ascii="Helvetica Neue" w:hAnsi="Helvetica Neue" w:cs="Helvetica Neue"/>
          <w:color w:val="1C1C1C"/>
          <w:kern w:val="0"/>
          <w:szCs w:val="28"/>
        </w:rPr>
        <w:t>】函数调用时所有参数在同一行。如果参数过多，则可以每行一个参数，每个参数以冒号对齐。</w:t>
      </w:r>
    </w:p>
    <w:p w14:paraId="51103CF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17</w:t>
      </w:r>
      <w:r>
        <w:rPr>
          <w:rFonts w:ascii="Helvetica Neue" w:hAnsi="Helvetica Neue" w:cs="Helvetica Neue"/>
          <w:color w:val="1C1C1C"/>
          <w:kern w:val="0"/>
          <w:szCs w:val="28"/>
        </w:rPr>
        <w:t>】对传入参数的保护或者说是否为空的判断，尽量不要使用</w:t>
      </w:r>
      <w:r>
        <w:rPr>
          <w:rFonts w:ascii="Helvetica Neue" w:hAnsi="Helvetica Neue" w:cs="Helvetica Neue"/>
          <w:color w:val="1C1C1C"/>
          <w:kern w:val="0"/>
          <w:szCs w:val="28"/>
        </w:rPr>
        <w:t>if(!obj),</w:t>
      </w:r>
      <w:r>
        <w:rPr>
          <w:rFonts w:ascii="Helvetica Neue" w:hAnsi="Helvetica Neue" w:cs="Helvetica Neue"/>
          <w:color w:val="1C1C1C"/>
          <w:kern w:val="0"/>
          <w:szCs w:val="28"/>
        </w:rPr>
        <w:t>而使用</w:t>
      </w:r>
      <w:r>
        <w:rPr>
          <w:rFonts w:ascii="Helvetica Neue" w:hAnsi="Helvetica Neue" w:cs="Helvetica Neue"/>
          <w:color w:val="1C1C1C"/>
          <w:kern w:val="0"/>
          <w:szCs w:val="28"/>
        </w:rPr>
        <w:t>NSAssert</w:t>
      </w:r>
      <w:r>
        <w:rPr>
          <w:rFonts w:ascii="Helvetica Neue" w:hAnsi="Helvetica Neue" w:cs="Helvetica Neue"/>
          <w:color w:val="1C1C1C"/>
          <w:kern w:val="0"/>
          <w:szCs w:val="28"/>
        </w:rPr>
        <w:t>断言来处理。</w:t>
      </w:r>
      <w:r>
        <w:rPr>
          <w:rFonts w:ascii="Helvetica Neue" w:hAnsi="Helvetica Neue" w:cs="Helvetica Neue"/>
          <w:color w:val="1C1C1C"/>
          <w:kern w:val="0"/>
          <w:szCs w:val="28"/>
        </w:rPr>
        <w:t>NSAssert</w:t>
      </w:r>
      <w:r>
        <w:rPr>
          <w:rFonts w:ascii="Helvetica Neue" w:hAnsi="Helvetica Neue" w:cs="Helvetica Neue"/>
          <w:color w:val="1C1C1C"/>
          <w:kern w:val="0"/>
          <w:szCs w:val="28"/>
        </w:rPr>
        <w:t>是系统定义的宏。</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CADDB8B" w14:textId="77777777">
        <w:tc>
          <w:tcPr>
            <w:tcW w:w="640" w:type="dxa"/>
          </w:tcPr>
          <w:p w14:paraId="76FF372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37F3BD3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NSAssert(myName != nil, @</w:t>
            </w:r>
            <w:r>
              <w:rPr>
                <w:rFonts w:ascii="Consolas" w:hAnsi="Consolas" w:cs="Consolas"/>
                <w:color w:val="0000FF"/>
                <w:kern w:val="0"/>
                <w:szCs w:val="28"/>
              </w:rPr>
              <w:t>"myName</w:t>
            </w:r>
            <w:r>
              <w:rPr>
                <w:rFonts w:ascii="Consolas" w:hAnsi="Consolas" w:cs="Consolas"/>
                <w:color w:val="0000FF"/>
                <w:kern w:val="0"/>
                <w:szCs w:val="28"/>
              </w:rPr>
              <w:t>参数为空</w:t>
            </w:r>
            <w:r>
              <w:rPr>
                <w:rFonts w:ascii="Consolas" w:hAnsi="Consolas" w:cs="Consolas"/>
                <w:color w:val="0000FF"/>
                <w:kern w:val="0"/>
                <w:szCs w:val="28"/>
              </w:rPr>
              <w:t>"</w:t>
            </w:r>
            <w:r>
              <w:rPr>
                <w:rFonts w:ascii="Consolas" w:hAnsi="Consolas" w:cs="Consolas"/>
                <w:color w:val="1C1C1C"/>
                <w:kern w:val="0"/>
                <w:szCs w:val="28"/>
              </w:rPr>
              <w:t>);</w:t>
            </w:r>
          </w:p>
        </w:tc>
      </w:tr>
    </w:tbl>
    <w:p w14:paraId="54CC15B2"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如果条件判断为真，则程序继续执行。</w:t>
      </w:r>
    </w:p>
    <w:p w14:paraId="34694254"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如果判断条件为假，则抛出异常，异常内容为后面定义的字符串。</w:t>
      </w:r>
    </w:p>
    <w:p w14:paraId="4522633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18</w:t>
      </w:r>
      <w:r>
        <w:rPr>
          <w:rFonts w:ascii="Helvetica Neue" w:hAnsi="Helvetica Neue" w:cs="Helvetica Neue"/>
          <w:color w:val="1C1C1C"/>
          <w:kern w:val="0"/>
          <w:szCs w:val="28"/>
        </w:rPr>
        <w:t>】方法参数名前一般使用</w:t>
      </w:r>
      <w:r>
        <w:rPr>
          <w:rFonts w:ascii="Helvetica Neue" w:hAnsi="Helvetica Neue" w:cs="Helvetica Neue"/>
          <w:color w:val="1C1C1C"/>
          <w:kern w:val="0"/>
          <w:szCs w:val="28"/>
        </w:rPr>
        <w:t>"an","the","new"</w:t>
      </w:r>
      <w:r>
        <w:rPr>
          <w:rFonts w:ascii="Helvetica Neue" w:hAnsi="Helvetica Neue" w:cs="Helvetica Neue"/>
          <w:color w:val="1C1C1C"/>
          <w:kern w:val="0"/>
          <w:szCs w:val="28"/>
        </w:rPr>
        <w:t>来进行修饰。如：</w:t>
      </w:r>
    </w:p>
    <w:tbl>
      <w:tblPr>
        <w:tblW w:w="0" w:type="auto"/>
        <w:tblBorders>
          <w:top w:val="nil"/>
          <w:left w:val="nil"/>
          <w:right w:val="nil"/>
        </w:tblBorders>
        <w:tblLayout w:type="fixed"/>
        <w:tblLook w:val="0000" w:firstRow="0" w:lastRow="0" w:firstColumn="0" w:lastColumn="0" w:noHBand="0" w:noVBand="0"/>
      </w:tblPr>
      <w:tblGrid>
        <w:gridCol w:w="640"/>
        <w:gridCol w:w="14420"/>
      </w:tblGrid>
      <w:tr w:rsidR="00BC7C20" w14:paraId="469FA41D" w14:textId="77777777">
        <w:tc>
          <w:tcPr>
            <w:tcW w:w="640" w:type="dxa"/>
          </w:tcPr>
          <w:p w14:paraId="5345E30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4420" w:type="dxa"/>
          </w:tcPr>
          <w:p w14:paraId="3B22F1B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-(void)setPersonInfo:(NSString*)theID theName:(NSString*)theName theAge:(NSInteger*)theAge</w:t>
            </w:r>
          </w:p>
        </w:tc>
      </w:tr>
    </w:tbl>
    <w:p w14:paraId="7567D3E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19</w:t>
      </w:r>
      <w:r>
        <w:rPr>
          <w:rFonts w:ascii="Helvetica Neue" w:hAnsi="Helvetica Neue" w:cs="Helvetica Neue"/>
          <w:color w:val="1C1C1C"/>
          <w:kern w:val="0"/>
          <w:szCs w:val="28"/>
        </w:rPr>
        <w:t>】</w:t>
      </w:r>
      <w:r>
        <w:rPr>
          <w:rFonts w:ascii="Helvetica Neue" w:hAnsi="Helvetica Neue" w:cs="Helvetica Neue"/>
          <w:color w:val="1C1C1C"/>
          <w:kern w:val="0"/>
          <w:szCs w:val="28"/>
        </w:rPr>
        <w:t>if-else</w:t>
      </w:r>
      <w:r>
        <w:rPr>
          <w:rFonts w:ascii="Helvetica Neue" w:hAnsi="Helvetica Neue" w:cs="Helvetica Neue"/>
          <w:color w:val="1C1C1C"/>
          <w:kern w:val="0"/>
          <w:szCs w:val="28"/>
        </w:rPr>
        <w:t>超过四层的时候，就要考虑重构，多层的</w:t>
      </w:r>
      <w:r>
        <w:rPr>
          <w:rFonts w:ascii="Helvetica Neue" w:hAnsi="Helvetica Neue" w:cs="Helvetica Neue"/>
          <w:color w:val="1C1C1C"/>
          <w:kern w:val="0"/>
          <w:szCs w:val="28"/>
        </w:rPr>
        <w:t>if-else</w:t>
      </w:r>
      <w:r>
        <w:rPr>
          <w:rFonts w:ascii="Helvetica Neue" w:hAnsi="Helvetica Neue" w:cs="Helvetica Neue"/>
          <w:color w:val="1C1C1C"/>
          <w:kern w:val="0"/>
          <w:szCs w:val="28"/>
        </w:rPr>
        <w:t>结构很难维护。</w:t>
      </w:r>
    </w:p>
    <w:p w14:paraId="2B3A6B2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20</w:t>
      </w:r>
      <w:r>
        <w:rPr>
          <w:rFonts w:ascii="Helvetica Neue" w:hAnsi="Helvetica Neue" w:cs="Helvetica Neue"/>
          <w:color w:val="1C1C1C"/>
          <w:kern w:val="0"/>
          <w:szCs w:val="28"/>
        </w:rPr>
        <w:t>】当需要一定条件才执行某项操作时，最左边的应该是最重要的代码，不要将最重要的代码内嵌到</w:t>
      </w:r>
      <w:r>
        <w:rPr>
          <w:rFonts w:ascii="Helvetica Neue" w:hAnsi="Helvetica Neue" w:cs="Helvetica Neue"/>
          <w:color w:val="1C1C1C"/>
          <w:kern w:val="0"/>
          <w:szCs w:val="28"/>
        </w:rPr>
        <w:t>if</w:t>
      </w:r>
      <w:r>
        <w:rPr>
          <w:rFonts w:ascii="Helvetica Neue" w:hAnsi="Helvetica Neue" w:cs="Helvetica Neue"/>
          <w:color w:val="1C1C1C"/>
          <w:kern w:val="0"/>
          <w:szCs w:val="28"/>
        </w:rPr>
        <w:t>中。如良好的风格是：</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C8A4564" w14:textId="77777777">
        <w:tc>
          <w:tcPr>
            <w:tcW w:w="640" w:type="dxa"/>
          </w:tcPr>
          <w:p w14:paraId="7B2D0C88"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0A46B00D"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54DC92E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2CFC79E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6CDCEEB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p w14:paraId="72BF39A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6</w:t>
            </w:r>
          </w:p>
        </w:tc>
        <w:tc>
          <w:tcPr>
            <w:tcW w:w="13760" w:type="dxa"/>
          </w:tcPr>
          <w:p w14:paraId="2D146F1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03F6F66A" w14:textId="77777777" w:rsidR="00BC7C20" w:rsidRDefault="00BC7C20">
            <w:pPr>
              <w:widowControl/>
              <w:autoSpaceDE w:val="0"/>
              <w:autoSpaceDN w:val="0"/>
              <w:adjustRightInd w:val="0"/>
              <w:jc w:val="left"/>
              <w:rPr>
                <w:rFonts w:ascii="Consolas" w:hAnsi="Consolas" w:cs="Consolas"/>
                <w:color w:val="1C1C1C"/>
                <w:kern w:val="0"/>
                <w:szCs w:val="28"/>
              </w:rPr>
            </w:pPr>
            <w:proofErr w:type="gramStart"/>
            <w:r>
              <w:rPr>
                <w:rFonts w:ascii="Consolas" w:hAnsi="Consolas" w:cs="Consolas"/>
                <w:b/>
                <w:bCs/>
                <w:color w:val="0A5287"/>
                <w:kern w:val="0"/>
                <w:szCs w:val="28"/>
              </w:rPr>
              <w:t>if</w:t>
            </w:r>
            <w:r>
              <w:rPr>
                <w:rFonts w:ascii="Consolas" w:hAnsi="Consolas" w:cs="Consolas"/>
                <w:color w:val="1C1C1C"/>
                <w:kern w:val="0"/>
                <w:szCs w:val="28"/>
              </w:rPr>
              <w:t>(</w:t>
            </w:r>
            <w:proofErr w:type="gramEnd"/>
            <w:r>
              <w:rPr>
                <w:rFonts w:ascii="Consolas" w:hAnsi="Consolas" w:cs="Consolas"/>
                <w:color w:val="1C1C1C"/>
                <w:kern w:val="0"/>
                <w:szCs w:val="28"/>
              </w:rPr>
              <w:t>![someOther boolValue]) {  </w:t>
            </w:r>
          </w:p>
          <w:p w14:paraId="3457FC4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b/>
                <w:bCs/>
                <w:color w:val="0A5287"/>
                <w:kern w:val="0"/>
                <w:szCs w:val="28"/>
              </w:rPr>
              <w:t>return</w:t>
            </w:r>
            <w:r>
              <w:rPr>
                <w:rFonts w:ascii="Consolas" w:hAnsi="Consolas" w:cs="Consolas"/>
                <w:color w:val="1C1C1C"/>
                <w:kern w:val="0"/>
                <w:szCs w:val="28"/>
              </w:rPr>
              <w:t>;  </w:t>
            </w:r>
          </w:p>
          <w:p w14:paraId="2E76EDD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2390139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0F7201"/>
                <w:kern w:val="0"/>
                <w:szCs w:val="28"/>
              </w:rPr>
              <w:t>//</w:t>
            </w:r>
            <w:r>
              <w:rPr>
                <w:rFonts w:ascii="Consolas" w:hAnsi="Consolas" w:cs="Consolas"/>
                <w:color w:val="0F7201"/>
                <w:kern w:val="0"/>
                <w:szCs w:val="28"/>
              </w:rPr>
              <w:t>最重要的代码写在这里；</w:t>
            </w:r>
            <w:r>
              <w:rPr>
                <w:rFonts w:ascii="Consolas" w:hAnsi="Consolas" w:cs="Consolas"/>
                <w:color w:val="0F7201"/>
                <w:kern w:val="0"/>
                <w:szCs w:val="28"/>
              </w:rPr>
              <w:t>  </w:t>
            </w:r>
          </w:p>
          <w:p w14:paraId="694CA607"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1F94E7E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反面教材</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85B0AC3" w14:textId="77777777">
        <w:tc>
          <w:tcPr>
            <w:tcW w:w="640" w:type="dxa"/>
          </w:tcPr>
          <w:p w14:paraId="2E91ED0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F3DEF8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61B797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170FBF7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523228F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6959ECDC"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39E0940E" w14:textId="77777777" w:rsidR="00BC7C20" w:rsidRDefault="00BC7C20">
            <w:pPr>
              <w:widowControl/>
              <w:autoSpaceDE w:val="0"/>
              <w:autoSpaceDN w:val="0"/>
              <w:adjustRightInd w:val="0"/>
              <w:jc w:val="left"/>
              <w:rPr>
                <w:rFonts w:ascii="Consolas" w:hAnsi="Consolas" w:cs="Consolas"/>
                <w:color w:val="1C1C1C"/>
                <w:kern w:val="0"/>
                <w:szCs w:val="28"/>
              </w:rPr>
            </w:pPr>
            <w:proofErr w:type="gramStart"/>
            <w:r>
              <w:rPr>
                <w:rFonts w:ascii="Consolas" w:hAnsi="Consolas" w:cs="Consolas"/>
                <w:b/>
                <w:bCs/>
                <w:color w:val="0A5287"/>
                <w:kern w:val="0"/>
                <w:szCs w:val="28"/>
              </w:rPr>
              <w:t>if</w:t>
            </w:r>
            <w:r>
              <w:rPr>
                <w:rFonts w:ascii="Consolas" w:hAnsi="Consolas" w:cs="Consolas"/>
                <w:color w:val="1C1C1C"/>
                <w:kern w:val="0"/>
                <w:szCs w:val="28"/>
              </w:rPr>
              <w:t>(</w:t>
            </w:r>
            <w:proofErr w:type="gramEnd"/>
            <w:r>
              <w:rPr>
                <w:rFonts w:ascii="Consolas" w:hAnsi="Consolas" w:cs="Consolas"/>
                <w:color w:val="1C1C1C"/>
                <w:kern w:val="0"/>
                <w:szCs w:val="28"/>
              </w:rPr>
              <w:t>[someOther boolValue]) {   </w:t>
            </w:r>
          </w:p>
          <w:p w14:paraId="779CB8A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F7201"/>
                <w:kern w:val="0"/>
                <w:szCs w:val="28"/>
              </w:rPr>
              <w:t>//</w:t>
            </w:r>
            <w:r>
              <w:rPr>
                <w:rFonts w:ascii="Consolas" w:hAnsi="Consolas" w:cs="Consolas"/>
                <w:color w:val="0F7201"/>
                <w:kern w:val="0"/>
                <w:szCs w:val="28"/>
              </w:rPr>
              <w:t>重要代码；</w:t>
            </w:r>
            <w:r>
              <w:rPr>
                <w:rFonts w:ascii="Consolas" w:hAnsi="Consolas" w:cs="Consolas"/>
                <w:color w:val="0F7201"/>
                <w:kern w:val="0"/>
                <w:szCs w:val="28"/>
              </w:rPr>
              <w:t>  </w:t>
            </w:r>
          </w:p>
          <w:p w14:paraId="526490C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7713A98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67B8C49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21</w:t>
      </w:r>
      <w:r>
        <w:rPr>
          <w:rFonts w:ascii="Helvetica Neue" w:hAnsi="Helvetica Neue" w:cs="Helvetica Neue"/>
          <w:color w:val="1C1C1C"/>
          <w:kern w:val="0"/>
          <w:szCs w:val="28"/>
        </w:rPr>
        <w:t>】所有的逻辑块都使用</w:t>
      </w:r>
      <w:r>
        <w:rPr>
          <w:rFonts w:ascii="Helvetica Neue" w:hAnsi="Helvetica Neue" w:cs="Helvetica Neue"/>
          <w:color w:val="1C1C1C"/>
          <w:kern w:val="0"/>
          <w:szCs w:val="28"/>
        </w:rPr>
        <w:t>{}</w:t>
      </w:r>
      <w:r>
        <w:rPr>
          <w:rFonts w:ascii="Helvetica Neue" w:hAnsi="Helvetica Neue" w:cs="Helvetica Neue"/>
          <w:color w:val="1C1C1C"/>
          <w:kern w:val="0"/>
          <w:szCs w:val="28"/>
        </w:rPr>
        <w:t>花括号包围，就算只是一行代码。</w:t>
      </w:r>
    </w:p>
    <w:p w14:paraId="3659AD7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22</w:t>
      </w:r>
      <w:r>
        <w:rPr>
          <w:rFonts w:ascii="Helvetica Neue" w:hAnsi="Helvetica Neue" w:cs="Helvetica Neue"/>
          <w:color w:val="1C1C1C"/>
          <w:kern w:val="0"/>
          <w:szCs w:val="28"/>
        </w:rPr>
        <w:t>】明确指定构造函数，并有适当的注释。</w:t>
      </w:r>
    </w:p>
    <w:p w14:paraId="2960905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23</w:t>
      </w:r>
      <w:r>
        <w:rPr>
          <w:rFonts w:ascii="Helvetica Neue" w:hAnsi="Helvetica Neue" w:cs="Helvetica Neue"/>
          <w:color w:val="1C1C1C"/>
          <w:kern w:val="0"/>
          <w:szCs w:val="28"/>
        </w:rPr>
        <w:t>】不要在</w:t>
      </w:r>
      <w:r>
        <w:rPr>
          <w:rFonts w:ascii="Helvetica Neue" w:hAnsi="Helvetica Neue" w:cs="Helvetica Neue"/>
          <w:color w:val="1C1C1C"/>
          <w:kern w:val="0"/>
          <w:szCs w:val="28"/>
        </w:rPr>
        <w:t>init</w:t>
      </w:r>
      <w:r>
        <w:rPr>
          <w:rFonts w:ascii="Helvetica Neue" w:hAnsi="Helvetica Neue" w:cs="Helvetica Neue"/>
          <w:color w:val="1C1C1C"/>
          <w:kern w:val="0"/>
          <w:szCs w:val="28"/>
        </w:rPr>
        <w:t>方法中把变量或者说属性初始化为</w:t>
      </w:r>
      <w:r>
        <w:rPr>
          <w:rFonts w:ascii="Helvetica Neue" w:hAnsi="Helvetica Neue" w:cs="Helvetica Neue"/>
          <w:color w:val="1C1C1C"/>
          <w:kern w:val="0"/>
          <w:szCs w:val="28"/>
        </w:rPr>
        <w:t>0</w:t>
      </w:r>
      <w:r>
        <w:rPr>
          <w:rFonts w:ascii="Helvetica Neue" w:hAnsi="Helvetica Neue" w:cs="Helvetica Neue"/>
          <w:color w:val="1C1C1C"/>
          <w:kern w:val="0"/>
          <w:szCs w:val="28"/>
        </w:rPr>
        <w:t>或者</w:t>
      </w:r>
      <w:r>
        <w:rPr>
          <w:rFonts w:ascii="Helvetica Neue" w:hAnsi="Helvetica Neue" w:cs="Helvetica Neue"/>
          <w:color w:val="1C1C1C"/>
          <w:kern w:val="0"/>
          <w:szCs w:val="28"/>
        </w:rPr>
        <w:t>nil</w:t>
      </w:r>
      <w:r>
        <w:rPr>
          <w:rFonts w:ascii="Helvetica Neue" w:hAnsi="Helvetica Neue" w:cs="Helvetica Neue"/>
          <w:color w:val="1C1C1C"/>
          <w:kern w:val="0"/>
          <w:szCs w:val="28"/>
        </w:rPr>
        <w:t>，因为没有必要。</w:t>
      </w:r>
    </w:p>
    <w:p w14:paraId="788D1DF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24</w:t>
      </w:r>
      <w:r>
        <w:rPr>
          <w:rFonts w:ascii="Helvetica Neue" w:hAnsi="Helvetica Neue" w:cs="Helvetica Neue"/>
          <w:color w:val="1C1C1C"/>
          <w:kern w:val="0"/>
          <w:szCs w:val="28"/>
        </w:rPr>
        <w:t>】</w:t>
      </w:r>
      <w:r>
        <w:rPr>
          <w:rFonts w:ascii="Helvetica Neue" w:hAnsi="Helvetica Neue" w:cs="Helvetica Neue"/>
          <w:color w:val="1C1C1C"/>
          <w:kern w:val="0"/>
          <w:szCs w:val="28"/>
        </w:rPr>
        <w:t>UIView</w:t>
      </w:r>
      <w:r>
        <w:rPr>
          <w:rFonts w:ascii="Helvetica Neue" w:hAnsi="Helvetica Neue" w:cs="Helvetica Neue"/>
          <w:color w:val="1C1C1C"/>
          <w:kern w:val="0"/>
          <w:szCs w:val="28"/>
        </w:rPr>
        <w:t>的子类初始化的时候，不要进行任何的布局操作。布局操作应该在</w:t>
      </w:r>
      <w:r>
        <w:rPr>
          <w:rFonts w:ascii="Helvetica Neue" w:hAnsi="Helvetica Neue" w:cs="Helvetica Neue"/>
          <w:color w:val="1C1C1C"/>
          <w:kern w:val="0"/>
          <w:szCs w:val="28"/>
        </w:rPr>
        <w:t>layoutSubviews</w:t>
      </w:r>
      <w:r>
        <w:rPr>
          <w:rFonts w:ascii="Helvetica Neue" w:hAnsi="Helvetica Neue" w:cs="Helvetica Neue"/>
          <w:color w:val="1C1C1C"/>
          <w:kern w:val="0"/>
          <w:szCs w:val="28"/>
        </w:rPr>
        <w:t>里面做；需要重新布局的时候调用</w:t>
      </w:r>
      <w:r>
        <w:rPr>
          <w:rFonts w:ascii="Helvetica Neue" w:hAnsi="Helvetica Neue" w:cs="Helvetica Neue"/>
          <w:color w:val="1C1C1C"/>
          <w:kern w:val="0"/>
          <w:szCs w:val="28"/>
        </w:rPr>
        <w:t>setNeedsLayout</w:t>
      </w:r>
      <w:r>
        <w:rPr>
          <w:rFonts w:ascii="Helvetica Neue" w:hAnsi="Helvetica Neue" w:cs="Helvetica Neue"/>
          <w:color w:val="1C1C1C"/>
          <w:kern w:val="0"/>
          <w:szCs w:val="28"/>
        </w:rPr>
        <w:t>，而不要直接调用</w:t>
      </w:r>
      <w:r>
        <w:rPr>
          <w:rFonts w:ascii="Helvetica Neue" w:hAnsi="Helvetica Neue" w:cs="Helvetica Neue"/>
          <w:color w:val="1C1C1C"/>
          <w:kern w:val="0"/>
          <w:szCs w:val="28"/>
        </w:rPr>
        <w:t>layoutSubviews</w:t>
      </w:r>
      <w:r>
        <w:rPr>
          <w:rFonts w:ascii="Helvetica Neue" w:hAnsi="Helvetica Neue" w:cs="Helvetica Neue"/>
          <w:color w:val="1C1C1C"/>
          <w:kern w:val="0"/>
          <w:szCs w:val="28"/>
        </w:rPr>
        <w:t>。</w:t>
      </w:r>
    </w:p>
    <w:p w14:paraId="58C42C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25</w:t>
      </w:r>
      <w:r>
        <w:rPr>
          <w:rFonts w:ascii="Helvetica Neue" w:hAnsi="Helvetica Neue" w:cs="Helvetica Neue"/>
          <w:color w:val="1C1C1C"/>
          <w:kern w:val="0"/>
          <w:szCs w:val="28"/>
        </w:rPr>
        <w:t>】保持公共</w:t>
      </w:r>
      <w:r>
        <w:rPr>
          <w:rFonts w:ascii="Helvetica Neue" w:hAnsi="Helvetica Neue" w:cs="Helvetica Neue"/>
          <w:color w:val="1C1C1C"/>
          <w:kern w:val="0"/>
          <w:szCs w:val="28"/>
        </w:rPr>
        <w:t>API</w:t>
      </w:r>
      <w:r>
        <w:rPr>
          <w:rFonts w:ascii="Helvetica Neue" w:hAnsi="Helvetica Neue" w:cs="Helvetica Neue"/>
          <w:color w:val="1C1C1C"/>
          <w:kern w:val="0"/>
          <w:szCs w:val="28"/>
        </w:rPr>
        <w:t>简单，也就是保持</w:t>
      </w:r>
      <w:r>
        <w:rPr>
          <w:rFonts w:ascii="Helvetica Neue" w:hAnsi="Helvetica Neue" w:cs="Helvetica Neue"/>
          <w:color w:val="1C1C1C"/>
          <w:kern w:val="0"/>
          <w:szCs w:val="28"/>
        </w:rPr>
        <w:t>.h</w:t>
      </w:r>
      <w:r>
        <w:rPr>
          <w:rFonts w:ascii="Helvetica Neue" w:hAnsi="Helvetica Neue" w:cs="Helvetica Neue"/>
          <w:color w:val="1C1C1C"/>
          <w:kern w:val="0"/>
          <w:szCs w:val="28"/>
        </w:rPr>
        <w:t>文件简单。放在</w:t>
      </w:r>
      <w:r>
        <w:rPr>
          <w:rFonts w:ascii="Helvetica Neue" w:hAnsi="Helvetica Neue" w:cs="Helvetica Neue"/>
          <w:color w:val="1C1C1C"/>
          <w:kern w:val="0"/>
          <w:szCs w:val="28"/>
        </w:rPr>
        <w:t>.h</w:t>
      </w:r>
      <w:r>
        <w:rPr>
          <w:rFonts w:ascii="Helvetica Neue" w:hAnsi="Helvetica Neue" w:cs="Helvetica Neue"/>
          <w:color w:val="1C1C1C"/>
          <w:kern w:val="0"/>
          <w:szCs w:val="28"/>
        </w:rPr>
        <w:t>中声明的函数都是会被公开的，如果根本就没必要对其他类公开，再不要在</w:t>
      </w:r>
      <w:r>
        <w:rPr>
          <w:rFonts w:ascii="Helvetica Neue" w:hAnsi="Helvetica Neue" w:cs="Helvetica Neue"/>
          <w:color w:val="1C1C1C"/>
          <w:kern w:val="0"/>
          <w:szCs w:val="28"/>
        </w:rPr>
        <w:t>.h</w:t>
      </w:r>
      <w:r>
        <w:rPr>
          <w:rFonts w:ascii="Helvetica Neue" w:hAnsi="Helvetica Neue" w:cs="Helvetica Neue"/>
          <w:color w:val="1C1C1C"/>
          <w:kern w:val="0"/>
          <w:szCs w:val="28"/>
        </w:rPr>
        <w:t>中声明。</w:t>
      </w:r>
      <w:r>
        <w:rPr>
          <w:rFonts w:ascii="Helvetica Neue" w:hAnsi="Helvetica Neue" w:cs="Helvetica Neue"/>
          <w:color w:val="1C1C1C"/>
          <w:kern w:val="0"/>
          <w:szCs w:val="28"/>
        </w:rPr>
        <w:t>OC</w:t>
      </w:r>
      <w:r>
        <w:rPr>
          <w:rFonts w:ascii="Helvetica Neue" w:hAnsi="Helvetica Neue" w:cs="Helvetica Neue"/>
          <w:color w:val="1C1C1C"/>
          <w:kern w:val="0"/>
          <w:szCs w:val="28"/>
        </w:rPr>
        <w:t>中的方法都是公有方法，没有私有方法一说。</w:t>
      </w:r>
    </w:p>
    <w:p w14:paraId="78FE6A5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26</w:t>
      </w:r>
      <w:r>
        <w:rPr>
          <w:rFonts w:ascii="Helvetica Neue" w:hAnsi="Helvetica Neue" w:cs="Helvetica Neue"/>
          <w:color w:val="1C1C1C"/>
          <w:kern w:val="0"/>
          <w:szCs w:val="28"/>
        </w:rPr>
        <w:t>】一个文件只实现一个类。同一个文件中不要有多个类。</w:t>
      </w:r>
    </w:p>
    <w:p w14:paraId="53420DD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27</w:t>
      </w:r>
      <w:r>
        <w:rPr>
          <w:rFonts w:ascii="Helvetica Neue" w:hAnsi="Helvetica Neue" w:cs="Helvetica Neue"/>
          <w:color w:val="1C1C1C"/>
          <w:kern w:val="0"/>
          <w:szCs w:val="28"/>
        </w:rPr>
        <w:t>】</w:t>
      </w:r>
      <w:r>
        <w:rPr>
          <w:rFonts w:ascii="Helvetica Neue" w:hAnsi="Helvetica Neue" w:cs="Helvetica Neue"/>
          <w:color w:val="1C1C1C"/>
          <w:kern w:val="0"/>
          <w:szCs w:val="28"/>
        </w:rPr>
        <w:t>Protocol</w:t>
      </w:r>
      <w:r>
        <w:rPr>
          <w:rFonts w:ascii="Helvetica Neue" w:hAnsi="Helvetica Neue" w:cs="Helvetica Neue"/>
          <w:color w:val="1C1C1C"/>
          <w:kern w:val="0"/>
          <w:szCs w:val="28"/>
        </w:rPr>
        <w:t>单独用一个文件来创建，尽量不要与相关类混在一个文件中。</w:t>
      </w:r>
    </w:p>
    <w:p w14:paraId="281A4F6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28</w:t>
      </w:r>
      <w:r>
        <w:rPr>
          <w:rFonts w:ascii="Helvetica Neue" w:hAnsi="Helvetica Neue" w:cs="Helvetica Neue"/>
          <w:color w:val="1C1C1C"/>
          <w:kern w:val="0"/>
          <w:szCs w:val="28"/>
        </w:rPr>
        <w:t>】在类定义中使用到自己定义类的时候，尽量不要在头文件中引入自己定义类的头文件，使用</w:t>
      </w:r>
      <w:r>
        <w:rPr>
          <w:rFonts w:ascii="Helvetica Neue" w:hAnsi="Helvetica Neue" w:cs="Helvetica Neue"/>
          <w:color w:val="1C1C1C"/>
          <w:kern w:val="0"/>
          <w:szCs w:val="28"/>
        </w:rPr>
        <w:t>@class</w:t>
      </w:r>
      <w:r>
        <w:rPr>
          <w:rFonts w:ascii="Helvetica Neue" w:hAnsi="Helvetica Neue" w:cs="Helvetica Neue"/>
          <w:color w:val="1C1C1C"/>
          <w:kern w:val="0"/>
          <w:szCs w:val="28"/>
        </w:rPr>
        <w:t>替代。而在实现文件中引入头文件。</w:t>
      </w:r>
    </w:p>
    <w:p w14:paraId="146592F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29</w:t>
      </w:r>
      <w:r>
        <w:rPr>
          <w:rFonts w:ascii="Helvetica Neue" w:hAnsi="Helvetica Neue" w:cs="Helvetica Neue"/>
          <w:color w:val="1C1C1C"/>
          <w:kern w:val="0"/>
          <w:szCs w:val="28"/>
        </w:rPr>
        <w:t>】布局时尽量使用相对布局，比如使用子</w:t>
      </w:r>
      <w:r>
        <w:rPr>
          <w:rFonts w:ascii="Helvetica Neue" w:hAnsi="Helvetica Neue" w:cs="Helvetica Neue"/>
          <w:color w:val="1C1C1C"/>
          <w:kern w:val="0"/>
          <w:szCs w:val="28"/>
        </w:rPr>
        <w:t>View</w:t>
      </w:r>
      <w:r>
        <w:rPr>
          <w:rFonts w:ascii="Helvetica Neue" w:hAnsi="Helvetica Neue" w:cs="Helvetica Neue"/>
          <w:color w:val="1C1C1C"/>
          <w:kern w:val="0"/>
          <w:szCs w:val="28"/>
        </w:rPr>
        <w:t>在父</w:t>
      </w:r>
      <w:r>
        <w:rPr>
          <w:rFonts w:ascii="Helvetica Neue" w:hAnsi="Helvetica Neue" w:cs="Helvetica Neue"/>
          <w:color w:val="1C1C1C"/>
          <w:kern w:val="0"/>
          <w:szCs w:val="28"/>
        </w:rPr>
        <w:t>View</w:t>
      </w:r>
      <w:r>
        <w:rPr>
          <w:rFonts w:ascii="Helvetica Neue" w:hAnsi="Helvetica Neue" w:cs="Helvetica Neue"/>
          <w:color w:val="1C1C1C"/>
          <w:kern w:val="0"/>
          <w:szCs w:val="28"/>
        </w:rPr>
        <w:t>中的相对位置。</w:t>
      </w:r>
    </w:p>
    <w:p w14:paraId="17C2DD9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30</w:t>
      </w:r>
      <w:r>
        <w:rPr>
          <w:rFonts w:ascii="Helvetica Neue" w:hAnsi="Helvetica Neue" w:cs="Helvetica Neue"/>
          <w:color w:val="1C1C1C"/>
          <w:kern w:val="0"/>
          <w:szCs w:val="28"/>
        </w:rPr>
        <w:t>】代码折叠，这个可能是关于开发效率的，我也写在编码规范中，因为这个很有用。</w:t>
      </w:r>
      <w:r>
        <w:rPr>
          <w:rFonts w:ascii="Helvetica Neue" w:hAnsi="Helvetica Neue" w:cs="Helvetica Neue"/>
          <w:color w:val="1C1C1C"/>
          <w:kern w:val="0"/>
          <w:szCs w:val="28"/>
        </w:rPr>
        <w:t>Xcode7</w:t>
      </w:r>
      <w:r>
        <w:rPr>
          <w:rFonts w:ascii="Helvetica Neue" w:hAnsi="Helvetica Neue" w:cs="Helvetica Neue"/>
          <w:color w:val="1C1C1C"/>
          <w:kern w:val="0"/>
          <w:szCs w:val="28"/>
        </w:rPr>
        <w:t>默认没有开启代码折叠，如果你的方法体行数很长，看起来会很不方便，此时你就可以把方法</w:t>
      </w:r>
      <w:r>
        <w:rPr>
          <w:rFonts w:ascii="Helvetica Neue" w:hAnsi="Helvetica Neue" w:cs="Helvetica Neue"/>
          <w:color w:val="1C1C1C"/>
          <w:kern w:val="0"/>
          <w:szCs w:val="28"/>
        </w:rPr>
        <w:t>“</w:t>
      </w:r>
      <w:r>
        <w:rPr>
          <w:rFonts w:ascii="Helvetica Neue" w:hAnsi="Helvetica Neue" w:cs="Helvetica Neue"/>
          <w:color w:val="1C1C1C"/>
          <w:kern w:val="0"/>
          <w:szCs w:val="28"/>
        </w:rPr>
        <w:t>收起来</w:t>
      </w:r>
      <w:r>
        <w:rPr>
          <w:rFonts w:ascii="Helvetica Neue" w:hAnsi="Helvetica Neue" w:cs="Helvetica Neue"/>
          <w:color w:val="1C1C1C"/>
          <w:kern w:val="0"/>
          <w:szCs w:val="28"/>
        </w:rPr>
        <w:t>”</w:t>
      </w:r>
      <w:r>
        <w:rPr>
          <w:rFonts w:ascii="Helvetica Neue" w:hAnsi="Helvetica Neue" w:cs="Helvetica Neue"/>
          <w:color w:val="1C1C1C"/>
          <w:kern w:val="0"/>
          <w:szCs w:val="28"/>
        </w:rPr>
        <w:t>，一个类中的结构就会很清晰。开启方法如下：</w:t>
      </w:r>
      <w:r>
        <w:rPr>
          <w:rFonts w:ascii="Helvetica Neue" w:hAnsi="Helvetica Neue" w:cs="Helvetica Neue"/>
          <w:color w:val="1C1C1C"/>
          <w:kern w:val="0"/>
          <w:szCs w:val="28"/>
        </w:rPr>
        <w:t>Xcode</w:t>
      </w:r>
      <w:r>
        <w:rPr>
          <w:rFonts w:ascii="Helvetica Neue" w:hAnsi="Helvetica Neue" w:cs="Helvetica Neue"/>
          <w:color w:val="1C1C1C"/>
          <w:kern w:val="0"/>
          <w:szCs w:val="28"/>
        </w:rPr>
        <w:t>菜单</w:t>
      </w:r>
      <w:r>
        <w:rPr>
          <w:rFonts w:ascii="Helvetica Neue" w:hAnsi="Helvetica Neue" w:cs="Helvetica Neue"/>
          <w:color w:val="1C1C1C"/>
          <w:kern w:val="0"/>
          <w:szCs w:val="28"/>
        </w:rPr>
        <w:t>--&gt;Preferences--&gt;Text Editing--&gt;</w:t>
      </w:r>
      <w:r>
        <w:rPr>
          <w:rFonts w:ascii="Helvetica Neue" w:hAnsi="Helvetica Neue" w:cs="Helvetica Neue"/>
          <w:color w:val="1C1C1C"/>
          <w:kern w:val="0"/>
          <w:szCs w:val="28"/>
        </w:rPr>
        <w:t>勾选</w:t>
      </w:r>
      <w:r>
        <w:rPr>
          <w:rFonts w:ascii="Helvetica Neue" w:hAnsi="Helvetica Neue" w:cs="Helvetica Neue"/>
          <w:color w:val="1C1C1C"/>
          <w:kern w:val="0"/>
          <w:szCs w:val="28"/>
        </w:rPr>
        <w:t>Code folding ribbon.</w:t>
      </w:r>
      <w:r>
        <w:rPr>
          <w:rFonts w:ascii="Helvetica Neue" w:hAnsi="Helvetica Neue" w:cs="Helvetica Neue"/>
          <w:color w:val="1C1C1C"/>
          <w:kern w:val="0"/>
          <w:szCs w:val="28"/>
        </w:rPr>
        <w:t>如图：</w:t>
      </w:r>
    </w:p>
    <w:p w14:paraId="29BB28D2" w14:textId="7BD768D2"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6ED1A888" wp14:editId="631D7326">
            <wp:extent cx="4314190" cy="388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190" cy="3880485"/>
                    </a:xfrm>
                    <a:prstGeom prst="rect">
                      <a:avLst/>
                    </a:prstGeom>
                    <a:noFill/>
                    <a:ln>
                      <a:noFill/>
                    </a:ln>
                  </pic:spPr>
                </pic:pic>
              </a:graphicData>
            </a:graphic>
          </wp:inline>
        </w:drawing>
      </w:r>
    </w:p>
    <w:p w14:paraId="0C19C0A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31</w:t>
      </w:r>
      <w:r>
        <w:rPr>
          <w:rFonts w:ascii="Helvetica Neue" w:hAnsi="Helvetica Neue" w:cs="Helvetica Neue"/>
          <w:color w:val="1C1C1C"/>
          <w:kern w:val="0"/>
          <w:szCs w:val="28"/>
        </w:rPr>
        <w:t>】推荐方法的第一个花括号直接跟在方法体后，而不是另起一行，这样可以减少代码行。</w:t>
      </w:r>
    </w:p>
    <w:p w14:paraId="5300A1A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32</w:t>
      </w:r>
      <w:r>
        <w:rPr>
          <w:rFonts w:ascii="Helvetica Neue" w:hAnsi="Helvetica Neue" w:cs="Helvetica Neue"/>
          <w:color w:val="1C1C1C"/>
          <w:kern w:val="0"/>
          <w:szCs w:val="28"/>
        </w:rPr>
        <w:t>】推荐方法体中的第一行留空，最后一行不留空，这样一个方法就会比较清晰。如图：</w:t>
      </w:r>
    </w:p>
    <w:p w14:paraId="5A458AF5" w14:textId="2AD4FACA"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7C3B4BBF" wp14:editId="49646073">
            <wp:extent cx="2063115"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115" cy="1066800"/>
                    </a:xfrm>
                    <a:prstGeom prst="rect">
                      <a:avLst/>
                    </a:prstGeom>
                    <a:noFill/>
                    <a:ln>
                      <a:noFill/>
                    </a:ln>
                  </pic:spPr>
                </pic:pic>
              </a:graphicData>
            </a:graphic>
          </wp:inline>
        </w:drawing>
      </w:r>
    </w:p>
    <w:p w14:paraId="38F0C14E"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但是如果该花括号里面又是一个</w:t>
      </w:r>
      <w:r>
        <w:rPr>
          <w:rFonts w:ascii="Helvetica Neue" w:hAnsi="Helvetica Neue" w:cs="Helvetica Neue"/>
          <w:color w:val="1C1C1C"/>
          <w:kern w:val="0"/>
          <w:szCs w:val="28"/>
        </w:rPr>
        <w:t>if</w:t>
      </w:r>
      <w:r>
        <w:rPr>
          <w:rFonts w:ascii="Helvetica Neue" w:hAnsi="Helvetica Neue" w:cs="Helvetica Neue"/>
          <w:color w:val="1C1C1C"/>
          <w:kern w:val="0"/>
          <w:szCs w:val="28"/>
        </w:rPr>
        <w:t>，</w:t>
      </w:r>
      <w:r>
        <w:rPr>
          <w:rFonts w:ascii="Helvetica Neue" w:hAnsi="Helvetica Neue" w:cs="Helvetica Neue"/>
          <w:color w:val="1C1C1C"/>
          <w:kern w:val="0"/>
          <w:szCs w:val="28"/>
        </w:rPr>
        <w:t>for</w:t>
      </w:r>
      <w:r>
        <w:rPr>
          <w:rFonts w:ascii="Helvetica Neue" w:hAnsi="Helvetica Neue" w:cs="Helvetica Neue"/>
          <w:color w:val="1C1C1C"/>
          <w:kern w:val="0"/>
          <w:szCs w:val="28"/>
        </w:rPr>
        <w:t>之类的带花括号的语句块，那么上述的第一行可以不留空。</w:t>
      </w:r>
    </w:p>
    <w:p w14:paraId="0734A12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同样，如果花括号内第一行是注释的话，第一行也可以不留空。注释也起到了分隔代码的作用，看起来比较清晰。</w:t>
      </w:r>
    </w:p>
    <w:p w14:paraId="0918455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再者，如果花括号内只有一行代码，第一行可以不留空。</w:t>
      </w:r>
    </w:p>
    <w:p w14:paraId="0329F0F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33</w:t>
      </w:r>
      <w:r>
        <w:rPr>
          <w:rFonts w:ascii="Helvetica Neue" w:hAnsi="Helvetica Neue" w:cs="Helvetica Neue"/>
          <w:color w:val="1C1C1C"/>
          <w:kern w:val="0"/>
          <w:szCs w:val="28"/>
        </w:rPr>
        <w:t>】</w:t>
      </w:r>
      <w:r>
        <w:rPr>
          <w:rFonts w:ascii="Helvetica Neue" w:hAnsi="Helvetica Neue" w:cs="Helvetica Neue"/>
          <w:color w:val="1C1C1C"/>
          <w:kern w:val="0"/>
          <w:szCs w:val="28"/>
        </w:rPr>
        <w:t>block</w:t>
      </w:r>
      <w:r>
        <w:rPr>
          <w:rFonts w:ascii="Helvetica Neue" w:hAnsi="Helvetica Neue" w:cs="Helvetica Neue"/>
          <w:color w:val="1C1C1C"/>
          <w:kern w:val="0"/>
          <w:szCs w:val="28"/>
        </w:rPr>
        <w:t>中第一行也要留空，同方法体中的第一行留空，使代码清晰。</w:t>
      </w:r>
    </w:p>
    <w:p w14:paraId="7B0D974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34</w:t>
      </w:r>
      <w:r>
        <w:rPr>
          <w:rFonts w:ascii="Helvetica Neue" w:hAnsi="Helvetica Neue" w:cs="Helvetica Neue"/>
          <w:color w:val="1C1C1C"/>
          <w:kern w:val="0"/>
          <w:szCs w:val="28"/>
        </w:rPr>
        <w:t>】代表类方法和实例方法的</w:t>
      </w:r>
      <w:r>
        <w:rPr>
          <w:rFonts w:ascii="Helvetica Neue" w:hAnsi="Helvetica Neue" w:cs="Helvetica Neue"/>
          <w:color w:val="1C1C1C"/>
          <w:kern w:val="0"/>
          <w:szCs w:val="28"/>
        </w:rPr>
        <w:t>"+"</w:t>
      </w:r>
      <w:r>
        <w:rPr>
          <w:rFonts w:ascii="Helvetica Neue" w:hAnsi="Helvetica Neue" w:cs="Helvetica Neue"/>
          <w:color w:val="1C1C1C"/>
          <w:kern w:val="0"/>
          <w:szCs w:val="28"/>
        </w:rPr>
        <w:t>加号</w:t>
      </w:r>
      <w:r>
        <w:rPr>
          <w:rFonts w:ascii="Helvetica Neue" w:hAnsi="Helvetica Neue" w:cs="Helvetica Neue"/>
          <w:color w:val="1C1C1C"/>
          <w:kern w:val="0"/>
          <w:szCs w:val="28"/>
        </w:rPr>
        <w:t>,"-"</w:t>
      </w:r>
      <w:r>
        <w:rPr>
          <w:rFonts w:ascii="Helvetica Neue" w:hAnsi="Helvetica Neue" w:cs="Helvetica Neue"/>
          <w:color w:val="1C1C1C"/>
          <w:kern w:val="0"/>
          <w:szCs w:val="28"/>
        </w:rPr>
        <w:t>减号后需要一个空格。这是一个非常小的细节，系统默认的方法都是这样的，我们自己声明或者实现一个方法的时候也需要这样：</w:t>
      </w:r>
    </w:p>
    <w:p w14:paraId="537097EB" w14:textId="6B47DA18"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9D5DAFF" wp14:editId="3A8068F9">
            <wp:extent cx="10363200" cy="855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63200" cy="855980"/>
                    </a:xfrm>
                    <a:prstGeom prst="rect">
                      <a:avLst/>
                    </a:prstGeom>
                    <a:noFill/>
                    <a:ln>
                      <a:noFill/>
                    </a:ln>
                  </pic:spPr>
                </pic:pic>
              </a:graphicData>
            </a:graphic>
          </wp:inline>
        </w:drawing>
      </w:r>
    </w:p>
    <w:p w14:paraId="2180F42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35</w:t>
      </w:r>
      <w:r>
        <w:rPr>
          <w:rFonts w:ascii="Helvetica Neue" w:hAnsi="Helvetica Neue" w:cs="Helvetica Neue"/>
          <w:color w:val="1C1C1C"/>
          <w:kern w:val="0"/>
          <w:szCs w:val="28"/>
        </w:rPr>
        <w:t>】这一条有点像编程经验了，就是为解决某个问题估算时间。比如要开发某个功能、调试某个</w:t>
      </w:r>
      <w:r>
        <w:rPr>
          <w:rFonts w:ascii="Helvetica Neue" w:hAnsi="Helvetica Neue" w:cs="Helvetica Neue"/>
          <w:color w:val="1C1C1C"/>
          <w:kern w:val="0"/>
          <w:szCs w:val="28"/>
        </w:rPr>
        <w:t>bug</w:t>
      </w:r>
      <w:r>
        <w:rPr>
          <w:rFonts w:ascii="Helvetica Neue" w:hAnsi="Helvetica Neue" w:cs="Helvetica Neue"/>
          <w:color w:val="1C1C1C"/>
          <w:kern w:val="0"/>
          <w:szCs w:val="28"/>
        </w:rPr>
        <w:t>、给自己一个时间限制，如果在这期间不能解决问题，那么就去寻求帮助。这既是给自己一个压力，也为了不浪费时间。虽然，这一条其实很难做到，我往往由于不甘心而无限拖延时间去解决问题。</w:t>
      </w:r>
    </w:p>
    <w:p w14:paraId="0333F46A" w14:textId="6B235794" w:rsidR="00BC7C20" w:rsidRPr="00BC7C20" w:rsidRDefault="00BC7C20" w:rsidP="00BC7C20">
      <w:r>
        <w:rPr>
          <w:rFonts w:ascii="Helvetica Neue" w:hAnsi="Helvetica Neue" w:cs="Helvetica Neue"/>
          <w:color w:val="1C1C1C"/>
          <w:kern w:val="0"/>
          <w:szCs w:val="28"/>
        </w:rPr>
        <w:t>【</w:t>
      </w:r>
      <w:r>
        <w:rPr>
          <w:rFonts w:ascii="Helvetica Neue" w:hAnsi="Helvetica Neue" w:cs="Helvetica Neue"/>
          <w:color w:val="1C1C1C"/>
          <w:kern w:val="0"/>
          <w:szCs w:val="28"/>
        </w:rPr>
        <w:t>36</w:t>
      </w:r>
      <w:r>
        <w:rPr>
          <w:rFonts w:ascii="Helvetica Neue" w:hAnsi="Helvetica Neue" w:cs="Helvetica Neue"/>
          <w:color w:val="1C1C1C"/>
          <w:kern w:val="0"/>
          <w:szCs w:val="28"/>
        </w:rPr>
        <w:t>】由于提到编程经验，就不得不提到版本控制。务必去学会</w:t>
      </w:r>
      <w:r>
        <w:rPr>
          <w:rFonts w:ascii="Helvetica Neue" w:hAnsi="Helvetica Neue" w:cs="Helvetica Neue"/>
          <w:color w:val="1C1C1C"/>
          <w:kern w:val="0"/>
          <w:szCs w:val="28"/>
        </w:rPr>
        <w:t>SVN</w:t>
      </w:r>
      <w:r>
        <w:rPr>
          <w:rFonts w:ascii="Helvetica Neue" w:hAnsi="Helvetica Neue" w:cs="Helvetica Neue"/>
          <w:color w:val="1C1C1C"/>
          <w:kern w:val="0"/>
          <w:szCs w:val="28"/>
        </w:rPr>
        <w:t>或者</w:t>
      </w:r>
      <w:r>
        <w:rPr>
          <w:rFonts w:ascii="Helvetica Neue" w:hAnsi="Helvetica Neue" w:cs="Helvetica Neue"/>
          <w:color w:val="1C1C1C"/>
          <w:kern w:val="0"/>
          <w:szCs w:val="28"/>
        </w:rPr>
        <w:t>Git</w:t>
      </w:r>
      <w:r>
        <w:rPr>
          <w:rFonts w:ascii="Helvetica Neue" w:hAnsi="Helvetica Neue" w:cs="Helvetica Neue"/>
          <w:color w:val="1C1C1C"/>
          <w:kern w:val="0"/>
          <w:szCs w:val="28"/>
        </w:rPr>
        <w:t>，就算你是独立开发，也要学会控制自己的代码，当然，你要经常备份你的代码。</w:t>
      </w:r>
    </w:p>
    <w:p w14:paraId="7772EDCF" w14:textId="0DF5106C" w:rsidR="00347043" w:rsidRDefault="00347043" w:rsidP="00347043">
      <w:pPr>
        <w:pStyle w:val="2"/>
      </w:pPr>
      <w:r>
        <w:rPr>
          <w:rFonts w:hint="eastAsia"/>
        </w:rPr>
        <w:t>枚举的写法：</w:t>
      </w:r>
    </w:p>
    <w:p w14:paraId="12CDC6A1" w14:textId="6DF4549E" w:rsidR="00135B79" w:rsidRDefault="00135B79" w:rsidP="00135B79">
      <w:r>
        <w:rPr>
          <w:rFonts w:hint="eastAsia"/>
        </w:rPr>
        <w:t>学习官方写法</w:t>
      </w:r>
    </w:p>
    <w:p w14:paraId="515F1534" w14:textId="77777777" w:rsidR="00135B79" w:rsidRPr="00135B79" w:rsidRDefault="00135B79" w:rsidP="00135B79"/>
    <w:p w14:paraId="6DB07B40" w14:textId="77777777" w:rsidR="00481561" w:rsidRPr="00481561" w:rsidRDefault="00481561" w:rsidP="00481561"/>
    <w:p w14:paraId="44B2DE93" w14:textId="7E8E0091" w:rsidR="00BE2ADF" w:rsidRDefault="00BE2ADF" w:rsidP="0035570C">
      <w:pPr>
        <w:pStyle w:val="1"/>
      </w:pPr>
      <w:r>
        <w:lastRenderedPageBreak/>
        <w:t>CocoaPods</w:t>
      </w:r>
      <w:r w:rsidR="008913D4">
        <w:t>安装和使用</w:t>
      </w:r>
    </w:p>
    <w:p w14:paraId="5CA69B71" w14:textId="028AF405" w:rsidR="00986D28" w:rsidRDefault="00986D28" w:rsidP="0085262C">
      <w:pPr>
        <w:pStyle w:val="2"/>
      </w:pPr>
      <w:r>
        <w:t>检查</w:t>
      </w:r>
      <w:r>
        <w:rPr>
          <w:rFonts w:hint="eastAsia"/>
        </w:rPr>
        <w:t>是否</w:t>
      </w:r>
      <w:r>
        <w:t>有</w:t>
      </w:r>
      <w:r>
        <w:t>ruby</w:t>
      </w:r>
      <w:r>
        <w:t>环境</w:t>
      </w:r>
    </w:p>
    <w:p w14:paraId="27FEE403" w14:textId="77777777" w:rsidR="00290941" w:rsidRDefault="00290941" w:rsidP="00290941">
      <w:r>
        <w:rPr>
          <w:rFonts w:hint="eastAsia"/>
        </w:rPr>
        <w:t>检查一下是否安装正确</w:t>
      </w:r>
      <w:r>
        <w:rPr>
          <w:rFonts w:hint="eastAsia"/>
        </w:rPr>
        <w:t xml:space="preserve"> </w:t>
      </w:r>
      <w:r>
        <w:rPr>
          <w:rFonts w:hint="eastAsia"/>
        </w:rPr>
        <w:t>：输入命令</w:t>
      </w:r>
      <w:r>
        <w:rPr>
          <w:rFonts w:hint="eastAsia"/>
        </w:rPr>
        <w:t xml:space="preserve">   rvm -v </w:t>
      </w:r>
      <w:r>
        <w:rPr>
          <w:rFonts w:hint="eastAsia"/>
        </w:rPr>
        <w:t>，如果正确会列出</w:t>
      </w:r>
      <w:r>
        <w:rPr>
          <w:rFonts w:hint="eastAsia"/>
        </w:rPr>
        <w:t>RVM</w:t>
      </w:r>
      <w:r>
        <w:rPr>
          <w:rFonts w:hint="eastAsia"/>
        </w:rPr>
        <w:t>版本</w:t>
      </w:r>
      <w:r>
        <w:rPr>
          <w:rFonts w:hint="eastAsia"/>
        </w:rPr>
        <w:t xml:space="preserve"> </w:t>
      </w:r>
      <w:r>
        <w:rPr>
          <w:rFonts w:hint="eastAsia"/>
        </w:rPr>
        <w:t>如下所示：</w:t>
      </w:r>
    </w:p>
    <w:p w14:paraId="3839E188" w14:textId="0AE77C84" w:rsidR="00290941" w:rsidRDefault="00290941" w:rsidP="00290941">
      <w:pPr>
        <w:ind w:firstLine="920"/>
      </w:pPr>
      <w:r>
        <w:rPr>
          <w:rFonts w:hint="eastAsia"/>
        </w:rPr>
        <w:t xml:space="preserve">$ rvm </w:t>
      </w:r>
      <w:r>
        <w:t>–</w:t>
      </w:r>
      <w:r>
        <w:rPr>
          <w:rFonts w:hint="eastAsia"/>
        </w:rPr>
        <w:t>v</w:t>
      </w:r>
    </w:p>
    <w:p w14:paraId="284D3A61" w14:textId="77777777" w:rsidR="00EC4884" w:rsidRDefault="00EC4884" w:rsidP="00290941">
      <w:pPr>
        <w:ind w:firstLine="920"/>
      </w:pPr>
    </w:p>
    <w:p w14:paraId="76D5D2AE" w14:textId="77777777" w:rsidR="000B1A20" w:rsidRDefault="000B1A20" w:rsidP="000B1A20">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1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安装</w:t>
      </w:r>
      <w:r>
        <w:rPr>
          <w:rFonts w:ascii="Arial" w:eastAsia="Times New Roman" w:hAnsi="Arial" w:cs="Arial"/>
          <w:color w:val="333333"/>
        </w:rPr>
        <w:t xml:space="preserve"> RVM</w:t>
      </w:r>
    </w:p>
    <w:p w14:paraId="1BA24D8D" w14:textId="750B2DA7" w:rsidR="000B1A20" w:rsidRDefault="000B1A20" w:rsidP="000B1A20">
      <w:r w:rsidRPr="000B1A20">
        <w:t>$ curl -L https://get.rvm.io | bash -s stable</w:t>
      </w:r>
    </w:p>
    <w:p w14:paraId="48E36843" w14:textId="77777777" w:rsidR="000B1A20" w:rsidRPr="000B1A20" w:rsidRDefault="000B1A20" w:rsidP="000B1A20"/>
    <w:p w14:paraId="2FF37A43"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然后，</w:t>
      </w:r>
      <w:r w:rsidRPr="000B1A20">
        <w:rPr>
          <w:rFonts w:ascii="SimSun" w:eastAsia="SimSun" w:hAnsi="SimSun" w:cs="SimSun"/>
        </w:rPr>
        <w:t>载</w:t>
      </w:r>
      <w:r w:rsidRPr="000B1A20">
        <w:rPr>
          <w:rFonts w:ascii="MS Mincho" w:eastAsia="MS Mincho" w:hAnsi="MS Mincho" w:cs="MS Mincho"/>
        </w:rPr>
        <w:t>入</w:t>
      </w:r>
      <w:r w:rsidRPr="000B1A20">
        <w:rPr>
          <w:rFonts w:ascii="Times New Roman" w:eastAsia="Times New Roman" w:hAnsi="Times New Roman" w:cs="Times New Roman" w:hint="eastAsia"/>
        </w:rPr>
        <w:t xml:space="preserve"> RVM </w:t>
      </w:r>
      <w:r w:rsidRPr="000B1A20">
        <w:rPr>
          <w:rFonts w:ascii="SimSun" w:eastAsia="SimSun" w:hAnsi="SimSun" w:cs="SimSun"/>
        </w:rPr>
        <w:t>环境</w:t>
      </w:r>
    </w:p>
    <w:p w14:paraId="2AA62300"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 xml:space="preserve">　　　　</w:t>
      </w:r>
      <w:r w:rsidRPr="000B1A20">
        <w:rPr>
          <w:rFonts w:ascii="Times New Roman" w:eastAsia="Times New Roman" w:hAnsi="Times New Roman" w:cs="Times New Roman" w:hint="eastAsia"/>
        </w:rPr>
        <w:t>$ source ~</w:t>
      </w:r>
      <w:proofErr w:type="gramStart"/>
      <w:r w:rsidRPr="000B1A20">
        <w:rPr>
          <w:rFonts w:ascii="Times New Roman" w:eastAsia="Times New Roman" w:hAnsi="Times New Roman" w:cs="Times New Roman" w:hint="eastAsia"/>
        </w:rPr>
        <w:t>/.rvm</w:t>
      </w:r>
      <w:proofErr w:type="gramEnd"/>
      <w:r w:rsidRPr="000B1A20">
        <w:rPr>
          <w:rFonts w:ascii="Times New Roman" w:eastAsia="Times New Roman" w:hAnsi="Times New Roman" w:cs="Times New Roman" w:hint="eastAsia"/>
        </w:rPr>
        <w:t>/scripts/rvm</w:t>
      </w:r>
    </w:p>
    <w:p w14:paraId="4299757E" w14:textId="095A0698" w:rsidR="000B1A20" w:rsidRPr="000B1A20" w:rsidRDefault="000B1A20" w:rsidP="000B1A20">
      <w:pPr>
        <w:rPr>
          <w:rFonts w:ascii="Times New Roman" w:eastAsia="Times New Roman" w:hAnsi="Times New Roman" w:cs="Times New Roman"/>
        </w:rPr>
      </w:pPr>
      <w:r w:rsidRPr="000B1A20">
        <w:rPr>
          <w:rFonts w:ascii="SimSun" w:eastAsia="SimSun" w:hAnsi="SimSun" w:cs="SimSun"/>
        </w:rPr>
        <w:t>检查一下是否安装正确</w:t>
      </w:r>
      <w:r w:rsidRPr="000B1A20">
        <w:rPr>
          <w:rFonts w:ascii="Times New Roman" w:eastAsia="Times New Roman" w:hAnsi="Times New Roman" w:cs="Times New Roman" w:hint="eastAsia"/>
        </w:rPr>
        <w:t xml:space="preserve"> </w:t>
      </w:r>
      <w:r w:rsidRPr="000B1A20">
        <w:rPr>
          <w:rFonts w:ascii="MS Mincho" w:eastAsia="MS Mincho" w:hAnsi="MS Mincho" w:cs="MS Mincho"/>
        </w:rPr>
        <w:t>：</w:t>
      </w:r>
      <w:r w:rsidRPr="000B1A20">
        <w:rPr>
          <w:rFonts w:ascii="SimSun" w:eastAsia="SimSun" w:hAnsi="SimSun" w:cs="SimSun"/>
        </w:rPr>
        <w:t>输</w:t>
      </w:r>
      <w:r w:rsidRPr="000B1A20">
        <w:rPr>
          <w:rFonts w:ascii="MS Mincho" w:eastAsia="MS Mincho" w:hAnsi="MS Mincho" w:cs="MS Mincho"/>
        </w:rPr>
        <w:t>入命令</w:t>
      </w:r>
      <w:r w:rsidRPr="000B1A20">
        <w:rPr>
          <w:rFonts w:ascii="Times New Roman" w:eastAsia="Times New Roman" w:hAnsi="Times New Roman" w:cs="Times New Roman" w:hint="eastAsia"/>
        </w:rPr>
        <w:t xml:space="preserve">   rvm -v </w:t>
      </w:r>
    </w:p>
    <w:p w14:paraId="040053FA" w14:textId="09FCE777" w:rsidR="000B1A20" w:rsidRDefault="00293D9F" w:rsidP="000B1A20">
      <w:pPr>
        <w:rPr>
          <w:rFonts w:ascii="Times New Roman" w:eastAsia="Times New Roman" w:hAnsi="Times New Roman" w:cs="Times New Roman"/>
        </w:rPr>
      </w:pPr>
      <w:r w:rsidRPr="00293D9F">
        <w:rPr>
          <w:rFonts w:ascii="Times New Roman" w:eastAsia="Times New Roman" w:hAnsi="Times New Roman" w:cs="Times New Roman"/>
        </w:rPr>
        <w:t xml:space="preserve">$ rvm </w:t>
      </w:r>
      <w:r>
        <w:rPr>
          <w:rFonts w:ascii="Times New Roman" w:eastAsia="Times New Roman" w:hAnsi="Times New Roman" w:cs="Times New Roman"/>
        </w:rPr>
        <w:t>–</w:t>
      </w:r>
      <w:r w:rsidRPr="00293D9F">
        <w:rPr>
          <w:rFonts w:ascii="Times New Roman" w:eastAsia="Times New Roman" w:hAnsi="Times New Roman" w:cs="Times New Roman"/>
        </w:rPr>
        <w:t>v</w:t>
      </w:r>
    </w:p>
    <w:p w14:paraId="565D04B7" w14:textId="77777777" w:rsidR="00293D9F" w:rsidRDefault="00293D9F" w:rsidP="000B1A20">
      <w:pPr>
        <w:rPr>
          <w:rFonts w:ascii="Times New Roman" w:eastAsia="Times New Roman" w:hAnsi="Times New Roman" w:cs="Times New Roman"/>
        </w:rPr>
      </w:pPr>
    </w:p>
    <w:p w14:paraId="44C220C0" w14:textId="77777777" w:rsidR="00293D9F" w:rsidRDefault="00293D9F" w:rsidP="00293D9F">
      <w:pPr>
        <w:pStyle w:val="2"/>
        <w:shd w:val="clear" w:color="auto" w:fill="FFFFFF"/>
        <w:spacing w:before="0" w:after="0" w:line="390" w:lineRule="atLeast"/>
        <w:rPr>
          <w:rFonts w:ascii="MS Mincho" w:eastAsia="MS Mincho" w:hAnsi="MS Mincho" w:cs="MS Mincho"/>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2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用</w:t>
      </w:r>
      <w:r>
        <w:rPr>
          <w:rFonts w:ascii="Arial" w:eastAsia="Times New Roman" w:hAnsi="Arial" w:cs="Arial"/>
          <w:color w:val="333333"/>
        </w:rPr>
        <w:t xml:space="preserve"> RVM </w:t>
      </w:r>
      <w:r>
        <w:rPr>
          <w:rFonts w:ascii="MS Mincho" w:eastAsia="MS Mincho" w:hAnsi="MS Mincho" w:cs="MS Mincho"/>
          <w:color w:val="333333"/>
        </w:rPr>
        <w:t>安装</w:t>
      </w:r>
      <w:r>
        <w:rPr>
          <w:rFonts w:ascii="Arial" w:eastAsia="Times New Roman" w:hAnsi="Arial" w:cs="Arial"/>
          <w:color w:val="333333"/>
        </w:rPr>
        <w:t xml:space="preserve"> Ruby </w:t>
      </w:r>
      <w:r>
        <w:rPr>
          <w:rFonts w:ascii="SimSun" w:eastAsia="SimSun" w:hAnsi="SimSun" w:cs="SimSun"/>
          <w:color w:val="333333"/>
        </w:rPr>
        <w:t>环</w:t>
      </w:r>
      <w:r>
        <w:rPr>
          <w:rFonts w:ascii="MS Mincho" w:eastAsia="MS Mincho" w:hAnsi="MS Mincho" w:cs="MS Mincho"/>
          <w:color w:val="333333"/>
        </w:rPr>
        <w:t>境</w:t>
      </w:r>
    </w:p>
    <w:p w14:paraId="498ABB38" w14:textId="77777777" w:rsidR="00293D9F" w:rsidRPr="00293D9F" w:rsidRDefault="00293D9F" w:rsidP="00293D9F"/>
    <w:p w14:paraId="1E04D315" w14:textId="77777777" w:rsidR="00735238" w:rsidRPr="00735238" w:rsidRDefault="00735238" w:rsidP="00735238">
      <w:pPr>
        <w:widowControl/>
        <w:shd w:val="clear" w:color="auto" w:fill="FFFFFF"/>
        <w:spacing w:before="100" w:beforeAutospacing="1" w:after="100" w:afterAutospacing="1" w:line="390" w:lineRule="atLeast"/>
        <w:jc w:val="left"/>
      </w:pPr>
      <w:r w:rsidRPr="00735238">
        <w:t xml:space="preserve">输入命令　　</w:t>
      </w:r>
      <w:r w:rsidRPr="00735238">
        <w:t>$ rvm install 2.0.0</w:t>
      </w:r>
    </w:p>
    <w:p w14:paraId="3A22977C" w14:textId="77777777" w:rsidR="00735238" w:rsidRPr="00735238" w:rsidRDefault="00735238" w:rsidP="007352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pPr>
      <w:r w:rsidRPr="00735238">
        <w:t xml:space="preserve">　　　　</w:t>
      </w:r>
      <w:r w:rsidRPr="00735238">
        <w:t>$ rvm install 2.0.0</w:t>
      </w:r>
    </w:p>
    <w:p w14:paraId="5C1A3521" w14:textId="77777777" w:rsidR="00735238" w:rsidRDefault="00735238" w:rsidP="00735238">
      <w:pPr>
        <w:widowControl/>
        <w:shd w:val="clear" w:color="auto" w:fill="FFFFFF"/>
        <w:spacing w:before="100" w:beforeAutospacing="1" w:after="100" w:afterAutospacing="1" w:line="390" w:lineRule="atLeast"/>
        <w:jc w:val="left"/>
      </w:pPr>
      <w:r w:rsidRPr="00735238">
        <w:t>同样继续等待漫长的下载，编译过程，完成以后就安装好了。</w:t>
      </w:r>
    </w:p>
    <w:p w14:paraId="0469EB55" w14:textId="77777777" w:rsidR="0085262C" w:rsidRDefault="0085262C" w:rsidP="0085262C">
      <w:pPr>
        <w:pStyle w:val="2"/>
        <w:shd w:val="clear" w:color="auto" w:fill="FFFFFF"/>
        <w:spacing w:before="0" w:after="0" w:line="390" w:lineRule="atLeast"/>
        <w:rPr>
          <w:rFonts w:ascii="Arial" w:eastAsia="Times New Roman" w:hAnsi="Arial" w:cs="Arial"/>
          <w:color w:val="333333"/>
          <w:kern w:val="0"/>
          <w:sz w:val="36"/>
          <w:szCs w:val="36"/>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3 </w:t>
      </w:r>
      <w:r>
        <w:rPr>
          <w:rFonts w:ascii="MS Mincho" w:eastAsia="MS Mincho" w:hAnsi="MS Mincho" w:cs="MS Mincho"/>
          <w:color w:val="333333"/>
        </w:rPr>
        <w:t>－</w:t>
      </w:r>
      <w:r>
        <w:rPr>
          <w:rFonts w:ascii="Arial" w:eastAsia="Times New Roman" w:hAnsi="Arial" w:cs="Arial"/>
          <w:color w:val="333333"/>
        </w:rPr>
        <w:t xml:space="preserve"> </w:t>
      </w:r>
      <w:r>
        <w:rPr>
          <w:rFonts w:ascii="SimSun" w:eastAsia="SimSun" w:hAnsi="SimSun" w:cs="SimSun"/>
          <w:color w:val="333333"/>
        </w:rPr>
        <w:t>设置</w:t>
      </w:r>
      <w:r>
        <w:rPr>
          <w:rFonts w:ascii="Arial" w:eastAsia="Times New Roman" w:hAnsi="Arial" w:cs="Arial"/>
          <w:color w:val="333333"/>
        </w:rPr>
        <w:t xml:space="preserve"> Ruby </w:t>
      </w:r>
      <w:r>
        <w:rPr>
          <w:rFonts w:ascii="MS Mincho" w:eastAsia="MS Mincho" w:hAnsi="MS Mincho" w:cs="MS Mincho"/>
          <w:color w:val="333333"/>
        </w:rPr>
        <w:t>版本</w:t>
      </w:r>
    </w:p>
    <w:p w14:paraId="6E75CD2E" w14:textId="77777777" w:rsidR="0085262C" w:rsidRDefault="0085262C" w:rsidP="0085262C">
      <w:pPr>
        <w:rPr>
          <w:rFonts w:ascii="Times New Roman" w:eastAsia="Times New Roman" w:hAnsi="Times New Roman" w:cs="Times New Roman"/>
        </w:rPr>
      </w:pPr>
    </w:p>
    <w:p w14:paraId="26C321C3" w14:textId="1BC79EAA" w:rsidR="0085262C" w:rsidRDefault="0085262C" w:rsidP="0085262C">
      <w:r>
        <w:t>$ rvm 2.0.0 --default</w:t>
      </w:r>
    </w:p>
    <w:p w14:paraId="7498AB12" w14:textId="374F114D" w:rsidR="00735238" w:rsidRPr="00735238" w:rsidRDefault="00735238" w:rsidP="00735238">
      <w:pPr>
        <w:widowControl/>
        <w:shd w:val="clear" w:color="auto" w:fill="FFFFFF"/>
        <w:spacing w:before="100" w:beforeAutospacing="1" w:after="100" w:afterAutospacing="1" w:line="390" w:lineRule="atLeast"/>
        <w:jc w:val="left"/>
      </w:pPr>
      <w:r>
        <w:t>下载完成后</w:t>
      </w:r>
      <w:r>
        <w:rPr>
          <w:rFonts w:hint="eastAsia"/>
        </w:rPr>
        <w:t>使用如下</w:t>
      </w:r>
      <w:r>
        <w:t>：</w:t>
      </w:r>
      <w:r>
        <w:t xml:space="preserve">ruby –v </w:t>
      </w:r>
      <w:r>
        <w:rPr>
          <w:rFonts w:hint="eastAsia"/>
        </w:rPr>
        <w:t>检查是否</w:t>
      </w:r>
      <w:r>
        <w:t>安装成功，</w:t>
      </w:r>
      <w:r>
        <w:rPr>
          <w:rFonts w:hint="eastAsia"/>
        </w:rPr>
        <w:t>再</w:t>
      </w:r>
      <w:r>
        <w:t>使用</w:t>
      </w:r>
      <w:r>
        <w:t xml:space="preserve">gem –v </w:t>
      </w:r>
      <w:r>
        <w:t>查看</w:t>
      </w:r>
      <w:r>
        <w:t>gem</w:t>
      </w:r>
      <w:r>
        <w:t>环境</w:t>
      </w:r>
      <w:r>
        <w:rPr>
          <w:rFonts w:hint="eastAsia"/>
        </w:rPr>
        <w:t>是否安装</w:t>
      </w:r>
      <w:r>
        <w:t>成功。</w:t>
      </w:r>
    </w:p>
    <w:p w14:paraId="666F4954" w14:textId="77777777" w:rsidR="00293D9F" w:rsidRDefault="00293D9F" w:rsidP="00293D9F"/>
    <w:p w14:paraId="61B2A730" w14:textId="4302161F" w:rsidR="00FB6B57" w:rsidRDefault="00FB6B57" w:rsidP="00452DB9">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4 </w:t>
      </w:r>
      <w:r w:rsidR="00452DB9">
        <w:rPr>
          <w:rFonts w:ascii="Arial" w:eastAsia="Times New Roman" w:hAnsi="Arial" w:cs="Arial"/>
          <w:color w:val="333333"/>
        </w:rPr>
        <w:t>–</w:t>
      </w:r>
      <w:r w:rsidR="00452DB9">
        <w:rPr>
          <w:rFonts w:ascii="MS Mincho" w:eastAsia="MS Mincho" w:hAnsi="MS Mincho" w:cs="MS Mincho"/>
          <w:color w:val="333333"/>
        </w:rPr>
        <w:t>替</w:t>
      </w:r>
      <w:r w:rsidR="00452DB9">
        <w:rPr>
          <w:rFonts w:ascii="SimSun" w:eastAsia="SimSun" w:hAnsi="SimSun" w:cs="SimSun"/>
          <w:color w:val="333333"/>
        </w:rPr>
        <w:t>换</w:t>
      </w:r>
      <w:r w:rsidR="00452DB9">
        <w:rPr>
          <w:rFonts w:ascii="Arial" w:eastAsia="Times New Roman" w:hAnsi="Arial" w:cs="Arial"/>
          <w:color w:val="333333"/>
        </w:rPr>
        <w:t>ruby</w:t>
      </w:r>
      <w:r w:rsidR="00452DB9">
        <w:rPr>
          <w:rFonts w:ascii="MS Mincho" w:eastAsia="MS Mincho" w:hAnsi="MS Mincho" w:cs="MS Mincho"/>
          <w:color w:val="333333"/>
        </w:rPr>
        <w:t>源</w:t>
      </w:r>
    </w:p>
    <w:p w14:paraId="171C8032" w14:textId="1DC4BAB3" w:rsidR="00FB6B57" w:rsidRDefault="00FB6B57" w:rsidP="00FB6B57">
      <w:r>
        <w:rPr>
          <w:rFonts w:hint="eastAsia"/>
        </w:rPr>
        <w:t>这有可能是因为</w:t>
      </w:r>
      <w:r>
        <w:rPr>
          <w:rFonts w:hint="eastAsia"/>
        </w:rPr>
        <w:t>Ruby</w:t>
      </w:r>
      <w:r>
        <w:rPr>
          <w:rFonts w:hint="eastAsia"/>
        </w:rPr>
        <w:t>的默认源使用的是</w:t>
      </w:r>
      <w:r>
        <w:rPr>
          <w:rFonts w:hint="eastAsia"/>
        </w:rPr>
        <w:t>cocoapods.org</w:t>
      </w:r>
      <w:r>
        <w:rPr>
          <w:rFonts w:hint="eastAsia"/>
        </w:rPr>
        <w:t>，国内访问这个网址有时候会有问题，网上的一种解决方案是将远替换成淘宝的，替换方式</w:t>
      </w:r>
      <w:r>
        <w:rPr>
          <w:rFonts w:hint="eastAsia"/>
        </w:rPr>
        <w:lastRenderedPageBreak/>
        <w:t>如下：</w:t>
      </w:r>
    </w:p>
    <w:p w14:paraId="3B6EC486" w14:textId="77777777" w:rsidR="00FB6B57" w:rsidRDefault="00FB6B57" w:rsidP="00FB6B57">
      <w:r>
        <w:rPr>
          <w:rFonts w:hint="eastAsia"/>
        </w:rPr>
        <w:t xml:space="preserve">　　</w:t>
      </w:r>
      <w:r>
        <w:rPr>
          <w:rFonts w:hint="eastAsia"/>
        </w:rPr>
        <w:t xml:space="preserve">   $gem source -r https://rubygems.org/</w:t>
      </w:r>
    </w:p>
    <w:p w14:paraId="237611A9" w14:textId="77777777" w:rsidR="00FB6B57" w:rsidRDefault="00FB6B57" w:rsidP="00FB6B57">
      <w:r>
        <w:rPr>
          <w:rFonts w:hint="eastAsia"/>
        </w:rPr>
        <w:t xml:space="preserve">　　　　</w:t>
      </w:r>
      <w:r>
        <w:rPr>
          <w:rFonts w:hint="eastAsia"/>
        </w:rPr>
        <w:t>$ gem source -a https://ruby.taobao.org</w:t>
      </w:r>
    </w:p>
    <w:p w14:paraId="03905717" w14:textId="77777777" w:rsidR="00FB6B57" w:rsidRDefault="00FB6B57" w:rsidP="00FB6B57"/>
    <w:p w14:paraId="5369C6E6" w14:textId="77777777" w:rsidR="00FB6B57" w:rsidRDefault="00FB6B57" w:rsidP="00FB6B57">
      <w:r>
        <w:t>lihuifengdeMacBook-</w:t>
      </w:r>
      <w:proofErr w:type="gramStart"/>
      <w:r>
        <w:t>Pro:~</w:t>
      </w:r>
      <w:proofErr w:type="gramEnd"/>
      <w:r>
        <w:t xml:space="preserve"> lihuifeng$ gem source -r https://rubygems.org/</w:t>
      </w:r>
    </w:p>
    <w:p w14:paraId="1C005294" w14:textId="77777777" w:rsidR="00FB6B57" w:rsidRDefault="00FB6B57" w:rsidP="00FB6B57">
      <w:r>
        <w:t>https://rubygems.org/ removed from sources</w:t>
      </w:r>
    </w:p>
    <w:p w14:paraId="536CB641" w14:textId="77777777" w:rsidR="00FB6B57" w:rsidRDefault="00FB6B57" w:rsidP="00FB6B57">
      <w:r>
        <w:t>lihuifengdeMacBook-</w:t>
      </w:r>
      <w:proofErr w:type="gramStart"/>
      <w:r>
        <w:t>Pro:~</w:t>
      </w:r>
      <w:proofErr w:type="gramEnd"/>
      <w:r>
        <w:t xml:space="preserve"> lihuifeng$ gem source -a https://ruby.taobao.org</w:t>
      </w:r>
    </w:p>
    <w:p w14:paraId="0C98C830" w14:textId="77777777" w:rsidR="00FB6B57" w:rsidRDefault="00FB6B57" w:rsidP="00FB6B57">
      <w:r>
        <w:t>https://ruby.taobao.org added to sources</w:t>
      </w:r>
    </w:p>
    <w:p w14:paraId="5C44947B" w14:textId="77777777" w:rsidR="00FB6B57" w:rsidRDefault="00FB6B57" w:rsidP="00FB6B57">
      <w:r>
        <w:rPr>
          <w:rFonts w:hint="eastAsia"/>
        </w:rPr>
        <w:t xml:space="preserve"> </w:t>
      </w:r>
      <w:r>
        <w:rPr>
          <w:rFonts w:hint="eastAsia"/>
        </w:rPr>
        <w:t>要想验证是否替换成功了，可以执行：</w:t>
      </w:r>
    </w:p>
    <w:p w14:paraId="4E01119E" w14:textId="77777777" w:rsidR="00FB6B57" w:rsidRDefault="00FB6B57" w:rsidP="00FB6B57"/>
    <w:p w14:paraId="3AFCD367" w14:textId="1A0DB98F" w:rsidR="00FB6B57" w:rsidRPr="00735238" w:rsidRDefault="00FB6B57" w:rsidP="00FB6B57">
      <w:r>
        <w:rPr>
          <w:rFonts w:hint="eastAsia"/>
        </w:rPr>
        <w:t xml:space="preserve">　　　　</w:t>
      </w:r>
      <w:r>
        <w:rPr>
          <w:rFonts w:hint="eastAsia"/>
        </w:rPr>
        <w:t xml:space="preserve">$ gem sources -l  </w:t>
      </w:r>
    </w:p>
    <w:p w14:paraId="5997D404" w14:textId="77777777" w:rsidR="00293D9F" w:rsidRDefault="00293D9F" w:rsidP="000B1A20">
      <w:pPr>
        <w:rPr>
          <w:rFonts w:ascii="Times New Roman" w:eastAsia="Times New Roman" w:hAnsi="Times New Roman" w:cs="Times New Roman"/>
        </w:rPr>
      </w:pPr>
    </w:p>
    <w:p w14:paraId="69A7D6C9" w14:textId="77777777" w:rsidR="000B1A20" w:rsidRDefault="000B1A20" w:rsidP="000B1A20"/>
    <w:p w14:paraId="16864162" w14:textId="77777777" w:rsidR="00290941" w:rsidRPr="00290941" w:rsidRDefault="00290941" w:rsidP="00290941">
      <w:pPr>
        <w:ind w:firstLine="920"/>
      </w:pPr>
    </w:p>
    <w:p w14:paraId="27C01C17" w14:textId="77777777" w:rsidR="00986D28" w:rsidRPr="00986D28" w:rsidRDefault="00986D28" w:rsidP="00986D28"/>
    <w:p w14:paraId="28B8C3CC" w14:textId="77777777" w:rsidR="008913D4" w:rsidRPr="008913D4" w:rsidRDefault="008913D4" w:rsidP="008913D4"/>
    <w:p w14:paraId="37C3B9B9" w14:textId="5667B923" w:rsidR="00196F55" w:rsidRDefault="00196F55" w:rsidP="0035570C">
      <w:pPr>
        <w:pStyle w:val="1"/>
      </w:pPr>
      <w:r>
        <w:t>MVVM</w:t>
      </w:r>
      <w:r>
        <w:t>架构模式</w:t>
      </w:r>
    </w:p>
    <w:p w14:paraId="7777E843" w14:textId="62BC1106" w:rsidR="00B812D1" w:rsidRDefault="0094428D" w:rsidP="00B812D1">
      <w:pPr>
        <w:widowControl/>
        <w:shd w:val="clear" w:color="auto" w:fill="021D27"/>
        <w:spacing w:line="360" w:lineRule="atLeast"/>
        <w:jc w:val="left"/>
        <w:rPr>
          <w:rFonts w:ascii="Hiragino Sans GB" w:eastAsia="Hiragino Sans GB" w:hAnsi="Hiragino Sans GB"/>
          <w:color w:val="686868"/>
          <w:kern w:val="0"/>
          <w:sz w:val="23"/>
          <w:szCs w:val="23"/>
        </w:rPr>
      </w:pPr>
      <w:hyperlink r:id="rId22" w:history="1">
        <w:r w:rsidR="00B812D1">
          <w:rPr>
            <w:rFonts w:ascii="Hiragino Sans GB" w:eastAsia="Hiragino Sans GB" w:hAnsi="Hiragino Sans GB"/>
            <w:noProof/>
            <w:color w:val="0D96C8"/>
            <w:sz w:val="23"/>
            <w:szCs w:val="23"/>
          </w:rPr>
          <w:drawing>
            <wp:inline distT="0" distB="0" distL="0" distR="0" wp14:anchorId="1B254383" wp14:editId="403C41FB">
              <wp:extent cx="304800" cy="304800"/>
              <wp:effectExtent l="0" t="0" r="0" b="0"/>
              <wp:docPr id="12" name="图片 12" descr="bjc中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jc中国">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12D1">
          <w:rPr>
            <w:rStyle w:val="apple-converted-space"/>
            <w:rFonts w:ascii="Hiragino Sans GB" w:eastAsia="Hiragino Sans GB" w:hAnsi="Hiragino Sans GB" w:hint="eastAsia"/>
            <w:color w:val="0D96C8"/>
            <w:sz w:val="23"/>
            <w:szCs w:val="23"/>
          </w:rPr>
          <w:t> </w:t>
        </w:r>
        <w:r w:rsidR="00B812D1">
          <w:rPr>
            <w:rStyle w:val="atlogotext"/>
            <w:rFonts w:ascii="Hiragino Sans GB" w:eastAsia="Hiragino Sans GB" w:hAnsi="Hiragino Sans GB" w:hint="eastAsia"/>
            <w:b/>
            <w:bCs/>
            <w:color w:val="FFFFFF"/>
            <w:sz w:val="23"/>
            <w:szCs w:val="23"/>
          </w:rPr>
          <w:t>objc中国</w:t>
        </w:r>
      </w:hyperlink>
      <w:r w:rsidR="00B812D1">
        <w:rPr>
          <w:rStyle w:val="apple-converted-space"/>
          <w:rFonts w:ascii="Hiragino Sans GB" w:eastAsia="Hiragino Sans GB" w:hAnsi="Hiragino Sans GB" w:hint="eastAsia"/>
          <w:color w:val="686868"/>
          <w:sz w:val="23"/>
          <w:szCs w:val="23"/>
        </w:rPr>
        <w:t> </w:t>
      </w:r>
      <w:hyperlink r:id="rId24" w:history="1">
        <w:r w:rsidR="00B812D1">
          <w:rPr>
            <w:rStyle w:val="atlogotext"/>
            <w:rFonts w:ascii="Hiragino Sans GB" w:eastAsia="Hiragino Sans GB" w:hAnsi="Hiragino Sans GB" w:hint="eastAsia"/>
            <w:b/>
            <w:bCs/>
            <w:color w:val="FFFFFF"/>
            <w:sz w:val="23"/>
            <w:szCs w:val="23"/>
          </w:rPr>
          <w:t>书籍</w:t>
        </w:r>
      </w:hyperlink>
    </w:p>
    <w:p w14:paraId="4E16571D" w14:textId="77777777" w:rsidR="00B812D1" w:rsidRDefault="00B812D1" w:rsidP="00B812D1">
      <w:pPr>
        <w:pStyle w:val="1"/>
        <w:shd w:val="clear" w:color="auto" w:fill="064B64"/>
        <w:spacing w:before="0" w:after="150" w:line="360" w:lineRule="atLeast"/>
        <w:rPr>
          <w:rFonts w:ascii="Hiragino Sans GB" w:eastAsia="Hiragino Sans GB" w:hAnsi="Hiragino Sans GB"/>
          <w:b w:val="0"/>
          <w:bCs w:val="0"/>
          <w:color w:val="FFFFFF"/>
          <w:spacing w:val="-15"/>
          <w:sz w:val="48"/>
          <w:szCs w:val="48"/>
        </w:rPr>
      </w:pPr>
      <w:r>
        <w:rPr>
          <w:rFonts w:ascii="Hiragino Sans GB" w:eastAsia="Hiragino Sans GB" w:hAnsi="Hiragino Sans GB" w:hint="eastAsia"/>
          <w:b w:val="0"/>
          <w:bCs w:val="0"/>
          <w:color w:val="FFFFFF"/>
          <w:spacing w:val="-15"/>
        </w:rPr>
        <w:t>MVVM 介绍</w:t>
      </w:r>
    </w:p>
    <w:p w14:paraId="4A18C847" w14:textId="77777777" w:rsidR="00B812D1" w:rsidRDefault="00B812D1" w:rsidP="00B812D1">
      <w:pPr>
        <w:shd w:val="clear" w:color="auto" w:fill="064B64"/>
        <w:spacing w:line="360" w:lineRule="atLeast"/>
        <w:rPr>
          <w:rFonts w:ascii="Hiragino Sans GB" w:eastAsia="Hiragino Sans GB" w:hAnsi="Hiragino Sans GB"/>
          <w:color w:val="FFFFFF"/>
          <w:sz w:val="21"/>
          <w:szCs w:val="21"/>
        </w:rPr>
      </w:pPr>
      <w:r>
        <w:rPr>
          <w:rStyle w:val="apple-converted-space"/>
          <w:rFonts w:ascii="Hiragino Sans GB" w:eastAsia="Hiragino Sans GB" w:hAnsi="Hiragino Sans GB" w:hint="eastAsia"/>
          <w:color w:val="FFFFFF"/>
          <w:sz w:val="21"/>
          <w:szCs w:val="21"/>
        </w:rPr>
        <w:t> </w:t>
      </w:r>
      <w:r>
        <w:rPr>
          <w:rStyle w:val="atpostauthor"/>
          <w:rFonts w:ascii="Hiragino Sans GB" w:eastAsia="Hiragino Sans GB" w:hAnsi="Hiragino Sans GB" w:hint="eastAsia"/>
          <w:color w:val="FFFFFF"/>
          <w:sz w:val="21"/>
          <w:szCs w:val="21"/>
        </w:rPr>
        <w:t>朱宏旭</w:t>
      </w:r>
      <w:r>
        <w:rPr>
          <w:rStyle w:val="apple-converted-space"/>
          <w:rFonts w:ascii="Hiragino Sans GB" w:eastAsia="Hiragino Sans GB" w:hAnsi="Hiragino Sans GB" w:hint="eastAsia"/>
          <w:color w:val="FFFFFF"/>
          <w:sz w:val="21"/>
          <w:szCs w:val="21"/>
        </w:rPr>
        <w:t>  </w:t>
      </w:r>
      <w:r>
        <w:rPr>
          <w:rFonts w:ascii="Hiragino Sans GB" w:eastAsia="Hiragino Sans GB" w:hAnsi="Hiragino Sans GB" w:hint="eastAsia"/>
          <w:color w:val="FFFFFF"/>
          <w:sz w:val="21"/>
          <w:szCs w:val="21"/>
        </w:rPr>
        <w:t>10 Jun 2014</w:t>
      </w:r>
      <w:r>
        <w:rPr>
          <w:rStyle w:val="apple-converted-space"/>
          <w:rFonts w:ascii="Hiragino Sans GB" w:eastAsia="Hiragino Sans GB" w:hAnsi="Hiragino Sans GB" w:hint="eastAsia"/>
          <w:color w:val="FFFFFF"/>
          <w:sz w:val="21"/>
          <w:szCs w:val="21"/>
        </w:rPr>
        <w:t> </w:t>
      </w:r>
    </w:p>
    <w:p w14:paraId="33C83658" w14:textId="77777777" w:rsidR="00B812D1" w:rsidRDefault="00B812D1" w:rsidP="00B812D1">
      <w:pPr>
        <w:pStyle w:val="6"/>
        <w:shd w:val="clear" w:color="auto" w:fill="064B64"/>
        <w:rPr>
          <w:rFonts w:ascii="Hiragino Sans GB" w:eastAsia="Hiragino Sans GB" w:hAnsi="Hiragino Sans GB"/>
          <w:caps/>
          <w:color w:val="FFFFFF"/>
          <w:sz w:val="15"/>
          <w:szCs w:val="15"/>
        </w:rPr>
      </w:pPr>
      <w:r>
        <w:rPr>
          <w:rFonts w:ascii="Hiragino Sans GB" w:eastAsia="Hiragino Sans GB" w:hAnsi="Hiragino Sans GB" w:hint="eastAsia"/>
          <w:caps/>
          <w:color w:val="FFFFFF"/>
        </w:rPr>
        <w:t>分享文章</w:t>
      </w:r>
    </w:p>
    <w:p w14:paraId="22D98CB0" w14:textId="77777777" w:rsidR="00B812D1" w:rsidRDefault="0094428D" w:rsidP="00B812D1">
      <w:pPr>
        <w:shd w:val="clear" w:color="auto" w:fill="064B64"/>
        <w:spacing w:line="360" w:lineRule="atLeast"/>
        <w:rPr>
          <w:rFonts w:ascii="Hiragino Sans GB" w:eastAsia="Hiragino Sans GB" w:hAnsi="Hiragino Sans GB"/>
          <w:color w:val="FFFFFF"/>
          <w:sz w:val="23"/>
          <w:szCs w:val="23"/>
        </w:rPr>
      </w:pPr>
      <w:hyperlink r:id="rId25" w:history="1">
        <w:r w:rsidR="00B812D1">
          <w:rPr>
            <w:rStyle w:val="apple-converted-space"/>
            <w:rFonts w:ascii="Hiragino Sans GB" w:eastAsia="Hiragino Sans GB" w:hAnsi="Hiragino Sans GB" w:hint="eastAsia"/>
            <w:color w:val="0D96C8"/>
            <w:sz w:val="23"/>
            <w:szCs w:val="23"/>
          </w:rPr>
          <w:t> </w:t>
        </w:r>
      </w:hyperlink>
      <w:hyperlink r:id="rId26" w:history="1">
        <w:r w:rsidR="00B812D1">
          <w:rPr>
            <w:rStyle w:val="apple-converted-space"/>
            <w:rFonts w:ascii="Hiragino Sans GB" w:eastAsia="Hiragino Sans GB" w:hAnsi="Hiragino Sans GB" w:hint="eastAsia"/>
            <w:color w:val="0D96C8"/>
            <w:sz w:val="23"/>
            <w:szCs w:val="23"/>
          </w:rPr>
          <w:t> </w:t>
        </w:r>
      </w:hyperlink>
    </w:p>
    <w:p w14:paraId="0EF6F0B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我于</w:t>
      </w:r>
      <w:r>
        <w:rPr>
          <w:rFonts w:ascii="inherit" w:eastAsia="Hiragino Sans GB" w:hAnsi="inherit"/>
          <w:color w:val="686868"/>
          <w:sz w:val="23"/>
          <w:szCs w:val="23"/>
        </w:rPr>
        <w:t xml:space="preserve"> 2011 </w:t>
      </w:r>
      <w:r>
        <w:rPr>
          <w:rFonts w:ascii="inherit" w:eastAsia="Hiragino Sans GB" w:hAnsi="inherit"/>
          <w:color w:val="686868"/>
          <w:sz w:val="23"/>
          <w:szCs w:val="23"/>
        </w:rPr>
        <w:t>年在</w:t>
      </w:r>
      <w:r>
        <w:rPr>
          <w:rFonts w:ascii="inherit" w:eastAsia="Hiragino Sans GB" w:hAnsi="inherit"/>
          <w:color w:val="686868"/>
          <w:sz w:val="23"/>
          <w:szCs w:val="23"/>
        </w:rPr>
        <w:t xml:space="preserve"> 500px </w:t>
      </w:r>
      <w:r>
        <w:rPr>
          <w:rFonts w:ascii="inherit" w:eastAsia="Hiragino Sans GB" w:hAnsi="inherit"/>
          <w:color w:val="686868"/>
          <w:sz w:val="23"/>
          <w:szCs w:val="23"/>
        </w:rPr>
        <w:t>找到自己的第一份</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开发工作。虽然我已经在大学里做了好几年</w:t>
      </w:r>
      <w:r>
        <w:rPr>
          <w:rFonts w:ascii="inherit" w:eastAsia="Hiragino Sans GB" w:hAnsi="inherit"/>
          <w:color w:val="686868"/>
          <w:sz w:val="23"/>
          <w:szCs w:val="23"/>
        </w:rPr>
        <w:t xml:space="preserve"> iOS </w:t>
      </w:r>
      <w:r>
        <w:rPr>
          <w:rFonts w:ascii="inherit" w:eastAsia="Hiragino Sans GB" w:hAnsi="inherit"/>
          <w:color w:val="686868"/>
          <w:sz w:val="23"/>
          <w:szCs w:val="23"/>
        </w:rPr>
        <w:t>外包开发，但这才是我的一个真正的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开发工作。我被作为唯一的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开发者被招聘去实现拥有漂亮设计的</w:t>
      </w:r>
      <w:r>
        <w:rPr>
          <w:rFonts w:ascii="inherit" w:eastAsia="Hiragino Sans GB" w:hAnsi="inherit"/>
          <w:color w:val="686868"/>
          <w:sz w:val="23"/>
          <w:szCs w:val="23"/>
        </w:rPr>
        <w:t xml:space="preserve"> iPad </w:t>
      </w:r>
      <w:r>
        <w:rPr>
          <w:rFonts w:ascii="inherit" w:eastAsia="Hiragino Sans GB" w:hAnsi="inherit"/>
          <w:color w:val="686868"/>
          <w:sz w:val="23"/>
          <w:szCs w:val="23"/>
        </w:rPr>
        <w:t>应用。在短短七周里，我们就发布了</w:t>
      </w:r>
      <w:r>
        <w:rPr>
          <w:rFonts w:ascii="inherit" w:eastAsia="Hiragino Sans GB" w:hAnsi="inherit"/>
          <w:color w:val="686868"/>
          <w:sz w:val="23"/>
          <w:szCs w:val="23"/>
        </w:rPr>
        <w:t xml:space="preserve"> 1.0 </w:t>
      </w:r>
      <w:r>
        <w:rPr>
          <w:rFonts w:ascii="inherit" w:eastAsia="Hiragino Sans GB" w:hAnsi="inherit"/>
          <w:color w:val="686868"/>
          <w:sz w:val="23"/>
          <w:szCs w:val="23"/>
        </w:rPr>
        <w:t>并持续迭代，添加了更多特性，但从本质上，代码库也变得更加复杂了。</w:t>
      </w:r>
    </w:p>
    <w:p w14:paraId="327C64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有时我感觉就像我不知道在做什么。虽然我知道自己的设计模式</w:t>
      </w:r>
      <w:r>
        <w:rPr>
          <w:rFonts w:ascii="inherit" w:eastAsia="Hiragino Sans GB" w:hAnsi="inherit"/>
          <w:color w:val="686868"/>
          <w:sz w:val="23"/>
          <w:szCs w:val="23"/>
        </w:rPr>
        <w:t>——</w:t>
      </w:r>
      <w:r>
        <w:rPr>
          <w:rFonts w:ascii="inherit" w:eastAsia="Hiragino Sans GB" w:hAnsi="inherit"/>
          <w:color w:val="686868"/>
          <w:sz w:val="23"/>
          <w:szCs w:val="23"/>
        </w:rPr>
        <w:t>就像任何好的编程人员那样</w:t>
      </w:r>
      <w:r>
        <w:rPr>
          <w:rFonts w:ascii="inherit" w:eastAsia="Hiragino Sans GB" w:hAnsi="inherit"/>
          <w:color w:val="686868"/>
          <w:sz w:val="23"/>
          <w:szCs w:val="23"/>
        </w:rPr>
        <w:t xml:space="preserve"> —— </w:t>
      </w:r>
      <w:r>
        <w:rPr>
          <w:rFonts w:ascii="inherit" w:eastAsia="Hiragino Sans GB" w:hAnsi="inherit"/>
          <w:color w:val="686868"/>
          <w:sz w:val="23"/>
          <w:szCs w:val="23"/>
        </w:rPr>
        <w:t>但我太接近我在做的产品以至于不能客观地衡量我的架构决策的有效性。当队伍中来了另外一位开发者时，我意识到我们陷入困境了。</w:t>
      </w:r>
    </w:p>
    <w:p w14:paraId="693AD13D"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从没听过</w:t>
      </w:r>
      <w:r>
        <w:rPr>
          <w:rFonts w:ascii="inherit" w:eastAsia="Hiragino Sans GB" w:hAnsi="inherit"/>
          <w:color w:val="686868"/>
          <w:sz w:val="23"/>
          <w:szCs w:val="23"/>
        </w:rPr>
        <w:t xml:space="preserve"> MVC </w:t>
      </w:r>
      <w:r>
        <w:rPr>
          <w:rFonts w:ascii="inherit" w:eastAsia="Hiragino Sans GB" w:hAnsi="inherit"/>
          <w:color w:val="686868"/>
          <w:sz w:val="23"/>
          <w:szCs w:val="23"/>
        </w:rPr>
        <w:t>？有人称之为</w:t>
      </w:r>
      <w:r>
        <w:rPr>
          <w:rFonts w:ascii="inherit" w:eastAsia="Hiragino Sans GB" w:hAnsi="inherit"/>
          <w:color w:val="686868"/>
          <w:sz w:val="23"/>
          <w:szCs w:val="23"/>
        </w:rPr>
        <w:t xml:space="preserve"> Massive View Controller</w:t>
      </w:r>
      <w:r>
        <w:rPr>
          <w:rFonts w:ascii="inherit" w:eastAsia="Hiragino Sans GB" w:hAnsi="inherit"/>
          <w:color w:val="686868"/>
          <w:sz w:val="23"/>
          <w:szCs w:val="23"/>
        </w:rPr>
        <w:t>（重量级视图控制器），这就是我们那时候的感觉。我不打算介绍令人汗颜的细节，但说实在的，如果我不得不再次重来一次，我绝对会做出不同的决策。</w:t>
      </w:r>
    </w:p>
    <w:p w14:paraId="107A0C1F"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我会修改一个关键架构，并将其带入我从那时起就在开发的各种应用，即使用一种叫做</w:t>
      </w:r>
      <w:r>
        <w:rPr>
          <w:rFonts w:ascii="inherit" w:eastAsia="Hiragino Sans GB" w:hAnsi="inherit"/>
          <w:color w:val="686868"/>
          <w:sz w:val="23"/>
          <w:szCs w:val="23"/>
        </w:rPr>
        <w:t xml:space="preserve"> Model-View-ViewModel </w:t>
      </w:r>
      <w:r>
        <w:rPr>
          <w:rFonts w:ascii="inherit" w:eastAsia="Hiragino Sans GB" w:hAnsi="inherit"/>
          <w:color w:val="686868"/>
          <w:sz w:val="23"/>
          <w:szCs w:val="23"/>
        </w:rPr>
        <w:t>的架构替换</w:t>
      </w:r>
      <w:r>
        <w:rPr>
          <w:rFonts w:ascii="inherit" w:eastAsia="Hiragino Sans GB" w:hAnsi="inherit"/>
          <w:color w:val="686868"/>
          <w:sz w:val="23"/>
          <w:szCs w:val="23"/>
        </w:rPr>
        <w:t xml:space="preserve"> Model-View-Controller</w:t>
      </w:r>
      <w:r>
        <w:rPr>
          <w:rFonts w:ascii="inherit" w:eastAsia="Hiragino Sans GB" w:hAnsi="inherit"/>
          <w:color w:val="686868"/>
          <w:sz w:val="23"/>
          <w:szCs w:val="23"/>
        </w:rPr>
        <w:t>。</w:t>
      </w:r>
    </w:p>
    <w:p w14:paraId="352FB78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w:t>
      </w:r>
      <w:r>
        <w:rPr>
          <w:rFonts w:ascii="inherit" w:eastAsia="Hiragino Sans GB" w:hAnsi="inherit"/>
          <w:color w:val="686868"/>
          <w:sz w:val="23"/>
          <w:szCs w:val="23"/>
        </w:rPr>
        <w:t xml:space="preserve">MVVM </w:t>
      </w:r>
      <w:r>
        <w:rPr>
          <w:rFonts w:ascii="inherit" w:eastAsia="Hiragino Sans GB" w:hAnsi="inherit"/>
          <w:color w:val="686868"/>
          <w:sz w:val="23"/>
          <w:szCs w:val="23"/>
        </w:rPr>
        <w:t>到底是什么？与其专注于说明</w:t>
      </w:r>
      <w:r>
        <w:rPr>
          <w:rFonts w:ascii="inherit" w:eastAsia="Hiragino Sans GB" w:hAnsi="inherit"/>
          <w:color w:val="686868"/>
          <w:sz w:val="23"/>
          <w:szCs w:val="23"/>
        </w:rPr>
        <w:t xml:space="preserve"> MVVM </w:t>
      </w:r>
      <w:r>
        <w:rPr>
          <w:rFonts w:ascii="inherit" w:eastAsia="Hiragino Sans GB" w:hAnsi="inherit"/>
          <w:color w:val="686868"/>
          <w:sz w:val="23"/>
          <w:szCs w:val="23"/>
        </w:rPr>
        <w:t>的来历，不如让我们看一个典型的</w:t>
      </w:r>
      <w:r>
        <w:rPr>
          <w:rFonts w:ascii="inherit" w:eastAsia="Hiragino Sans GB" w:hAnsi="inherit"/>
          <w:color w:val="686868"/>
          <w:sz w:val="23"/>
          <w:szCs w:val="23"/>
        </w:rPr>
        <w:t xml:space="preserve"> iOS </w:t>
      </w:r>
      <w:r>
        <w:rPr>
          <w:rFonts w:ascii="inherit" w:eastAsia="Hiragino Sans GB" w:hAnsi="inherit"/>
          <w:color w:val="686868"/>
          <w:sz w:val="23"/>
          <w:szCs w:val="23"/>
        </w:rPr>
        <w:t>是如何构建的，并从那里了解</w:t>
      </w:r>
      <w:r>
        <w:rPr>
          <w:rFonts w:ascii="inherit" w:eastAsia="Hiragino Sans GB" w:hAnsi="inherit"/>
          <w:color w:val="686868"/>
          <w:sz w:val="23"/>
          <w:szCs w:val="23"/>
        </w:rPr>
        <w:t xml:space="preserve"> MVVM</w:t>
      </w:r>
      <w:r>
        <w:rPr>
          <w:rFonts w:ascii="inherit" w:eastAsia="Hiragino Sans GB" w:hAnsi="inherit"/>
          <w:color w:val="686868"/>
          <w:sz w:val="23"/>
          <w:szCs w:val="23"/>
        </w:rPr>
        <w:t>：</w:t>
      </w:r>
    </w:p>
    <w:p w14:paraId="029FE38D" w14:textId="0C38AB09"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7F9BBCD9" wp14:editId="046405A1">
            <wp:extent cx="3886200" cy="1511300"/>
            <wp:effectExtent l="0" t="0" r="0" b="0"/>
            <wp:docPr id="11" name="图片 11" descr="ypical Model-View-Controll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pical Model-View-Controller set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511300"/>
                    </a:xfrm>
                    <a:prstGeom prst="rect">
                      <a:avLst/>
                    </a:prstGeom>
                    <a:noFill/>
                    <a:ln>
                      <a:noFill/>
                    </a:ln>
                  </pic:spPr>
                </pic:pic>
              </a:graphicData>
            </a:graphic>
          </wp:inline>
        </w:drawing>
      </w:r>
    </w:p>
    <w:p w14:paraId="4AE94C3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我们看到的是一个典型的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设置。</w:t>
      </w:r>
      <w:r>
        <w:rPr>
          <w:rFonts w:ascii="inherit" w:eastAsia="Hiragino Sans GB" w:hAnsi="inherit"/>
          <w:color w:val="686868"/>
          <w:sz w:val="23"/>
          <w:szCs w:val="23"/>
        </w:rPr>
        <w:t xml:space="preserve">Model </w:t>
      </w:r>
      <w:r>
        <w:rPr>
          <w:rFonts w:ascii="inherit" w:eastAsia="Hiragino Sans GB" w:hAnsi="inherit"/>
          <w:color w:val="686868"/>
          <w:sz w:val="23"/>
          <w:szCs w:val="23"/>
        </w:rPr>
        <w:t>呈现数据，</w:t>
      </w:r>
      <w:r>
        <w:rPr>
          <w:rFonts w:ascii="inherit" w:eastAsia="Hiragino Sans GB" w:hAnsi="inherit"/>
          <w:color w:val="686868"/>
          <w:sz w:val="23"/>
          <w:szCs w:val="23"/>
        </w:rPr>
        <w:t xml:space="preserve">View </w:t>
      </w:r>
      <w:r>
        <w:rPr>
          <w:rFonts w:ascii="inherit" w:eastAsia="Hiragino Sans GB" w:hAnsi="inherit"/>
          <w:color w:val="686868"/>
          <w:sz w:val="23"/>
          <w:szCs w:val="23"/>
        </w:rPr>
        <w:t>呈现用户界面，而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调节它两者之间的交互。</w:t>
      </w:r>
      <w:r>
        <w:rPr>
          <w:rFonts w:ascii="inherit" w:eastAsia="Hiragino Sans GB" w:hAnsi="inherit"/>
          <w:color w:val="686868"/>
          <w:sz w:val="23"/>
          <w:szCs w:val="23"/>
        </w:rPr>
        <w:t>Cool</w:t>
      </w:r>
      <w:r>
        <w:rPr>
          <w:rFonts w:ascii="inherit" w:eastAsia="Hiragino Sans GB" w:hAnsi="inherit"/>
          <w:color w:val="686868"/>
          <w:sz w:val="23"/>
          <w:szCs w:val="23"/>
        </w:rPr>
        <w:t>！</w:t>
      </w:r>
    </w:p>
    <w:p w14:paraId="731E02C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稍微考虑一下，虽然</w:t>
      </w:r>
      <w:r>
        <w:rPr>
          <w:rFonts w:ascii="inherit" w:eastAsia="Hiragino Sans GB" w:hAnsi="inherit"/>
          <w:color w:val="686868"/>
          <w:sz w:val="23"/>
          <w:szCs w:val="23"/>
        </w:rPr>
        <w:t xml:space="preserve"> View </w:t>
      </w:r>
      <w:r>
        <w:rPr>
          <w:rFonts w:ascii="inherit" w:eastAsia="Hiragino Sans GB" w:hAnsi="inherit"/>
          <w:color w:val="686868"/>
          <w:sz w:val="23"/>
          <w:szCs w:val="23"/>
        </w:rPr>
        <w:t>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是技术上不同的组件，但它们几乎总是手牵手在一起，成对的。你什么时候看到一个</w:t>
      </w:r>
      <w:r>
        <w:rPr>
          <w:rFonts w:ascii="inherit" w:eastAsia="Hiragino Sans GB" w:hAnsi="inherit"/>
          <w:color w:val="686868"/>
          <w:sz w:val="23"/>
          <w:szCs w:val="23"/>
        </w:rPr>
        <w:t xml:space="preserve"> View </w:t>
      </w:r>
      <w:r>
        <w:rPr>
          <w:rFonts w:ascii="inherit" w:eastAsia="Hiragino Sans GB" w:hAnsi="inherit"/>
          <w:color w:val="686868"/>
          <w:sz w:val="23"/>
          <w:szCs w:val="23"/>
        </w:rPr>
        <w:t>能够与不同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配对？或者反过来？所以，为什么不正规化它们的连接呢？</w:t>
      </w:r>
    </w:p>
    <w:p w14:paraId="615E1FA7" w14:textId="6F30B98B"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14A8BCE2" wp14:editId="1BFDB5B6">
            <wp:extent cx="3086100" cy="889000"/>
            <wp:effectExtent l="0" t="0" r="0" b="0"/>
            <wp:docPr id="10" name="图片 10" descr="ntermed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ermedi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889000"/>
                    </a:xfrm>
                    <a:prstGeom prst="rect">
                      <a:avLst/>
                    </a:prstGeom>
                    <a:noFill/>
                    <a:ln>
                      <a:noFill/>
                    </a:ln>
                  </pic:spPr>
                </pic:pic>
              </a:graphicData>
            </a:graphic>
          </wp:inline>
        </w:drawing>
      </w:r>
    </w:p>
    <w:p w14:paraId="72F137E2"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这更准确地描述了你可能已经编写的</w:t>
      </w:r>
      <w:r>
        <w:rPr>
          <w:rFonts w:ascii="inherit" w:eastAsia="Hiragino Sans GB" w:hAnsi="inherit"/>
          <w:color w:val="686868"/>
          <w:sz w:val="23"/>
          <w:szCs w:val="23"/>
        </w:rPr>
        <w:t xml:space="preserve"> MVC </w:t>
      </w:r>
      <w:r>
        <w:rPr>
          <w:rFonts w:ascii="inherit" w:eastAsia="Hiragino Sans GB" w:hAnsi="inherit"/>
          <w:color w:val="686868"/>
          <w:sz w:val="23"/>
          <w:szCs w:val="23"/>
        </w:rPr>
        <w:t>代码。但它并没有做太多事情来解决</w:t>
      </w:r>
      <w:r>
        <w:rPr>
          <w:rFonts w:ascii="inherit" w:eastAsia="Hiragino Sans GB" w:hAnsi="inherit"/>
          <w:color w:val="686868"/>
          <w:sz w:val="23"/>
          <w:szCs w:val="23"/>
        </w:rPr>
        <w:t xml:space="preserve"> iOS </w:t>
      </w:r>
      <w:r>
        <w:rPr>
          <w:rFonts w:ascii="inherit" w:eastAsia="Hiragino Sans GB" w:hAnsi="inherit"/>
          <w:color w:val="686868"/>
          <w:sz w:val="23"/>
          <w:szCs w:val="23"/>
        </w:rPr>
        <w:t>应用中日益增长的重量级视图控制器的问题。在典型的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应用里，</w:t>
      </w:r>
      <w:r>
        <w:rPr>
          <w:rStyle w:val="af2"/>
          <w:rFonts w:ascii="inherit" w:eastAsia="Hiragino Sans GB" w:hAnsi="inherit"/>
          <w:color w:val="686868"/>
          <w:sz w:val="23"/>
          <w:szCs w:val="23"/>
        </w:rPr>
        <w:t>许多</w:t>
      </w:r>
      <w:r>
        <w:rPr>
          <w:rFonts w:ascii="inherit" w:eastAsia="Hiragino Sans GB" w:hAnsi="inherit"/>
          <w:color w:val="686868"/>
          <w:sz w:val="23"/>
          <w:szCs w:val="23"/>
        </w:rPr>
        <w:t>逻辑被放在</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里。它们中的一些确实属于</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，但更多的是所谓的</w:t>
      </w:r>
      <w:r>
        <w:rPr>
          <w:rFonts w:ascii="inherit" w:eastAsia="Hiragino Sans GB" w:hAnsi="inherit"/>
          <w:color w:val="686868"/>
          <w:sz w:val="23"/>
          <w:szCs w:val="23"/>
        </w:rPr>
        <w:t>“</w:t>
      </w:r>
      <w:r>
        <w:rPr>
          <w:rFonts w:ascii="inherit" w:eastAsia="Hiragino Sans GB" w:hAnsi="inherit"/>
          <w:color w:val="686868"/>
          <w:sz w:val="23"/>
          <w:szCs w:val="23"/>
        </w:rPr>
        <w:t>表示逻辑（</w:t>
      </w:r>
      <w:r>
        <w:rPr>
          <w:rFonts w:ascii="inherit" w:eastAsia="Hiragino Sans GB" w:hAnsi="inherit"/>
          <w:color w:val="686868"/>
          <w:sz w:val="23"/>
          <w:szCs w:val="23"/>
        </w:rPr>
        <w:t>presentation logic</w:t>
      </w:r>
      <w:r>
        <w:rPr>
          <w:rFonts w:ascii="inherit" w:eastAsia="Hiragino Sans GB" w:hAnsi="inherit"/>
          <w:color w:val="686868"/>
          <w:sz w:val="23"/>
          <w:szCs w:val="23"/>
        </w:rPr>
        <w:t>）</w:t>
      </w:r>
      <w:r>
        <w:rPr>
          <w:rFonts w:ascii="inherit" w:eastAsia="Hiragino Sans GB" w:hAnsi="inherit"/>
          <w:color w:val="686868"/>
          <w:sz w:val="23"/>
          <w:szCs w:val="23"/>
        </w:rPr>
        <w:t>”</w:t>
      </w:r>
      <w:r>
        <w:rPr>
          <w:rFonts w:ascii="inherit" w:eastAsia="Hiragino Sans GB" w:hAnsi="inherit"/>
          <w:color w:val="686868"/>
          <w:sz w:val="23"/>
          <w:szCs w:val="23"/>
        </w:rPr>
        <w:t>，以</w:t>
      </w:r>
      <w:r>
        <w:rPr>
          <w:rFonts w:ascii="inherit" w:eastAsia="Hiragino Sans GB" w:hAnsi="inherit"/>
          <w:color w:val="686868"/>
          <w:sz w:val="23"/>
          <w:szCs w:val="23"/>
        </w:rPr>
        <w:t xml:space="preserve"> MVVM </w:t>
      </w:r>
      <w:r>
        <w:rPr>
          <w:rFonts w:ascii="inherit" w:eastAsia="Hiragino Sans GB" w:hAnsi="inherit"/>
          <w:color w:val="686868"/>
          <w:sz w:val="23"/>
          <w:szCs w:val="23"/>
        </w:rPr>
        <w:t>属术语来说，就是那些将</w:t>
      </w:r>
      <w:r>
        <w:rPr>
          <w:rFonts w:ascii="inherit" w:eastAsia="Hiragino Sans GB" w:hAnsi="inherit"/>
          <w:color w:val="686868"/>
          <w:sz w:val="23"/>
          <w:szCs w:val="23"/>
        </w:rPr>
        <w:t xml:space="preserve"> Model </w:t>
      </w:r>
      <w:r>
        <w:rPr>
          <w:rFonts w:ascii="inherit" w:eastAsia="Hiragino Sans GB" w:hAnsi="inherit"/>
          <w:color w:val="686868"/>
          <w:sz w:val="23"/>
          <w:szCs w:val="23"/>
        </w:rPr>
        <w:t>数据转换为</w:t>
      </w:r>
      <w:r>
        <w:rPr>
          <w:rFonts w:ascii="inherit" w:eastAsia="Hiragino Sans GB" w:hAnsi="inherit"/>
          <w:color w:val="686868"/>
          <w:sz w:val="23"/>
          <w:szCs w:val="23"/>
        </w:rPr>
        <w:t xml:space="preserve"> View </w:t>
      </w:r>
      <w:r>
        <w:rPr>
          <w:rFonts w:ascii="inherit" w:eastAsia="Hiragino Sans GB" w:hAnsi="inherit"/>
          <w:color w:val="686868"/>
          <w:sz w:val="23"/>
          <w:szCs w:val="23"/>
        </w:rPr>
        <w:t>可以呈现的东西的事情，例如将一个</w:t>
      </w:r>
      <w:r>
        <w:rPr>
          <w:rStyle w:val="HTML1"/>
          <w:rFonts w:ascii="Consolas" w:hAnsi="Consolas"/>
          <w:b/>
          <w:bCs/>
          <w:color w:val="BD260D"/>
        </w:rPr>
        <w:t>NSDate</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转换为一个格式化过的</w:t>
      </w:r>
      <w:r>
        <w:rPr>
          <w:rStyle w:val="apple-converted-space"/>
          <w:rFonts w:ascii="inherit" w:eastAsia="Hiragino Sans GB" w:hAnsi="inherit"/>
          <w:color w:val="686868"/>
          <w:sz w:val="23"/>
          <w:szCs w:val="23"/>
        </w:rPr>
        <w:t> </w:t>
      </w:r>
      <w:r>
        <w:rPr>
          <w:rStyle w:val="HTML1"/>
          <w:rFonts w:ascii="Consolas" w:hAnsi="Consolas"/>
          <w:b/>
          <w:bCs/>
          <w:color w:val="BD260D"/>
        </w:rPr>
        <w:t>NSString</w:t>
      </w:r>
      <w:r>
        <w:rPr>
          <w:rFonts w:ascii="inherit" w:eastAsia="Hiragino Sans GB" w:hAnsi="inherit"/>
          <w:color w:val="686868"/>
          <w:sz w:val="23"/>
          <w:szCs w:val="23"/>
        </w:rPr>
        <w:t>。</w:t>
      </w:r>
    </w:p>
    <w:p w14:paraId="2AF9E0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我们的图解里缺少某些东西，那些使我们可以把所有表示逻辑放进去的东西。我们打算将其称为</w:t>
      </w:r>
      <w:r>
        <w:rPr>
          <w:rFonts w:ascii="inherit" w:eastAsia="Hiragino Sans GB" w:hAnsi="inherit"/>
          <w:color w:val="686868"/>
          <w:sz w:val="23"/>
          <w:szCs w:val="23"/>
        </w:rPr>
        <w:t xml:space="preserve"> “View Model” —— </w:t>
      </w:r>
      <w:r>
        <w:rPr>
          <w:rFonts w:ascii="inherit" w:eastAsia="Hiragino Sans GB" w:hAnsi="inherit"/>
          <w:color w:val="686868"/>
          <w:sz w:val="23"/>
          <w:szCs w:val="23"/>
        </w:rPr>
        <w:t>它位于</w:t>
      </w:r>
      <w:r>
        <w:rPr>
          <w:rFonts w:ascii="inherit" w:eastAsia="Hiragino Sans GB" w:hAnsi="inherit"/>
          <w:color w:val="686868"/>
          <w:sz w:val="23"/>
          <w:szCs w:val="23"/>
        </w:rPr>
        <w:t xml:space="preserve"> View/Controller </w:t>
      </w:r>
      <w:r>
        <w:rPr>
          <w:rFonts w:ascii="inherit" w:eastAsia="Hiragino Sans GB" w:hAnsi="inherit"/>
          <w:color w:val="686868"/>
          <w:sz w:val="23"/>
          <w:szCs w:val="23"/>
        </w:rPr>
        <w:t>与</w:t>
      </w:r>
      <w:r>
        <w:rPr>
          <w:rFonts w:ascii="inherit" w:eastAsia="Hiragino Sans GB" w:hAnsi="inherit"/>
          <w:color w:val="686868"/>
          <w:sz w:val="23"/>
          <w:szCs w:val="23"/>
        </w:rPr>
        <w:t xml:space="preserve"> Model </w:t>
      </w:r>
      <w:r>
        <w:rPr>
          <w:rFonts w:ascii="inherit" w:eastAsia="Hiragino Sans GB" w:hAnsi="inherit"/>
          <w:color w:val="686868"/>
          <w:sz w:val="23"/>
          <w:szCs w:val="23"/>
        </w:rPr>
        <w:t>之间：</w:t>
      </w:r>
    </w:p>
    <w:p w14:paraId="4F2EEA5B" w14:textId="09607358"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2862DAE2" wp14:editId="1FA14854">
            <wp:extent cx="4610100" cy="889000"/>
            <wp:effectExtent l="0" t="0" r="0" b="0"/>
            <wp:docPr id="9" name="图片 9" descr="odel-View-View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el-View-View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889000"/>
                    </a:xfrm>
                    <a:prstGeom prst="rect">
                      <a:avLst/>
                    </a:prstGeom>
                    <a:noFill/>
                    <a:ln>
                      <a:noFill/>
                    </a:ln>
                  </pic:spPr>
                </pic:pic>
              </a:graphicData>
            </a:graphic>
          </wp:inline>
        </w:drawing>
      </w:r>
    </w:p>
    <w:p w14:paraId="55E17408"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看起好多了！这个图解准确地描述了什么是</w:t>
      </w:r>
      <w:r>
        <w:rPr>
          <w:rFonts w:ascii="inherit" w:eastAsia="Hiragino Sans GB" w:hAnsi="inherit"/>
          <w:color w:val="686868"/>
          <w:sz w:val="23"/>
          <w:szCs w:val="23"/>
        </w:rPr>
        <w:t xml:space="preserve"> MVVM</w:t>
      </w:r>
      <w:r>
        <w:rPr>
          <w:rFonts w:ascii="inherit" w:eastAsia="Hiragino Sans GB" w:hAnsi="inherit"/>
          <w:color w:val="686868"/>
          <w:sz w:val="23"/>
          <w:szCs w:val="23"/>
        </w:rPr>
        <w:t>：一个</w:t>
      </w:r>
      <w:r>
        <w:rPr>
          <w:rFonts w:ascii="inherit" w:eastAsia="Hiragino Sans GB" w:hAnsi="inherit"/>
          <w:color w:val="686868"/>
          <w:sz w:val="23"/>
          <w:szCs w:val="23"/>
        </w:rPr>
        <w:t xml:space="preserve"> MVC </w:t>
      </w:r>
      <w:r>
        <w:rPr>
          <w:rFonts w:ascii="inherit" w:eastAsia="Hiragino Sans GB" w:hAnsi="inherit"/>
          <w:color w:val="686868"/>
          <w:sz w:val="23"/>
          <w:szCs w:val="23"/>
        </w:rPr>
        <w:t>的增强版，我们正式连接了视图和控制器，并将表示逻辑从</w:t>
      </w:r>
      <w:r>
        <w:rPr>
          <w:rFonts w:ascii="inherit" w:eastAsia="Hiragino Sans GB" w:hAnsi="inherit"/>
          <w:color w:val="686868"/>
          <w:sz w:val="23"/>
          <w:szCs w:val="23"/>
        </w:rPr>
        <w:t xml:space="preserve"> Controller </w:t>
      </w:r>
      <w:r>
        <w:rPr>
          <w:rFonts w:ascii="inherit" w:eastAsia="Hiragino Sans GB" w:hAnsi="inherit"/>
          <w:color w:val="686868"/>
          <w:sz w:val="23"/>
          <w:szCs w:val="23"/>
        </w:rPr>
        <w:t>移出放到一个新的对象里，即</w:t>
      </w:r>
      <w:r>
        <w:rPr>
          <w:rFonts w:ascii="inherit" w:eastAsia="Hiragino Sans GB" w:hAnsi="inherit"/>
          <w:color w:val="686868"/>
          <w:sz w:val="23"/>
          <w:szCs w:val="23"/>
        </w:rPr>
        <w:t xml:space="preserve"> View Model</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听起来很复杂，但它本质上就是一个精心优化的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架构，而</w:t>
      </w:r>
      <w:r>
        <w:rPr>
          <w:rFonts w:ascii="inherit" w:eastAsia="Hiragino Sans GB" w:hAnsi="inherit"/>
          <w:color w:val="686868"/>
          <w:sz w:val="23"/>
          <w:szCs w:val="23"/>
        </w:rPr>
        <w:t xml:space="preserve"> MVC </w:t>
      </w:r>
      <w:r>
        <w:rPr>
          <w:rFonts w:ascii="inherit" w:eastAsia="Hiragino Sans GB" w:hAnsi="inherit"/>
          <w:color w:val="686868"/>
          <w:sz w:val="23"/>
          <w:szCs w:val="23"/>
        </w:rPr>
        <w:t>你早已熟悉。</w:t>
      </w:r>
    </w:p>
    <w:p w14:paraId="452D41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现在我们知道了</w:t>
      </w:r>
      <w:r>
        <w:rPr>
          <w:rStyle w:val="af2"/>
          <w:rFonts w:ascii="inherit" w:eastAsia="Hiragino Sans GB" w:hAnsi="inherit"/>
          <w:color w:val="686868"/>
          <w:sz w:val="23"/>
          <w:szCs w:val="23"/>
        </w:rPr>
        <w:t>什么</w:t>
      </w:r>
      <w:r>
        <w:rPr>
          <w:rFonts w:ascii="inherit" w:eastAsia="Hiragino Sans GB" w:hAnsi="inherit"/>
          <w:color w:val="686868"/>
          <w:sz w:val="23"/>
          <w:szCs w:val="23"/>
        </w:rPr>
        <w:t>是</w:t>
      </w:r>
      <w:r>
        <w:rPr>
          <w:rFonts w:ascii="inherit" w:eastAsia="Hiragino Sans GB" w:hAnsi="inherit"/>
          <w:color w:val="686868"/>
          <w:sz w:val="23"/>
          <w:szCs w:val="23"/>
        </w:rPr>
        <w:t xml:space="preserve"> MVVM</w:t>
      </w:r>
      <w:r>
        <w:rPr>
          <w:rFonts w:ascii="inherit" w:eastAsia="Hiragino Sans GB" w:hAnsi="inherit"/>
          <w:color w:val="686868"/>
          <w:sz w:val="23"/>
          <w:szCs w:val="23"/>
        </w:rPr>
        <w:t>，但</w:t>
      </w:r>
      <w:r>
        <w:rPr>
          <w:rStyle w:val="af2"/>
          <w:rFonts w:ascii="inherit" w:eastAsia="Hiragino Sans GB" w:hAnsi="inherit"/>
          <w:color w:val="686868"/>
          <w:sz w:val="23"/>
          <w:szCs w:val="23"/>
        </w:rPr>
        <w:t>为什么</w:t>
      </w:r>
      <w:r>
        <w:rPr>
          <w:rFonts w:ascii="inherit" w:eastAsia="Hiragino Sans GB" w:hAnsi="inherit"/>
          <w:color w:val="686868"/>
          <w:sz w:val="23"/>
          <w:szCs w:val="23"/>
        </w:rPr>
        <w:t>我们会想要去使用它呢？在</w:t>
      </w:r>
      <w:r>
        <w:rPr>
          <w:rFonts w:ascii="inherit" w:eastAsia="Hiragino Sans GB" w:hAnsi="inherit"/>
          <w:color w:val="686868"/>
          <w:sz w:val="23"/>
          <w:szCs w:val="23"/>
        </w:rPr>
        <w:t xml:space="preserve"> iOS </w:t>
      </w:r>
      <w:r>
        <w:rPr>
          <w:rFonts w:ascii="inherit" w:eastAsia="Hiragino Sans GB" w:hAnsi="inherit"/>
          <w:color w:val="686868"/>
          <w:sz w:val="23"/>
          <w:szCs w:val="23"/>
        </w:rPr>
        <w:t>上使用</w:t>
      </w:r>
      <w:r>
        <w:rPr>
          <w:rFonts w:ascii="inherit" w:eastAsia="Hiragino Sans GB" w:hAnsi="inherit"/>
          <w:color w:val="686868"/>
          <w:sz w:val="23"/>
          <w:szCs w:val="23"/>
        </w:rPr>
        <w:t xml:space="preserve"> MVVM </w:t>
      </w:r>
      <w:r>
        <w:rPr>
          <w:rFonts w:ascii="inherit" w:eastAsia="Hiragino Sans GB" w:hAnsi="inherit"/>
          <w:color w:val="686868"/>
          <w:sz w:val="23"/>
          <w:szCs w:val="23"/>
        </w:rPr>
        <w:t>的动机，对我来说，无论如何，就是它能减少</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的复杂性并使得表示逻辑更易于测试。通过一些例子，我们将看到它如何达到这些目标。</w:t>
      </w:r>
    </w:p>
    <w:p w14:paraId="7449035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此处有三个重点是我希望你看完本文能带走的：</w:t>
      </w:r>
    </w:p>
    <w:p w14:paraId="3010F8B1"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可以兼容你当下使用的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w:t>
      </w:r>
    </w:p>
    <w:p w14:paraId="1621760B"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增加你的应用的可测试性。</w:t>
      </w:r>
    </w:p>
    <w:p w14:paraId="1CBA5260"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配合一个绑定机制效果最好。</w:t>
      </w:r>
    </w:p>
    <w:p w14:paraId="32F6E034"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如我们之前所见，</w:t>
      </w:r>
      <w:r>
        <w:rPr>
          <w:rFonts w:ascii="inherit" w:eastAsia="Hiragino Sans GB" w:hAnsi="inherit"/>
          <w:color w:val="686868"/>
          <w:sz w:val="23"/>
          <w:szCs w:val="23"/>
        </w:rPr>
        <w:t xml:space="preserve">MVVM </w:t>
      </w:r>
      <w:r>
        <w:rPr>
          <w:rFonts w:ascii="inherit" w:eastAsia="Hiragino Sans GB" w:hAnsi="inherit"/>
          <w:color w:val="686868"/>
          <w:sz w:val="23"/>
          <w:szCs w:val="23"/>
        </w:rPr>
        <w:t>基本上就是</w:t>
      </w:r>
      <w:r>
        <w:rPr>
          <w:rFonts w:ascii="inherit" w:eastAsia="Hiragino Sans GB" w:hAnsi="inherit"/>
          <w:color w:val="686868"/>
          <w:sz w:val="23"/>
          <w:szCs w:val="23"/>
        </w:rPr>
        <w:t xml:space="preserve"> MVC </w:t>
      </w:r>
      <w:r>
        <w:rPr>
          <w:rFonts w:ascii="inherit" w:eastAsia="Hiragino Sans GB" w:hAnsi="inherit"/>
          <w:color w:val="686868"/>
          <w:sz w:val="23"/>
          <w:szCs w:val="23"/>
        </w:rPr>
        <w:t>的改进版，所以很容易就能看到它如何被整合到现有使用典型</w:t>
      </w:r>
      <w:r>
        <w:rPr>
          <w:rFonts w:ascii="inherit" w:eastAsia="Hiragino Sans GB" w:hAnsi="inherit"/>
          <w:color w:val="686868"/>
          <w:sz w:val="23"/>
          <w:szCs w:val="23"/>
        </w:rPr>
        <w:t xml:space="preserve"> MVC </w:t>
      </w:r>
      <w:r>
        <w:rPr>
          <w:rFonts w:ascii="inherit" w:eastAsia="Hiragino Sans GB" w:hAnsi="inherit"/>
          <w:color w:val="686868"/>
          <w:sz w:val="23"/>
          <w:szCs w:val="23"/>
        </w:rPr>
        <w:t>架构的应用中。让我们看一个简单的</w:t>
      </w:r>
      <w:r>
        <w:rPr>
          <w:rStyle w:val="apple-converted-space"/>
          <w:rFonts w:ascii="inherit" w:eastAsia="Hiragino Sans GB" w:hAnsi="inherit"/>
          <w:color w:val="686868"/>
          <w:sz w:val="23"/>
          <w:szCs w:val="23"/>
        </w:rPr>
        <w:t> </w:t>
      </w:r>
      <w:r>
        <w:rPr>
          <w:rStyle w:val="HTML1"/>
          <w:rFonts w:ascii="Consolas" w:hAnsi="Consolas"/>
          <w:b/>
          <w:bCs/>
          <w:color w:val="BD260D"/>
        </w:rPr>
        <w:t>Person</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 xml:space="preserve">Model </w:t>
      </w:r>
      <w:r>
        <w:rPr>
          <w:rFonts w:ascii="inherit" w:eastAsia="Hiragino Sans GB" w:hAnsi="inherit"/>
          <w:color w:val="686868"/>
          <w:sz w:val="23"/>
          <w:szCs w:val="23"/>
        </w:rPr>
        <w:t>以及相应的</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w:t>
      </w:r>
    </w:p>
    <w:p w14:paraId="4403EE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proofErr w:type="gramStart"/>
      <w:r>
        <w:rPr>
          <w:rStyle w:val="hljs-title"/>
          <w:rFonts w:ascii="Consolas" w:hAnsi="Consolas"/>
          <w:b/>
          <w:bCs/>
          <w:color w:val="8E908C"/>
          <w:shd w:val="clear" w:color="auto" w:fill="EEEEEE"/>
        </w:rPr>
        <w:t>Person</w:t>
      </w:r>
      <w:r>
        <w:rPr>
          <w:rStyle w:val="hljs-class"/>
          <w:rFonts w:ascii="Consolas" w:hAnsi="Consolas"/>
          <w:b/>
          <w:bCs/>
          <w:color w:val="445588"/>
          <w:shd w:val="clear" w:color="auto" w:fill="EEEEEE"/>
        </w:rPr>
        <w:t xml:space="preserve"> :</w:t>
      </w:r>
      <w:proofErr w:type="gramEnd"/>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NSObject</w:t>
      </w:r>
    </w:p>
    <w:p w14:paraId="65E651C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FDB4CF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(instancetype)initwithSalutation:(</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*)salutation</w:t>
      </w:r>
      <w:proofErr w:type="gramEnd"/>
      <w:r>
        <w:rPr>
          <w:rStyle w:val="HTML1"/>
          <w:rFonts w:ascii="Consolas" w:hAnsi="Consolas"/>
          <w:b/>
          <w:bCs/>
          <w:color w:val="4D4D4C"/>
          <w:shd w:val="clear" w:color="auto" w:fill="EEEEEE"/>
        </w:rPr>
        <w:t xml:space="preserve"> firstName:(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lastName:(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birthdate:(</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2B23FF7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F0B3A8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w:t>
      </w:r>
    </w:p>
    <w:p w14:paraId="0CD090B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w:t>
      </w:r>
    </w:p>
    <w:p w14:paraId="384D00F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w:t>
      </w:r>
    </w:p>
    <w:p w14:paraId="7D2A016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4F85B7A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7E40BB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62A32B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！现在我们假设我们有一个</w:t>
      </w:r>
      <w:r>
        <w:rPr>
          <w:rStyle w:val="apple-converted-space"/>
          <w:rFonts w:ascii="inherit" w:eastAsia="Hiragino Sans GB" w:hAnsi="inherit"/>
          <w:color w:val="686868"/>
          <w:sz w:val="23"/>
          <w:szCs w:val="23"/>
        </w:rPr>
        <w:t> </w:t>
      </w:r>
      <w:r>
        <w:rPr>
          <w:rStyle w:val="HTML1"/>
          <w:rFonts w:ascii="Consolas" w:hAnsi="Consolas"/>
          <w:b/>
          <w:bCs/>
          <w:color w:val="BD260D"/>
        </w:rPr>
        <w:t>PersonViewController</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，在</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里，只需要基于它的</w:t>
      </w:r>
      <w:r>
        <w:rPr>
          <w:rStyle w:val="apple-converted-space"/>
          <w:rFonts w:ascii="inherit" w:eastAsia="Hiragino Sans GB" w:hAnsi="inherit"/>
          <w:color w:val="686868"/>
          <w:sz w:val="23"/>
          <w:szCs w:val="23"/>
        </w:rPr>
        <w:t> </w:t>
      </w:r>
      <w:r>
        <w:rPr>
          <w:rStyle w:val="HTML1"/>
          <w:rFonts w:ascii="Consolas" w:hAnsi="Consolas"/>
          <w:b/>
          <w:bCs/>
          <w:color w:val="BD260D"/>
        </w:rPr>
        <w:t>model</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属性设置一些</w:t>
      </w:r>
      <w:r>
        <w:rPr>
          <w:rFonts w:ascii="inherit" w:eastAsia="Hiragino Sans GB" w:hAnsi="inherit"/>
          <w:color w:val="686868"/>
          <w:sz w:val="23"/>
          <w:szCs w:val="23"/>
        </w:rPr>
        <w:t xml:space="preserve"> Label </w:t>
      </w:r>
      <w:r>
        <w:rPr>
          <w:rFonts w:ascii="inherit" w:eastAsia="Hiragino Sans GB" w:hAnsi="inherit"/>
          <w:color w:val="686868"/>
          <w:sz w:val="23"/>
          <w:szCs w:val="23"/>
        </w:rPr>
        <w:t>即可。</w:t>
      </w:r>
    </w:p>
    <w:p w14:paraId="28D13EC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7E62720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21BE05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1EDD86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w:t>
      </w:r>
      <w:proofErr w:type="gramEnd"/>
      <w:r>
        <w:rPr>
          <w:rStyle w:val="hljs-variable"/>
          <w:rFonts w:ascii="Consolas" w:hAnsi="Consolas"/>
          <w:b/>
          <w:bCs/>
          <w:color w:val="C82829"/>
          <w:shd w:val="clear" w:color="auto" w:fill="EEEEEE"/>
        </w:rPr>
        <w:t>.salutation.length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6C92E3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5A1EF21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703A95F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1297888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A5EA46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D5BD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51DBD5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w:t>
      </w:r>
      <w:proofErr w:type="gramStart"/>
      <w:r>
        <w:rPr>
          <w:rStyle w:val="HTML1"/>
          <w:rFonts w:ascii="Consolas" w:hAnsi="Consolas"/>
          <w:b/>
          <w:bCs/>
          <w:color w:val="4D4D4C"/>
          <w:shd w:val="clear" w:color="auto" w:fill="EEEEEE"/>
        </w:rPr>
        <w:t>setDateFormat: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798ADB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proofErr w:type="gramEnd"/>
      <w:r>
        <w:rPr>
          <w:rStyle w:val="HTML1"/>
          <w:rFonts w:ascii="Consolas" w:hAnsi="Consolas"/>
          <w:b/>
          <w:bCs/>
          <w:color w:val="4D4D4C"/>
          <w:shd w:val="clear" w:color="auto" w:fill="EEEEEE"/>
        </w:rPr>
        <w:t xml:space="preserve"> = [dateFormatter stringFromDate:model</w:t>
      </w:r>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F1F186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46F7BB2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这全都直截了当，标准的</w:t>
      </w:r>
      <w:r>
        <w:rPr>
          <w:rFonts w:ascii="inherit" w:eastAsia="Hiragino Sans GB" w:hAnsi="inherit"/>
          <w:color w:val="686868"/>
          <w:sz w:val="23"/>
          <w:szCs w:val="23"/>
        </w:rPr>
        <w:t xml:space="preserve"> MVC</w:t>
      </w:r>
      <w:r>
        <w:rPr>
          <w:rFonts w:ascii="inherit" w:eastAsia="Hiragino Sans GB" w:hAnsi="inherit"/>
          <w:color w:val="686868"/>
          <w:sz w:val="23"/>
          <w:szCs w:val="23"/>
        </w:rPr>
        <w:t>。现在来看看我们如何用一个</w:t>
      </w:r>
      <w:r>
        <w:rPr>
          <w:rFonts w:ascii="inherit" w:eastAsia="Hiragino Sans GB" w:hAnsi="inherit"/>
          <w:color w:val="686868"/>
          <w:sz w:val="23"/>
          <w:szCs w:val="23"/>
        </w:rPr>
        <w:t xml:space="preserve"> View Model </w:t>
      </w:r>
      <w:r>
        <w:rPr>
          <w:rFonts w:ascii="inherit" w:eastAsia="Hiragino Sans GB" w:hAnsi="inherit"/>
          <w:color w:val="686868"/>
          <w:sz w:val="23"/>
          <w:szCs w:val="23"/>
        </w:rPr>
        <w:t>来增强它。</w:t>
      </w:r>
    </w:p>
    <w:p w14:paraId="28D28B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proofErr w:type="gramStart"/>
      <w:r>
        <w:rPr>
          <w:rStyle w:val="hljs-title"/>
          <w:rFonts w:ascii="Consolas" w:hAnsi="Consolas"/>
          <w:b/>
          <w:bCs/>
          <w:color w:val="8E908C"/>
          <w:shd w:val="clear" w:color="auto" w:fill="EEEEEE"/>
        </w:rPr>
        <w:t>PersonViewModel</w:t>
      </w:r>
      <w:r>
        <w:rPr>
          <w:rStyle w:val="hljs-class"/>
          <w:rFonts w:ascii="Consolas" w:hAnsi="Consolas"/>
          <w:b/>
          <w:bCs/>
          <w:color w:val="445588"/>
          <w:shd w:val="clear" w:color="auto" w:fill="EEEEEE"/>
        </w:rPr>
        <w:t xml:space="preserve"> :</w:t>
      </w:r>
      <w:proofErr w:type="gramEnd"/>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NSObject</w:t>
      </w:r>
    </w:p>
    <w:p w14:paraId="30461A0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0C61941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(instancetype)initWithPerson:(Person </w:t>
      </w:r>
      <w:proofErr w:type="gramStart"/>
      <w:r>
        <w:rPr>
          <w:rStyle w:val="HTML1"/>
          <w:rFonts w:ascii="Consolas" w:hAnsi="Consolas"/>
          <w:b/>
          <w:bCs/>
          <w:color w:val="4D4D4C"/>
          <w:shd w:val="clear" w:color="auto" w:fill="EEEEEE"/>
        </w:rPr>
        <w:t>*)person</w:t>
      </w:r>
      <w:proofErr w:type="gramEnd"/>
      <w:r>
        <w:rPr>
          <w:rStyle w:val="HTML1"/>
          <w:rFonts w:ascii="Consolas" w:hAnsi="Consolas"/>
          <w:b/>
          <w:bCs/>
          <w:color w:val="4D4D4C"/>
          <w:shd w:val="clear" w:color="auto" w:fill="EEEEEE"/>
        </w:rPr>
        <w:t>;</w:t>
      </w:r>
    </w:p>
    <w:p w14:paraId="167B723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8D8F6A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Person *person;</w:t>
      </w:r>
    </w:p>
    <w:p w14:paraId="567C371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65B65C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*nameText;</w:t>
      </w:r>
    </w:p>
    <w:p w14:paraId="2B5D0C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*birthdateText;</w:t>
      </w:r>
    </w:p>
    <w:p w14:paraId="2BA884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02E707"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3965E0D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的实现大概如下：</w:t>
      </w:r>
    </w:p>
    <w:p w14:paraId="146E93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@implementation</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PersonViewModel</w:t>
      </w:r>
    </w:p>
    <w:p w14:paraId="712562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33D62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(instancetype)initWithPerson:(Person </w:t>
      </w:r>
      <w:proofErr w:type="gramStart"/>
      <w:r>
        <w:rPr>
          <w:rStyle w:val="HTML1"/>
          <w:rFonts w:ascii="Consolas" w:hAnsi="Consolas"/>
          <w:b/>
          <w:bCs/>
          <w:color w:val="4D4D4C"/>
          <w:shd w:val="clear" w:color="auto" w:fill="EEEEEE"/>
        </w:rPr>
        <w:t>*)person</w:t>
      </w:r>
      <w:proofErr w:type="gramEnd"/>
      <w:r>
        <w:rPr>
          <w:rStyle w:val="HTML1"/>
          <w:rFonts w:ascii="Consolas" w:hAnsi="Consolas"/>
          <w:b/>
          <w:bCs/>
          <w:color w:val="4D4D4C"/>
          <w:shd w:val="clear" w:color="auto" w:fill="EEEEEE"/>
        </w:rPr>
        <w:t xml:space="preserve"> {</w:t>
      </w:r>
    </w:p>
    <w:p w14:paraId="59AC4B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init];</w:t>
      </w:r>
    </w:p>
    <w:p w14:paraId="41EC52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w:t>
      </w:r>
      <w:r>
        <w:rPr>
          <w:rStyle w:val="hljs-keyword"/>
          <w:rFonts w:ascii="Consolas" w:hAnsi="Consolas"/>
          <w:b/>
          <w:bCs/>
          <w:color w:val="8959A8"/>
          <w:shd w:val="clear" w:color="auto" w:fill="EEEEEE"/>
        </w:rPr>
        <w:t>self</w:t>
      </w:r>
      <w:proofErr w:type="gramEnd"/>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w:t>
      </w:r>
    </w:p>
    <w:p w14:paraId="222D6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E5CEF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_person = person;</w:t>
      </w:r>
    </w:p>
    <w:p w14:paraId="054191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person</w:t>
      </w:r>
      <w:r>
        <w:rPr>
          <w:rStyle w:val="hljs-variable"/>
          <w:rFonts w:ascii="Consolas" w:hAnsi="Consolas"/>
          <w:b/>
          <w:bCs/>
          <w:color w:val="C82829"/>
          <w:shd w:val="clear" w:color="auto" w:fill="EEEEEE"/>
        </w:rPr>
        <w:t>.salutation</w:t>
      </w:r>
      <w:proofErr w:type="gramEnd"/>
      <w:r>
        <w:rPr>
          <w:rStyle w:val="hljs-variable"/>
          <w:rFonts w:ascii="Consolas" w:hAnsi="Consolas"/>
          <w:b/>
          <w:bCs/>
          <w:color w:val="C82829"/>
          <w:shd w:val="clear" w:color="auto" w:fill="EEEEEE"/>
        </w:rPr>
        <w:t>.length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3F7F74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stringWithFormat: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7985DE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4B5831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stringWithFormat: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17B64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45BC497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635AEBB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3210A52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w:t>
      </w:r>
      <w:proofErr w:type="gramStart"/>
      <w:r>
        <w:rPr>
          <w:rStyle w:val="HTML1"/>
          <w:rFonts w:ascii="Consolas" w:hAnsi="Consolas"/>
          <w:b/>
          <w:bCs/>
          <w:color w:val="4D4D4C"/>
          <w:shd w:val="clear" w:color="auto" w:fill="EEEEEE"/>
        </w:rPr>
        <w:t>setDateFormat: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439C26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_birthdateText = [dateFormatter </w:t>
      </w:r>
      <w:proofErr w:type="gramStart"/>
      <w:r>
        <w:rPr>
          <w:rStyle w:val="HTML1"/>
          <w:rFonts w:ascii="Consolas" w:hAnsi="Consolas"/>
          <w:b/>
          <w:bCs/>
          <w:color w:val="4D4D4C"/>
          <w:shd w:val="clear" w:color="auto" w:fill="EEEEEE"/>
        </w:rPr>
        <w:t>stringFromDate:person</w:t>
      </w:r>
      <w:proofErr w:type="gramEnd"/>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882AC1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281060F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w:t>
      </w:r>
    </w:p>
    <w:p w14:paraId="1763EA0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6F16A8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3567D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lastRenderedPageBreak/>
        <w:t>@end</w:t>
      </w:r>
    </w:p>
    <w:p w14:paraId="380C933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！我们已经将</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中的表示逻辑放入我们的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里了。此时，我们新的</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就会非常轻量：</w:t>
      </w:r>
    </w:p>
    <w:p w14:paraId="55779DF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68F3B41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684FD7E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A19953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.viewModel.nameText</w:t>
      </w:r>
      <w:r>
        <w:rPr>
          <w:rStyle w:val="HTML1"/>
          <w:rFonts w:ascii="Consolas" w:hAnsi="Consolas"/>
          <w:b/>
          <w:bCs/>
          <w:color w:val="4D4D4C"/>
          <w:shd w:val="clear" w:color="auto" w:fill="EEEEEE"/>
        </w:rPr>
        <w:t>;</w:t>
      </w:r>
    </w:p>
    <w:p w14:paraId="227DA3C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proofErr w:type="gramEnd"/>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.viewModel.birthdateText</w:t>
      </w:r>
      <w:r>
        <w:rPr>
          <w:rStyle w:val="HTML1"/>
          <w:rFonts w:ascii="Consolas" w:hAnsi="Consolas"/>
          <w:b/>
          <w:bCs/>
          <w:color w:val="4D4D4C"/>
          <w:shd w:val="clear" w:color="auto" w:fill="EEEEEE"/>
        </w:rPr>
        <w:t>;</w:t>
      </w:r>
    </w:p>
    <w:p w14:paraId="4901433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507B7B3A"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所以，如你所见，并没有对我们的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架构做太多改变。还是同样的代码，只不过移动了位置。它与</w:t>
      </w:r>
      <w:r>
        <w:rPr>
          <w:rFonts w:ascii="inherit" w:eastAsia="Hiragino Sans GB" w:hAnsi="inherit"/>
          <w:color w:val="686868"/>
          <w:sz w:val="23"/>
          <w:szCs w:val="23"/>
        </w:rPr>
        <w:t xml:space="preserve"> MVC </w:t>
      </w:r>
      <w:r>
        <w:rPr>
          <w:rFonts w:ascii="inherit" w:eastAsia="Hiragino Sans GB" w:hAnsi="inherit"/>
          <w:color w:val="686868"/>
          <w:sz w:val="23"/>
          <w:szCs w:val="23"/>
        </w:rPr>
        <w:t>兼容，带来</w:t>
      </w:r>
      <w:hyperlink r:id="rId30" w:history="1">
        <w:r>
          <w:rPr>
            <w:rStyle w:val="ae"/>
            <w:rFonts w:ascii="inherit" w:eastAsia="Hiragino Sans GB" w:hAnsi="inherit"/>
            <w:color w:val="0D96C8"/>
            <w:sz w:val="23"/>
            <w:szCs w:val="23"/>
          </w:rPr>
          <w:t>更轻量的</w:t>
        </w:r>
        <w:r>
          <w:rPr>
            <w:rStyle w:val="ae"/>
            <w:rFonts w:ascii="inherit" w:eastAsia="Hiragino Sans GB" w:hAnsi="inherit"/>
            <w:color w:val="0D96C8"/>
            <w:sz w:val="23"/>
            <w:szCs w:val="23"/>
          </w:rPr>
          <w:t xml:space="preserve"> View Controllers</w:t>
        </w:r>
      </w:hyperlink>
      <w:r>
        <w:rPr>
          <w:rFonts w:ascii="inherit" w:eastAsia="Hiragino Sans GB" w:hAnsi="inherit"/>
          <w:color w:val="686868"/>
          <w:sz w:val="23"/>
          <w:szCs w:val="23"/>
        </w:rPr>
        <w:t>。</w:t>
      </w:r>
    </w:p>
    <w:p w14:paraId="2C334467"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可测试，嗯？是怎样？好吧，</w:t>
      </w:r>
      <w:r>
        <w:rPr>
          <w:rFonts w:ascii="inherit" w:eastAsia="Hiragino Sans GB" w:hAnsi="inherit"/>
          <w:color w:val="686868"/>
          <w:sz w:val="23"/>
          <w:szCs w:val="23"/>
        </w:rPr>
        <w:t xml:space="preserve">View Controller </w:t>
      </w:r>
      <w:r>
        <w:rPr>
          <w:rFonts w:ascii="inherit" w:eastAsia="Hiragino Sans GB" w:hAnsi="inherit"/>
          <w:color w:val="686868"/>
          <w:sz w:val="23"/>
          <w:szCs w:val="23"/>
        </w:rPr>
        <w:t>是出了名的难以测试，因为它们做了太多事情。在</w:t>
      </w:r>
      <w:r>
        <w:rPr>
          <w:rFonts w:ascii="inherit" w:eastAsia="Hiragino Sans GB" w:hAnsi="inherit"/>
          <w:color w:val="686868"/>
          <w:sz w:val="23"/>
          <w:szCs w:val="23"/>
        </w:rPr>
        <w:t xml:space="preserve"> MVVM </w:t>
      </w:r>
      <w:r>
        <w:rPr>
          <w:rFonts w:ascii="inherit" w:eastAsia="Hiragino Sans GB" w:hAnsi="inherit"/>
          <w:color w:val="686868"/>
          <w:sz w:val="23"/>
          <w:szCs w:val="23"/>
        </w:rPr>
        <w:t>里，我们试着尽可能多的将代码移入</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里。测试</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就变得容易多了，因为它们不再做一大堆事情，并且</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也非常易于测试。让我们来看看：</w:t>
      </w:r>
    </w:p>
    <w:p w14:paraId="45D3DF3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SpecBegin(Person)</w:t>
      </w:r>
    </w:p>
    <w:p w14:paraId="6C26F28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 = </w:t>
      </w:r>
      <w:r>
        <w:rPr>
          <w:rStyle w:val="hljs-string"/>
          <w:rFonts w:ascii="Consolas" w:hAnsi="Consolas"/>
          <w:b/>
          <w:bCs/>
          <w:color w:val="718C00"/>
          <w:shd w:val="clear" w:color="auto" w:fill="EEEEEE"/>
        </w:rPr>
        <w:t>@"Dr."</w:t>
      </w:r>
      <w:r>
        <w:rPr>
          <w:rStyle w:val="HTML1"/>
          <w:rFonts w:ascii="Consolas" w:hAnsi="Consolas"/>
          <w:b/>
          <w:bCs/>
          <w:color w:val="4D4D4C"/>
          <w:shd w:val="clear" w:color="auto" w:fill="EEEEEE"/>
        </w:rPr>
        <w:t>;</w:t>
      </w:r>
    </w:p>
    <w:p w14:paraId="2D32418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 </w:t>
      </w:r>
      <w:r>
        <w:rPr>
          <w:rStyle w:val="hljs-string"/>
          <w:rFonts w:ascii="Consolas" w:hAnsi="Consolas"/>
          <w:b/>
          <w:bCs/>
          <w:color w:val="718C00"/>
          <w:shd w:val="clear" w:color="auto" w:fill="EEEEEE"/>
        </w:rPr>
        <w:t>@"first"</w:t>
      </w:r>
      <w:r>
        <w:rPr>
          <w:rStyle w:val="HTML1"/>
          <w:rFonts w:ascii="Consolas" w:hAnsi="Consolas"/>
          <w:b/>
          <w:bCs/>
          <w:color w:val="4D4D4C"/>
          <w:shd w:val="clear" w:color="auto" w:fill="EEEEEE"/>
        </w:rPr>
        <w:t>;</w:t>
      </w:r>
    </w:p>
    <w:p w14:paraId="7C091C9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 </w:t>
      </w:r>
      <w:r>
        <w:rPr>
          <w:rStyle w:val="hljs-string"/>
          <w:rFonts w:ascii="Consolas" w:hAnsi="Consolas"/>
          <w:b/>
          <w:bCs/>
          <w:color w:val="718C00"/>
          <w:shd w:val="clear" w:color="auto" w:fill="EEEEEE"/>
        </w:rPr>
        <w:t>@"last"</w:t>
      </w:r>
      <w:r>
        <w:rPr>
          <w:rStyle w:val="HTML1"/>
          <w:rFonts w:ascii="Consolas" w:hAnsi="Consolas"/>
          <w:b/>
          <w:bCs/>
          <w:color w:val="4D4D4C"/>
          <w:shd w:val="clear" w:color="auto" w:fill="EEEEEE"/>
        </w:rPr>
        <w:t>;</w:t>
      </w:r>
    </w:p>
    <w:p w14:paraId="049A449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 =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dateWithTimeIntervalSince1970:</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w:t>
      </w:r>
    </w:p>
    <w:p w14:paraId="2D4715C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B1B257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use the salutation available. "</w:t>
      </w:r>
      <w:r>
        <w:rPr>
          <w:rStyle w:val="HTML1"/>
          <w:rFonts w:ascii="Consolas" w:hAnsi="Consolas"/>
          <w:b/>
          <w:bCs/>
          <w:color w:val="4D4D4C"/>
          <w:shd w:val="clear" w:color="auto" w:fill="EEEEEE"/>
        </w:rPr>
        <w:t>, ^{</w:t>
      </w:r>
    </w:p>
    <w:p w14:paraId="7B7A4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initWithSalutation:salutation</w:t>
      </w:r>
      <w:proofErr w:type="gramEnd"/>
      <w:r>
        <w:rPr>
          <w:rStyle w:val="HTML1"/>
          <w:rFonts w:ascii="Consolas" w:hAnsi="Consolas"/>
          <w:b/>
          <w:bCs/>
          <w:color w:val="4D4D4C"/>
          <w:shd w:val="clear" w:color="auto" w:fill="EEEEEE"/>
        </w:rPr>
        <w:t xml:space="preserve"> firstName:firstName lastName:lastName birthdate:birthdate];</w:t>
      </w:r>
    </w:p>
    <w:p w14:paraId="1D13666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0C4C920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@"Dr. first last"</w:t>
      </w:r>
      <w:r>
        <w:rPr>
          <w:rStyle w:val="HTML1"/>
          <w:rFonts w:ascii="Consolas" w:hAnsi="Consolas"/>
          <w:b/>
          <w:bCs/>
          <w:color w:val="4D4D4C"/>
          <w:shd w:val="clear" w:color="auto" w:fill="EEEEEE"/>
        </w:rPr>
        <w:t>);</w:t>
      </w:r>
    </w:p>
    <w:p w14:paraId="7089EB4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761313F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4F21EE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not use an unavailable salutation. "</w:t>
      </w:r>
      <w:r>
        <w:rPr>
          <w:rStyle w:val="HTML1"/>
          <w:rFonts w:ascii="Consolas" w:hAnsi="Consolas"/>
          <w:b/>
          <w:bCs/>
          <w:color w:val="4D4D4C"/>
          <w:shd w:val="clear" w:color="auto" w:fill="EEEEEE"/>
        </w:rPr>
        <w:t>, ^{</w:t>
      </w:r>
    </w:p>
    <w:p w14:paraId="67998AD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w:t>
      </w:r>
      <w:r>
        <w:rPr>
          <w:rStyle w:val="hljs-literal"/>
          <w:rFonts w:ascii="Consolas" w:hAnsi="Consolas"/>
          <w:b/>
          <w:bCs/>
          <w:color w:val="F5871F"/>
          <w:shd w:val="clear" w:color="auto" w:fill="EEEEEE"/>
        </w:rPr>
        <w:t>nil</w:t>
      </w:r>
      <w:proofErr w:type="gramEnd"/>
      <w:r>
        <w:rPr>
          <w:rStyle w:val="HTML1"/>
          <w:rFonts w:ascii="Consolas" w:hAnsi="Consolas"/>
          <w:b/>
          <w:bCs/>
          <w:color w:val="4D4D4C"/>
          <w:shd w:val="clear" w:color="auto" w:fill="EEEEEE"/>
        </w:rPr>
        <w:t xml:space="preserve"> firstName:firstName lastName:lastName birthdate:birthdate];</w:t>
      </w:r>
    </w:p>
    <w:p w14:paraId="086F658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349660E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@"first last"</w:t>
      </w:r>
      <w:r>
        <w:rPr>
          <w:rStyle w:val="HTML1"/>
          <w:rFonts w:ascii="Consolas" w:hAnsi="Consolas"/>
          <w:b/>
          <w:bCs/>
          <w:color w:val="4D4D4C"/>
          <w:shd w:val="clear" w:color="auto" w:fill="EEEEEE"/>
        </w:rPr>
        <w:t>);</w:t>
      </w:r>
    </w:p>
    <w:p w14:paraId="080F6F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32630B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2757A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it (</w:t>
      </w:r>
      <w:r>
        <w:rPr>
          <w:rStyle w:val="hljs-string"/>
          <w:rFonts w:ascii="Consolas" w:hAnsi="Consolas"/>
          <w:b/>
          <w:bCs/>
          <w:color w:val="718C00"/>
          <w:shd w:val="clear" w:color="auto" w:fill="EEEEEE"/>
        </w:rPr>
        <w:t>@"should use the correct date format. "</w:t>
      </w:r>
      <w:r>
        <w:rPr>
          <w:rStyle w:val="HTML1"/>
          <w:rFonts w:ascii="Consolas" w:hAnsi="Consolas"/>
          <w:b/>
          <w:bCs/>
          <w:color w:val="4D4D4C"/>
          <w:shd w:val="clear" w:color="auto" w:fill="EEEEEE"/>
        </w:rPr>
        <w:t>, ^{</w:t>
      </w:r>
    </w:p>
    <w:p w14:paraId="2F5BBC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w:t>
      </w:r>
      <w:r>
        <w:rPr>
          <w:rStyle w:val="hljs-literal"/>
          <w:rFonts w:ascii="Consolas" w:hAnsi="Consolas"/>
          <w:b/>
          <w:bCs/>
          <w:color w:val="F5871F"/>
          <w:shd w:val="clear" w:color="auto" w:fill="EEEEEE"/>
        </w:rPr>
        <w:t>nil</w:t>
      </w:r>
      <w:proofErr w:type="gramEnd"/>
      <w:r>
        <w:rPr>
          <w:rStyle w:val="HTML1"/>
          <w:rFonts w:ascii="Consolas" w:hAnsi="Consolas"/>
          <w:b/>
          <w:bCs/>
          <w:color w:val="4D4D4C"/>
          <w:shd w:val="clear" w:color="auto" w:fill="EEEEEE"/>
        </w:rPr>
        <w:t xml:space="preserve"> firstName:firstName lastName:lastName birthdate:birthdate];</w:t>
      </w:r>
    </w:p>
    <w:p w14:paraId="6D66D16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1C7D0AF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.birthdateText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@"Thursday January 1, 1970"</w:t>
      </w:r>
      <w:r>
        <w:rPr>
          <w:rStyle w:val="HTML1"/>
          <w:rFonts w:ascii="Consolas" w:hAnsi="Consolas"/>
          <w:b/>
          <w:bCs/>
          <w:color w:val="4D4D4C"/>
          <w:shd w:val="clear" w:color="auto" w:fill="EEEEEE"/>
        </w:rPr>
        <w:t>);</w:t>
      </w:r>
    </w:p>
    <w:p w14:paraId="041B04A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1B8DF00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SpecEnd</w:t>
      </w:r>
    </w:p>
    <w:p w14:paraId="2F3E1E5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如果我们没有将这个逻辑移入</w:t>
      </w:r>
      <w:r>
        <w:rPr>
          <w:rFonts w:ascii="inherit" w:eastAsia="Hiragino Sans GB" w:hAnsi="inherit"/>
          <w:color w:val="686868"/>
          <w:sz w:val="23"/>
          <w:szCs w:val="23"/>
        </w:rPr>
        <w:t xml:space="preserve"> View Model</w:t>
      </w:r>
      <w:r>
        <w:rPr>
          <w:rFonts w:ascii="inherit" w:eastAsia="Hiragino Sans GB" w:hAnsi="inherit"/>
          <w:color w:val="686868"/>
          <w:sz w:val="23"/>
          <w:szCs w:val="23"/>
        </w:rPr>
        <w:t>，我们将不得不实例化一个完整的</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以及伴随的</w:t>
      </w:r>
      <w:r>
        <w:rPr>
          <w:rFonts w:ascii="inherit" w:eastAsia="Hiragino Sans GB" w:hAnsi="inherit"/>
          <w:color w:val="686868"/>
          <w:sz w:val="23"/>
          <w:szCs w:val="23"/>
        </w:rPr>
        <w:t xml:space="preserve"> View</w:t>
      </w:r>
      <w:r>
        <w:rPr>
          <w:rFonts w:ascii="inherit" w:eastAsia="Hiragino Sans GB" w:hAnsi="inherit"/>
          <w:color w:val="686868"/>
          <w:sz w:val="23"/>
          <w:szCs w:val="23"/>
        </w:rPr>
        <w:t>，然后去比较我们</w:t>
      </w:r>
      <w:r>
        <w:rPr>
          <w:rFonts w:ascii="inherit" w:eastAsia="Hiragino Sans GB" w:hAnsi="inherit"/>
          <w:color w:val="686868"/>
          <w:sz w:val="23"/>
          <w:szCs w:val="23"/>
        </w:rPr>
        <w:t xml:space="preserve"> View </w:t>
      </w:r>
      <w:r>
        <w:rPr>
          <w:rFonts w:ascii="inherit" w:eastAsia="Hiragino Sans GB" w:hAnsi="inherit"/>
          <w:color w:val="686868"/>
          <w:sz w:val="23"/>
          <w:szCs w:val="23"/>
        </w:rPr>
        <w:t>中</w:t>
      </w:r>
      <w:r>
        <w:rPr>
          <w:rFonts w:ascii="inherit" w:eastAsia="Hiragino Sans GB" w:hAnsi="inherit"/>
          <w:color w:val="686868"/>
          <w:sz w:val="23"/>
          <w:szCs w:val="23"/>
        </w:rPr>
        <w:t xml:space="preserve"> Label </w:t>
      </w:r>
      <w:r>
        <w:rPr>
          <w:rFonts w:ascii="inherit" w:eastAsia="Hiragino Sans GB" w:hAnsi="inherit"/>
          <w:color w:val="686868"/>
          <w:sz w:val="23"/>
          <w:szCs w:val="23"/>
        </w:rPr>
        <w:t>的值。这样做不只是会变成一个麻烦的间接层，而且它只代表了一个十分脆弱的测试。现在，我们可以按意愿自由地修改视图层级而不必担心破坏我们的单元测试。使用</w:t>
      </w:r>
      <w:r>
        <w:rPr>
          <w:rFonts w:ascii="inherit" w:eastAsia="Hiragino Sans GB" w:hAnsi="inherit"/>
          <w:color w:val="686868"/>
          <w:sz w:val="23"/>
          <w:szCs w:val="23"/>
        </w:rPr>
        <w:t xml:space="preserve"> MVVM </w:t>
      </w:r>
      <w:r>
        <w:rPr>
          <w:rFonts w:ascii="inherit" w:eastAsia="Hiragino Sans GB" w:hAnsi="inherit"/>
          <w:color w:val="686868"/>
          <w:sz w:val="23"/>
          <w:szCs w:val="23"/>
        </w:rPr>
        <w:t>带来的对于测试的好处非常清晰，甚至从这个简单的例子来看也可见一斑，而在有更复杂的表示逻辑的情况下，这个好处会更加明显。</w:t>
      </w:r>
    </w:p>
    <w:p w14:paraId="7D1E319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注意到在这个简单的例子中，</w:t>
      </w:r>
      <w:r>
        <w:rPr>
          <w:rFonts w:ascii="inherit" w:eastAsia="Hiragino Sans GB" w:hAnsi="inherit"/>
          <w:color w:val="686868"/>
          <w:sz w:val="23"/>
          <w:szCs w:val="23"/>
        </w:rPr>
        <w:t xml:space="preserve"> Model </w:t>
      </w:r>
      <w:r>
        <w:rPr>
          <w:rFonts w:ascii="inherit" w:eastAsia="Hiragino Sans GB" w:hAnsi="inherit"/>
          <w:color w:val="686868"/>
          <w:sz w:val="23"/>
          <w:szCs w:val="23"/>
        </w:rPr>
        <w:t>是不可变的，所以我们可以只在初始化的时候指定我们</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的属性。对于可变</w:t>
      </w:r>
      <w:r>
        <w:rPr>
          <w:rFonts w:ascii="inherit" w:eastAsia="Hiragino Sans GB" w:hAnsi="inherit"/>
          <w:color w:val="686868"/>
          <w:sz w:val="23"/>
          <w:szCs w:val="23"/>
        </w:rPr>
        <w:t xml:space="preserve"> Model</w:t>
      </w:r>
      <w:r>
        <w:rPr>
          <w:rFonts w:ascii="inherit" w:eastAsia="Hiragino Sans GB" w:hAnsi="inherit"/>
          <w:color w:val="686868"/>
          <w:sz w:val="23"/>
          <w:szCs w:val="23"/>
        </w:rPr>
        <w:t>，我们还需要使用一些绑定机制，这样</w:t>
      </w:r>
      <w:r>
        <w:rPr>
          <w:rFonts w:ascii="inherit" w:eastAsia="Hiragino Sans GB" w:hAnsi="inherit"/>
          <w:color w:val="686868"/>
          <w:sz w:val="23"/>
          <w:szCs w:val="23"/>
        </w:rPr>
        <w:t xml:space="preserve"> View Model </w:t>
      </w:r>
      <w:r>
        <w:rPr>
          <w:rFonts w:ascii="inherit" w:eastAsia="Hiragino Sans GB" w:hAnsi="inherit"/>
          <w:color w:val="686868"/>
          <w:sz w:val="23"/>
          <w:szCs w:val="23"/>
        </w:rPr>
        <w:t>就能在背后的</w:t>
      </w:r>
      <w:r>
        <w:rPr>
          <w:rFonts w:ascii="inherit" w:eastAsia="Hiragino Sans GB" w:hAnsi="inherit"/>
          <w:color w:val="686868"/>
          <w:sz w:val="23"/>
          <w:szCs w:val="23"/>
        </w:rPr>
        <w:t xml:space="preserve"> Model </w:t>
      </w:r>
      <w:r>
        <w:rPr>
          <w:rFonts w:ascii="inherit" w:eastAsia="Hiragino Sans GB" w:hAnsi="inherit"/>
          <w:color w:val="686868"/>
          <w:sz w:val="23"/>
          <w:szCs w:val="23"/>
        </w:rPr>
        <w:t>改变时更新自身的属性。此外，一旦</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上的</w:t>
      </w:r>
      <w:r>
        <w:rPr>
          <w:rFonts w:ascii="inherit" w:eastAsia="Hiragino Sans GB" w:hAnsi="inherit"/>
          <w:color w:val="686868"/>
          <w:sz w:val="23"/>
          <w:szCs w:val="23"/>
        </w:rPr>
        <w:t xml:space="preserve"> Model </w:t>
      </w:r>
      <w:r>
        <w:rPr>
          <w:rFonts w:ascii="inherit" w:eastAsia="Hiragino Sans GB" w:hAnsi="inherit"/>
          <w:color w:val="686868"/>
          <w:sz w:val="23"/>
          <w:szCs w:val="23"/>
        </w:rPr>
        <w:t>发生改变，那</w:t>
      </w:r>
      <w:r>
        <w:rPr>
          <w:rFonts w:ascii="inherit" w:eastAsia="Hiragino Sans GB" w:hAnsi="inherit"/>
          <w:color w:val="686868"/>
          <w:sz w:val="23"/>
          <w:szCs w:val="23"/>
        </w:rPr>
        <w:t xml:space="preserve"> View </w:t>
      </w:r>
      <w:r>
        <w:rPr>
          <w:rFonts w:ascii="inherit" w:eastAsia="Hiragino Sans GB" w:hAnsi="inherit"/>
          <w:color w:val="686868"/>
          <w:sz w:val="23"/>
          <w:szCs w:val="23"/>
        </w:rPr>
        <w:t>的属性也需要更新。</w:t>
      </w:r>
      <w:r>
        <w:rPr>
          <w:rFonts w:ascii="inherit" w:eastAsia="Hiragino Sans GB" w:hAnsi="inherit"/>
          <w:color w:val="686868"/>
          <w:sz w:val="23"/>
          <w:szCs w:val="23"/>
        </w:rPr>
        <w:t xml:space="preserve">Model </w:t>
      </w:r>
      <w:r>
        <w:rPr>
          <w:rFonts w:ascii="inherit" w:eastAsia="Hiragino Sans GB" w:hAnsi="inherit"/>
          <w:color w:val="686868"/>
          <w:sz w:val="23"/>
          <w:szCs w:val="23"/>
        </w:rPr>
        <w:t>的改变应该级联向下通过</w:t>
      </w:r>
      <w:r>
        <w:rPr>
          <w:rFonts w:ascii="inherit" w:eastAsia="Hiragino Sans GB" w:hAnsi="inherit"/>
          <w:color w:val="686868"/>
          <w:sz w:val="23"/>
          <w:szCs w:val="23"/>
        </w:rPr>
        <w:t xml:space="preserve"> View Model </w:t>
      </w:r>
      <w:r>
        <w:rPr>
          <w:rFonts w:ascii="inherit" w:eastAsia="Hiragino Sans GB" w:hAnsi="inherit"/>
          <w:color w:val="686868"/>
          <w:sz w:val="23"/>
          <w:szCs w:val="23"/>
        </w:rPr>
        <w:t>进入</w:t>
      </w:r>
      <w:r>
        <w:rPr>
          <w:rFonts w:ascii="inherit" w:eastAsia="Hiragino Sans GB" w:hAnsi="inherit"/>
          <w:color w:val="686868"/>
          <w:sz w:val="23"/>
          <w:szCs w:val="23"/>
        </w:rPr>
        <w:t xml:space="preserve"> View</w:t>
      </w:r>
      <w:r>
        <w:rPr>
          <w:rFonts w:ascii="inherit" w:eastAsia="Hiragino Sans GB" w:hAnsi="inherit"/>
          <w:color w:val="686868"/>
          <w:sz w:val="23"/>
          <w:szCs w:val="23"/>
        </w:rPr>
        <w:t>。</w:t>
      </w:r>
    </w:p>
    <w:p w14:paraId="0A60523C"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在</w:t>
      </w:r>
      <w:r>
        <w:rPr>
          <w:rFonts w:ascii="inherit" w:eastAsia="Hiragino Sans GB" w:hAnsi="inherit"/>
          <w:color w:val="686868"/>
          <w:sz w:val="23"/>
          <w:szCs w:val="23"/>
        </w:rPr>
        <w:t xml:space="preserve"> OS X </w:t>
      </w:r>
      <w:r>
        <w:rPr>
          <w:rFonts w:ascii="inherit" w:eastAsia="Hiragino Sans GB" w:hAnsi="inherit"/>
          <w:color w:val="686868"/>
          <w:sz w:val="23"/>
          <w:szCs w:val="23"/>
        </w:rPr>
        <w:t>上，我们可以使用</w:t>
      </w:r>
      <w:r>
        <w:rPr>
          <w:rFonts w:ascii="inherit" w:eastAsia="Hiragino Sans GB" w:hAnsi="inherit"/>
          <w:color w:val="686868"/>
          <w:sz w:val="23"/>
          <w:szCs w:val="23"/>
        </w:rPr>
        <w:t xml:space="preserve"> Cocoa </w:t>
      </w:r>
      <w:r>
        <w:rPr>
          <w:rFonts w:ascii="inherit" w:eastAsia="Hiragino Sans GB" w:hAnsi="inherit"/>
          <w:color w:val="686868"/>
          <w:sz w:val="23"/>
          <w:szCs w:val="23"/>
        </w:rPr>
        <w:t>绑定，但在</w:t>
      </w:r>
      <w:r>
        <w:rPr>
          <w:rFonts w:ascii="inherit" w:eastAsia="Hiragino Sans GB" w:hAnsi="inherit"/>
          <w:color w:val="686868"/>
          <w:sz w:val="23"/>
          <w:szCs w:val="23"/>
        </w:rPr>
        <w:t xml:space="preserve"> iOS </w:t>
      </w:r>
      <w:r>
        <w:rPr>
          <w:rFonts w:ascii="inherit" w:eastAsia="Hiragino Sans GB" w:hAnsi="inherit"/>
          <w:color w:val="686868"/>
          <w:sz w:val="23"/>
          <w:szCs w:val="23"/>
        </w:rPr>
        <w:t>上我们并没有这样好的配置可用。我们想到了</w:t>
      </w:r>
      <w:r>
        <w:rPr>
          <w:rFonts w:ascii="inherit" w:eastAsia="Hiragino Sans GB" w:hAnsi="inherit"/>
          <w:color w:val="686868"/>
          <w:sz w:val="23"/>
          <w:szCs w:val="23"/>
        </w:rPr>
        <w:t xml:space="preserve"> KVO</w:t>
      </w:r>
      <w:r>
        <w:rPr>
          <w:rFonts w:ascii="inherit" w:eastAsia="Hiragino Sans GB" w:hAnsi="inherit"/>
          <w:color w:val="686868"/>
          <w:sz w:val="23"/>
          <w:szCs w:val="23"/>
        </w:rPr>
        <w:t>（</w:t>
      </w:r>
      <w:r>
        <w:rPr>
          <w:rFonts w:ascii="inherit" w:eastAsia="Hiragino Sans GB" w:hAnsi="inherit"/>
          <w:color w:val="686868"/>
          <w:sz w:val="23"/>
          <w:szCs w:val="23"/>
        </w:rPr>
        <w:t>Key-Value Observation</w:t>
      </w:r>
      <w:r>
        <w:rPr>
          <w:rFonts w:ascii="inherit" w:eastAsia="Hiragino Sans GB" w:hAnsi="inherit"/>
          <w:color w:val="686868"/>
          <w:sz w:val="23"/>
          <w:szCs w:val="23"/>
        </w:rPr>
        <w:t>），而且它确实做了很伟大的工作。然而，对于一个简单的绑定都需要很大的样板代码，更不用说有许多属性需要绑定了。作为替代，我个人喜欢使用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，但</w:t>
      </w:r>
      <w:r>
        <w:rPr>
          <w:rFonts w:ascii="inherit" w:eastAsia="Hiragino Sans GB" w:hAnsi="inherit"/>
          <w:color w:val="686868"/>
          <w:sz w:val="23"/>
          <w:szCs w:val="23"/>
        </w:rPr>
        <w:t xml:space="preserve"> MVVM </w:t>
      </w:r>
      <w:r>
        <w:rPr>
          <w:rFonts w:ascii="inherit" w:eastAsia="Hiragino Sans GB" w:hAnsi="inherit"/>
          <w:color w:val="686868"/>
          <w:sz w:val="23"/>
          <w:szCs w:val="23"/>
        </w:rPr>
        <w:t>并未强制我们使用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是一个伟大的典范，它自身独立，只是在有一个良好的绑定框架时做得更好。</w:t>
      </w:r>
    </w:p>
    <w:p w14:paraId="2C3F7115"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我们覆盖了不少内容：从普通的</w:t>
      </w:r>
      <w:r>
        <w:rPr>
          <w:rFonts w:ascii="inherit" w:eastAsia="Hiragino Sans GB" w:hAnsi="inherit"/>
          <w:color w:val="686868"/>
          <w:sz w:val="23"/>
          <w:szCs w:val="23"/>
        </w:rPr>
        <w:t xml:space="preserve"> MVC </w:t>
      </w:r>
      <w:r>
        <w:rPr>
          <w:rFonts w:ascii="inherit" w:eastAsia="Hiragino Sans GB" w:hAnsi="inherit"/>
          <w:color w:val="686868"/>
          <w:sz w:val="23"/>
          <w:szCs w:val="23"/>
        </w:rPr>
        <w:t>派生出</w:t>
      </w:r>
      <w:r>
        <w:rPr>
          <w:rFonts w:ascii="inherit" w:eastAsia="Hiragino Sans GB" w:hAnsi="inherit"/>
          <w:color w:val="686868"/>
          <w:sz w:val="23"/>
          <w:szCs w:val="23"/>
        </w:rPr>
        <w:t xml:space="preserve"> MVVM</w:t>
      </w:r>
      <w:r>
        <w:rPr>
          <w:rFonts w:ascii="inherit" w:eastAsia="Hiragino Sans GB" w:hAnsi="inherit"/>
          <w:color w:val="686868"/>
          <w:sz w:val="23"/>
          <w:szCs w:val="23"/>
        </w:rPr>
        <w:t>，看它们是如何相兼容的范式，从一个可测试的例子观察</w:t>
      </w:r>
      <w:r>
        <w:rPr>
          <w:rFonts w:ascii="inherit" w:eastAsia="Hiragino Sans GB" w:hAnsi="inherit"/>
          <w:color w:val="686868"/>
          <w:sz w:val="23"/>
          <w:szCs w:val="23"/>
        </w:rPr>
        <w:t xml:space="preserve"> MVVM</w:t>
      </w:r>
      <w:r>
        <w:rPr>
          <w:rFonts w:ascii="inherit" w:eastAsia="Hiragino Sans GB" w:hAnsi="inherit"/>
          <w:color w:val="686868"/>
          <w:sz w:val="23"/>
          <w:szCs w:val="23"/>
        </w:rPr>
        <w:t>，并看到</w:t>
      </w:r>
      <w:r>
        <w:rPr>
          <w:rFonts w:ascii="inherit" w:eastAsia="Hiragino Sans GB" w:hAnsi="inherit"/>
          <w:color w:val="686868"/>
          <w:sz w:val="23"/>
          <w:szCs w:val="23"/>
        </w:rPr>
        <w:t xml:space="preserve"> MVVM </w:t>
      </w:r>
      <w:r>
        <w:rPr>
          <w:rFonts w:ascii="inherit" w:eastAsia="Hiragino Sans GB" w:hAnsi="inherit"/>
          <w:color w:val="686868"/>
          <w:sz w:val="23"/>
          <w:szCs w:val="23"/>
        </w:rPr>
        <w:t>在有一个配对的绑定机制时工作得更好。如果你有兴趣学习更多关于</w:t>
      </w:r>
      <w:r>
        <w:rPr>
          <w:rFonts w:ascii="inherit" w:eastAsia="Hiragino Sans GB" w:hAnsi="inherit"/>
          <w:color w:val="686868"/>
          <w:sz w:val="23"/>
          <w:szCs w:val="23"/>
        </w:rPr>
        <w:t xml:space="preserve"> MVVM </w:t>
      </w:r>
      <w:r>
        <w:rPr>
          <w:rFonts w:ascii="inherit" w:eastAsia="Hiragino Sans GB" w:hAnsi="inherit"/>
          <w:color w:val="686868"/>
          <w:sz w:val="23"/>
          <w:szCs w:val="23"/>
        </w:rPr>
        <w:t>的知识，你可以看看</w:t>
      </w:r>
      <w:hyperlink r:id="rId31" w:history="1">
        <w:r>
          <w:rPr>
            <w:rStyle w:val="ae"/>
            <w:rFonts w:ascii="inherit" w:eastAsia="Hiragino Sans GB" w:hAnsi="inherit"/>
            <w:color w:val="0D96C8"/>
            <w:sz w:val="23"/>
            <w:szCs w:val="23"/>
          </w:rPr>
          <w:t>这篇博客</w:t>
        </w:r>
      </w:hyperlink>
      <w:r>
        <w:rPr>
          <w:rFonts w:ascii="inherit" w:eastAsia="Hiragino Sans GB" w:hAnsi="inherit"/>
          <w:color w:val="686868"/>
          <w:sz w:val="23"/>
          <w:szCs w:val="23"/>
        </w:rPr>
        <w:t>，它用更多细节解释了</w:t>
      </w:r>
      <w:r>
        <w:rPr>
          <w:rFonts w:ascii="inherit" w:eastAsia="Hiragino Sans GB" w:hAnsi="inherit"/>
          <w:color w:val="686868"/>
          <w:sz w:val="23"/>
          <w:szCs w:val="23"/>
        </w:rPr>
        <w:t xml:space="preserve"> MVVM </w:t>
      </w:r>
      <w:r>
        <w:rPr>
          <w:rFonts w:ascii="inherit" w:eastAsia="Hiragino Sans GB" w:hAnsi="inherit"/>
          <w:color w:val="686868"/>
          <w:sz w:val="23"/>
          <w:szCs w:val="23"/>
        </w:rPr>
        <w:t>的好处，或者</w:t>
      </w:r>
      <w:hyperlink r:id="rId32" w:history="1">
        <w:r>
          <w:rPr>
            <w:rStyle w:val="ae"/>
            <w:rFonts w:ascii="inherit" w:eastAsia="Hiragino Sans GB" w:hAnsi="inherit"/>
            <w:color w:val="0D96C8"/>
            <w:sz w:val="23"/>
            <w:szCs w:val="23"/>
          </w:rPr>
          <w:t>这一篇</w:t>
        </w:r>
      </w:hyperlink>
      <w:r>
        <w:rPr>
          <w:rFonts w:ascii="inherit" w:eastAsia="Hiragino Sans GB" w:hAnsi="inherit"/>
          <w:color w:val="686868"/>
          <w:sz w:val="23"/>
          <w:szCs w:val="23"/>
        </w:rPr>
        <w:t>关于我们如何在最近的项目里使用</w:t>
      </w:r>
      <w:r>
        <w:rPr>
          <w:rFonts w:ascii="inherit" w:eastAsia="Hiragino Sans GB" w:hAnsi="inherit"/>
          <w:color w:val="686868"/>
          <w:sz w:val="23"/>
          <w:szCs w:val="23"/>
        </w:rPr>
        <w:t xml:space="preserve"> MVVM </w:t>
      </w:r>
      <w:r>
        <w:rPr>
          <w:rFonts w:ascii="inherit" w:eastAsia="Hiragino Sans GB" w:hAnsi="inherit"/>
          <w:color w:val="686868"/>
          <w:sz w:val="23"/>
          <w:szCs w:val="23"/>
        </w:rPr>
        <w:t>获得巨大的成功的文章。我同样还有一个经过完整测试，基于</w:t>
      </w:r>
      <w:r>
        <w:rPr>
          <w:rFonts w:ascii="inherit" w:eastAsia="Hiragino Sans GB" w:hAnsi="inherit"/>
          <w:color w:val="686868"/>
          <w:sz w:val="23"/>
          <w:szCs w:val="23"/>
        </w:rPr>
        <w:t xml:space="preserve"> MVVM </w:t>
      </w:r>
      <w:r>
        <w:rPr>
          <w:rFonts w:ascii="inherit" w:eastAsia="Hiragino Sans GB" w:hAnsi="inherit"/>
          <w:color w:val="686868"/>
          <w:sz w:val="23"/>
          <w:szCs w:val="23"/>
        </w:rPr>
        <w:t>的应用，叫做</w:t>
      </w:r>
      <w:r>
        <w:rPr>
          <w:rStyle w:val="apple-converted-space"/>
          <w:rFonts w:ascii="inherit" w:eastAsia="Hiragino Sans GB" w:hAnsi="inherit"/>
          <w:color w:val="686868"/>
          <w:sz w:val="23"/>
          <w:szCs w:val="23"/>
        </w:rPr>
        <w:t> </w:t>
      </w:r>
      <w:hyperlink r:id="rId33" w:history="1">
        <w:r>
          <w:rPr>
            <w:rStyle w:val="ae"/>
            <w:rFonts w:ascii="inherit" w:eastAsia="Hiragino Sans GB" w:hAnsi="inherit"/>
            <w:color w:val="0D96C8"/>
            <w:sz w:val="23"/>
            <w:szCs w:val="23"/>
          </w:rPr>
          <w:t>C-41</w:t>
        </w:r>
      </w:hyperlink>
      <w:r>
        <w:rPr>
          <w:rStyle w:val="apple-converted-space"/>
          <w:rFonts w:ascii="inherit" w:eastAsia="Hiragino Sans GB" w:hAnsi="inherit"/>
          <w:color w:val="686868"/>
          <w:sz w:val="23"/>
          <w:szCs w:val="23"/>
        </w:rPr>
        <w:t> </w:t>
      </w:r>
      <w:r>
        <w:rPr>
          <w:rFonts w:ascii="inherit" w:eastAsia="Hiragino Sans GB" w:hAnsi="inherit"/>
          <w:color w:val="686868"/>
          <w:sz w:val="23"/>
          <w:szCs w:val="23"/>
        </w:rPr>
        <w:t>，它是开源的。去看看吧，如果你有任何疑问，请</w:t>
      </w:r>
      <w:hyperlink r:id="rId34" w:history="1">
        <w:r>
          <w:rPr>
            <w:rStyle w:val="ae"/>
            <w:rFonts w:ascii="inherit" w:eastAsia="Hiragino Sans GB" w:hAnsi="inherit"/>
            <w:color w:val="0D96C8"/>
            <w:sz w:val="23"/>
            <w:szCs w:val="23"/>
          </w:rPr>
          <w:t>告诉我</w:t>
        </w:r>
      </w:hyperlink>
      <w:r>
        <w:rPr>
          <w:rFonts w:ascii="inherit" w:eastAsia="Hiragino Sans GB" w:hAnsi="inherit"/>
          <w:color w:val="686868"/>
          <w:sz w:val="23"/>
          <w:szCs w:val="23"/>
        </w:rPr>
        <w:t>。</w:t>
      </w:r>
    </w:p>
    <w:p w14:paraId="18E20FB1" w14:textId="77777777" w:rsidR="00B812D1" w:rsidRDefault="0094428D" w:rsidP="00B812D1">
      <w:pPr>
        <w:shd w:val="clear" w:color="auto" w:fill="FFFFFF"/>
        <w:spacing w:line="360" w:lineRule="atLeast"/>
        <w:rPr>
          <w:rFonts w:ascii="Hiragino Sans GB" w:eastAsia="Hiragino Sans GB" w:hAnsi="Hiragino Sans GB"/>
          <w:color w:val="686868"/>
          <w:sz w:val="23"/>
          <w:szCs w:val="23"/>
        </w:rPr>
      </w:pPr>
      <w:r>
        <w:rPr>
          <w:rFonts w:ascii="Hiragino Sans GB" w:eastAsia="Hiragino Sans GB" w:hAnsi="Hiragino Sans GB"/>
          <w:color w:val="686868"/>
          <w:sz w:val="23"/>
          <w:szCs w:val="23"/>
        </w:rPr>
        <w:pict w14:anchorId="7373CD17">
          <v:rect id="_x0000_i1025" style="width:0;height:0" o:hralign="center" o:hrstd="t" o:hr="t" fillcolor="#aaa" stroked="f"/>
        </w:pict>
      </w:r>
    </w:p>
    <w:p w14:paraId="3380C3B5" w14:textId="77777777" w:rsidR="00B812D1" w:rsidRDefault="0094428D" w:rsidP="00B812D1">
      <w:pPr>
        <w:pStyle w:val="af"/>
        <w:shd w:val="clear" w:color="auto" w:fill="FFFFFF"/>
        <w:rPr>
          <w:rFonts w:ascii="inherit" w:eastAsia="Hiragino Sans GB" w:hAnsi="inherit" w:hint="eastAsia"/>
          <w:color w:val="686868"/>
          <w:sz w:val="23"/>
          <w:szCs w:val="23"/>
        </w:rPr>
      </w:pPr>
      <w:hyperlink r:id="rId35" w:history="1">
        <w:r w:rsidR="00B812D1">
          <w:rPr>
            <w:rStyle w:val="ae"/>
            <w:rFonts w:ascii="inherit" w:eastAsia="Hiragino Sans GB" w:hAnsi="inherit"/>
            <w:color w:val="0D96C8"/>
            <w:sz w:val="23"/>
            <w:szCs w:val="23"/>
          </w:rPr>
          <w:t>话题</w:t>
        </w:r>
        <w:r w:rsidR="00B812D1">
          <w:rPr>
            <w:rStyle w:val="ae"/>
            <w:rFonts w:ascii="inherit" w:eastAsia="Hiragino Sans GB" w:hAnsi="inherit"/>
            <w:color w:val="0D96C8"/>
            <w:sz w:val="23"/>
            <w:szCs w:val="23"/>
          </w:rPr>
          <w:t xml:space="preserve"> #13 </w:t>
        </w:r>
        <w:r w:rsidR="00B812D1">
          <w:rPr>
            <w:rStyle w:val="ae"/>
            <w:rFonts w:ascii="inherit" w:eastAsia="Hiragino Sans GB" w:hAnsi="inherit"/>
            <w:color w:val="0D96C8"/>
            <w:sz w:val="23"/>
            <w:szCs w:val="23"/>
          </w:rPr>
          <w:t>下的更多文章</w:t>
        </w:r>
      </w:hyperlink>
    </w:p>
    <w:p w14:paraId="6DE0B86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原文</w:t>
      </w:r>
      <w:r>
        <w:rPr>
          <w:rStyle w:val="apple-converted-space"/>
          <w:rFonts w:ascii="inherit" w:eastAsia="Hiragino Sans GB" w:hAnsi="inherit"/>
          <w:color w:val="686868"/>
          <w:sz w:val="23"/>
          <w:szCs w:val="23"/>
        </w:rPr>
        <w:t> </w:t>
      </w:r>
      <w:hyperlink r:id="rId36" w:history="1">
        <w:r>
          <w:rPr>
            <w:rStyle w:val="ae"/>
            <w:rFonts w:ascii="inherit" w:eastAsia="Hiragino Sans GB" w:hAnsi="inherit"/>
            <w:color w:val="0D96C8"/>
            <w:sz w:val="23"/>
            <w:szCs w:val="23"/>
          </w:rPr>
          <w:t>Introduction to MVVM</w:t>
        </w:r>
      </w:hyperlink>
    </w:p>
    <w:p w14:paraId="610EB2A9" w14:textId="77777777" w:rsidR="00B812D1" w:rsidRDefault="00B812D1" w:rsidP="00B812D1">
      <w:pPr>
        <w:pStyle w:val="3"/>
        <w:shd w:val="clear" w:color="auto" w:fill="FFFFFF"/>
        <w:rPr>
          <w:rFonts w:ascii="Hiragino Sans GB" w:eastAsia="Hiragino Sans GB" w:hAnsi="Hiragino Sans GB"/>
          <w:color w:val="4E4E4E"/>
          <w:sz w:val="27"/>
          <w:szCs w:val="27"/>
        </w:rPr>
      </w:pPr>
      <w:r>
        <w:rPr>
          <w:rFonts w:ascii="Hiragino Sans GB" w:eastAsia="Hiragino Sans GB" w:hAnsi="Hiragino Sans GB" w:hint="eastAsia"/>
          <w:color w:val="4E4E4E"/>
        </w:rPr>
        <w:lastRenderedPageBreak/>
        <w:t>关于译者</w:t>
      </w:r>
    </w:p>
    <w:p w14:paraId="0BE8F19D" w14:textId="1EB71D65" w:rsidR="00B812D1" w:rsidRDefault="00B812D1" w:rsidP="00B812D1">
      <w:pPr>
        <w:shd w:val="clear" w:color="auto" w:fill="E6F4F9"/>
        <w:spacing w:line="360" w:lineRule="atLeast"/>
        <w:rPr>
          <w:rFonts w:ascii="Hiragino Sans GB" w:eastAsia="Hiragino Sans GB" w:hAnsi="Hiragino Sans GB"/>
          <w:color w:val="6DC0DE"/>
          <w:sz w:val="23"/>
          <w:szCs w:val="23"/>
        </w:rPr>
      </w:pPr>
      <w:r>
        <w:rPr>
          <w:rFonts w:ascii="Hiragino Sans GB" w:eastAsia="Hiragino Sans GB" w:hAnsi="Hiragino Sans GB"/>
          <w:noProof/>
          <w:color w:val="6DC0DE"/>
          <w:sz w:val="23"/>
          <w:szCs w:val="23"/>
        </w:rPr>
        <w:drawing>
          <wp:inline distT="0" distB="0" distL="0" distR="0" wp14:anchorId="3C8FE603" wp14:editId="7232B783">
            <wp:extent cx="2374900" cy="2374900"/>
            <wp:effectExtent l="0" t="0" r="0" b="0"/>
            <wp:docPr id="8" name="图片 8" descr="宏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宏旭"/>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0289BCF3" w14:textId="77777777" w:rsidR="00B812D1" w:rsidRDefault="00B812D1" w:rsidP="00B812D1">
      <w:pPr>
        <w:pStyle w:val="3"/>
        <w:shd w:val="clear" w:color="auto" w:fill="E6F4F9"/>
        <w:rPr>
          <w:rFonts w:ascii="Hiragino Sans GB" w:eastAsia="Hiragino Sans GB" w:hAnsi="Hiragino Sans GB"/>
          <w:b w:val="0"/>
          <w:bCs w:val="0"/>
          <w:color w:val="55B5D8"/>
          <w:sz w:val="27"/>
          <w:szCs w:val="27"/>
        </w:rPr>
      </w:pPr>
      <w:r>
        <w:rPr>
          <w:rFonts w:ascii="Hiragino Sans GB" w:eastAsia="Hiragino Sans GB" w:hAnsi="Hiragino Sans GB" w:hint="eastAsia"/>
          <w:b w:val="0"/>
          <w:bCs w:val="0"/>
          <w:color w:val="55B5D8"/>
        </w:rPr>
        <w:t>朱宏旭</w:t>
      </w:r>
    </w:p>
    <w:p w14:paraId="7922707E" w14:textId="77777777" w:rsidR="00B812D1" w:rsidRDefault="00B812D1" w:rsidP="00B812D1">
      <w:pPr>
        <w:pStyle w:val="af"/>
        <w:shd w:val="clear" w:color="auto" w:fill="E6F4F9"/>
        <w:rPr>
          <w:rFonts w:ascii="inherit" w:eastAsia="Hiragino Sans GB" w:hAnsi="inherit" w:hint="eastAsia"/>
          <w:color w:val="6DC0DE"/>
          <w:sz w:val="23"/>
          <w:szCs w:val="23"/>
        </w:rPr>
      </w:pPr>
      <w:r>
        <w:rPr>
          <w:rFonts w:ascii="inherit" w:eastAsia="Hiragino Sans GB" w:hAnsi="inherit"/>
          <w:color w:val="6DC0DE"/>
          <w:sz w:val="23"/>
          <w:szCs w:val="23"/>
        </w:rPr>
        <w:t>留着长发的</w:t>
      </w:r>
      <w:r>
        <w:rPr>
          <w:rFonts w:ascii="inherit" w:eastAsia="Hiragino Sans GB" w:hAnsi="inherit"/>
          <w:color w:val="6DC0DE"/>
          <w:sz w:val="23"/>
          <w:szCs w:val="23"/>
        </w:rPr>
        <w:t>NIX</w:t>
      </w:r>
      <w:r>
        <w:rPr>
          <w:rFonts w:ascii="inherit" w:eastAsia="Hiragino Sans GB" w:hAnsi="inherit"/>
          <w:color w:val="6DC0DE"/>
          <w:sz w:val="23"/>
          <w:szCs w:val="23"/>
        </w:rPr>
        <w:t>，用过几年</w:t>
      </w:r>
      <w:r>
        <w:rPr>
          <w:rFonts w:ascii="inherit" w:eastAsia="Hiragino Sans GB" w:hAnsi="inherit"/>
          <w:color w:val="6DC0DE"/>
          <w:sz w:val="23"/>
          <w:szCs w:val="23"/>
        </w:rPr>
        <w:t>Linux</w:t>
      </w:r>
      <w:r>
        <w:rPr>
          <w:rFonts w:ascii="inherit" w:eastAsia="Hiragino Sans GB" w:hAnsi="inherit"/>
          <w:color w:val="6DC0DE"/>
          <w:sz w:val="23"/>
          <w:szCs w:val="23"/>
        </w:rPr>
        <w:t>，目前做</w:t>
      </w:r>
      <w:r>
        <w:rPr>
          <w:rFonts w:ascii="inherit" w:eastAsia="Hiragino Sans GB" w:hAnsi="inherit"/>
          <w:color w:val="6DC0DE"/>
          <w:sz w:val="23"/>
          <w:szCs w:val="23"/>
        </w:rPr>
        <w:t xml:space="preserve"> iOS </w:t>
      </w:r>
      <w:r>
        <w:rPr>
          <w:rFonts w:ascii="inherit" w:eastAsia="Hiragino Sans GB" w:hAnsi="inherit"/>
          <w:color w:val="6DC0DE"/>
          <w:sz w:val="23"/>
          <w:szCs w:val="23"/>
        </w:rPr>
        <w:t>开发。喜欢科幻小说和科幻电影，因为幻想和梦境能带给我异世界体验。偶尔半梦半醒之间会质疑人生的意义，不知活着的所谓。</w:t>
      </w:r>
    </w:p>
    <w:p w14:paraId="39429726" w14:textId="77777777" w:rsidR="00B812D1" w:rsidRDefault="0094428D" w:rsidP="00B812D1">
      <w:pPr>
        <w:pStyle w:val="af"/>
        <w:shd w:val="clear" w:color="auto" w:fill="E6F4F9"/>
        <w:rPr>
          <w:rFonts w:ascii="inherit" w:eastAsia="Hiragino Sans GB" w:hAnsi="inherit" w:hint="eastAsia"/>
          <w:color w:val="6DC0DE"/>
          <w:sz w:val="23"/>
          <w:szCs w:val="23"/>
        </w:rPr>
      </w:pPr>
      <w:hyperlink r:id="rId38" w:history="1">
        <w:r w:rsidR="00B812D1">
          <w:rPr>
            <w:rStyle w:val="ae"/>
            <w:rFonts w:ascii="inherit" w:eastAsia="Hiragino Sans GB" w:hAnsi="inherit"/>
            <w:color w:val="0D96C8"/>
            <w:sz w:val="23"/>
            <w:szCs w:val="23"/>
          </w:rPr>
          <w:t>https://twitter.com/nixzhu</w:t>
        </w:r>
      </w:hyperlink>
    </w:p>
    <w:p w14:paraId="4AAD63A5" w14:textId="77777777" w:rsidR="00B812D1" w:rsidRDefault="00B812D1" w:rsidP="00B812D1">
      <w:pPr>
        <w:shd w:val="clear" w:color="auto" w:fill="021D27"/>
        <w:rPr>
          <w:rFonts w:ascii="Hiragino Sans GB" w:eastAsia="Hiragino Sans GB" w:hAnsi="Hiragino Sans GB"/>
          <w:color w:val="FFFFFF"/>
          <w:sz w:val="20"/>
          <w:szCs w:val="20"/>
        </w:rPr>
      </w:pPr>
      <w:r>
        <w:rPr>
          <w:rFonts w:ascii="Hiragino Sans GB" w:eastAsia="Hiragino Sans GB" w:hAnsi="Hiragino Sans GB" w:hint="eastAsia"/>
          <w:color w:val="FFFFFF"/>
          <w:sz w:val="20"/>
          <w:szCs w:val="20"/>
        </w:rPr>
        <w:t>© 2016</w:t>
      </w:r>
      <w:r>
        <w:rPr>
          <w:rStyle w:val="apple-converted-space"/>
          <w:rFonts w:ascii="Hiragino Sans GB" w:eastAsia="Hiragino Sans GB" w:hAnsi="Hiragino Sans GB" w:hint="eastAsia"/>
          <w:color w:val="FFFFFF"/>
          <w:sz w:val="20"/>
          <w:szCs w:val="20"/>
        </w:rPr>
        <w:t> </w:t>
      </w:r>
      <w:hyperlink r:id="rId39" w:history="1">
        <w:r>
          <w:rPr>
            <w:rStyle w:val="ae"/>
            <w:rFonts w:ascii="Hiragino Sans GB" w:eastAsia="Hiragino Sans GB" w:hAnsi="Hiragino Sans GB" w:hint="eastAsia"/>
            <w:color w:val="0D96C8"/>
            <w:sz w:val="20"/>
            <w:szCs w:val="20"/>
          </w:rPr>
          <w:t>objc中国</w:t>
        </w:r>
      </w:hyperlink>
      <w:r>
        <w:rPr>
          <w:rFonts w:ascii="Hiragino Sans GB" w:eastAsia="Hiragino Sans GB" w:hAnsi="Hiragino Sans GB" w:hint="eastAsia"/>
          <w:color w:val="FFFFFF"/>
          <w:sz w:val="20"/>
          <w:szCs w:val="20"/>
        </w:rPr>
        <w:br/>
        <w:t>本站由</w:t>
      </w:r>
      <w:r>
        <w:rPr>
          <w:rStyle w:val="apple-converted-space"/>
          <w:rFonts w:ascii="Hiragino Sans GB" w:eastAsia="Hiragino Sans GB" w:hAnsi="Hiragino Sans GB" w:hint="eastAsia"/>
          <w:color w:val="FFFFFF"/>
          <w:sz w:val="20"/>
          <w:szCs w:val="20"/>
        </w:rPr>
        <w:t> </w:t>
      </w:r>
      <w:hyperlink r:id="rId40" w:history="1">
        <w:r>
          <w:rPr>
            <w:rStyle w:val="ae"/>
            <w:rFonts w:ascii="Hiragino Sans GB" w:eastAsia="Hiragino Sans GB" w:hAnsi="Hiragino Sans GB" w:hint="eastAsia"/>
            <w:color w:val="0D96C8"/>
            <w:sz w:val="20"/>
            <w:szCs w:val="20"/>
          </w:rPr>
          <w:t>@onevcat</w:t>
        </w:r>
      </w:hyperlink>
      <w:r>
        <w:rPr>
          <w:rStyle w:val="apple-converted-space"/>
          <w:rFonts w:ascii="Hiragino Sans GB" w:eastAsia="Hiragino Sans GB" w:hAnsi="Hiragino Sans GB" w:hint="eastAsia"/>
          <w:color w:val="FFFFFF"/>
          <w:sz w:val="20"/>
          <w:szCs w:val="20"/>
        </w:rPr>
        <w:t> </w:t>
      </w:r>
      <w:r>
        <w:rPr>
          <w:rFonts w:ascii="Hiragino Sans GB" w:eastAsia="Hiragino Sans GB" w:hAnsi="Hiragino Sans GB" w:hint="eastAsia"/>
          <w:color w:val="FFFFFF"/>
          <w:sz w:val="20"/>
          <w:szCs w:val="20"/>
        </w:rPr>
        <w:t>创建，文章源自</w:t>
      </w:r>
      <w:r>
        <w:rPr>
          <w:rStyle w:val="apple-converted-space"/>
          <w:rFonts w:ascii="Hiragino Sans GB" w:eastAsia="Hiragino Sans GB" w:hAnsi="Hiragino Sans GB" w:hint="eastAsia"/>
          <w:color w:val="FFFFFF"/>
          <w:sz w:val="20"/>
          <w:szCs w:val="20"/>
        </w:rPr>
        <w:t> </w:t>
      </w:r>
      <w:hyperlink r:id="rId41" w:history="1">
        <w:r>
          <w:rPr>
            <w:rStyle w:val="ae"/>
            <w:rFonts w:ascii="Hiragino Sans GB" w:eastAsia="Hiragino Sans GB" w:hAnsi="Hiragino Sans GB" w:hint="eastAsia"/>
            <w:color w:val="0D96C8"/>
            <w:sz w:val="20"/>
            <w:szCs w:val="20"/>
          </w:rPr>
          <w:t>objc.io</w:t>
        </w:r>
      </w:hyperlink>
      <w:r>
        <w:rPr>
          <w:rFonts w:ascii="Hiragino Sans GB" w:eastAsia="Hiragino Sans GB" w:hAnsi="Hiragino Sans GB" w:hint="eastAsia"/>
          <w:color w:val="FFFFFF"/>
          <w:sz w:val="20"/>
          <w:szCs w:val="20"/>
        </w:rPr>
        <w:t>，由</w:t>
      </w:r>
      <w:r>
        <w:rPr>
          <w:rStyle w:val="apple-converted-space"/>
          <w:rFonts w:ascii="Hiragino Sans GB" w:eastAsia="Hiragino Sans GB" w:hAnsi="Hiragino Sans GB" w:hint="eastAsia"/>
          <w:color w:val="FFFFFF"/>
          <w:sz w:val="20"/>
          <w:szCs w:val="20"/>
        </w:rPr>
        <w:t> </w:t>
      </w:r>
      <w:hyperlink r:id="rId42" w:history="1">
        <w:r>
          <w:rPr>
            <w:rStyle w:val="ae"/>
            <w:rFonts w:ascii="Hiragino Sans GB" w:eastAsia="Hiragino Sans GB" w:hAnsi="Hiragino Sans GB" w:hint="eastAsia"/>
            <w:color w:val="0D96C8"/>
            <w:sz w:val="20"/>
            <w:szCs w:val="20"/>
          </w:rPr>
          <w:t>objc中国 项目组</w:t>
        </w:r>
      </w:hyperlink>
      <w:r>
        <w:rPr>
          <w:rFonts w:ascii="Hiragino Sans GB" w:eastAsia="Hiragino Sans GB" w:hAnsi="Hiragino Sans GB" w:hint="eastAsia"/>
          <w:color w:val="FFFFFF"/>
          <w:sz w:val="20"/>
          <w:szCs w:val="20"/>
        </w:rPr>
        <w:t>整理维护</w:t>
      </w:r>
    </w:p>
    <w:p w14:paraId="1B28D99D" w14:textId="77777777" w:rsidR="00B812D1" w:rsidRPr="00B812D1" w:rsidRDefault="00B812D1" w:rsidP="00B812D1"/>
    <w:p w14:paraId="292C07C2" w14:textId="77777777" w:rsidR="00BF2821" w:rsidRPr="00BF2821" w:rsidRDefault="00BF2821" w:rsidP="00BF2821"/>
    <w:p w14:paraId="42A3DF93" w14:textId="55B6B633" w:rsidR="00D95680" w:rsidRDefault="00D95680" w:rsidP="0035570C">
      <w:pPr>
        <w:pStyle w:val="1"/>
      </w:pPr>
      <w:r>
        <w:rPr>
          <w:rFonts w:hint="eastAsia"/>
        </w:rPr>
        <w:t>网络部分</w:t>
      </w:r>
    </w:p>
    <w:p w14:paraId="19599620" w14:textId="26E6A822" w:rsidR="00AF4F15" w:rsidRDefault="00AF4F15" w:rsidP="00954B11">
      <w:pPr>
        <w:pStyle w:val="2"/>
      </w:pPr>
      <w:r>
        <w:rPr>
          <w:rFonts w:hint="eastAsia"/>
        </w:rPr>
        <w:t>实现离线断点下载功能</w:t>
      </w:r>
      <w:r w:rsidR="00C216DD">
        <w:rPr>
          <w:rFonts w:hint="eastAsia"/>
        </w:rPr>
        <w:t>（</w:t>
      </w:r>
      <w:r w:rsidR="00117B7F">
        <w:rPr>
          <w:rFonts w:hint="eastAsia"/>
        </w:rPr>
        <w:t>2016</w:t>
      </w:r>
      <w:r w:rsidR="00117B7F">
        <w:rPr>
          <w:rFonts w:hint="eastAsia"/>
        </w:rPr>
        <w:t>年</w:t>
      </w:r>
      <w:r w:rsidR="00117B7F">
        <w:rPr>
          <w:rFonts w:hint="eastAsia"/>
        </w:rPr>
        <w:t>4</w:t>
      </w:r>
      <w:r w:rsidR="00117B7F">
        <w:rPr>
          <w:rFonts w:hint="eastAsia"/>
        </w:rPr>
        <w:t>月</w:t>
      </w:r>
      <w:r w:rsidR="00117B7F">
        <w:rPr>
          <w:rFonts w:hint="eastAsia"/>
        </w:rPr>
        <w:t>19</w:t>
      </w:r>
      <w:r w:rsidR="00117B7F">
        <w:rPr>
          <w:rFonts w:hint="eastAsia"/>
        </w:rPr>
        <w:t>日星期二</w:t>
      </w:r>
      <w:r w:rsidR="00C216DD">
        <w:rPr>
          <w:rFonts w:hint="eastAsia"/>
        </w:rPr>
        <w:t>）</w:t>
      </w:r>
    </w:p>
    <w:p w14:paraId="6E010B04" w14:textId="4B41090F" w:rsidR="00F70DFE" w:rsidRDefault="00F70DFE" w:rsidP="00954B11">
      <w:pPr>
        <w:pStyle w:val="3"/>
      </w:pPr>
      <w:r>
        <w:rPr>
          <w:rFonts w:hint="eastAsia"/>
        </w:rPr>
        <w:t>基本描述：</w:t>
      </w:r>
    </w:p>
    <w:p w14:paraId="190554A0" w14:textId="510554C0" w:rsidR="00246B31" w:rsidRDefault="00246B31" w:rsidP="00246B31">
      <w:r>
        <w:rPr>
          <w:rFonts w:hint="eastAsia"/>
        </w:rPr>
        <w:tab/>
      </w:r>
      <w:r>
        <w:rPr>
          <w:rFonts w:hint="eastAsia"/>
        </w:rPr>
        <w:t>实现大文件的</w:t>
      </w:r>
      <w:r w:rsidR="00FC0491">
        <w:rPr>
          <w:rFonts w:hint="eastAsia"/>
        </w:rPr>
        <w:t>离线重新</w:t>
      </w:r>
      <w:r>
        <w:rPr>
          <w:rFonts w:hint="eastAsia"/>
        </w:rPr>
        <w:t>下载，在程序运行过程可以暂停、继续以及在程序</w:t>
      </w:r>
      <w:r>
        <w:rPr>
          <w:rFonts w:hint="eastAsia"/>
        </w:rPr>
        <w:t>app</w:t>
      </w:r>
      <w:r w:rsidR="00FC0491">
        <w:rPr>
          <w:rFonts w:hint="eastAsia"/>
        </w:rPr>
        <w:t>下一次启动后，可以继续下载，上次下载的文件进行保存，下次从上次下载完成的部分继续下载。</w:t>
      </w:r>
    </w:p>
    <w:p w14:paraId="54912C5B" w14:textId="2E1AF5FA" w:rsidR="008B65A7" w:rsidRDefault="008B65A7" w:rsidP="00246B31">
      <w:r>
        <w:rPr>
          <w:rFonts w:hint="eastAsia"/>
        </w:rPr>
        <w:lastRenderedPageBreak/>
        <w:tab/>
      </w:r>
      <w:r>
        <w:rPr>
          <w:rFonts w:hint="eastAsia"/>
        </w:rPr>
        <w:t>基本的实际案例：百度音乐下载、喜马拉雅音乐下载、百度云文件的下载。</w:t>
      </w:r>
    </w:p>
    <w:p w14:paraId="5B5B4226" w14:textId="390699CD" w:rsidR="008B65A7" w:rsidRPr="00246B31" w:rsidRDefault="008B65A7" w:rsidP="00246B31">
      <w:r>
        <w:rPr>
          <w:rFonts w:hint="eastAsia"/>
        </w:rPr>
        <w:tab/>
      </w:r>
      <w:r>
        <w:rPr>
          <w:rFonts w:hint="eastAsia"/>
        </w:rPr>
        <w:t>其实本人认为，网络部分断点续传算是难度和复杂度都比较高的部分。</w:t>
      </w:r>
    </w:p>
    <w:p w14:paraId="258E984A" w14:textId="42BF3CE7" w:rsidR="000A431B" w:rsidRDefault="00954B11" w:rsidP="004554AF">
      <w:pPr>
        <w:pStyle w:val="3"/>
      </w:pPr>
      <w:r>
        <w:rPr>
          <w:rFonts w:hint="eastAsia"/>
        </w:rPr>
        <w:t>解决方案</w:t>
      </w:r>
    </w:p>
    <w:p w14:paraId="60AA38EB" w14:textId="2B4CFDE0" w:rsidR="00A730E3" w:rsidRDefault="00A730E3" w:rsidP="00A730E3">
      <w:pPr>
        <w:pStyle w:val="4"/>
      </w:pPr>
      <w:r>
        <w:rPr>
          <w:rFonts w:hint="eastAsia"/>
        </w:rPr>
        <w:t>解决方案理论</w:t>
      </w:r>
    </w:p>
    <w:p w14:paraId="43B443CE" w14:textId="70AC8F7C" w:rsidR="00A730E3" w:rsidRPr="00A730E3" w:rsidRDefault="00A730E3" w:rsidP="00A730E3">
      <w:r>
        <w:rPr>
          <w:rFonts w:hint="eastAsia"/>
        </w:rPr>
        <w:tab/>
      </w:r>
      <w:r>
        <w:rPr>
          <w:rFonts w:hint="eastAsia"/>
        </w:rPr>
        <w:t>用户发送下载文件请求（如下载音乐、大文件等），</w:t>
      </w:r>
      <w:r w:rsidR="00461C4A">
        <w:rPr>
          <w:rFonts w:hint="eastAsia"/>
        </w:rPr>
        <w:t>当用户首次发送下载文件，将请求头部设置为请求的文件二进制位置为</w:t>
      </w:r>
      <w:r w:rsidR="00461C4A">
        <w:rPr>
          <w:rFonts w:hint="eastAsia"/>
        </w:rPr>
        <w:t>0</w:t>
      </w:r>
      <w:r w:rsidR="00461C4A">
        <w:rPr>
          <w:rFonts w:hint="eastAsia"/>
        </w:rPr>
        <w:t>，在下载过程中不断将下载的二进制文件存储在本地，并且记录下载量，一旦用户暂停下载，</w:t>
      </w:r>
      <w:r w:rsidR="00461C4A">
        <w:rPr>
          <w:rFonts w:hint="eastAsia"/>
        </w:rPr>
        <w:t>app</w:t>
      </w:r>
      <w:r w:rsidR="00461C4A">
        <w:rPr>
          <w:rFonts w:hint="eastAsia"/>
        </w:rPr>
        <w:t>记录下最后下载完成的数量以及下载请求的位置，从多少字节开始下载。服务器端则根据客户端的请求，从</w:t>
      </w:r>
      <w:r w:rsidR="00461C4A">
        <w:rPr>
          <w:rFonts w:hint="eastAsia"/>
        </w:rPr>
        <w:t>head</w:t>
      </w:r>
      <w:r w:rsidR="00461C4A">
        <w:rPr>
          <w:rFonts w:hint="eastAsia"/>
        </w:rPr>
        <w:t>区域的文件请求位置，开始传输二进制数据，发送给客户端，在完成总的文件下载后，客户端取消任何关于本文件的下载信息。</w:t>
      </w:r>
    </w:p>
    <w:p w14:paraId="6761BAED" w14:textId="77777777" w:rsidR="00A730E3" w:rsidRPr="00A730E3" w:rsidRDefault="00A730E3" w:rsidP="00A730E3"/>
    <w:p w14:paraId="383321F3" w14:textId="148A1E59" w:rsidR="00A730E3" w:rsidRDefault="008B65A7" w:rsidP="00A730E3">
      <w:pPr>
        <w:ind w:firstLine="420"/>
      </w:pPr>
      <w:r>
        <w:rPr>
          <w:rFonts w:hint="eastAsia"/>
        </w:rPr>
        <w:t>当前，一般的网络处理，都会用到</w:t>
      </w:r>
      <w:r>
        <w:t xml:space="preserve">AFNetworking </w:t>
      </w:r>
      <w:r>
        <w:rPr>
          <w:rFonts w:hint="eastAsia"/>
        </w:rPr>
        <w:t>网络请求库，但是此框架对</w:t>
      </w:r>
      <w:r w:rsidR="00475853">
        <w:rPr>
          <w:rFonts w:hint="eastAsia"/>
        </w:rPr>
        <w:t>实现离线形式（重启</w:t>
      </w:r>
      <w:r w:rsidR="00475853">
        <w:rPr>
          <w:rFonts w:hint="eastAsia"/>
        </w:rPr>
        <w:t>app</w:t>
      </w:r>
      <w:r w:rsidR="00475853">
        <w:rPr>
          <w:rFonts w:hint="eastAsia"/>
        </w:rPr>
        <w:t>，从上次的下载点继续下载）的断点续传支持不好。</w:t>
      </w:r>
      <w:r w:rsidR="00A730E3">
        <w:rPr>
          <w:rFonts w:hint="eastAsia"/>
        </w:rPr>
        <w:t>因此我此处使用到的是</w:t>
      </w:r>
      <w:r w:rsidR="00A730E3">
        <w:rPr>
          <w:rFonts w:hint="eastAsia"/>
        </w:rPr>
        <w:t>apple</w:t>
      </w:r>
      <w:r w:rsidR="00A730E3">
        <w:rPr>
          <w:rFonts w:hint="eastAsia"/>
        </w:rPr>
        <w:t>系统</w:t>
      </w:r>
      <w:r w:rsidR="00A730E3">
        <w:rPr>
          <w:rFonts w:hint="eastAsia"/>
        </w:rPr>
        <w:t>api</w:t>
      </w:r>
      <w:r w:rsidR="00A730E3">
        <w:rPr>
          <w:rFonts w:hint="eastAsia"/>
        </w:rPr>
        <w:t>原生的网络请求方式。</w:t>
      </w:r>
    </w:p>
    <w:p w14:paraId="20D7EB0C" w14:textId="77777777" w:rsidR="00550EE4" w:rsidRDefault="00DB36C2" w:rsidP="00550EE4">
      <w:pPr>
        <w:pStyle w:val="4"/>
      </w:pPr>
      <w:r>
        <w:rPr>
          <w:rFonts w:hint="eastAsia"/>
        </w:rPr>
        <w:t>解决实践</w:t>
      </w:r>
    </w:p>
    <w:p w14:paraId="7A6F9A32" w14:textId="4B0EBC6D" w:rsidR="00F70778" w:rsidRDefault="00550EE4" w:rsidP="0008174B">
      <w:pPr>
        <w:pStyle w:val="a7"/>
        <w:numPr>
          <w:ilvl w:val="0"/>
          <w:numId w:val="5"/>
        </w:numPr>
        <w:ind w:firstLineChars="0"/>
      </w:pPr>
      <w:r>
        <w:rPr>
          <w:rFonts w:hint="eastAsia"/>
        </w:rPr>
        <w:t>用到</w:t>
      </w:r>
      <w:r w:rsidR="00593D8A">
        <w:t xml:space="preserve">NSURLSession </w:t>
      </w:r>
      <w:r w:rsidR="00532FF7">
        <w:t>-&gt;</w:t>
      </w:r>
      <w:r w:rsidR="00CE4511">
        <w:t>sessio</w:t>
      </w:r>
      <w:r w:rsidR="00A15125">
        <w:t>n</w:t>
      </w:r>
      <w:r w:rsidR="0008174B">
        <w:rPr>
          <w:rFonts w:hint="eastAsia"/>
        </w:rPr>
        <w:t>，调用含有代理设置的初始化方法</w:t>
      </w:r>
      <w:r w:rsidR="0008174B">
        <w:rPr>
          <w:rFonts w:hint="eastAsia"/>
        </w:rPr>
        <w:t>:</w:t>
      </w:r>
      <w:r w:rsidR="00F70778">
        <w:t xml:space="preserve">       </w:t>
      </w:r>
    </w:p>
    <w:p w14:paraId="41F3DEBF" w14:textId="4553B38C" w:rsidR="0008174B" w:rsidRDefault="0008174B" w:rsidP="00F70778">
      <w:r w:rsidRPr="0008174B">
        <w:t>+ (NSURLSession *)sessionWithConfiguration:(NSURLSessionConfiguration *)configuration delegate:(nullable id &lt;NSURLSessionDelegate&gt;)delegate delegateQueue:(nullable NSOperationQueue *)queue;</w:t>
      </w:r>
    </w:p>
    <w:p w14:paraId="371BD4CE" w14:textId="77777777" w:rsidR="0008174B" w:rsidRDefault="0008174B" w:rsidP="00550EE4"/>
    <w:p w14:paraId="33117258" w14:textId="21F6417B" w:rsidR="00550EE4" w:rsidRDefault="00550EE4" w:rsidP="00550EE4">
      <w:r>
        <w:rPr>
          <w:rFonts w:hint="eastAsia"/>
        </w:rPr>
        <w:t xml:space="preserve">2. </w:t>
      </w:r>
      <w:r>
        <w:rPr>
          <w:rFonts w:hint="eastAsia"/>
        </w:rPr>
        <w:t>使用</w:t>
      </w:r>
      <w:r>
        <w:t>NSMutableRequest</w:t>
      </w:r>
      <w:r w:rsidR="00AE430E">
        <w:t>-&gt;request</w:t>
      </w:r>
      <w:r>
        <w:rPr>
          <w:rFonts w:hint="eastAsia"/>
        </w:rPr>
        <w:t>，设置头部文件为：</w:t>
      </w:r>
    </w:p>
    <w:p w14:paraId="248689F5" w14:textId="04114B8D" w:rsidR="00550EE4" w:rsidRDefault="00550EE4" w:rsidP="00550EE4">
      <w:r>
        <w:rPr>
          <w:rFonts w:hint="eastAsia"/>
        </w:rPr>
        <w:t>//</w:t>
      </w:r>
      <w:r>
        <w:rPr>
          <w:rFonts w:hint="eastAsia"/>
        </w:rPr>
        <w:t>设置表头信息</w:t>
      </w:r>
    </w:p>
    <w:p w14:paraId="37A4DB3E" w14:textId="3B993F07" w:rsidR="003039D4" w:rsidRDefault="003039D4" w:rsidP="00550EE4">
      <w:r>
        <w:t>NSString *rang = [NSString stringWithFormat:”@bytes=%zd-”,currrentSize];</w:t>
      </w:r>
    </w:p>
    <w:p w14:paraId="41B398B5" w14:textId="640C9F4B" w:rsidR="00AE430E" w:rsidRDefault="0035247B" w:rsidP="00550EE4">
      <w:r>
        <w:t>[request setValue:rang forHTTPHeanderField:”@Range”];</w:t>
      </w:r>
    </w:p>
    <w:p w14:paraId="36AB1180" w14:textId="443A6CA4" w:rsidR="00AE0468" w:rsidRDefault="00AE0468" w:rsidP="00550EE4">
      <w:r>
        <w:t>3.</w:t>
      </w:r>
      <w:r>
        <w:rPr>
          <w:rFonts w:hint="eastAsia"/>
        </w:rPr>
        <w:t>调用创建</w:t>
      </w:r>
      <w:r>
        <w:rPr>
          <w:rFonts w:hint="eastAsia"/>
        </w:rPr>
        <w:t>task</w:t>
      </w:r>
      <w:r>
        <w:rPr>
          <w:rFonts w:hint="eastAsia"/>
        </w:rPr>
        <w:t>方法</w:t>
      </w:r>
    </w:p>
    <w:p w14:paraId="6B948FA3" w14:textId="6802C0B7" w:rsidR="00451AD1" w:rsidRDefault="00451AD1" w:rsidP="00550EE4">
      <w:r>
        <w:t>//</w:t>
      </w:r>
      <w:r>
        <w:rPr>
          <w:rFonts w:hint="eastAsia"/>
        </w:rPr>
        <w:t>创建</w:t>
      </w:r>
      <w:r>
        <w:rPr>
          <w:rFonts w:hint="eastAsia"/>
        </w:rPr>
        <w:t>task</w:t>
      </w:r>
    </w:p>
    <w:p w14:paraId="7E314A02" w14:textId="65865D04" w:rsidR="006A2910" w:rsidRDefault="006A2910" w:rsidP="00550EE4">
      <w:r>
        <w:rPr>
          <w:rFonts w:hint="eastAsia"/>
        </w:rPr>
        <w:t>NSURLSessionDataTask  *task = [</w:t>
      </w:r>
      <w:r w:rsidR="00532FF7">
        <w:t>session dataTaskWithRequest:request</w:t>
      </w:r>
      <w:r>
        <w:rPr>
          <w:rFonts w:hint="eastAsia"/>
        </w:rPr>
        <w:t>]</w:t>
      </w:r>
      <w:r w:rsidR="00532FF7">
        <w:t>;</w:t>
      </w:r>
    </w:p>
    <w:p w14:paraId="1596688C" w14:textId="766D85D9" w:rsidR="0083547F" w:rsidRDefault="0083547F" w:rsidP="00550EE4">
      <w:r>
        <w:rPr>
          <w:rFonts w:hint="eastAsia"/>
        </w:rPr>
        <w:t>下图是参考别人写的，我觉的很好，直接贴上来，</w:t>
      </w:r>
      <w:r w:rsidR="006942B5">
        <w:rPr>
          <w:rFonts w:hint="eastAsia"/>
        </w:rPr>
        <w:t>如果觉的图片不清楚，可以通过放大文档的形式查看，</w:t>
      </w:r>
      <w:r>
        <w:rPr>
          <w:rFonts w:hint="eastAsia"/>
        </w:rPr>
        <w:t>如下图：</w:t>
      </w:r>
    </w:p>
    <w:p w14:paraId="786A11CF" w14:textId="216356F2" w:rsidR="0083547F" w:rsidRDefault="0083547F" w:rsidP="00A730E3">
      <w:pPr>
        <w:ind w:firstLine="420"/>
      </w:pPr>
      <w:r>
        <w:rPr>
          <w:noProof/>
        </w:rPr>
        <w:lastRenderedPageBreak/>
        <w:drawing>
          <wp:inline distT="0" distB="0" distL="0" distR="0" wp14:anchorId="788E1251" wp14:editId="5D22A810">
            <wp:extent cx="2715260" cy="8867140"/>
            <wp:effectExtent l="0" t="0" r="0" b="0"/>
            <wp:docPr id="2" name="图片 2" descr="mac:Users:bss:Desktop:Files:Documents:TechnologyDocuments:IOS-Study:断点下载:784420-20160218171950738-72249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bss:Desktop:Files:Documents:TechnologyDocuments:IOS-Study:断点下载:784420-20160218171950738-7224939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260" cy="8867140"/>
                    </a:xfrm>
                    <a:prstGeom prst="rect">
                      <a:avLst/>
                    </a:prstGeom>
                    <a:noFill/>
                    <a:ln>
                      <a:noFill/>
                    </a:ln>
                  </pic:spPr>
                </pic:pic>
              </a:graphicData>
            </a:graphic>
          </wp:inline>
        </w:drawing>
      </w:r>
    </w:p>
    <w:p w14:paraId="183A2E95" w14:textId="231A5EAE" w:rsidR="0083547F" w:rsidRDefault="006A0090" w:rsidP="006A0090">
      <w:pPr>
        <w:pStyle w:val="1"/>
      </w:pPr>
      <w:r>
        <w:rPr>
          <w:rFonts w:hint="eastAsia"/>
        </w:rPr>
        <w:lastRenderedPageBreak/>
        <w:t>多线程</w:t>
      </w:r>
    </w:p>
    <w:p w14:paraId="45AF0D21" w14:textId="7FC0284F" w:rsidR="006A0090" w:rsidRDefault="006A0090" w:rsidP="006A0090">
      <w:pPr>
        <w:pStyle w:val="2"/>
      </w:pPr>
      <w:r>
        <w:rPr>
          <w:rFonts w:hint="eastAsia"/>
        </w:rPr>
        <w:t>NSThread</w:t>
      </w:r>
    </w:p>
    <w:p w14:paraId="6CE65422" w14:textId="3FBAE862" w:rsidR="006658EE" w:rsidRPr="006658EE" w:rsidRDefault="003B18E2" w:rsidP="006658EE">
      <w:r>
        <w:tab/>
      </w:r>
      <w:r w:rsidR="006658EE" w:rsidRPr="006658EE">
        <w:rPr>
          <w:rFonts w:hint="eastAsia"/>
        </w:rPr>
        <w:t>是三种方法里面相对轻量级的，但需要管理线程的生命周期、同步、加锁问题，这会导致一定的性能开销</w:t>
      </w:r>
    </w:p>
    <w:p w14:paraId="4C44A481" w14:textId="66C1026C" w:rsidR="00B8698C" w:rsidRDefault="00622243" w:rsidP="000F2D66">
      <w:pPr>
        <w:pStyle w:val="3"/>
      </w:pPr>
      <w:r>
        <w:rPr>
          <w:rFonts w:hint="eastAsia"/>
        </w:rPr>
        <w:t>优</w:t>
      </w:r>
      <w:r w:rsidR="00B8698C">
        <w:rPr>
          <w:rFonts w:hint="eastAsia"/>
        </w:rPr>
        <w:t>缺点</w:t>
      </w:r>
    </w:p>
    <w:p w14:paraId="0FD26509" w14:textId="77777777" w:rsidR="000F2D66" w:rsidRDefault="000F2D66" w:rsidP="000F2D66">
      <w:r>
        <w:rPr>
          <w:rFonts w:hint="eastAsia"/>
        </w:rPr>
        <w:t>1.</w:t>
      </w:r>
      <w:r>
        <w:rPr>
          <w:rFonts w:hint="eastAsia"/>
        </w:rPr>
        <w:t>优点：</w:t>
      </w:r>
      <w:r>
        <w:rPr>
          <w:rFonts w:hint="eastAsia"/>
        </w:rPr>
        <w:t>NSThread</w:t>
      </w:r>
      <w:r>
        <w:rPr>
          <w:rFonts w:hint="eastAsia"/>
        </w:rPr>
        <w:t>比其他两种多线程方案较轻量级，更直观地控制线程对象</w:t>
      </w:r>
    </w:p>
    <w:p w14:paraId="5C4C162C" w14:textId="157AB7FB" w:rsidR="000F2D66" w:rsidRPr="000F2D66" w:rsidRDefault="000F2D66" w:rsidP="000F2D66">
      <w:r>
        <w:rPr>
          <w:rFonts w:hint="eastAsia"/>
        </w:rPr>
        <w:t>2.</w:t>
      </w:r>
      <w:r>
        <w:rPr>
          <w:rFonts w:hint="eastAsia"/>
        </w:rPr>
        <w:t>缺点：需要自己管理线程的生命周期，线程同步。线程同步对数据的加锁会有一定的系统开销</w:t>
      </w:r>
    </w:p>
    <w:p w14:paraId="09D7638D" w14:textId="1EE7BF4E" w:rsidR="006A0090" w:rsidRDefault="00F51B76" w:rsidP="006A0090">
      <w:pPr>
        <w:pStyle w:val="2"/>
      </w:pPr>
      <w:r>
        <w:t>C</w:t>
      </w:r>
      <w:r>
        <w:rPr>
          <w:rFonts w:hint="eastAsia"/>
        </w:rPr>
        <w:t>ocoa O</w:t>
      </w:r>
      <w:r w:rsidR="00484826">
        <w:rPr>
          <w:rFonts w:hint="eastAsia"/>
        </w:rPr>
        <w:t>perations</w:t>
      </w:r>
      <w:r w:rsidR="00BC2136">
        <w:t>(</w:t>
      </w:r>
      <w:r w:rsidR="00BC2136">
        <w:rPr>
          <w:rFonts w:ascii="Times" w:hAnsi="Times" w:cs="Times"/>
          <w:color w:val="262626"/>
          <w:kern w:val="0"/>
          <w:sz w:val="42"/>
          <w:szCs w:val="42"/>
        </w:rPr>
        <w:t>NSOperationQueue</w:t>
      </w:r>
      <w:r w:rsidR="00BC2136">
        <w:t>)</w:t>
      </w:r>
    </w:p>
    <w:p w14:paraId="18E1D5C4" w14:textId="79E3222D" w:rsidR="00E87D56" w:rsidRDefault="00C835D2" w:rsidP="00E87D56">
      <w:r>
        <w:tab/>
      </w:r>
      <w:r w:rsidR="00E87D56" w:rsidRPr="00E87D56">
        <w:rPr>
          <w:rFonts w:hint="eastAsia"/>
        </w:rPr>
        <w:t>是基于</w:t>
      </w:r>
      <w:r w:rsidR="00E87D56" w:rsidRPr="00E87D56">
        <w:rPr>
          <w:rFonts w:hint="eastAsia"/>
        </w:rPr>
        <w:t>OC</w:t>
      </w:r>
      <w:r w:rsidR="00E87D56" w:rsidRPr="00E87D56">
        <w:rPr>
          <w:rFonts w:hint="eastAsia"/>
        </w:rPr>
        <w:t>实现的，</w:t>
      </w:r>
      <w:r w:rsidR="00E87D56" w:rsidRPr="00E87D56">
        <w:rPr>
          <w:rFonts w:hint="eastAsia"/>
        </w:rPr>
        <w:t>NSOperation</w:t>
      </w:r>
      <w:r w:rsidR="00E87D56" w:rsidRPr="00E87D56">
        <w:rPr>
          <w:rFonts w:hint="eastAsia"/>
        </w:rPr>
        <w:t>以面向对象的方式封装了需要执行的操作，不必关心线程管理、同步等问题。</w:t>
      </w:r>
      <w:r w:rsidR="00E87D56" w:rsidRPr="00E87D56">
        <w:rPr>
          <w:rFonts w:hint="eastAsia"/>
        </w:rPr>
        <w:t>NSOperation</w:t>
      </w:r>
      <w:r w:rsidR="00E87D56" w:rsidRPr="00E87D56">
        <w:rPr>
          <w:rFonts w:hint="eastAsia"/>
        </w:rPr>
        <w:t>是一个抽象基类，</w:t>
      </w:r>
      <w:r w:rsidR="00E87D56" w:rsidRPr="00E87D56">
        <w:rPr>
          <w:rFonts w:hint="eastAsia"/>
        </w:rPr>
        <w:t>iOS</w:t>
      </w:r>
      <w:r w:rsidR="00E87D56" w:rsidRPr="00E87D56">
        <w:rPr>
          <w:rFonts w:hint="eastAsia"/>
        </w:rPr>
        <w:t>提供了两种默认实现：</w:t>
      </w:r>
      <w:r w:rsidR="00E87D56" w:rsidRPr="00E87D56">
        <w:rPr>
          <w:rFonts w:hint="eastAsia"/>
        </w:rPr>
        <w:t>NSInvocationOperation</w:t>
      </w:r>
      <w:r w:rsidR="00E87D56" w:rsidRPr="00E87D56">
        <w:rPr>
          <w:rFonts w:hint="eastAsia"/>
        </w:rPr>
        <w:t>和</w:t>
      </w:r>
      <w:r w:rsidR="00E87D56" w:rsidRPr="00E87D56">
        <w:rPr>
          <w:rFonts w:hint="eastAsia"/>
        </w:rPr>
        <w:t>NSBlockOperation</w:t>
      </w:r>
      <w:r w:rsidR="00E87D56" w:rsidRPr="00E87D56">
        <w:rPr>
          <w:rFonts w:hint="eastAsia"/>
        </w:rPr>
        <w:t>，当然也可以自定义</w:t>
      </w:r>
      <w:r w:rsidR="00E87D56" w:rsidRPr="00E87D56">
        <w:rPr>
          <w:rFonts w:hint="eastAsia"/>
        </w:rPr>
        <w:t>NSOperation</w:t>
      </w:r>
    </w:p>
    <w:p w14:paraId="5CCDFF56" w14:textId="7DF2C3B2" w:rsidR="00D71410" w:rsidRDefault="00D71410" w:rsidP="00D71410">
      <w:pPr>
        <w:pStyle w:val="3"/>
      </w:pPr>
      <w:r>
        <w:rPr>
          <w:rFonts w:hint="eastAsia"/>
        </w:rPr>
        <w:t>注意点：</w:t>
      </w:r>
    </w:p>
    <w:p w14:paraId="654A88BC" w14:textId="3E7881B6" w:rsidR="00D71410" w:rsidRDefault="00D71410" w:rsidP="00D71410">
      <w:pPr>
        <w:pStyle w:val="a7"/>
        <w:numPr>
          <w:ilvl w:val="0"/>
          <w:numId w:val="12"/>
        </w:numPr>
        <w:ind w:firstLineChars="0"/>
      </w:pPr>
      <w:r>
        <w:rPr>
          <w:rFonts w:hint="eastAsia"/>
        </w:rPr>
        <w:t>运行中的任务不能够取消，只能够取消还没有执行的任务</w:t>
      </w:r>
      <w:r w:rsidR="006F4B52">
        <w:rPr>
          <w:rFonts w:hint="eastAsia"/>
        </w:rPr>
        <w:t>。</w:t>
      </w:r>
    </w:p>
    <w:p w14:paraId="175E6E95" w14:textId="33F7E4D6" w:rsidR="00D71410" w:rsidRDefault="002834D2" w:rsidP="00D71410">
      <w:pPr>
        <w:pStyle w:val="a7"/>
        <w:numPr>
          <w:ilvl w:val="0"/>
          <w:numId w:val="12"/>
        </w:numPr>
        <w:ind w:firstLineChars="0"/>
      </w:pPr>
      <w:r>
        <w:rPr>
          <w:rFonts w:hint="eastAsia"/>
        </w:rPr>
        <w:t>分为两个队列，主线程队列和新线程队列。</w:t>
      </w:r>
    </w:p>
    <w:p w14:paraId="22D9A6F5" w14:textId="22411334" w:rsidR="00A43D08" w:rsidRDefault="00A43D08" w:rsidP="00D71410">
      <w:pPr>
        <w:pStyle w:val="a7"/>
        <w:numPr>
          <w:ilvl w:val="0"/>
          <w:numId w:val="12"/>
        </w:numPr>
        <w:ind w:firstLineChars="0"/>
      </w:pPr>
      <w:r w:rsidRPr="00A43D08">
        <w:rPr>
          <w:rFonts w:hint="eastAsia"/>
        </w:rPr>
        <w:t>在</w:t>
      </w:r>
      <w:r w:rsidRPr="00A43D08">
        <w:rPr>
          <w:rFonts w:hint="eastAsia"/>
        </w:rPr>
        <w:t>NSOperationQueue</w:t>
      </w:r>
      <w:r w:rsidRPr="00A43D08">
        <w:rPr>
          <w:rFonts w:hint="eastAsia"/>
        </w:rPr>
        <w:t>中</w:t>
      </w:r>
      <w:r w:rsidRPr="00A43D08">
        <w:rPr>
          <w:rFonts w:hint="eastAsia"/>
        </w:rPr>
        <w:t xml:space="preserve">, </w:t>
      </w:r>
      <w:r w:rsidRPr="00A43D08">
        <w:rPr>
          <w:rFonts w:hint="eastAsia"/>
        </w:rPr>
        <w:t>可以指定各个</w:t>
      </w:r>
      <w:r w:rsidRPr="00A43D08">
        <w:rPr>
          <w:rFonts w:hint="eastAsia"/>
        </w:rPr>
        <w:t>NSOperation</w:t>
      </w:r>
      <w:r w:rsidRPr="00A43D08">
        <w:rPr>
          <w:rFonts w:hint="eastAsia"/>
        </w:rPr>
        <w:t>之间的依赖关系</w:t>
      </w:r>
      <w:r w:rsidRPr="00A43D08">
        <w:rPr>
          <w:rFonts w:hint="eastAsia"/>
        </w:rPr>
        <w:t>.</w:t>
      </w:r>
    </w:p>
    <w:p w14:paraId="358A8895" w14:textId="34C190D5" w:rsidR="00A43D08" w:rsidRDefault="00A678BC" w:rsidP="00D71410">
      <w:pPr>
        <w:pStyle w:val="a7"/>
        <w:numPr>
          <w:ilvl w:val="0"/>
          <w:numId w:val="12"/>
        </w:numPr>
        <w:ind w:firstLineChars="0"/>
      </w:pPr>
      <w:r>
        <w:rPr>
          <w:rFonts w:hint="eastAsia"/>
        </w:rPr>
        <w:t>主队列只是串行执行</w:t>
      </w:r>
    </w:p>
    <w:p w14:paraId="5FEFB8E6" w14:textId="305A7663" w:rsidR="00A678BC" w:rsidRPr="00D71410" w:rsidRDefault="00A678BC" w:rsidP="00D71410">
      <w:pPr>
        <w:pStyle w:val="a7"/>
        <w:numPr>
          <w:ilvl w:val="0"/>
          <w:numId w:val="12"/>
        </w:numPr>
        <w:ind w:firstLineChars="0"/>
      </w:pPr>
      <w:r w:rsidRPr="00A678BC">
        <w:t>operation</w:t>
      </w:r>
      <w:r w:rsidRPr="00A678BC">
        <w:rPr>
          <w:rFonts w:hint="eastAsia"/>
        </w:rPr>
        <w:t>的</w:t>
      </w:r>
      <w:r w:rsidRPr="00A678BC">
        <w:t>executing</w:t>
      </w:r>
      <w:r w:rsidRPr="00A678BC">
        <w:rPr>
          <w:rFonts w:hint="eastAsia"/>
        </w:rPr>
        <w:t>和</w:t>
      </w:r>
      <w:r w:rsidRPr="00A678BC">
        <w:t>finished</w:t>
      </w:r>
      <w:r w:rsidRPr="00A678BC">
        <w:rPr>
          <w:rFonts w:hint="eastAsia"/>
        </w:rPr>
        <w:t>状态量需要用</w:t>
      </w:r>
      <w:r w:rsidRPr="00A678BC">
        <w:t>willChangeValueForKey/didChangeValueForKey</w:t>
      </w:r>
      <w:r w:rsidRPr="00A678BC">
        <w:rPr>
          <w:rFonts w:hint="eastAsia"/>
        </w:rPr>
        <w:t>来触发</w:t>
      </w:r>
      <w:r w:rsidRPr="00A678BC">
        <w:t>KVO</w:t>
      </w:r>
      <w:r w:rsidRPr="00A678BC">
        <w:rPr>
          <w:rFonts w:hint="eastAsia"/>
        </w:rPr>
        <w:t>消息</w:t>
      </w:r>
      <w:r w:rsidRPr="00A678BC">
        <w:t>.</w:t>
      </w:r>
    </w:p>
    <w:p w14:paraId="0332977D" w14:textId="38B1E12B" w:rsidR="00BB74B8" w:rsidRDefault="00BB74B8" w:rsidP="00BB74B8">
      <w:pPr>
        <w:pStyle w:val="3"/>
      </w:pPr>
      <w:r>
        <w:rPr>
          <w:rFonts w:hint="eastAsia"/>
        </w:rPr>
        <w:t>与</w:t>
      </w:r>
      <w:r>
        <w:rPr>
          <w:rFonts w:hint="eastAsia"/>
        </w:rPr>
        <w:t>gcd</w:t>
      </w:r>
      <w:r>
        <w:rPr>
          <w:rFonts w:hint="eastAsia"/>
        </w:rPr>
        <w:t>对比</w:t>
      </w:r>
    </w:p>
    <w:p w14:paraId="10A3A41B" w14:textId="77777777" w:rsidR="00BB74B8" w:rsidRDefault="00BB74B8" w:rsidP="00BB74B8">
      <w:r>
        <w:rPr>
          <w:rFonts w:hint="eastAsia"/>
        </w:rPr>
        <w:t xml:space="preserve">NSOperationQueue </w:t>
      </w:r>
      <w:r>
        <w:rPr>
          <w:rFonts w:hint="eastAsia"/>
        </w:rPr>
        <w:t>是在</w:t>
      </w:r>
      <w:r>
        <w:rPr>
          <w:rFonts w:hint="eastAsia"/>
        </w:rPr>
        <w:t>GCD</w:t>
      </w:r>
      <w:r>
        <w:rPr>
          <w:rFonts w:hint="eastAsia"/>
        </w:rPr>
        <w:t>基础上实现的，只不过是</w:t>
      </w:r>
      <w:r>
        <w:rPr>
          <w:rFonts w:hint="eastAsia"/>
        </w:rPr>
        <w:t>GCD</w:t>
      </w:r>
      <w:r>
        <w:rPr>
          <w:rFonts w:hint="eastAsia"/>
        </w:rPr>
        <w:t>更高一层的</w:t>
      </w:r>
      <w:r>
        <w:rPr>
          <w:rFonts w:hint="eastAsia"/>
        </w:rPr>
        <w:lastRenderedPageBreak/>
        <w:t>抽象。</w:t>
      </w:r>
    </w:p>
    <w:p w14:paraId="70DB5EF8" w14:textId="77777777" w:rsidR="00BB74B8" w:rsidRDefault="00BB74B8" w:rsidP="00BB74B8">
      <w:r>
        <w:rPr>
          <w:rFonts w:hint="eastAsia"/>
        </w:rPr>
        <w:t xml:space="preserve">GCD </w:t>
      </w:r>
      <w:r>
        <w:rPr>
          <w:rFonts w:hint="eastAsia"/>
        </w:rPr>
        <w:t>只支持</w:t>
      </w:r>
      <w:r>
        <w:rPr>
          <w:rFonts w:hint="eastAsia"/>
        </w:rPr>
        <w:t xml:space="preserve">FIFO </w:t>
      </w:r>
      <w:r>
        <w:rPr>
          <w:rFonts w:hint="eastAsia"/>
        </w:rPr>
        <w:t>的队列，</w:t>
      </w:r>
      <w:r>
        <w:rPr>
          <w:rFonts w:hint="eastAsia"/>
        </w:rPr>
        <w:t xml:space="preserve"> </w:t>
      </w:r>
      <w:r>
        <w:rPr>
          <w:rFonts w:hint="eastAsia"/>
        </w:rPr>
        <w:t>而</w:t>
      </w:r>
      <w:r>
        <w:rPr>
          <w:rFonts w:hint="eastAsia"/>
        </w:rPr>
        <w:t>NSOperationQueue</w:t>
      </w:r>
      <w:r>
        <w:rPr>
          <w:rFonts w:hint="eastAsia"/>
        </w:rPr>
        <w:t>可以调整队列的执行顺序。（通过调整权重）</w:t>
      </w:r>
    </w:p>
    <w:p w14:paraId="2AD75505" w14:textId="77777777" w:rsidR="00BB74B8" w:rsidRDefault="00BB74B8" w:rsidP="00BB74B8">
      <w:r>
        <w:rPr>
          <w:rFonts w:hint="eastAsia"/>
        </w:rPr>
        <w:t>NSOperationQueue</w:t>
      </w:r>
      <w:r>
        <w:rPr>
          <w:rFonts w:hint="eastAsia"/>
        </w:rPr>
        <w:t>可以在</w:t>
      </w:r>
      <w:r>
        <w:rPr>
          <w:rFonts w:hint="eastAsia"/>
        </w:rPr>
        <w:t>Operation</w:t>
      </w:r>
      <w:r>
        <w:rPr>
          <w:rFonts w:hint="eastAsia"/>
        </w:rPr>
        <w:t>间设置依赖关系，而</w:t>
      </w:r>
      <w:r>
        <w:rPr>
          <w:rFonts w:hint="eastAsia"/>
        </w:rPr>
        <w:t>GCD</w:t>
      </w:r>
      <w:r>
        <w:rPr>
          <w:rFonts w:hint="eastAsia"/>
        </w:rPr>
        <w:t>不可以。</w:t>
      </w:r>
      <w:r>
        <w:rPr>
          <w:rFonts w:hint="eastAsia"/>
        </w:rPr>
        <w:t xml:space="preserve"> </w:t>
      </w:r>
      <w:r>
        <w:rPr>
          <w:rFonts w:hint="eastAsia"/>
        </w:rPr>
        <w:t>如果一个</w:t>
      </w:r>
      <w:r>
        <w:rPr>
          <w:rFonts w:hint="eastAsia"/>
        </w:rPr>
        <w:t>Operation</w:t>
      </w:r>
      <w:r>
        <w:rPr>
          <w:rFonts w:hint="eastAsia"/>
        </w:rPr>
        <w:t>依赖另一个</w:t>
      </w:r>
      <w:r>
        <w:rPr>
          <w:rFonts w:hint="eastAsia"/>
        </w:rPr>
        <w:t>Operation</w:t>
      </w:r>
      <w:r>
        <w:rPr>
          <w:rFonts w:hint="eastAsia"/>
        </w:rPr>
        <w:t>所产生的数据的化，你可以设置一个</w:t>
      </w:r>
      <w:r>
        <w:rPr>
          <w:rFonts w:hint="eastAsia"/>
        </w:rPr>
        <w:t>Operation</w:t>
      </w:r>
      <w:r>
        <w:rPr>
          <w:rFonts w:hint="eastAsia"/>
        </w:rPr>
        <w:t>依赖于另一个</w:t>
      </w:r>
      <w:r>
        <w:rPr>
          <w:rFonts w:hint="eastAsia"/>
        </w:rPr>
        <w:t>Operation</w:t>
      </w:r>
      <w:r>
        <w:rPr>
          <w:rFonts w:hint="eastAsia"/>
        </w:rPr>
        <w:t>来实现，</w:t>
      </w:r>
      <w:r>
        <w:rPr>
          <w:rFonts w:hint="eastAsia"/>
        </w:rPr>
        <w:t xml:space="preserve"> NSOperationQueue</w:t>
      </w:r>
      <w:r>
        <w:rPr>
          <w:rFonts w:hint="eastAsia"/>
        </w:rPr>
        <w:t>可以根据依赖关系，可以以正确的顺序执行</w:t>
      </w:r>
      <w:r>
        <w:rPr>
          <w:rFonts w:hint="eastAsia"/>
        </w:rPr>
        <w:t>Queue</w:t>
      </w:r>
      <w:r>
        <w:rPr>
          <w:rFonts w:hint="eastAsia"/>
        </w:rPr>
        <w:t>中的</w:t>
      </w:r>
      <w:r>
        <w:rPr>
          <w:rFonts w:hint="eastAsia"/>
        </w:rPr>
        <w:t>Operation</w:t>
      </w:r>
      <w:r>
        <w:rPr>
          <w:rFonts w:hint="eastAsia"/>
        </w:rPr>
        <w:t>。</w:t>
      </w:r>
    </w:p>
    <w:p w14:paraId="21E55D49" w14:textId="77777777" w:rsidR="00BB74B8" w:rsidRDefault="00BB74B8" w:rsidP="00BB74B8">
      <w:r>
        <w:rPr>
          <w:rFonts w:hint="eastAsia"/>
        </w:rPr>
        <w:t>NSOperationQueue</w:t>
      </w:r>
      <w:r>
        <w:rPr>
          <w:rFonts w:hint="eastAsia"/>
        </w:rPr>
        <w:t>支持</w:t>
      </w:r>
      <w:r>
        <w:rPr>
          <w:rFonts w:hint="eastAsia"/>
        </w:rPr>
        <w:t>KVO</w:t>
      </w:r>
      <w:r>
        <w:rPr>
          <w:rFonts w:hint="eastAsia"/>
        </w:rPr>
        <w:t>。</w:t>
      </w:r>
      <w:r>
        <w:rPr>
          <w:rFonts w:hint="eastAsia"/>
        </w:rPr>
        <w:t xml:space="preserve"> </w:t>
      </w:r>
      <w:r>
        <w:rPr>
          <w:rFonts w:hint="eastAsia"/>
        </w:rPr>
        <w:t>这就意味着你可以观察任务的状态属性。</w:t>
      </w:r>
    </w:p>
    <w:p w14:paraId="1B17FE6C" w14:textId="77388365" w:rsidR="00BB74B8" w:rsidRPr="00BB74B8" w:rsidRDefault="00BB74B8" w:rsidP="00BB74B8">
      <w:r>
        <w:rPr>
          <w:rFonts w:hint="eastAsia"/>
        </w:rPr>
        <w:t>以上几点并不是说在任何处理多任务时一定要选择</w:t>
      </w:r>
      <w:r>
        <w:rPr>
          <w:rFonts w:hint="eastAsia"/>
        </w:rPr>
        <w:t>NSOperationQueue</w:t>
      </w:r>
      <w:r>
        <w:rPr>
          <w:rFonts w:hint="eastAsia"/>
        </w:rPr>
        <w:t>，</w:t>
      </w:r>
      <w:r>
        <w:rPr>
          <w:rFonts w:hint="eastAsia"/>
        </w:rPr>
        <w:t xml:space="preserve"> </w:t>
      </w:r>
      <w:r>
        <w:rPr>
          <w:rFonts w:hint="eastAsia"/>
        </w:rPr>
        <w:t>因为</w:t>
      </w:r>
      <w:r>
        <w:rPr>
          <w:rFonts w:hint="eastAsia"/>
        </w:rPr>
        <w:t>NSOperationQueue</w:t>
      </w:r>
      <w:r>
        <w:rPr>
          <w:rFonts w:hint="eastAsia"/>
        </w:rPr>
        <w:t>在执行速度上会比</w:t>
      </w:r>
      <w:r>
        <w:rPr>
          <w:rFonts w:hint="eastAsia"/>
        </w:rPr>
        <w:t>GCD</w:t>
      </w:r>
      <w:r>
        <w:rPr>
          <w:rFonts w:hint="eastAsia"/>
        </w:rPr>
        <w:t>慢。</w:t>
      </w:r>
    </w:p>
    <w:p w14:paraId="66F8335E" w14:textId="4110E588" w:rsidR="006A0090" w:rsidRDefault="006A0090" w:rsidP="006A0090">
      <w:pPr>
        <w:pStyle w:val="2"/>
      </w:pPr>
      <w:r>
        <w:t>GCD</w:t>
      </w:r>
      <w:r w:rsidR="00692F73">
        <w:rPr>
          <w:rFonts w:hint="eastAsia"/>
        </w:rPr>
        <w:t>（</w:t>
      </w:r>
      <w:r w:rsidR="00692F73">
        <w:rPr>
          <w:rFonts w:hint="eastAsia"/>
        </w:rPr>
        <w:t>grand gentral dispatch</w:t>
      </w:r>
      <w:r w:rsidR="00692F73">
        <w:rPr>
          <w:rFonts w:hint="eastAsia"/>
        </w:rPr>
        <w:t>）</w:t>
      </w:r>
    </w:p>
    <w:p w14:paraId="12F23EF7" w14:textId="7EAD5981" w:rsidR="00F02E33" w:rsidRDefault="004A4F00" w:rsidP="00F02E33">
      <w:r>
        <w:tab/>
      </w:r>
      <w:r w:rsidR="00F02E33" w:rsidRPr="00F02E33">
        <w:rPr>
          <w:rFonts w:hint="eastAsia"/>
        </w:rPr>
        <w:t>简称</w:t>
      </w:r>
      <w:r w:rsidR="00F02E33" w:rsidRPr="00F02E33">
        <w:rPr>
          <w:rFonts w:hint="eastAsia"/>
        </w:rPr>
        <w:t>GCD</w:t>
      </w:r>
      <w:r w:rsidR="00F02E33" w:rsidRPr="00F02E33">
        <w:rPr>
          <w:rFonts w:hint="eastAsia"/>
        </w:rPr>
        <w:t>，</w:t>
      </w:r>
      <w:r w:rsidR="00F02E33" w:rsidRPr="00F02E33">
        <w:rPr>
          <w:rFonts w:hint="eastAsia"/>
        </w:rPr>
        <w:t>iOS4</w:t>
      </w:r>
      <w:r w:rsidR="00F02E33" w:rsidRPr="00F02E33">
        <w:rPr>
          <w:rFonts w:hint="eastAsia"/>
        </w:rPr>
        <w:t>才开始支持</w:t>
      </w:r>
      <w:r w:rsidR="00F02E33" w:rsidRPr="00F02E33">
        <w:rPr>
          <w:rFonts w:hint="eastAsia"/>
        </w:rPr>
        <w:t>)</w:t>
      </w:r>
      <w:r w:rsidR="00F02E33" w:rsidRPr="00F02E33">
        <w:rPr>
          <w:rFonts w:hint="eastAsia"/>
        </w:rPr>
        <w:t>：提供了一些新特性、运行库来支持多核并行编程，它的关注点更高：如何在多个</w:t>
      </w:r>
      <w:r w:rsidR="00F02E33" w:rsidRPr="00F02E33">
        <w:rPr>
          <w:rFonts w:hint="eastAsia"/>
        </w:rPr>
        <w:t>cpu</w:t>
      </w:r>
      <w:r w:rsidR="00F02E33" w:rsidRPr="00F02E33">
        <w:rPr>
          <w:rFonts w:hint="eastAsia"/>
        </w:rPr>
        <w:t>上提升效率</w:t>
      </w:r>
    </w:p>
    <w:p w14:paraId="35A36795" w14:textId="77777777" w:rsidR="000B548A" w:rsidRPr="000B548A" w:rsidRDefault="000B548A" w:rsidP="000B548A">
      <w:pPr>
        <w:widowControl/>
        <w:tabs>
          <w:tab w:val="left" w:pos="866"/>
        </w:tabs>
        <w:autoSpaceDE w:val="0"/>
        <w:autoSpaceDN w:val="0"/>
        <w:adjustRightInd w:val="0"/>
        <w:jc w:val="left"/>
      </w:pPr>
      <w:r w:rsidRPr="000B548A">
        <w:t>/*</w:t>
      </w:r>
    </w:p>
    <w:p w14:paraId="58C98124" w14:textId="77777777" w:rsidR="000B548A" w:rsidRPr="000B548A" w:rsidRDefault="000B548A" w:rsidP="000B548A">
      <w:pPr>
        <w:pStyle w:val="3"/>
      </w:pPr>
      <w:r w:rsidRPr="000B548A">
        <w:t>GCD</w:t>
      </w:r>
      <w:r w:rsidRPr="000B548A">
        <w:rPr>
          <w:rFonts w:hint="eastAsia"/>
        </w:rPr>
        <w:t>的优势－－－－－－－－</w:t>
      </w:r>
    </w:p>
    <w:p w14:paraId="456C1CE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F9D365C"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是苹果公司为多核的并行运算提出的解决方案</w:t>
      </w:r>
    </w:p>
    <w:p w14:paraId="2D3B57F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AA71D3"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会自动利用更多的</w:t>
      </w:r>
      <w:r w:rsidRPr="000B548A">
        <w:t>CPU</w:t>
      </w:r>
      <w:r w:rsidRPr="000B548A">
        <w:rPr>
          <w:rFonts w:hint="eastAsia"/>
        </w:rPr>
        <w:t>内核（比如双核、四核）</w:t>
      </w:r>
    </w:p>
    <w:p w14:paraId="1DDD965A"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DDC759"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会自动管理线程的生命周期（创建线程、调度任务、销毁线程）</w:t>
      </w:r>
    </w:p>
    <w:p w14:paraId="4F35743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0B7C4A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程序员只需要告诉</w:t>
      </w:r>
      <w:r w:rsidRPr="000B548A">
        <w:t>GCD</w:t>
      </w:r>
      <w:r w:rsidRPr="000B548A">
        <w:rPr>
          <w:rFonts w:hint="eastAsia"/>
        </w:rPr>
        <w:t>想要执行什么任务，不需要编写任何线程管理代码</w:t>
      </w:r>
    </w:p>
    <w:p w14:paraId="3501469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0CFDE09B" w14:textId="77777777" w:rsidR="000B548A" w:rsidRPr="000B548A" w:rsidRDefault="000B548A" w:rsidP="000B548A">
      <w:pPr>
        <w:pStyle w:val="3"/>
      </w:pPr>
      <w:r w:rsidRPr="000B548A">
        <w:rPr>
          <w:rFonts w:hint="eastAsia"/>
        </w:rPr>
        <w:t>任务和队列－－－－－－－－－</w:t>
      </w:r>
    </w:p>
    <w:p w14:paraId="029E544F"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中有</w:t>
      </w:r>
      <w:r w:rsidRPr="000B548A">
        <w:t>2</w:t>
      </w:r>
      <w:r w:rsidRPr="000B548A">
        <w:rPr>
          <w:rFonts w:hint="eastAsia"/>
        </w:rPr>
        <w:t>个核心概念</w:t>
      </w:r>
    </w:p>
    <w:p w14:paraId="0F14FE7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）任务：执行什么操作</w:t>
      </w:r>
    </w:p>
    <w:p w14:paraId="3372012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）队列：用来存放任务</w:t>
      </w:r>
    </w:p>
    <w:p w14:paraId="37A4212C"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2E995832" w14:textId="77777777" w:rsidR="000B548A" w:rsidRPr="000B548A" w:rsidRDefault="000B548A" w:rsidP="000B548A">
      <w:pPr>
        <w:widowControl/>
        <w:tabs>
          <w:tab w:val="left" w:pos="866"/>
        </w:tabs>
        <w:autoSpaceDE w:val="0"/>
        <w:autoSpaceDN w:val="0"/>
        <w:adjustRightInd w:val="0"/>
        <w:jc w:val="left"/>
      </w:pPr>
      <w:r w:rsidRPr="000B548A">
        <w:rPr>
          <w:rFonts w:hint="eastAsia"/>
        </w:rPr>
        <w:t>队列－－－－－－－－－</w:t>
      </w:r>
    </w:p>
    <w:p w14:paraId="4BD94D61" w14:textId="77777777" w:rsidR="000B548A" w:rsidRPr="000B548A" w:rsidRDefault="000B548A" w:rsidP="000B548A">
      <w:pPr>
        <w:widowControl/>
        <w:tabs>
          <w:tab w:val="left" w:pos="866"/>
        </w:tabs>
        <w:autoSpaceDE w:val="0"/>
        <w:autoSpaceDN w:val="0"/>
        <w:adjustRightInd w:val="0"/>
        <w:jc w:val="left"/>
      </w:pPr>
      <w:r w:rsidRPr="000B548A">
        <w:lastRenderedPageBreak/>
        <w:t xml:space="preserve"> GCD</w:t>
      </w:r>
      <w:r w:rsidRPr="000B548A">
        <w:rPr>
          <w:rFonts w:hint="eastAsia"/>
        </w:rPr>
        <w:t>的队列分为</w:t>
      </w:r>
      <w:r w:rsidRPr="000B548A">
        <w:t>2</w:t>
      </w:r>
      <w:r w:rsidRPr="000B548A">
        <w:rPr>
          <w:rFonts w:hint="eastAsia"/>
        </w:rPr>
        <w:t>大类型</w:t>
      </w:r>
    </w:p>
    <w:p w14:paraId="6A7A6C8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）并发队列（</w:t>
      </w:r>
      <w:r w:rsidRPr="000B548A">
        <w:t>concurrent dispatch queue</w:t>
      </w:r>
      <w:r w:rsidRPr="000B548A">
        <w:rPr>
          <w:rFonts w:hint="eastAsia"/>
        </w:rPr>
        <w:t>）</w:t>
      </w:r>
    </w:p>
    <w:p w14:paraId="75A3A07C"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可以让多个任务并发（同时）执行（自动开启多个线程同时执行任务）并发功能，只有在异步</w:t>
      </w:r>
      <w:r w:rsidRPr="000B548A">
        <w:t>(dispatch_async)</w:t>
      </w:r>
      <w:r w:rsidRPr="000B548A">
        <w:rPr>
          <w:rFonts w:hint="eastAsia"/>
        </w:rPr>
        <w:t>函数下才有效。</w:t>
      </w:r>
    </w:p>
    <w:p w14:paraId="21509C86"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）串行队列</w:t>
      </w:r>
      <w:r w:rsidRPr="000B548A">
        <w:t xml:space="preserve"> (serial dispatch queue)</w:t>
      </w:r>
    </w:p>
    <w:p w14:paraId="2C9194AD"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让任务一个接一个执行</w:t>
      </w:r>
    </w:p>
    <w:p w14:paraId="68017C13"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01CCD5" w14:textId="77777777" w:rsidR="000B548A" w:rsidRPr="000B548A" w:rsidRDefault="000B548A" w:rsidP="000B548A">
      <w:pPr>
        <w:pStyle w:val="3"/>
      </w:pPr>
      <w:r w:rsidRPr="000B548A">
        <w:rPr>
          <w:rFonts w:hint="eastAsia"/>
        </w:rPr>
        <w:t>补充说明－－－－－－－－－</w:t>
      </w:r>
    </w:p>
    <w:p w14:paraId="0C1BB863" w14:textId="77777777" w:rsidR="000B548A" w:rsidRPr="000B548A" w:rsidRDefault="000B548A" w:rsidP="000B548A">
      <w:pPr>
        <w:widowControl/>
        <w:tabs>
          <w:tab w:val="left" w:pos="866"/>
        </w:tabs>
        <w:autoSpaceDE w:val="0"/>
        <w:autoSpaceDN w:val="0"/>
        <w:adjustRightInd w:val="0"/>
        <w:jc w:val="left"/>
      </w:pPr>
      <w:r w:rsidRPr="000B548A">
        <w:t xml:space="preserve"> 4</w:t>
      </w:r>
      <w:r w:rsidRPr="000B548A">
        <w:rPr>
          <w:rFonts w:hint="eastAsia"/>
        </w:rPr>
        <w:t>个术语：同步</w:t>
      </w:r>
      <w:r w:rsidRPr="000B548A">
        <w:t xml:space="preserve"> </w:t>
      </w:r>
      <w:r w:rsidRPr="000B548A">
        <w:rPr>
          <w:rFonts w:hint="eastAsia"/>
        </w:rPr>
        <w:t>异步</w:t>
      </w:r>
      <w:r w:rsidRPr="000B548A">
        <w:t xml:space="preserve"> </w:t>
      </w:r>
      <w:r w:rsidRPr="000B548A">
        <w:rPr>
          <w:rFonts w:hint="eastAsia"/>
        </w:rPr>
        <w:t>并发</w:t>
      </w:r>
      <w:r w:rsidRPr="000B548A">
        <w:t xml:space="preserve"> </w:t>
      </w:r>
      <w:r w:rsidRPr="000B548A">
        <w:rPr>
          <w:rFonts w:hint="eastAsia"/>
        </w:rPr>
        <w:t>串行</w:t>
      </w:r>
    </w:p>
    <w:p w14:paraId="1E7D5980"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49DF4B6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同步和异步决定是不是要开启新线程</w:t>
      </w:r>
    </w:p>
    <w:p w14:paraId="165DA330"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同步：在当前线程中执行，不具备开启新线程的能力</w:t>
      </w:r>
    </w:p>
    <w:p w14:paraId="214A355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异步：在新线程中执行，具备开启新线程的能力</w:t>
      </w:r>
    </w:p>
    <w:p w14:paraId="36EC25D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74728A"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并发和串行决定任务的执行方式</w:t>
      </w:r>
    </w:p>
    <w:p w14:paraId="3A5ACBE9"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并发：多个任务并发（同时）执行</w:t>
      </w:r>
    </w:p>
    <w:p w14:paraId="484D70D4"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串行：一个任务执行后，再执行下一个任务</w:t>
      </w:r>
    </w:p>
    <w:p w14:paraId="1E9E8271" w14:textId="234B2251" w:rsidR="00BE1732" w:rsidRDefault="00BE1732" w:rsidP="00BE1732">
      <w:pPr>
        <w:pStyle w:val="3"/>
      </w:pPr>
      <w:r>
        <w:rPr>
          <w:rFonts w:hint="eastAsia"/>
        </w:rPr>
        <w:t>串行队列</w:t>
      </w:r>
    </w:p>
    <w:p w14:paraId="41FEF6FA"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中获得串行队列有</w:t>
      </w:r>
      <w:r>
        <w:rPr>
          <w:rFonts w:hint="eastAsia"/>
        </w:rPr>
        <w:t>2</w:t>
      </w:r>
      <w:r>
        <w:rPr>
          <w:rFonts w:hint="eastAsia"/>
        </w:rPr>
        <w:t>种途径</w:t>
      </w:r>
    </w:p>
    <w:p w14:paraId="6D55AB0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）使用</w:t>
      </w:r>
      <w:r>
        <w:rPr>
          <w:rFonts w:hint="eastAsia"/>
        </w:rPr>
        <w:t xml:space="preserve">dispatch_queue_create </w:t>
      </w:r>
      <w:r>
        <w:rPr>
          <w:rFonts w:hint="eastAsia"/>
        </w:rPr>
        <w:t>函数创建</w:t>
      </w:r>
    </w:p>
    <w:p w14:paraId="0A90614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dispatch_queue_create(const char *label,  dispatch_queue_attr_t attr); // </w:t>
      </w:r>
      <w:r>
        <w:rPr>
          <w:rFonts w:hint="eastAsia"/>
        </w:rPr>
        <w:t>队列名称，</w:t>
      </w:r>
      <w:r>
        <w:rPr>
          <w:rFonts w:hint="eastAsia"/>
        </w:rPr>
        <w:t xml:space="preserve"> </w:t>
      </w:r>
      <w:r>
        <w:rPr>
          <w:rFonts w:hint="eastAsia"/>
        </w:rPr>
        <w:t>队列属性，一般用</w:t>
      </w:r>
      <w:r>
        <w:rPr>
          <w:rFonts w:hint="eastAsia"/>
        </w:rPr>
        <w:t>NULL</w:t>
      </w:r>
      <w:r>
        <w:rPr>
          <w:rFonts w:hint="eastAsia"/>
        </w:rPr>
        <w:t>即可</w:t>
      </w:r>
    </w:p>
    <w:p w14:paraId="5FF099F6" w14:textId="77777777" w:rsidR="00BE1732" w:rsidRDefault="00BE1732" w:rsidP="00BE1732">
      <w:pPr>
        <w:widowControl/>
        <w:tabs>
          <w:tab w:val="left" w:pos="866"/>
        </w:tabs>
        <w:autoSpaceDE w:val="0"/>
        <w:autoSpaceDN w:val="0"/>
        <w:adjustRightInd w:val="0"/>
        <w:jc w:val="left"/>
      </w:pPr>
      <w:r>
        <w:t xml:space="preserve"> </w:t>
      </w:r>
    </w:p>
    <w:p w14:paraId="2C4F62E9"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C9257BD"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dispatch_queue_create("wendingding", NULL); // </w:t>
      </w:r>
      <w:r>
        <w:rPr>
          <w:rFonts w:hint="eastAsia"/>
        </w:rPr>
        <w:t>创建</w:t>
      </w:r>
    </w:p>
    <w:p w14:paraId="153CD85C" w14:textId="77777777" w:rsidR="00BE1732" w:rsidRDefault="00BE1732" w:rsidP="00BE1732">
      <w:pPr>
        <w:widowControl/>
        <w:tabs>
          <w:tab w:val="left" w:pos="866"/>
        </w:tabs>
        <w:autoSpaceDE w:val="0"/>
        <w:autoSpaceDN w:val="0"/>
        <w:adjustRightInd w:val="0"/>
        <w:jc w:val="left"/>
      </w:pPr>
      <w:r>
        <w:t xml:space="preserve"> </w:t>
      </w:r>
    </w:p>
    <w:p w14:paraId="5A450E12" w14:textId="77777777" w:rsidR="00BE1732" w:rsidRDefault="00BE1732" w:rsidP="00BE1732">
      <w:pPr>
        <w:widowControl/>
        <w:tabs>
          <w:tab w:val="left" w:pos="866"/>
        </w:tabs>
        <w:autoSpaceDE w:val="0"/>
        <w:autoSpaceDN w:val="0"/>
        <w:adjustRightInd w:val="0"/>
        <w:jc w:val="left"/>
      </w:pPr>
      <w:r>
        <w:rPr>
          <w:rFonts w:hint="eastAsia"/>
        </w:rPr>
        <w:t xml:space="preserve"> dispatch_release(queue); // </w:t>
      </w:r>
      <w:r>
        <w:rPr>
          <w:rFonts w:hint="eastAsia"/>
        </w:rPr>
        <w:t>非</w:t>
      </w:r>
      <w:r>
        <w:rPr>
          <w:rFonts w:hint="eastAsia"/>
        </w:rPr>
        <w:t>ARC</w:t>
      </w:r>
      <w:r>
        <w:rPr>
          <w:rFonts w:hint="eastAsia"/>
        </w:rPr>
        <w:t>需要释放手动创建的队列</w:t>
      </w:r>
    </w:p>
    <w:p w14:paraId="2639C1C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）使用主队列（跟主线程相关联的队列）</w:t>
      </w:r>
    </w:p>
    <w:p w14:paraId="10CB9EB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主队列是</w:t>
      </w:r>
      <w:r>
        <w:rPr>
          <w:rFonts w:hint="eastAsia"/>
        </w:rPr>
        <w:t>GCD</w:t>
      </w:r>
      <w:r>
        <w:rPr>
          <w:rFonts w:hint="eastAsia"/>
        </w:rPr>
        <w:t>自带的一种特殊的串行队列</w:t>
      </w:r>
      <w:r>
        <w:rPr>
          <w:rFonts w:hint="eastAsia"/>
        </w:rPr>
        <w:t>,</w:t>
      </w:r>
      <w:r>
        <w:rPr>
          <w:rFonts w:hint="eastAsia"/>
        </w:rPr>
        <w:t>放在主队列中的任务，都会放到主线程中执行</w:t>
      </w:r>
    </w:p>
    <w:p w14:paraId="6E94F8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dispatch_get_main_queue()</w:t>
      </w:r>
      <w:r>
        <w:rPr>
          <w:rFonts w:hint="eastAsia"/>
        </w:rPr>
        <w:t>获得主队列</w:t>
      </w:r>
    </w:p>
    <w:p w14:paraId="6403747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3976692" w14:textId="77777777" w:rsidR="00BE1732" w:rsidRDefault="00BE1732" w:rsidP="00BE1732">
      <w:pPr>
        <w:widowControl/>
        <w:tabs>
          <w:tab w:val="left" w:pos="866"/>
        </w:tabs>
        <w:autoSpaceDE w:val="0"/>
        <w:autoSpaceDN w:val="0"/>
        <w:adjustRightInd w:val="0"/>
        <w:jc w:val="left"/>
      </w:pPr>
      <w:r>
        <w:t xml:space="preserve">  dispatch_queue_t queue = dispatch_get_main_queue();</w:t>
      </w:r>
    </w:p>
    <w:p w14:paraId="1246E67A" w14:textId="77777777" w:rsidR="00BE1732" w:rsidRDefault="00BE1732" w:rsidP="00BE1732">
      <w:pPr>
        <w:widowControl/>
        <w:tabs>
          <w:tab w:val="left" w:pos="866"/>
        </w:tabs>
        <w:autoSpaceDE w:val="0"/>
        <w:autoSpaceDN w:val="0"/>
        <w:adjustRightInd w:val="0"/>
        <w:jc w:val="left"/>
      </w:pPr>
      <w:r>
        <w:lastRenderedPageBreak/>
        <w:t xml:space="preserve"> </w:t>
      </w:r>
    </w:p>
    <w:p w14:paraId="45049E7A" w14:textId="77777777" w:rsidR="00BE1732" w:rsidRDefault="00BE1732" w:rsidP="00BE1732">
      <w:pPr>
        <w:pStyle w:val="3"/>
      </w:pPr>
      <w:r>
        <w:rPr>
          <w:rFonts w:hint="eastAsia"/>
        </w:rPr>
        <w:t>并发队列－－－－－－－</w:t>
      </w:r>
    </w:p>
    <w:p w14:paraId="5D408516" w14:textId="77777777" w:rsidR="00BE1732" w:rsidRDefault="00BE1732" w:rsidP="00BE1732">
      <w:pPr>
        <w:widowControl/>
        <w:tabs>
          <w:tab w:val="left" w:pos="866"/>
        </w:tabs>
        <w:autoSpaceDE w:val="0"/>
        <w:autoSpaceDN w:val="0"/>
        <w:adjustRightInd w:val="0"/>
        <w:jc w:val="left"/>
      </w:pPr>
      <w:r>
        <w:t xml:space="preserve"> </w:t>
      </w:r>
    </w:p>
    <w:p w14:paraId="0F3E83DF"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默认已经提供了全局的并发队列，供整个应用使用，不需要手动创建</w:t>
      </w:r>
    </w:p>
    <w:p w14:paraId="6C55C48C"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dispatch_get_global_queue</w:t>
      </w:r>
      <w:r>
        <w:rPr>
          <w:rFonts w:hint="eastAsia"/>
        </w:rPr>
        <w:t>函数获得全局的并发队列</w:t>
      </w:r>
    </w:p>
    <w:p w14:paraId="3162141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dispatch_get_global_queue(dispatch_queue_priority_t priority,unsigned long flags); // </w:t>
      </w:r>
      <w:r>
        <w:rPr>
          <w:rFonts w:hint="eastAsia"/>
        </w:rPr>
        <w:t>此参数暂时无用，用</w:t>
      </w:r>
      <w:r>
        <w:rPr>
          <w:rFonts w:hint="eastAsia"/>
        </w:rPr>
        <w:t>0</w:t>
      </w:r>
      <w:r>
        <w:rPr>
          <w:rFonts w:hint="eastAsia"/>
        </w:rPr>
        <w:t>即可</w:t>
      </w:r>
    </w:p>
    <w:p w14:paraId="1AA9791F" w14:textId="77777777" w:rsidR="00BE1732" w:rsidRDefault="00BE1732" w:rsidP="00BE1732">
      <w:pPr>
        <w:widowControl/>
        <w:tabs>
          <w:tab w:val="left" w:pos="866"/>
        </w:tabs>
        <w:autoSpaceDE w:val="0"/>
        <w:autoSpaceDN w:val="0"/>
        <w:adjustRightInd w:val="0"/>
        <w:jc w:val="left"/>
      </w:pPr>
      <w:r>
        <w:t xml:space="preserve"> </w:t>
      </w:r>
    </w:p>
    <w:p w14:paraId="729847A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570247CE"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这个参数是留给以后用的，暂时用不上，传个</w:t>
      </w:r>
      <w:r>
        <w:rPr>
          <w:rFonts w:hint="eastAsia"/>
        </w:rPr>
        <w:t>0</w:t>
      </w:r>
      <w:r>
        <w:rPr>
          <w:rFonts w:hint="eastAsia"/>
        </w:rPr>
        <w:t>。</w:t>
      </w:r>
    </w:p>
    <w:p w14:paraId="0D899E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第一个参数为优先级，这里选择默认的。获取一个全局的默认优先级的并发队列。</w:t>
      </w:r>
    </w:p>
    <w:p w14:paraId="7386E7BC"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dispatch_get_global_queue(DISPATCH_QUEUE_PRIORITY_DEFAULT, 0); // </w:t>
      </w:r>
      <w:r>
        <w:rPr>
          <w:rFonts w:hint="eastAsia"/>
        </w:rPr>
        <w:t>获得全局并发队列</w:t>
      </w:r>
    </w:p>
    <w:p w14:paraId="19751601" w14:textId="77777777" w:rsidR="00BE1732" w:rsidRDefault="00BE1732" w:rsidP="00BE1732">
      <w:pPr>
        <w:widowControl/>
        <w:tabs>
          <w:tab w:val="left" w:pos="866"/>
        </w:tabs>
        <w:autoSpaceDE w:val="0"/>
        <w:autoSpaceDN w:val="0"/>
        <w:adjustRightInd w:val="0"/>
        <w:jc w:val="left"/>
      </w:pPr>
      <w:r>
        <w:t xml:space="preserve"> </w:t>
      </w:r>
    </w:p>
    <w:p w14:paraId="3BD9DDD5"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说明：全局并发队列的优先级</w:t>
      </w:r>
    </w:p>
    <w:p w14:paraId="30201A6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DISPATCH_QUEUE_PRIORITY_HIGH 2 // </w:t>
      </w:r>
      <w:r>
        <w:rPr>
          <w:rFonts w:hint="eastAsia"/>
        </w:rPr>
        <w:t>高</w:t>
      </w:r>
    </w:p>
    <w:p w14:paraId="5AA2D6E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DISPATCH_QUEUE_PRIORITY_DEFAULT 0 // </w:t>
      </w:r>
      <w:r>
        <w:rPr>
          <w:rFonts w:hint="eastAsia"/>
        </w:rPr>
        <w:t>默认（中）</w:t>
      </w:r>
    </w:p>
    <w:p w14:paraId="341C7B06"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DISPATCH_QUEUE_PRIORITY_LOW (-2) // </w:t>
      </w:r>
      <w:r>
        <w:rPr>
          <w:rFonts w:hint="eastAsia"/>
        </w:rPr>
        <w:t>低</w:t>
      </w:r>
    </w:p>
    <w:p w14:paraId="5DEE3DEB" w14:textId="43A853BF" w:rsidR="000B548A" w:rsidRPr="000B548A" w:rsidRDefault="00BE1732" w:rsidP="00BE1732">
      <w:pPr>
        <w:widowControl/>
        <w:tabs>
          <w:tab w:val="left" w:pos="866"/>
        </w:tabs>
        <w:autoSpaceDE w:val="0"/>
        <w:autoSpaceDN w:val="0"/>
        <w:adjustRightInd w:val="0"/>
        <w:jc w:val="left"/>
      </w:pPr>
      <w:r>
        <w:rPr>
          <w:rFonts w:hint="eastAsia"/>
        </w:rPr>
        <w:t xml:space="preserve">  #define DISPATCH_QUEUE_PRIORITY_BACKGROUND INT16_MIN // </w:t>
      </w:r>
      <w:r>
        <w:rPr>
          <w:rFonts w:hint="eastAsia"/>
        </w:rPr>
        <w:t>后台</w:t>
      </w:r>
    </w:p>
    <w:p w14:paraId="17CA5676" w14:textId="6B34655F" w:rsidR="000B548A" w:rsidRPr="000B548A" w:rsidRDefault="00830FF3" w:rsidP="00BE1732">
      <w:pPr>
        <w:pStyle w:val="3"/>
        <w:jc w:val="left"/>
        <w:rPr>
          <w:sz w:val="28"/>
          <w:szCs w:val="24"/>
        </w:rPr>
      </w:pPr>
      <w:r>
        <w:rPr>
          <w:rFonts w:hint="eastAsia"/>
        </w:rPr>
        <w:lastRenderedPageBreak/>
        <w:t>各种队列执行的效果</w:t>
      </w:r>
      <w:r>
        <w:rPr>
          <w:rFonts w:ascii="Helvetica" w:hAnsi="Helvetica" w:cs="Helvetica"/>
          <w:noProof/>
          <w:kern w:val="0"/>
          <w:sz w:val="24"/>
        </w:rPr>
        <w:drawing>
          <wp:inline distT="0" distB="0" distL="0" distR="0" wp14:anchorId="44B68745" wp14:editId="399E4DA6">
            <wp:extent cx="5727700" cy="1836652"/>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836652"/>
                    </a:xfrm>
                    <a:prstGeom prst="rect">
                      <a:avLst/>
                    </a:prstGeom>
                    <a:noFill/>
                    <a:ln>
                      <a:noFill/>
                    </a:ln>
                  </pic:spPr>
                </pic:pic>
              </a:graphicData>
            </a:graphic>
          </wp:inline>
        </w:drawing>
      </w:r>
    </w:p>
    <w:p w14:paraId="4E7FA807" w14:textId="77777777" w:rsidR="00BE1732" w:rsidRDefault="00BE1732" w:rsidP="00BE1732">
      <w:pPr>
        <w:pStyle w:val="3"/>
      </w:pPr>
      <w:r>
        <w:rPr>
          <w:rFonts w:hint="eastAsia"/>
        </w:rPr>
        <w:t>小结</w:t>
      </w:r>
    </w:p>
    <w:p w14:paraId="125E00F8" w14:textId="77777777" w:rsidR="00BE1732" w:rsidRDefault="00BE1732" w:rsidP="00BE1732">
      <w:pPr>
        <w:widowControl/>
        <w:tabs>
          <w:tab w:val="left" w:pos="866"/>
        </w:tabs>
        <w:autoSpaceDE w:val="0"/>
        <w:autoSpaceDN w:val="0"/>
        <w:adjustRightInd w:val="0"/>
        <w:jc w:val="left"/>
      </w:pPr>
      <w:r>
        <w:t xml:space="preserve"> </w:t>
      </w:r>
    </w:p>
    <w:p w14:paraId="3B57D7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说明：同步函数不具备开启线程的能力，无论是什么队列都不会开启线程；异步函数具备开启线程的能力，开启几条线程由队列决定（串行队列只会开启一条新的线程，并发队列会开启多条线程）。</w:t>
      </w:r>
    </w:p>
    <w:p w14:paraId="33E7A6B4" w14:textId="77777777" w:rsidR="00BE1732" w:rsidRDefault="00BE1732" w:rsidP="00BE1732">
      <w:pPr>
        <w:widowControl/>
        <w:tabs>
          <w:tab w:val="left" w:pos="866"/>
        </w:tabs>
        <w:autoSpaceDE w:val="0"/>
        <w:autoSpaceDN w:val="0"/>
        <w:adjustRightInd w:val="0"/>
        <w:jc w:val="left"/>
      </w:pPr>
      <w:r>
        <w:t xml:space="preserve"> </w:t>
      </w:r>
    </w:p>
    <w:p w14:paraId="58F325CD"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同步函数</w:t>
      </w:r>
    </w:p>
    <w:p w14:paraId="02FDFE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）并发队列：不会开线程</w:t>
      </w:r>
    </w:p>
    <w:p w14:paraId="650E6E87"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）串行队列：不会开线程</w:t>
      </w:r>
    </w:p>
    <w:p w14:paraId="75B3161F" w14:textId="77777777" w:rsidR="00BE1732" w:rsidRDefault="00BE1732" w:rsidP="00BE1732">
      <w:pPr>
        <w:widowControl/>
        <w:tabs>
          <w:tab w:val="left" w:pos="866"/>
        </w:tabs>
        <w:autoSpaceDE w:val="0"/>
        <w:autoSpaceDN w:val="0"/>
        <w:adjustRightInd w:val="0"/>
        <w:jc w:val="left"/>
      </w:pPr>
      <w:r>
        <w:t xml:space="preserve"> </w:t>
      </w:r>
    </w:p>
    <w:p w14:paraId="72649560"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w:t>
      </w:r>
    </w:p>
    <w:p w14:paraId="17C3764B"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）并发队列：能开启</w:t>
      </w:r>
      <w:r>
        <w:rPr>
          <w:rFonts w:hint="eastAsia"/>
        </w:rPr>
        <w:t>N</w:t>
      </w:r>
      <w:r>
        <w:rPr>
          <w:rFonts w:hint="eastAsia"/>
        </w:rPr>
        <w:t>条线程</w:t>
      </w:r>
    </w:p>
    <w:p w14:paraId="409DDCC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）串行队列：开启</w:t>
      </w:r>
      <w:r>
        <w:rPr>
          <w:rFonts w:hint="eastAsia"/>
        </w:rPr>
        <w:t>1</w:t>
      </w:r>
      <w:r>
        <w:rPr>
          <w:rFonts w:hint="eastAsia"/>
        </w:rPr>
        <w:t>条线程</w:t>
      </w:r>
    </w:p>
    <w:p w14:paraId="032CC892" w14:textId="77777777" w:rsidR="00BE1732" w:rsidRDefault="00BE1732" w:rsidP="00BE1732">
      <w:pPr>
        <w:widowControl/>
        <w:tabs>
          <w:tab w:val="left" w:pos="866"/>
        </w:tabs>
        <w:autoSpaceDE w:val="0"/>
        <w:autoSpaceDN w:val="0"/>
        <w:adjustRightInd w:val="0"/>
        <w:jc w:val="left"/>
      </w:pPr>
      <w:r>
        <w:t xml:space="preserve"> </w:t>
      </w:r>
    </w:p>
    <w:p w14:paraId="68173492" w14:textId="5421E70B" w:rsidR="00BE1732" w:rsidRDefault="00BE1732" w:rsidP="00BE1732">
      <w:pPr>
        <w:pStyle w:val="3"/>
      </w:pPr>
      <w:r>
        <w:rPr>
          <w:rFonts w:hint="eastAsia"/>
        </w:rPr>
        <w:t>补充：</w:t>
      </w:r>
    </w:p>
    <w:p w14:paraId="5D48B35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凡是函数中，各种函数名中带有</w:t>
      </w:r>
      <w:r>
        <w:rPr>
          <w:rFonts w:hint="eastAsia"/>
        </w:rPr>
        <w:t>create\copy\new\retain</w:t>
      </w:r>
      <w:r>
        <w:rPr>
          <w:rFonts w:hint="eastAsia"/>
        </w:rPr>
        <w:t>等字眼，都需要在不需要使用这个数据的时候进行</w:t>
      </w:r>
      <w:r>
        <w:rPr>
          <w:rFonts w:hint="eastAsia"/>
        </w:rPr>
        <w:t>release</w:t>
      </w:r>
      <w:r>
        <w:rPr>
          <w:rFonts w:hint="eastAsia"/>
        </w:rPr>
        <w:t>。</w:t>
      </w:r>
    </w:p>
    <w:p w14:paraId="4914C31B"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的数据类型在</w:t>
      </w:r>
      <w:r>
        <w:rPr>
          <w:rFonts w:hint="eastAsia"/>
        </w:rPr>
        <w:t>ARC</w:t>
      </w:r>
      <w:r>
        <w:rPr>
          <w:rFonts w:hint="eastAsia"/>
        </w:rPr>
        <w:t>的环境下不需要再做</w:t>
      </w:r>
      <w:r>
        <w:rPr>
          <w:rFonts w:hint="eastAsia"/>
        </w:rPr>
        <w:t>release</w:t>
      </w:r>
      <w:r>
        <w:rPr>
          <w:rFonts w:hint="eastAsia"/>
        </w:rPr>
        <w:t>。</w:t>
      </w:r>
    </w:p>
    <w:p w14:paraId="3C8DCCFC" w14:textId="77777777" w:rsidR="00BE1732" w:rsidRDefault="00BE1732" w:rsidP="00BE1732">
      <w:pPr>
        <w:widowControl/>
        <w:tabs>
          <w:tab w:val="left" w:pos="866"/>
        </w:tabs>
        <w:autoSpaceDE w:val="0"/>
        <w:autoSpaceDN w:val="0"/>
        <w:adjustRightInd w:val="0"/>
        <w:jc w:val="left"/>
      </w:pPr>
      <w:r>
        <w:rPr>
          <w:rFonts w:hint="eastAsia"/>
        </w:rPr>
        <w:t xml:space="preserve"> CF</w:t>
      </w:r>
      <w:r>
        <w:rPr>
          <w:rFonts w:hint="eastAsia"/>
        </w:rPr>
        <w:t>（</w:t>
      </w:r>
      <w:r>
        <w:rPr>
          <w:rFonts w:hint="eastAsia"/>
        </w:rPr>
        <w:t>core Foundation</w:t>
      </w:r>
      <w:r>
        <w:rPr>
          <w:rFonts w:hint="eastAsia"/>
        </w:rPr>
        <w:t>）的数据类型在</w:t>
      </w:r>
      <w:r>
        <w:rPr>
          <w:rFonts w:hint="eastAsia"/>
        </w:rPr>
        <w:t>ARC</w:t>
      </w:r>
      <w:r>
        <w:rPr>
          <w:rFonts w:hint="eastAsia"/>
        </w:rPr>
        <w:t>环境下还是需要做</w:t>
      </w:r>
      <w:r>
        <w:rPr>
          <w:rFonts w:hint="eastAsia"/>
        </w:rPr>
        <w:t>release</w:t>
      </w:r>
      <w:r>
        <w:rPr>
          <w:rFonts w:hint="eastAsia"/>
        </w:rPr>
        <w:t>。</w:t>
      </w:r>
    </w:p>
    <w:p w14:paraId="70A6D898" w14:textId="26FDA1C9"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异步函数具备开线程的能力，但不一定会开线程</w:t>
      </w:r>
      <w:r w:rsidR="000B548A" w:rsidRPr="000B548A">
        <w:t xml:space="preserve"> </w:t>
      </w:r>
    </w:p>
    <w:p w14:paraId="48528FE7" w14:textId="77777777" w:rsidR="006769B8" w:rsidRDefault="006769B8" w:rsidP="00BE1732">
      <w:pPr>
        <w:widowControl/>
        <w:tabs>
          <w:tab w:val="left" w:pos="866"/>
        </w:tabs>
        <w:autoSpaceDE w:val="0"/>
        <w:autoSpaceDN w:val="0"/>
        <w:adjustRightInd w:val="0"/>
        <w:jc w:val="left"/>
      </w:pPr>
    </w:p>
    <w:p w14:paraId="3AF6735B" w14:textId="77777777" w:rsidR="006769B8" w:rsidRDefault="006769B8" w:rsidP="006769B8">
      <w:pPr>
        <w:pStyle w:val="3"/>
      </w:pPr>
      <w:r>
        <w:rPr>
          <w:rFonts w:hint="eastAsia"/>
        </w:rPr>
        <w:lastRenderedPageBreak/>
        <w:t>GCD</w:t>
      </w:r>
      <w:r>
        <w:rPr>
          <w:rFonts w:hint="eastAsia"/>
        </w:rPr>
        <w:t>调度组</w:t>
      </w:r>
    </w:p>
    <w:p w14:paraId="1BB43BF5"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有这么一个需要，分别执行</w:t>
      </w:r>
      <w:r>
        <w:rPr>
          <w:rFonts w:hint="eastAsia"/>
        </w:rPr>
        <w:t>2</w:t>
      </w:r>
      <w:r>
        <w:rPr>
          <w:rFonts w:hint="eastAsia"/>
        </w:rPr>
        <w:t>个耗时的异步操作，等</w:t>
      </w:r>
      <w:r>
        <w:rPr>
          <w:rFonts w:hint="eastAsia"/>
        </w:rPr>
        <w:t>2</w:t>
      </w:r>
      <w:r>
        <w:rPr>
          <w:rFonts w:hint="eastAsia"/>
        </w:rPr>
        <w:t>个异步操作都执行完毕后在回到主线程执行操作。如果想要快速高效地实现这个需求，可以考虑使用调度组。</w:t>
      </w:r>
      <w:r>
        <w:rPr>
          <w:rFonts w:hint="eastAsia"/>
        </w:rPr>
        <w:t xml:space="preserve"> </w:t>
      </w:r>
      <w:r>
        <w:rPr>
          <w:rFonts w:hint="eastAsia"/>
        </w:rPr>
        <w:t>调度组的创建代码如下：</w:t>
      </w:r>
    </w:p>
    <w:p w14:paraId="6C6CEDEF"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29F0D20D" w14:textId="77777777" w:rsidR="006769B8" w:rsidRDefault="006769B8" w:rsidP="006769B8">
      <w:pPr>
        <w:widowControl/>
        <w:tabs>
          <w:tab w:val="left" w:pos="866"/>
        </w:tabs>
        <w:autoSpaceDE w:val="0"/>
        <w:autoSpaceDN w:val="0"/>
        <w:adjustRightInd w:val="0"/>
        <w:jc w:val="left"/>
      </w:pPr>
      <w:r>
        <w:t xml:space="preserve"> dispatch_group_async(dispatch_group_t group, dispatch_queue_t queue, ^(void)block)</w:t>
      </w:r>
    </w:p>
    <w:p w14:paraId="16B709A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第一个参数</w:t>
      </w:r>
      <w:r>
        <w:rPr>
          <w:rFonts w:hint="eastAsia"/>
        </w:rPr>
        <w:t>group</w:t>
      </w:r>
      <w:r>
        <w:rPr>
          <w:rFonts w:hint="eastAsia"/>
        </w:rPr>
        <w:t>是一个调度组，</w:t>
      </w:r>
      <w:r>
        <w:rPr>
          <w:rFonts w:hint="eastAsia"/>
        </w:rPr>
        <w:t>queue</w:t>
      </w:r>
      <w:r>
        <w:rPr>
          <w:rFonts w:hint="eastAsia"/>
        </w:rPr>
        <w:t>是一个异步队列，这里如果使用同步队列意义就不大了，不过还是能达到效果，第三个参数是一个执行代码块，任务都添加到该代码块里面。</w:t>
      </w:r>
      <w:r>
        <w:rPr>
          <w:rFonts w:hint="eastAsia"/>
        </w:rPr>
        <w:t xml:space="preserve"> </w:t>
      </w:r>
      <w:r>
        <w:rPr>
          <w:rFonts w:hint="eastAsia"/>
        </w:rPr>
        <w:t>往调度组里面添加任务并获得通知的代码如下</w:t>
      </w:r>
    </w:p>
    <w:p w14:paraId="06FAFA3B"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655E6EBE"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72CB4989" w14:textId="77777777" w:rsidR="006769B8" w:rsidRDefault="006769B8" w:rsidP="006769B8">
      <w:pPr>
        <w:widowControl/>
        <w:tabs>
          <w:tab w:val="left" w:pos="866"/>
        </w:tabs>
        <w:autoSpaceDE w:val="0"/>
        <w:autoSpaceDN w:val="0"/>
        <w:adjustRightInd w:val="0"/>
        <w:jc w:val="left"/>
      </w:pPr>
      <w:r>
        <w:t xml:space="preserve"> </w:t>
      </w:r>
    </w:p>
    <w:p w14:paraId="7BD0F6CA"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A98A47D"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添加任务</w:t>
      </w:r>
    </w:p>
    <w:p w14:paraId="6CEB01AF" w14:textId="77777777" w:rsidR="006769B8" w:rsidRDefault="006769B8" w:rsidP="006769B8">
      <w:pPr>
        <w:widowControl/>
        <w:tabs>
          <w:tab w:val="left" w:pos="866"/>
        </w:tabs>
        <w:autoSpaceDE w:val="0"/>
        <w:autoSpaceDN w:val="0"/>
        <w:adjustRightInd w:val="0"/>
        <w:jc w:val="left"/>
      </w:pPr>
      <w:r>
        <w:rPr>
          <w:rFonts w:hint="eastAsia"/>
        </w:rPr>
        <w:t xml:space="preserve"> // group </w:t>
      </w:r>
      <w:r>
        <w:rPr>
          <w:rFonts w:hint="eastAsia"/>
        </w:rPr>
        <w:t>负责监控任务，</w:t>
      </w:r>
      <w:r>
        <w:rPr>
          <w:rFonts w:hint="eastAsia"/>
        </w:rPr>
        <w:t xml:space="preserve">queue </w:t>
      </w:r>
      <w:r>
        <w:rPr>
          <w:rFonts w:hint="eastAsia"/>
        </w:rPr>
        <w:t>负责调度任务</w:t>
      </w:r>
    </w:p>
    <w:p w14:paraId="0EAC9236" w14:textId="77777777" w:rsidR="006769B8" w:rsidRDefault="006769B8" w:rsidP="006769B8">
      <w:pPr>
        <w:widowControl/>
        <w:tabs>
          <w:tab w:val="left" w:pos="866"/>
        </w:tabs>
        <w:autoSpaceDE w:val="0"/>
        <w:autoSpaceDN w:val="0"/>
        <w:adjustRightInd w:val="0"/>
        <w:jc w:val="left"/>
      </w:pPr>
      <w:r>
        <w:t xml:space="preserve"> dispatch_group_async(group, q, ^{</w:t>
      </w:r>
    </w:p>
    <w:p w14:paraId="0D71CA02" w14:textId="77777777" w:rsidR="006769B8" w:rsidRDefault="006769B8" w:rsidP="006769B8">
      <w:pPr>
        <w:widowControl/>
        <w:tabs>
          <w:tab w:val="left" w:pos="866"/>
        </w:tabs>
        <w:autoSpaceDE w:val="0"/>
        <w:autoSpaceDN w:val="0"/>
        <w:adjustRightInd w:val="0"/>
        <w:jc w:val="left"/>
      </w:pPr>
      <w:r>
        <w:t xml:space="preserve"> [NSThread sleepForTimeInterval:1.0];</w:t>
      </w:r>
    </w:p>
    <w:p w14:paraId="615F5E87"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1 %@", [NSThread currentThread]);</w:t>
      </w:r>
    </w:p>
    <w:p w14:paraId="22BA5CE7" w14:textId="77777777" w:rsidR="006769B8" w:rsidRDefault="006769B8" w:rsidP="006769B8">
      <w:pPr>
        <w:widowControl/>
        <w:tabs>
          <w:tab w:val="left" w:pos="866"/>
        </w:tabs>
        <w:autoSpaceDE w:val="0"/>
        <w:autoSpaceDN w:val="0"/>
        <w:adjustRightInd w:val="0"/>
        <w:jc w:val="left"/>
      </w:pPr>
      <w:r>
        <w:t xml:space="preserve"> });</w:t>
      </w:r>
    </w:p>
    <w:p w14:paraId="628AC70F" w14:textId="77777777" w:rsidR="006769B8" w:rsidRDefault="006769B8" w:rsidP="006769B8">
      <w:pPr>
        <w:widowControl/>
        <w:tabs>
          <w:tab w:val="left" w:pos="866"/>
        </w:tabs>
        <w:autoSpaceDE w:val="0"/>
        <w:autoSpaceDN w:val="0"/>
        <w:adjustRightInd w:val="0"/>
        <w:jc w:val="left"/>
      </w:pPr>
      <w:r>
        <w:t xml:space="preserve"> dispatch_group_async(group, q, ^{</w:t>
      </w:r>
    </w:p>
    <w:p w14:paraId="01036CA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2 %@", [NSThread currentThread]);</w:t>
      </w:r>
    </w:p>
    <w:p w14:paraId="7B6D2E11" w14:textId="77777777" w:rsidR="006769B8" w:rsidRDefault="006769B8" w:rsidP="006769B8">
      <w:pPr>
        <w:widowControl/>
        <w:tabs>
          <w:tab w:val="left" w:pos="866"/>
        </w:tabs>
        <w:autoSpaceDE w:val="0"/>
        <w:autoSpaceDN w:val="0"/>
        <w:adjustRightInd w:val="0"/>
        <w:jc w:val="left"/>
      </w:pPr>
      <w:r>
        <w:t xml:space="preserve"> });</w:t>
      </w:r>
    </w:p>
    <w:p w14:paraId="268D40BC" w14:textId="77777777" w:rsidR="006769B8" w:rsidRDefault="006769B8" w:rsidP="006769B8">
      <w:pPr>
        <w:widowControl/>
        <w:tabs>
          <w:tab w:val="left" w:pos="866"/>
        </w:tabs>
        <w:autoSpaceDE w:val="0"/>
        <w:autoSpaceDN w:val="0"/>
        <w:adjustRightInd w:val="0"/>
        <w:jc w:val="left"/>
      </w:pPr>
      <w:r>
        <w:t xml:space="preserve"> dispatch_group_async(group, q, ^{</w:t>
      </w:r>
    </w:p>
    <w:p w14:paraId="13F9235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3 %@", [NSThread currentThread]);</w:t>
      </w:r>
    </w:p>
    <w:p w14:paraId="57CEBA65" w14:textId="77777777" w:rsidR="006769B8" w:rsidRDefault="006769B8" w:rsidP="006769B8">
      <w:pPr>
        <w:widowControl/>
        <w:tabs>
          <w:tab w:val="left" w:pos="866"/>
        </w:tabs>
        <w:autoSpaceDE w:val="0"/>
        <w:autoSpaceDN w:val="0"/>
        <w:adjustRightInd w:val="0"/>
        <w:jc w:val="left"/>
      </w:pPr>
      <w:r>
        <w:t xml:space="preserve"> });</w:t>
      </w:r>
    </w:p>
    <w:p w14:paraId="30D18816" w14:textId="77777777" w:rsidR="006769B8" w:rsidRDefault="006769B8" w:rsidP="006769B8">
      <w:pPr>
        <w:widowControl/>
        <w:tabs>
          <w:tab w:val="left" w:pos="866"/>
        </w:tabs>
        <w:autoSpaceDE w:val="0"/>
        <w:autoSpaceDN w:val="0"/>
        <w:adjustRightInd w:val="0"/>
        <w:jc w:val="left"/>
      </w:pPr>
      <w:r>
        <w:t xml:space="preserve"> </w:t>
      </w:r>
    </w:p>
    <w:p w14:paraId="715E9433"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监听所有任务完成</w:t>
      </w:r>
      <w:r>
        <w:rPr>
          <w:rFonts w:hint="eastAsia"/>
        </w:rPr>
        <w:t xml:space="preserve"> </w:t>
      </w:r>
      <w:r>
        <w:rPr>
          <w:rFonts w:hint="eastAsia"/>
        </w:rPr>
        <w:t>－</w:t>
      </w:r>
      <w:r>
        <w:rPr>
          <w:rFonts w:hint="eastAsia"/>
        </w:rPr>
        <w:t xml:space="preserve"> </w:t>
      </w:r>
      <w:r>
        <w:rPr>
          <w:rFonts w:hint="eastAsia"/>
        </w:rPr>
        <w:t>等到</w:t>
      </w:r>
      <w:r>
        <w:rPr>
          <w:rFonts w:hint="eastAsia"/>
        </w:rPr>
        <w:t xml:space="preserve"> group </w:t>
      </w:r>
      <w:r>
        <w:rPr>
          <w:rFonts w:hint="eastAsia"/>
        </w:rPr>
        <w:t>中的所有任务执行完毕后，</w:t>
      </w:r>
      <w:r>
        <w:rPr>
          <w:rFonts w:hint="eastAsia"/>
        </w:rPr>
        <w:t>"</w:t>
      </w:r>
      <w:r>
        <w:rPr>
          <w:rFonts w:hint="eastAsia"/>
        </w:rPr>
        <w:t>由队列调度</w:t>
      </w:r>
      <w:r>
        <w:rPr>
          <w:rFonts w:hint="eastAsia"/>
        </w:rPr>
        <w:t xml:space="preserve"> block </w:t>
      </w:r>
      <w:r>
        <w:rPr>
          <w:rFonts w:hint="eastAsia"/>
        </w:rPr>
        <w:t>中的任务异步执行！</w:t>
      </w:r>
      <w:r>
        <w:rPr>
          <w:rFonts w:hint="eastAsia"/>
        </w:rPr>
        <w:t>"</w:t>
      </w:r>
    </w:p>
    <w:p w14:paraId="54684B0F"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01452E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修改为主队列，后台批量下载，结束后，主线程统一更新</w:t>
      </w:r>
      <w:r>
        <w:rPr>
          <w:rFonts w:hint="eastAsia"/>
        </w:rPr>
        <w:t>UI</w:t>
      </w:r>
    </w:p>
    <w:p w14:paraId="66BCE9DD" w14:textId="77777777" w:rsidR="006769B8" w:rsidRDefault="006769B8" w:rsidP="006769B8">
      <w:pPr>
        <w:widowControl/>
        <w:tabs>
          <w:tab w:val="left" w:pos="866"/>
        </w:tabs>
        <w:autoSpaceDE w:val="0"/>
        <w:autoSpaceDN w:val="0"/>
        <w:adjustRightInd w:val="0"/>
        <w:jc w:val="left"/>
      </w:pPr>
      <w:r>
        <w:t xml:space="preserve"> NSLog(@"OK %@", [NSThread currentThread]);</w:t>
      </w:r>
    </w:p>
    <w:p w14:paraId="7864B8D8" w14:textId="77777777" w:rsidR="006769B8" w:rsidRDefault="006769B8" w:rsidP="006769B8">
      <w:pPr>
        <w:widowControl/>
        <w:tabs>
          <w:tab w:val="left" w:pos="866"/>
        </w:tabs>
        <w:autoSpaceDE w:val="0"/>
        <w:autoSpaceDN w:val="0"/>
        <w:adjustRightInd w:val="0"/>
        <w:jc w:val="left"/>
      </w:pPr>
      <w:r>
        <w:t xml:space="preserve"> });</w:t>
      </w:r>
    </w:p>
    <w:p w14:paraId="4B143672" w14:textId="77777777" w:rsidR="006769B8" w:rsidRDefault="006769B8" w:rsidP="006769B8">
      <w:pPr>
        <w:widowControl/>
        <w:tabs>
          <w:tab w:val="left" w:pos="866"/>
        </w:tabs>
        <w:autoSpaceDE w:val="0"/>
        <w:autoSpaceDN w:val="0"/>
        <w:adjustRightInd w:val="0"/>
        <w:jc w:val="left"/>
      </w:pPr>
      <w:r>
        <w:t xml:space="preserve"> </w:t>
      </w:r>
    </w:p>
    <w:p w14:paraId="6179968B" w14:textId="77777777" w:rsidR="006769B8" w:rsidRDefault="006769B8" w:rsidP="006769B8">
      <w:pPr>
        <w:widowControl/>
        <w:tabs>
          <w:tab w:val="left" w:pos="866"/>
        </w:tabs>
        <w:autoSpaceDE w:val="0"/>
        <w:autoSpaceDN w:val="0"/>
        <w:adjustRightInd w:val="0"/>
        <w:jc w:val="left"/>
      </w:pPr>
      <w:r>
        <w:t xml:space="preserve"> NSLog(@"come here");</w:t>
      </w:r>
    </w:p>
    <w:p w14:paraId="10913840" w14:textId="77777777" w:rsidR="006769B8" w:rsidRDefault="006769B8" w:rsidP="006769B8">
      <w:pPr>
        <w:widowControl/>
        <w:tabs>
          <w:tab w:val="left" w:pos="866"/>
        </w:tabs>
        <w:autoSpaceDE w:val="0"/>
        <w:autoSpaceDN w:val="0"/>
        <w:adjustRightInd w:val="0"/>
        <w:jc w:val="left"/>
      </w:pPr>
      <w:r>
        <w:t xml:space="preserve"> </w:t>
      </w:r>
    </w:p>
    <w:p w14:paraId="2E27BC5A"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GCD</w:t>
      </w:r>
      <w:r>
        <w:rPr>
          <w:rFonts w:hint="eastAsia"/>
        </w:rPr>
        <w:t>调度组中还有一个添加任务的函数：</w:t>
      </w:r>
      <w:r>
        <w:rPr>
          <w:rFonts w:hint="eastAsia"/>
        </w:rPr>
        <w:t xml:space="preserve"> dispatch_group_enter(dispatch_group_t group) dispatch_group_leave(dispatch_group_t group) </w:t>
      </w:r>
      <w:r>
        <w:rPr>
          <w:rFonts w:hint="eastAsia"/>
        </w:rPr>
        <w:t>这两个函数要配对出现</w:t>
      </w:r>
      <w:r>
        <w:rPr>
          <w:rFonts w:hint="eastAsia"/>
        </w:rPr>
        <w:t xml:space="preserve"> </w:t>
      </w:r>
      <w:r>
        <w:rPr>
          <w:rFonts w:hint="eastAsia"/>
        </w:rPr>
        <w:t>例如：</w:t>
      </w:r>
    </w:p>
    <w:p w14:paraId="45719F03" w14:textId="77777777" w:rsidR="006769B8" w:rsidRDefault="006769B8" w:rsidP="006769B8">
      <w:pPr>
        <w:widowControl/>
        <w:tabs>
          <w:tab w:val="left" w:pos="866"/>
        </w:tabs>
        <w:autoSpaceDE w:val="0"/>
        <w:autoSpaceDN w:val="0"/>
        <w:adjustRightInd w:val="0"/>
        <w:jc w:val="left"/>
      </w:pPr>
      <w:r>
        <w:t xml:space="preserve"> </w:t>
      </w:r>
    </w:p>
    <w:p w14:paraId="32EE198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7355DE94"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4048B6BF" w14:textId="77777777" w:rsidR="006769B8" w:rsidRDefault="006769B8" w:rsidP="006769B8">
      <w:pPr>
        <w:widowControl/>
        <w:tabs>
          <w:tab w:val="left" w:pos="866"/>
        </w:tabs>
        <w:autoSpaceDE w:val="0"/>
        <w:autoSpaceDN w:val="0"/>
        <w:adjustRightInd w:val="0"/>
        <w:jc w:val="left"/>
      </w:pPr>
      <w:r>
        <w:t xml:space="preserve"> </w:t>
      </w:r>
    </w:p>
    <w:p w14:paraId="40979547"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246A11C" w14:textId="77777777" w:rsidR="006769B8" w:rsidRDefault="006769B8" w:rsidP="006769B8">
      <w:pPr>
        <w:widowControl/>
        <w:tabs>
          <w:tab w:val="left" w:pos="866"/>
        </w:tabs>
        <w:autoSpaceDE w:val="0"/>
        <w:autoSpaceDN w:val="0"/>
        <w:adjustRightInd w:val="0"/>
        <w:jc w:val="left"/>
      </w:pPr>
      <w:r>
        <w:t xml:space="preserve"> </w:t>
      </w:r>
    </w:p>
    <w:p w14:paraId="3A9F5A42" w14:textId="77777777" w:rsidR="006769B8" w:rsidRDefault="006769B8" w:rsidP="006769B8">
      <w:pPr>
        <w:widowControl/>
        <w:tabs>
          <w:tab w:val="left" w:pos="866"/>
        </w:tabs>
        <w:autoSpaceDE w:val="0"/>
        <w:autoSpaceDN w:val="0"/>
        <w:adjustRightInd w:val="0"/>
        <w:jc w:val="left"/>
      </w:pPr>
      <w:r>
        <w:rPr>
          <w:rFonts w:hint="eastAsia"/>
        </w:rPr>
        <w:t xml:space="preserve"> // 1&gt; </w:t>
      </w:r>
      <w:r>
        <w:rPr>
          <w:rFonts w:hint="eastAsia"/>
        </w:rPr>
        <w:t>入组</w:t>
      </w:r>
      <w:r>
        <w:rPr>
          <w:rFonts w:hint="eastAsia"/>
        </w:rPr>
        <w:t xml:space="preserve"> -&gt; </w:t>
      </w:r>
      <w:r>
        <w:rPr>
          <w:rFonts w:hint="eastAsia"/>
        </w:rPr>
        <w:t>之后的</w:t>
      </w:r>
      <w:r>
        <w:rPr>
          <w:rFonts w:hint="eastAsia"/>
        </w:rPr>
        <w:t xml:space="preserve"> block </w:t>
      </w:r>
      <w:r>
        <w:rPr>
          <w:rFonts w:hint="eastAsia"/>
        </w:rPr>
        <w:t>会被</w:t>
      </w:r>
      <w:r>
        <w:rPr>
          <w:rFonts w:hint="eastAsia"/>
        </w:rPr>
        <w:t xml:space="preserve"> group </w:t>
      </w:r>
      <w:r>
        <w:rPr>
          <w:rFonts w:hint="eastAsia"/>
        </w:rPr>
        <w:t>监听</w:t>
      </w:r>
    </w:p>
    <w:p w14:paraId="0E565A77" w14:textId="77777777" w:rsidR="006769B8" w:rsidRDefault="006769B8" w:rsidP="006769B8">
      <w:pPr>
        <w:widowControl/>
        <w:tabs>
          <w:tab w:val="left" w:pos="866"/>
        </w:tabs>
        <w:autoSpaceDE w:val="0"/>
        <w:autoSpaceDN w:val="0"/>
        <w:adjustRightInd w:val="0"/>
        <w:jc w:val="left"/>
      </w:pPr>
      <w:r>
        <w:rPr>
          <w:rFonts w:hint="eastAsia"/>
        </w:rPr>
        <w:t xml:space="preserve"> // dispatch_group_enter </w:t>
      </w:r>
      <w:r>
        <w:rPr>
          <w:rFonts w:hint="eastAsia"/>
        </w:rPr>
        <w:t>一定和</w:t>
      </w:r>
      <w:r>
        <w:rPr>
          <w:rFonts w:hint="eastAsia"/>
        </w:rPr>
        <w:t xml:space="preserve"> dispatch_group_leave </w:t>
      </w:r>
      <w:r>
        <w:rPr>
          <w:rFonts w:hint="eastAsia"/>
        </w:rPr>
        <w:t>要配对出现</w:t>
      </w:r>
    </w:p>
    <w:p w14:paraId="21D93B75" w14:textId="77777777" w:rsidR="006769B8" w:rsidRDefault="006769B8" w:rsidP="006769B8">
      <w:pPr>
        <w:widowControl/>
        <w:tabs>
          <w:tab w:val="left" w:pos="866"/>
        </w:tabs>
        <w:autoSpaceDE w:val="0"/>
        <w:autoSpaceDN w:val="0"/>
        <w:adjustRightInd w:val="0"/>
        <w:jc w:val="left"/>
      </w:pPr>
      <w:r>
        <w:t xml:space="preserve"> dispatch_group_enter(group);</w:t>
      </w:r>
    </w:p>
    <w:p w14:paraId="25CAC222" w14:textId="77777777" w:rsidR="006769B8" w:rsidRDefault="006769B8" w:rsidP="006769B8">
      <w:pPr>
        <w:widowControl/>
        <w:tabs>
          <w:tab w:val="left" w:pos="866"/>
        </w:tabs>
        <w:autoSpaceDE w:val="0"/>
        <w:autoSpaceDN w:val="0"/>
        <w:adjustRightInd w:val="0"/>
        <w:jc w:val="left"/>
      </w:pPr>
      <w:r>
        <w:t xml:space="preserve"> dispatch_async(q, ^{</w:t>
      </w:r>
    </w:p>
    <w:p w14:paraId="6E8668E4" w14:textId="77777777" w:rsidR="006769B8" w:rsidRDefault="006769B8" w:rsidP="006769B8">
      <w:pPr>
        <w:widowControl/>
        <w:tabs>
          <w:tab w:val="left" w:pos="866"/>
        </w:tabs>
        <w:autoSpaceDE w:val="0"/>
        <w:autoSpaceDN w:val="0"/>
        <w:adjustRightInd w:val="0"/>
        <w:jc w:val="left"/>
      </w:pPr>
      <w:r>
        <w:t xml:space="preserve"> NSLog(@"task1 %@", [NSThread currentThread]);</w:t>
      </w:r>
    </w:p>
    <w:p w14:paraId="3572EB2A" w14:textId="77777777" w:rsidR="006769B8" w:rsidRDefault="006769B8" w:rsidP="006769B8">
      <w:pPr>
        <w:widowControl/>
        <w:tabs>
          <w:tab w:val="left" w:pos="866"/>
        </w:tabs>
        <w:autoSpaceDE w:val="0"/>
        <w:autoSpaceDN w:val="0"/>
        <w:adjustRightInd w:val="0"/>
        <w:jc w:val="left"/>
      </w:pPr>
      <w:r>
        <w:t xml:space="preserve"> </w:t>
      </w:r>
    </w:p>
    <w:p w14:paraId="14B4794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6A9E9760" w14:textId="77777777" w:rsidR="006769B8" w:rsidRDefault="006769B8" w:rsidP="006769B8">
      <w:pPr>
        <w:widowControl/>
        <w:tabs>
          <w:tab w:val="left" w:pos="866"/>
        </w:tabs>
        <w:autoSpaceDE w:val="0"/>
        <w:autoSpaceDN w:val="0"/>
        <w:adjustRightInd w:val="0"/>
        <w:jc w:val="left"/>
      </w:pPr>
      <w:r>
        <w:t xml:space="preserve"> dispatch_group_leave(group);</w:t>
      </w:r>
    </w:p>
    <w:p w14:paraId="6122293F" w14:textId="77777777" w:rsidR="006769B8" w:rsidRDefault="006769B8" w:rsidP="006769B8">
      <w:pPr>
        <w:widowControl/>
        <w:tabs>
          <w:tab w:val="left" w:pos="866"/>
        </w:tabs>
        <w:autoSpaceDE w:val="0"/>
        <w:autoSpaceDN w:val="0"/>
        <w:adjustRightInd w:val="0"/>
        <w:jc w:val="left"/>
      </w:pPr>
      <w:r>
        <w:t xml:space="preserve"> });</w:t>
      </w:r>
    </w:p>
    <w:p w14:paraId="76953AE3" w14:textId="77777777" w:rsidR="006769B8" w:rsidRDefault="006769B8" w:rsidP="006769B8">
      <w:pPr>
        <w:widowControl/>
        <w:tabs>
          <w:tab w:val="left" w:pos="866"/>
        </w:tabs>
        <w:autoSpaceDE w:val="0"/>
        <w:autoSpaceDN w:val="0"/>
        <w:adjustRightInd w:val="0"/>
        <w:jc w:val="left"/>
      </w:pPr>
      <w:r>
        <w:t xml:space="preserve"> </w:t>
      </w:r>
    </w:p>
    <w:p w14:paraId="560110F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再次入组</w:t>
      </w:r>
    </w:p>
    <w:p w14:paraId="01F4F9B3" w14:textId="77777777" w:rsidR="006769B8" w:rsidRDefault="006769B8" w:rsidP="006769B8">
      <w:pPr>
        <w:widowControl/>
        <w:tabs>
          <w:tab w:val="left" w:pos="866"/>
        </w:tabs>
        <w:autoSpaceDE w:val="0"/>
        <w:autoSpaceDN w:val="0"/>
        <w:adjustRightInd w:val="0"/>
        <w:jc w:val="left"/>
      </w:pPr>
      <w:r>
        <w:t xml:space="preserve"> dispatch_group_enter(group);</w:t>
      </w:r>
    </w:p>
    <w:p w14:paraId="2E1C0851" w14:textId="77777777" w:rsidR="006769B8" w:rsidRDefault="006769B8" w:rsidP="006769B8">
      <w:pPr>
        <w:widowControl/>
        <w:tabs>
          <w:tab w:val="left" w:pos="866"/>
        </w:tabs>
        <w:autoSpaceDE w:val="0"/>
        <w:autoSpaceDN w:val="0"/>
        <w:adjustRightInd w:val="0"/>
        <w:jc w:val="left"/>
      </w:pPr>
      <w:r>
        <w:t xml:space="preserve"> dispatch_async(q, ^{</w:t>
      </w:r>
    </w:p>
    <w:p w14:paraId="0477DF6D" w14:textId="77777777" w:rsidR="006769B8" w:rsidRDefault="006769B8" w:rsidP="006769B8">
      <w:pPr>
        <w:widowControl/>
        <w:tabs>
          <w:tab w:val="left" w:pos="866"/>
        </w:tabs>
        <w:autoSpaceDE w:val="0"/>
        <w:autoSpaceDN w:val="0"/>
        <w:adjustRightInd w:val="0"/>
        <w:jc w:val="left"/>
      </w:pPr>
      <w:r>
        <w:t xml:space="preserve"> [NSThread sleepForTimeInterval:1.0];</w:t>
      </w:r>
    </w:p>
    <w:p w14:paraId="05C31478" w14:textId="77777777" w:rsidR="006769B8" w:rsidRDefault="006769B8" w:rsidP="006769B8">
      <w:pPr>
        <w:widowControl/>
        <w:tabs>
          <w:tab w:val="left" w:pos="866"/>
        </w:tabs>
        <w:autoSpaceDE w:val="0"/>
        <w:autoSpaceDN w:val="0"/>
        <w:adjustRightInd w:val="0"/>
        <w:jc w:val="left"/>
      </w:pPr>
      <w:r>
        <w:t xml:space="preserve"> </w:t>
      </w:r>
    </w:p>
    <w:p w14:paraId="27F4F817" w14:textId="77777777" w:rsidR="006769B8" w:rsidRDefault="006769B8" w:rsidP="006769B8">
      <w:pPr>
        <w:widowControl/>
        <w:tabs>
          <w:tab w:val="left" w:pos="866"/>
        </w:tabs>
        <w:autoSpaceDE w:val="0"/>
        <w:autoSpaceDN w:val="0"/>
        <w:adjustRightInd w:val="0"/>
        <w:jc w:val="left"/>
      </w:pPr>
      <w:r>
        <w:t xml:space="preserve"> NSLog(@"task2 %@", [NSThread currentThread]);</w:t>
      </w:r>
    </w:p>
    <w:p w14:paraId="7BDE628B" w14:textId="77777777" w:rsidR="006769B8" w:rsidRDefault="006769B8" w:rsidP="006769B8">
      <w:pPr>
        <w:widowControl/>
        <w:tabs>
          <w:tab w:val="left" w:pos="866"/>
        </w:tabs>
        <w:autoSpaceDE w:val="0"/>
        <w:autoSpaceDN w:val="0"/>
        <w:adjustRightInd w:val="0"/>
        <w:jc w:val="left"/>
      </w:pPr>
      <w:r>
        <w:t xml:space="preserve"> </w:t>
      </w:r>
    </w:p>
    <w:p w14:paraId="1D7766A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08AB088A" w14:textId="77777777" w:rsidR="006769B8" w:rsidRDefault="006769B8" w:rsidP="006769B8">
      <w:pPr>
        <w:widowControl/>
        <w:tabs>
          <w:tab w:val="left" w:pos="866"/>
        </w:tabs>
        <w:autoSpaceDE w:val="0"/>
        <w:autoSpaceDN w:val="0"/>
        <w:adjustRightInd w:val="0"/>
        <w:jc w:val="left"/>
      </w:pPr>
      <w:r>
        <w:t xml:space="preserve"> dispatch_group_leave(group);</w:t>
      </w:r>
    </w:p>
    <w:p w14:paraId="24735C1E" w14:textId="77777777" w:rsidR="006769B8" w:rsidRDefault="006769B8" w:rsidP="006769B8">
      <w:pPr>
        <w:widowControl/>
        <w:tabs>
          <w:tab w:val="left" w:pos="866"/>
        </w:tabs>
        <w:autoSpaceDE w:val="0"/>
        <w:autoSpaceDN w:val="0"/>
        <w:adjustRightInd w:val="0"/>
        <w:jc w:val="left"/>
      </w:pPr>
      <w:r>
        <w:t xml:space="preserve"> });</w:t>
      </w:r>
    </w:p>
    <w:p w14:paraId="78A1B766" w14:textId="77777777" w:rsidR="006769B8" w:rsidRDefault="006769B8" w:rsidP="006769B8">
      <w:pPr>
        <w:widowControl/>
        <w:tabs>
          <w:tab w:val="left" w:pos="866"/>
        </w:tabs>
        <w:autoSpaceDE w:val="0"/>
        <w:autoSpaceDN w:val="0"/>
        <w:adjustRightInd w:val="0"/>
        <w:jc w:val="left"/>
      </w:pPr>
      <w:r>
        <w:t xml:space="preserve"> </w:t>
      </w:r>
    </w:p>
    <w:p w14:paraId="6F05AF5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群组结束</w:t>
      </w:r>
    </w:p>
    <w:p w14:paraId="4824EDBB"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BC0F746" w14:textId="77777777" w:rsidR="006769B8" w:rsidRDefault="006769B8" w:rsidP="006769B8">
      <w:pPr>
        <w:widowControl/>
        <w:tabs>
          <w:tab w:val="left" w:pos="866"/>
        </w:tabs>
        <w:autoSpaceDE w:val="0"/>
        <w:autoSpaceDN w:val="0"/>
        <w:adjustRightInd w:val="0"/>
        <w:jc w:val="left"/>
      </w:pPr>
      <w:r>
        <w:t xml:space="preserve"> NSLog(@"OVER");</w:t>
      </w:r>
    </w:p>
    <w:p w14:paraId="44DB1830" w14:textId="77777777" w:rsidR="006769B8" w:rsidRDefault="006769B8" w:rsidP="006769B8">
      <w:pPr>
        <w:widowControl/>
        <w:tabs>
          <w:tab w:val="left" w:pos="866"/>
        </w:tabs>
        <w:autoSpaceDE w:val="0"/>
        <w:autoSpaceDN w:val="0"/>
        <w:adjustRightInd w:val="0"/>
        <w:jc w:val="left"/>
      </w:pPr>
      <w:r>
        <w:t xml:space="preserve"> });</w:t>
      </w:r>
    </w:p>
    <w:p w14:paraId="243BC886" w14:textId="77777777" w:rsidR="006769B8" w:rsidRDefault="006769B8" w:rsidP="006769B8">
      <w:pPr>
        <w:widowControl/>
        <w:tabs>
          <w:tab w:val="left" w:pos="866"/>
        </w:tabs>
        <w:autoSpaceDE w:val="0"/>
        <w:autoSpaceDN w:val="0"/>
        <w:adjustRightInd w:val="0"/>
        <w:jc w:val="left"/>
      </w:pPr>
      <w:r>
        <w:t xml:space="preserve"> NSLog(@"come here");</w:t>
      </w:r>
    </w:p>
    <w:p w14:paraId="2488836A" w14:textId="77777777" w:rsidR="006769B8" w:rsidRDefault="006769B8" w:rsidP="006769B8">
      <w:pPr>
        <w:widowControl/>
        <w:tabs>
          <w:tab w:val="left" w:pos="866"/>
        </w:tabs>
        <w:autoSpaceDE w:val="0"/>
        <w:autoSpaceDN w:val="0"/>
        <w:adjustRightInd w:val="0"/>
        <w:jc w:val="left"/>
      </w:pPr>
      <w:r>
        <w:t xml:space="preserve"> </w:t>
      </w:r>
    </w:p>
    <w:p w14:paraId="24263EF8" w14:textId="77777777" w:rsidR="006769B8" w:rsidRDefault="006769B8" w:rsidP="006769B8">
      <w:pPr>
        <w:widowControl/>
        <w:tabs>
          <w:tab w:val="left" w:pos="866"/>
        </w:tabs>
        <w:autoSpaceDE w:val="0"/>
        <w:autoSpaceDN w:val="0"/>
        <w:adjustRightInd w:val="0"/>
        <w:jc w:val="left"/>
      </w:pPr>
      <w:r>
        <w:t xml:space="preserve"> </w:t>
      </w:r>
    </w:p>
    <w:p w14:paraId="6A4A722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代码执行的效果与刚才那种方式相同！</w:t>
      </w:r>
      <w:r>
        <w:rPr>
          <w:rFonts w:hint="eastAsia"/>
        </w:rPr>
        <w:t xml:space="preserve"> GCD</w:t>
      </w:r>
      <w:r>
        <w:rPr>
          <w:rFonts w:hint="eastAsia"/>
        </w:rPr>
        <w:t>中还有一个函数</w:t>
      </w:r>
    </w:p>
    <w:p w14:paraId="450B307E" w14:textId="77777777" w:rsidR="006769B8" w:rsidRDefault="006769B8" w:rsidP="006769B8">
      <w:pPr>
        <w:widowControl/>
        <w:tabs>
          <w:tab w:val="left" w:pos="866"/>
        </w:tabs>
        <w:autoSpaceDE w:val="0"/>
        <w:autoSpaceDN w:val="0"/>
        <w:adjustRightInd w:val="0"/>
        <w:jc w:val="left"/>
      </w:pPr>
      <w:r>
        <w:t xml:space="preserve"> </w:t>
      </w:r>
    </w:p>
    <w:p w14:paraId="59502D2F" w14:textId="77777777" w:rsidR="006769B8" w:rsidRDefault="006769B8" w:rsidP="006769B8">
      <w:pPr>
        <w:widowControl/>
        <w:tabs>
          <w:tab w:val="left" w:pos="866"/>
        </w:tabs>
        <w:autoSpaceDE w:val="0"/>
        <w:autoSpaceDN w:val="0"/>
        <w:adjustRightInd w:val="0"/>
        <w:jc w:val="left"/>
      </w:pPr>
      <w:r>
        <w:t xml:space="preserve"> dispatch_group_wait(dispatch_group_t group, dispatch_time_t timeout)</w:t>
      </w:r>
    </w:p>
    <w:p w14:paraId="73E254FD"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w:t>
      </w:r>
      <w:r>
        <w:rPr>
          <w:rFonts w:hint="eastAsia"/>
        </w:rPr>
        <w:t>该函数是个阻塞式的等待，当我们将第二个参数设置为</w:t>
      </w:r>
      <w:r>
        <w:rPr>
          <w:rFonts w:hint="eastAsia"/>
        </w:rPr>
        <w:t>DISPATCH_TIME_FOREVER</w:t>
      </w:r>
      <w:r>
        <w:rPr>
          <w:rFonts w:hint="eastAsia"/>
        </w:rPr>
        <w:t>时，群组任务不执行完，后续代码就会无法执行，也就是说只要任务不执行完</w:t>
      </w:r>
      <w:r>
        <w:rPr>
          <w:rFonts w:hint="eastAsia"/>
        </w:rPr>
        <w:t>come here</w:t>
      </w:r>
      <w:r>
        <w:rPr>
          <w:rFonts w:hint="eastAsia"/>
        </w:rPr>
        <w:t>就不会打印。</w:t>
      </w:r>
    </w:p>
    <w:p w14:paraId="4CE363D9" w14:textId="77777777" w:rsidR="006769B8" w:rsidRDefault="006769B8" w:rsidP="006769B8">
      <w:pPr>
        <w:widowControl/>
        <w:tabs>
          <w:tab w:val="left" w:pos="866"/>
        </w:tabs>
        <w:autoSpaceDE w:val="0"/>
        <w:autoSpaceDN w:val="0"/>
        <w:adjustRightInd w:val="0"/>
        <w:jc w:val="left"/>
      </w:pPr>
      <w:r>
        <w:t xml:space="preserve"> </w:t>
      </w:r>
    </w:p>
    <w:p w14:paraId="4A7A5213" w14:textId="77777777" w:rsidR="006769B8" w:rsidRDefault="006769B8" w:rsidP="006769B8">
      <w:pPr>
        <w:pStyle w:val="3"/>
      </w:pPr>
      <w:r>
        <w:t xml:space="preserve"> dispatch_apply</w:t>
      </w:r>
    </w:p>
    <w:p w14:paraId="51AB7F5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执行某个代码片段若干次。</w:t>
      </w:r>
    </w:p>
    <w:p w14:paraId="3B41F22B" w14:textId="77777777" w:rsidR="006769B8" w:rsidRDefault="006769B8" w:rsidP="006769B8">
      <w:pPr>
        <w:widowControl/>
        <w:tabs>
          <w:tab w:val="left" w:pos="866"/>
        </w:tabs>
        <w:autoSpaceDE w:val="0"/>
        <w:autoSpaceDN w:val="0"/>
        <w:adjustRightInd w:val="0"/>
        <w:jc w:val="left"/>
      </w:pPr>
      <w:r>
        <w:t xml:space="preserve"> dispatch_apply(10, globalQ, ^(size_t index) {</w:t>
      </w:r>
    </w:p>
    <w:p w14:paraId="6BF43E39" w14:textId="77777777" w:rsidR="006769B8" w:rsidRDefault="006769B8" w:rsidP="006769B8">
      <w:pPr>
        <w:widowControl/>
        <w:tabs>
          <w:tab w:val="left" w:pos="866"/>
        </w:tabs>
        <w:autoSpaceDE w:val="0"/>
        <w:autoSpaceDN w:val="0"/>
        <w:adjustRightInd w:val="0"/>
        <w:jc w:val="left"/>
      </w:pPr>
      <w:r>
        <w:t xml:space="preserve"> // do sth. 10 times</w:t>
      </w:r>
    </w:p>
    <w:p w14:paraId="14041269" w14:textId="77777777" w:rsidR="006769B8" w:rsidRDefault="006769B8" w:rsidP="006769B8">
      <w:pPr>
        <w:widowControl/>
        <w:tabs>
          <w:tab w:val="left" w:pos="866"/>
        </w:tabs>
        <w:autoSpaceDE w:val="0"/>
        <w:autoSpaceDN w:val="0"/>
        <w:adjustRightInd w:val="0"/>
        <w:jc w:val="left"/>
      </w:pPr>
      <w:r>
        <w:t xml:space="preserve"> });</w:t>
      </w:r>
    </w:p>
    <w:p w14:paraId="7B4309CD" w14:textId="77777777" w:rsidR="006769B8" w:rsidRDefault="006769B8" w:rsidP="006769B8">
      <w:pPr>
        <w:widowControl/>
        <w:tabs>
          <w:tab w:val="left" w:pos="866"/>
        </w:tabs>
        <w:autoSpaceDE w:val="0"/>
        <w:autoSpaceDN w:val="0"/>
        <w:adjustRightInd w:val="0"/>
        <w:jc w:val="left"/>
      </w:pPr>
      <w:r>
        <w:t xml:space="preserve"> </w:t>
      </w:r>
    </w:p>
    <w:p w14:paraId="55DBFE80" w14:textId="77777777" w:rsidR="006769B8" w:rsidRDefault="006769B8" w:rsidP="006769B8">
      <w:pPr>
        <w:pStyle w:val="3"/>
      </w:pPr>
      <w:r>
        <w:t xml:space="preserve"> dispatch_once</w:t>
      </w:r>
    </w:p>
    <w:p w14:paraId="73BF463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它可以保证整个应用程序生命周期中某段代码只被执行一次！</w:t>
      </w:r>
    </w:p>
    <w:p w14:paraId="0BF6BF3F" w14:textId="77777777" w:rsidR="006769B8" w:rsidRDefault="006769B8" w:rsidP="006769B8">
      <w:pPr>
        <w:widowControl/>
        <w:tabs>
          <w:tab w:val="left" w:pos="866"/>
        </w:tabs>
        <w:autoSpaceDE w:val="0"/>
        <w:autoSpaceDN w:val="0"/>
        <w:adjustRightInd w:val="0"/>
        <w:jc w:val="left"/>
      </w:pPr>
      <w:r>
        <w:t xml:space="preserve"> static dispatch_once_t onceToken;</w:t>
      </w:r>
    </w:p>
    <w:p w14:paraId="14139E25" w14:textId="77777777" w:rsidR="006769B8" w:rsidRDefault="006769B8" w:rsidP="006769B8">
      <w:pPr>
        <w:widowControl/>
        <w:tabs>
          <w:tab w:val="left" w:pos="866"/>
        </w:tabs>
        <w:autoSpaceDE w:val="0"/>
        <w:autoSpaceDN w:val="0"/>
        <w:adjustRightInd w:val="0"/>
        <w:jc w:val="left"/>
      </w:pPr>
      <w:r>
        <w:t xml:space="preserve"> dispatch_once(&amp;onceToken, ^{</w:t>
      </w:r>
    </w:p>
    <w:p w14:paraId="4FA6A524" w14:textId="77777777" w:rsidR="006769B8" w:rsidRDefault="006769B8" w:rsidP="006769B8">
      <w:pPr>
        <w:widowControl/>
        <w:tabs>
          <w:tab w:val="left" w:pos="866"/>
        </w:tabs>
        <w:autoSpaceDE w:val="0"/>
        <w:autoSpaceDN w:val="0"/>
        <w:adjustRightInd w:val="0"/>
        <w:jc w:val="left"/>
      </w:pPr>
      <w:r>
        <w:t xml:space="preserve"> // code to be executed once</w:t>
      </w:r>
    </w:p>
    <w:p w14:paraId="471A3CA8" w14:textId="77777777" w:rsidR="006769B8" w:rsidRDefault="006769B8" w:rsidP="006769B8">
      <w:pPr>
        <w:widowControl/>
        <w:tabs>
          <w:tab w:val="left" w:pos="866"/>
        </w:tabs>
        <w:autoSpaceDE w:val="0"/>
        <w:autoSpaceDN w:val="0"/>
        <w:adjustRightInd w:val="0"/>
        <w:jc w:val="left"/>
      </w:pPr>
      <w:r>
        <w:t xml:space="preserve"> });</w:t>
      </w:r>
    </w:p>
    <w:p w14:paraId="57627128" w14:textId="5517668E" w:rsidR="00EF0740" w:rsidRDefault="00EF0740" w:rsidP="006769B8">
      <w:pPr>
        <w:widowControl/>
        <w:tabs>
          <w:tab w:val="left" w:pos="866"/>
        </w:tabs>
        <w:autoSpaceDE w:val="0"/>
        <w:autoSpaceDN w:val="0"/>
        <w:adjustRightInd w:val="0"/>
        <w:jc w:val="left"/>
      </w:pPr>
      <w:r>
        <w:rPr>
          <w:rFonts w:hint="eastAsia"/>
        </w:rPr>
        <w:t>举例：</w:t>
      </w:r>
    </w:p>
    <w:p w14:paraId="2FEBB45A" w14:textId="77777777" w:rsidR="00EF0740" w:rsidRDefault="00EF0740" w:rsidP="00EF0740">
      <w:pPr>
        <w:widowControl/>
        <w:tabs>
          <w:tab w:val="left" w:pos="866"/>
        </w:tabs>
        <w:autoSpaceDE w:val="0"/>
        <w:autoSpaceDN w:val="0"/>
        <w:adjustRightInd w:val="0"/>
        <w:jc w:val="left"/>
      </w:pPr>
      <w:r>
        <w:rPr>
          <w:rFonts w:hint="eastAsia"/>
        </w:rPr>
        <w:t>＋</w:t>
      </w:r>
      <w:r>
        <w:rPr>
          <w:rFonts w:hint="eastAsia"/>
        </w:rPr>
        <w:t>(MyInstance*)shareMyInstance</w:t>
      </w:r>
      <w:r>
        <w:rPr>
          <w:rFonts w:hint="eastAsia"/>
        </w:rPr>
        <w:t>（）</w:t>
      </w:r>
    </w:p>
    <w:p w14:paraId="0072A303" w14:textId="77777777" w:rsidR="00EF0740" w:rsidRDefault="00EF0740" w:rsidP="00EF0740">
      <w:pPr>
        <w:widowControl/>
        <w:tabs>
          <w:tab w:val="left" w:pos="866"/>
        </w:tabs>
        <w:autoSpaceDE w:val="0"/>
        <w:autoSpaceDN w:val="0"/>
        <w:adjustRightInd w:val="0"/>
        <w:jc w:val="left"/>
      </w:pPr>
      <w:r>
        <w:rPr>
          <w:rFonts w:hint="eastAsia"/>
        </w:rPr>
        <w:t>｛</w:t>
      </w:r>
    </w:p>
    <w:p w14:paraId="48E4540D" w14:textId="77777777" w:rsidR="00EF0740" w:rsidRDefault="00EF0740" w:rsidP="00EF0740">
      <w:pPr>
        <w:widowControl/>
        <w:tabs>
          <w:tab w:val="left" w:pos="866"/>
        </w:tabs>
        <w:autoSpaceDE w:val="0"/>
        <w:autoSpaceDN w:val="0"/>
        <w:adjustRightInd w:val="0"/>
        <w:jc w:val="left"/>
      </w:pPr>
      <w:r>
        <w:t>static MyInstance *inst=nil;</w:t>
      </w:r>
    </w:p>
    <w:p w14:paraId="7A7945C5" w14:textId="77777777" w:rsidR="00EF0740" w:rsidRDefault="00EF0740" w:rsidP="00EF0740">
      <w:pPr>
        <w:widowControl/>
        <w:tabs>
          <w:tab w:val="left" w:pos="866"/>
        </w:tabs>
        <w:autoSpaceDE w:val="0"/>
        <w:autoSpaceDN w:val="0"/>
        <w:adjustRightInd w:val="0"/>
        <w:jc w:val="left"/>
      </w:pPr>
      <w:r>
        <w:t>static dispatch_once_t   p;</w:t>
      </w:r>
    </w:p>
    <w:p w14:paraId="19769413" w14:textId="77777777" w:rsidR="00EF0740" w:rsidRDefault="00EF0740" w:rsidP="00EF0740">
      <w:pPr>
        <w:widowControl/>
        <w:tabs>
          <w:tab w:val="left" w:pos="866"/>
        </w:tabs>
        <w:autoSpaceDE w:val="0"/>
        <w:autoSpaceDN w:val="0"/>
        <w:adjustRightInd w:val="0"/>
        <w:jc w:val="left"/>
      </w:pPr>
      <w:r>
        <w:t>dispatch_once(&amp;p,^{</w:t>
      </w:r>
    </w:p>
    <w:p w14:paraId="751B59F7" w14:textId="77777777" w:rsidR="00EF0740" w:rsidRDefault="00EF0740" w:rsidP="00EF0740">
      <w:pPr>
        <w:widowControl/>
        <w:tabs>
          <w:tab w:val="left" w:pos="866"/>
        </w:tabs>
        <w:autoSpaceDE w:val="0"/>
        <w:autoSpaceDN w:val="0"/>
        <w:adjustRightInd w:val="0"/>
        <w:jc w:val="left"/>
      </w:pPr>
      <w:r>
        <w:t>inst=[[MyInstance alloc]init];</w:t>
      </w:r>
    </w:p>
    <w:p w14:paraId="35575A5B" w14:textId="77777777" w:rsidR="00EF0740" w:rsidRDefault="00EF0740" w:rsidP="00EF0740">
      <w:pPr>
        <w:widowControl/>
        <w:tabs>
          <w:tab w:val="left" w:pos="866"/>
        </w:tabs>
        <w:autoSpaceDE w:val="0"/>
        <w:autoSpaceDN w:val="0"/>
        <w:adjustRightInd w:val="0"/>
        <w:jc w:val="left"/>
      </w:pPr>
      <w:r>
        <w:t>});</w:t>
      </w:r>
    </w:p>
    <w:p w14:paraId="73323830" w14:textId="77777777" w:rsidR="00EF0740" w:rsidRDefault="00EF0740" w:rsidP="00EF0740">
      <w:pPr>
        <w:widowControl/>
        <w:tabs>
          <w:tab w:val="left" w:pos="866"/>
        </w:tabs>
        <w:autoSpaceDE w:val="0"/>
        <w:autoSpaceDN w:val="0"/>
        <w:adjustRightInd w:val="0"/>
        <w:jc w:val="left"/>
      </w:pPr>
      <w:r>
        <w:t>return inst;</w:t>
      </w:r>
    </w:p>
    <w:p w14:paraId="7DC633C4" w14:textId="68A26F30" w:rsidR="00EF0740" w:rsidRDefault="00EF0740" w:rsidP="00EF0740">
      <w:pPr>
        <w:widowControl/>
        <w:tabs>
          <w:tab w:val="left" w:pos="866"/>
        </w:tabs>
        <w:autoSpaceDE w:val="0"/>
        <w:autoSpaceDN w:val="0"/>
        <w:adjustRightInd w:val="0"/>
        <w:jc w:val="left"/>
      </w:pPr>
      <w:r>
        <w:rPr>
          <w:rFonts w:hint="eastAsia"/>
        </w:rPr>
        <w:t>｝</w:t>
      </w:r>
    </w:p>
    <w:p w14:paraId="5495C60E" w14:textId="77777777" w:rsidR="006769B8" w:rsidRDefault="006769B8" w:rsidP="006769B8">
      <w:pPr>
        <w:widowControl/>
        <w:tabs>
          <w:tab w:val="left" w:pos="866"/>
        </w:tabs>
        <w:autoSpaceDE w:val="0"/>
        <w:autoSpaceDN w:val="0"/>
        <w:adjustRightInd w:val="0"/>
        <w:jc w:val="left"/>
      </w:pPr>
      <w:r>
        <w:t xml:space="preserve"> </w:t>
      </w:r>
    </w:p>
    <w:p w14:paraId="10DBFCCD" w14:textId="77777777" w:rsidR="006769B8" w:rsidRDefault="006769B8" w:rsidP="006769B8">
      <w:pPr>
        <w:pStyle w:val="3"/>
      </w:pPr>
      <w:r>
        <w:t xml:space="preserve"> dispatch_after</w:t>
      </w:r>
    </w:p>
    <w:p w14:paraId="627E05A9"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有时候我们需要等个几秒钟然后做个动画或者给个提示，这时候可以用</w:t>
      </w:r>
      <w:r>
        <w:rPr>
          <w:rFonts w:hint="eastAsia"/>
        </w:rPr>
        <w:t>dispatch_after</w:t>
      </w:r>
      <w:r>
        <w:rPr>
          <w:rFonts w:hint="eastAsia"/>
        </w:rPr>
        <w:t>这个函数：</w:t>
      </w:r>
    </w:p>
    <w:p w14:paraId="17ABFF49" w14:textId="77777777" w:rsidR="006769B8" w:rsidRDefault="006769B8" w:rsidP="006769B8">
      <w:pPr>
        <w:widowControl/>
        <w:tabs>
          <w:tab w:val="left" w:pos="866"/>
        </w:tabs>
        <w:autoSpaceDE w:val="0"/>
        <w:autoSpaceDN w:val="0"/>
        <w:adjustRightInd w:val="0"/>
        <w:jc w:val="left"/>
      </w:pPr>
      <w:r>
        <w:t xml:space="preserve"> double delayInSeconds = 2.0;</w:t>
      </w:r>
    </w:p>
    <w:p w14:paraId="3C6D53A9" w14:textId="77777777" w:rsidR="006769B8" w:rsidRDefault="006769B8" w:rsidP="006769B8">
      <w:pPr>
        <w:widowControl/>
        <w:tabs>
          <w:tab w:val="left" w:pos="866"/>
        </w:tabs>
        <w:autoSpaceDE w:val="0"/>
        <w:autoSpaceDN w:val="0"/>
        <w:adjustRightInd w:val="0"/>
        <w:jc w:val="left"/>
      </w:pPr>
      <w:r>
        <w:t xml:space="preserve"> dispatch_time_t popTime = dispatch_time(DISPATCH_TIME_NOW, delayInSeconds * NSEC_PER_SEC);</w:t>
      </w:r>
    </w:p>
    <w:p w14:paraId="492F4074" w14:textId="77777777" w:rsidR="006769B8" w:rsidRDefault="006769B8" w:rsidP="006769B8">
      <w:pPr>
        <w:widowControl/>
        <w:tabs>
          <w:tab w:val="left" w:pos="866"/>
        </w:tabs>
        <w:autoSpaceDE w:val="0"/>
        <w:autoSpaceDN w:val="0"/>
        <w:adjustRightInd w:val="0"/>
        <w:jc w:val="left"/>
      </w:pPr>
      <w:r>
        <w:t xml:space="preserve"> dispatch_after(popTime, dispatch_get_main_queue(), ^(void){</w:t>
      </w:r>
    </w:p>
    <w:p w14:paraId="34C8759D" w14:textId="77777777" w:rsidR="006769B8" w:rsidRDefault="006769B8" w:rsidP="006769B8">
      <w:pPr>
        <w:widowControl/>
        <w:tabs>
          <w:tab w:val="left" w:pos="866"/>
        </w:tabs>
        <w:autoSpaceDE w:val="0"/>
        <w:autoSpaceDN w:val="0"/>
        <w:adjustRightInd w:val="0"/>
        <w:jc w:val="left"/>
      </w:pPr>
      <w:r>
        <w:lastRenderedPageBreak/>
        <w:t xml:space="preserve"> // code to be executed on the main queue after delay</w:t>
      </w:r>
    </w:p>
    <w:p w14:paraId="0954C8DA" w14:textId="77777777" w:rsidR="006769B8" w:rsidRDefault="006769B8" w:rsidP="006769B8">
      <w:pPr>
        <w:widowControl/>
        <w:tabs>
          <w:tab w:val="left" w:pos="866"/>
        </w:tabs>
        <w:autoSpaceDE w:val="0"/>
        <w:autoSpaceDN w:val="0"/>
        <w:adjustRightInd w:val="0"/>
        <w:jc w:val="left"/>
      </w:pPr>
      <w:r>
        <w:t xml:space="preserve"> });</w:t>
      </w:r>
    </w:p>
    <w:p w14:paraId="14AA0B3F" w14:textId="77777777" w:rsidR="006769B8" w:rsidRDefault="006769B8" w:rsidP="006769B8">
      <w:pPr>
        <w:widowControl/>
        <w:tabs>
          <w:tab w:val="left" w:pos="866"/>
        </w:tabs>
        <w:autoSpaceDE w:val="0"/>
        <w:autoSpaceDN w:val="0"/>
        <w:adjustRightInd w:val="0"/>
        <w:jc w:val="left"/>
      </w:pPr>
      <w:r>
        <w:t xml:space="preserve"> </w:t>
      </w:r>
    </w:p>
    <w:p w14:paraId="5A7E1E44" w14:textId="77777777" w:rsidR="006769B8" w:rsidRDefault="006769B8" w:rsidP="006769B8">
      <w:pPr>
        <w:pStyle w:val="3"/>
      </w:pPr>
      <w:r>
        <w:t xml:space="preserve"> dispatch_time</w:t>
      </w:r>
    </w:p>
    <w:p w14:paraId="335C0141"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或者说同步地等待一段时间看是否结束：</w:t>
      </w:r>
    </w:p>
    <w:p w14:paraId="6BA8D953" w14:textId="77777777" w:rsidR="006769B8" w:rsidRDefault="006769B8" w:rsidP="006769B8">
      <w:pPr>
        <w:widowControl/>
        <w:tabs>
          <w:tab w:val="left" w:pos="866"/>
        </w:tabs>
        <w:autoSpaceDE w:val="0"/>
        <w:autoSpaceDN w:val="0"/>
        <w:adjustRightInd w:val="0"/>
        <w:jc w:val="left"/>
      </w:pPr>
      <w:r>
        <w:t xml:space="preserve"> dispatch_time_t time = dispatch_time(DISPATCH_TIME_NOW, 1ull * NSEC_PER_SEC);</w:t>
      </w:r>
    </w:p>
    <w:p w14:paraId="47A646A1" w14:textId="77777777" w:rsidR="006769B8" w:rsidRDefault="006769B8" w:rsidP="006769B8">
      <w:pPr>
        <w:widowControl/>
        <w:tabs>
          <w:tab w:val="left" w:pos="866"/>
        </w:tabs>
        <w:autoSpaceDE w:val="0"/>
        <w:autoSpaceDN w:val="0"/>
        <w:adjustRightInd w:val="0"/>
        <w:jc w:val="left"/>
      </w:pPr>
      <w:r>
        <w:t xml:space="preserve"> dispatch_group_wait(group, time);</w:t>
      </w:r>
    </w:p>
    <w:p w14:paraId="50F06388" w14:textId="77777777" w:rsidR="006769B8" w:rsidRDefault="006769B8" w:rsidP="006769B8">
      <w:pPr>
        <w:widowControl/>
        <w:tabs>
          <w:tab w:val="left" w:pos="866"/>
        </w:tabs>
        <w:autoSpaceDE w:val="0"/>
        <w:autoSpaceDN w:val="0"/>
        <w:adjustRightInd w:val="0"/>
        <w:jc w:val="left"/>
      </w:pPr>
      <w:r>
        <w:t xml:space="preserve"> </w:t>
      </w:r>
    </w:p>
    <w:p w14:paraId="31273877" w14:textId="77777777" w:rsidR="006769B8" w:rsidRDefault="006769B8" w:rsidP="006769B8">
      <w:pPr>
        <w:pStyle w:val="3"/>
      </w:pPr>
      <w:r>
        <w:t xml:space="preserve"> dispatch_barrier_async</w:t>
      </w:r>
    </w:p>
    <w:p w14:paraId="48AE01D3"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通过</w:t>
      </w:r>
      <w:r>
        <w:rPr>
          <w:rFonts w:hint="eastAsia"/>
        </w:rPr>
        <w:t>dispatch_barrier_async</w:t>
      </w:r>
      <w:r>
        <w:rPr>
          <w:rFonts w:hint="eastAsia"/>
        </w:rPr>
        <w:t>函数提交的任务会等它前面的任务执行结束才开始，然后它后面的任务必须等它执行完毕才能开始。</w:t>
      </w:r>
    </w:p>
    <w:p w14:paraId="5688D843" w14:textId="77777777" w:rsidR="006769B8" w:rsidRDefault="006769B8" w:rsidP="006769B8">
      <w:pPr>
        <w:widowControl/>
        <w:tabs>
          <w:tab w:val="left" w:pos="866"/>
        </w:tabs>
        <w:autoSpaceDE w:val="0"/>
        <w:autoSpaceDN w:val="0"/>
        <w:adjustRightInd w:val="0"/>
        <w:jc w:val="left"/>
      </w:pPr>
      <w:r>
        <w:t xml:space="preserve"> dispatch_async(concurrentQ, blk0);</w:t>
      </w:r>
    </w:p>
    <w:p w14:paraId="5ADD6FA9" w14:textId="77777777" w:rsidR="006769B8" w:rsidRDefault="006769B8" w:rsidP="006769B8">
      <w:pPr>
        <w:widowControl/>
        <w:tabs>
          <w:tab w:val="left" w:pos="866"/>
        </w:tabs>
        <w:autoSpaceDE w:val="0"/>
        <w:autoSpaceDN w:val="0"/>
        <w:adjustRightInd w:val="0"/>
        <w:jc w:val="left"/>
      </w:pPr>
      <w:r>
        <w:t xml:space="preserve"> dispatch_async(concurrentQ, blk1);</w:t>
      </w:r>
    </w:p>
    <w:p w14:paraId="7C1180C1" w14:textId="77777777" w:rsidR="006769B8" w:rsidRDefault="006769B8" w:rsidP="006769B8">
      <w:pPr>
        <w:widowControl/>
        <w:tabs>
          <w:tab w:val="left" w:pos="866"/>
        </w:tabs>
        <w:autoSpaceDE w:val="0"/>
        <w:autoSpaceDN w:val="0"/>
        <w:adjustRightInd w:val="0"/>
        <w:jc w:val="left"/>
      </w:pPr>
      <w:r>
        <w:t xml:space="preserve"> dispatch_barrier_async(concurrentQ, blk_barrier);</w:t>
      </w:r>
    </w:p>
    <w:p w14:paraId="46856E90" w14:textId="77777777" w:rsidR="006769B8" w:rsidRDefault="006769B8" w:rsidP="006769B8">
      <w:pPr>
        <w:widowControl/>
        <w:tabs>
          <w:tab w:val="left" w:pos="866"/>
        </w:tabs>
        <w:autoSpaceDE w:val="0"/>
        <w:autoSpaceDN w:val="0"/>
        <w:adjustRightInd w:val="0"/>
        <w:jc w:val="left"/>
      </w:pPr>
      <w:r>
        <w:t xml:space="preserve"> dispatch_async(concurrentQ, blk2);</w:t>
      </w:r>
    </w:p>
    <w:p w14:paraId="22675EC5" w14:textId="77777777" w:rsidR="006769B8" w:rsidRDefault="006769B8" w:rsidP="00BE1732">
      <w:pPr>
        <w:widowControl/>
        <w:tabs>
          <w:tab w:val="left" w:pos="866"/>
        </w:tabs>
        <w:autoSpaceDE w:val="0"/>
        <w:autoSpaceDN w:val="0"/>
        <w:adjustRightInd w:val="0"/>
        <w:jc w:val="left"/>
      </w:pPr>
    </w:p>
    <w:p w14:paraId="4863AA88" w14:textId="4BD044E4" w:rsidR="000B548A" w:rsidRPr="000B548A" w:rsidRDefault="000B548A" w:rsidP="000B548A">
      <w:pPr>
        <w:widowControl/>
        <w:tabs>
          <w:tab w:val="left" w:pos="866"/>
        </w:tabs>
        <w:autoSpaceDE w:val="0"/>
        <w:autoSpaceDN w:val="0"/>
        <w:adjustRightInd w:val="0"/>
        <w:jc w:val="left"/>
      </w:pPr>
      <w:r w:rsidRPr="000B548A">
        <w:t>*/</w:t>
      </w:r>
    </w:p>
    <w:p w14:paraId="063CDBDD" w14:textId="77777777" w:rsidR="001715EC" w:rsidRDefault="001715EC" w:rsidP="00F02E33"/>
    <w:p w14:paraId="6F3E9380" w14:textId="77777777" w:rsidR="00135B79" w:rsidRPr="00F02E33" w:rsidRDefault="00135B79" w:rsidP="00F02E33"/>
    <w:p w14:paraId="47E901EB" w14:textId="03D6CA45" w:rsidR="006A0090" w:rsidRDefault="006A0090" w:rsidP="006A0090">
      <w:pPr>
        <w:pStyle w:val="2"/>
      </w:pPr>
      <w:r>
        <w:rPr>
          <w:rFonts w:hint="eastAsia"/>
        </w:rPr>
        <w:t>同步锁（</w:t>
      </w:r>
      <w:r w:rsidR="00F5433E">
        <w:rPr>
          <w:rFonts w:ascii="MS Reference Sans Serif" w:hAnsi="MS Reference Sans Serif" w:cs="MS Reference Sans Serif"/>
        </w:rPr>
        <w:t>NSL</w:t>
      </w:r>
      <w:r>
        <w:rPr>
          <w:rFonts w:hint="eastAsia"/>
        </w:rPr>
        <w:t>ock</w:t>
      </w:r>
      <w:r>
        <w:rPr>
          <w:rFonts w:hint="eastAsia"/>
        </w:rPr>
        <w:t>）</w:t>
      </w:r>
    </w:p>
    <w:p w14:paraId="1EF7EC95" w14:textId="2CB92EC5" w:rsidR="004751C8" w:rsidRDefault="004751C8" w:rsidP="004751C8">
      <w:pPr>
        <w:pStyle w:val="2"/>
      </w:pPr>
      <w:r>
        <w:rPr>
          <w:rFonts w:hint="eastAsia"/>
        </w:rPr>
        <w:t>@</w:t>
      </w:r>
      <w:r w:rsidRPr="004751C8">
        <w:t xml:space="preserve"> </w:t>
      </w:r>
      <w:r>
        <w:t>synchronized</w:t>
      </w:r>
    </w:p>
    <w:p w14:paraId="22476030" w14:textId="3122ADE4" w:rsidR="00585F20" w:rsidRDefault="00585F20" w:rsidP="00585F20">
      <w:r>
        <w:rPr>
          <w:rFonts w:hint="eastAsia"/>
        </w:rPr>
        <w:t>使用方法；</w:t>
      </w:r>
    </w:p>
    <w:p w14:paraId="1A75BF40" w14:textId="1F862C67" w:rsidR="00585F20" w:rsidRDefault="00585F20" w:rsidP="00585F20">
      <w:r>
        <w:rPr>
          <w:rFonts w:hint="eastAsia"/>
        </w:rPr>
        <w:t>在防止多个线程访问的对象和代码处使用如下</w:t>
      </w:r>
      <w:r w:rsidR="00734D59">
        <w:rPr>
          <w:rFonts w:hint="eastAsia"/>
        </w:rPr>
        <w:t>：</w:t>
      </w:r>
    </w:p>
    <w:p w14:paraId="7BCF4AC1" w14:textId="42239CE4"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@synchronized (</w:t>
      </w:r>
      <w:r>
        <w:rPr>
          <w:rFonts w:ascii="Courier" w:hAnsi="Courier" w:cs="Courier"/>
          <w:color w:val="000075"/>
          <w:kern w:val="0"/>
          <w:szCs w:val="28"/>
        </w:rPr>
        <w:t>_elements</w:t>
      </w:r>
      <w:r>
        <w:rPr>
          <w:rFonts w:ascii="Courier" w:hAnsi="Courier" w:cs="Courier"/>
          <w:color w:val="262626"/>
          <w:kern w:val="0"/>
          <w:szCs w:val="28"/>
        </w:rPr>
        <w:t>) {</w:t>
      </w:r>
    </w:p>
    <w:p w14:paraId="5A73BB5C" w14:textId="77777777"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 xml:space="preserve">        [_elements addObject:element];</w:t>
      </w:r>
    </w:p>
    <w:p w14:paraId="273FAEDD" w14:textId="51242761" w:rsidR="00715AA8" w:rsidRDefault="00F72179" w:rsidP="00715AA8">
      <w:pPr>
        <w:ind w:firstLine="680"/>
        <w:rPr>
          <w:rFonts w:ascii="Courier" w:hAnsi="Courier" w:cs="Courier"/>
          <w:color w:val="262626"/>
          <w:kern w:val="0"/>
          <w:szCs w:val="28"/>
        </w:rPr>
      </w:pPr>
      <w:r>
        <w:rPr>
          <w:rFonts w:ascii="Courier" w:hAnsi="Courier" w:cs="Courier"/>
          <w:color w:val="262626"/>
          <w:kern w:val="0"/>
          <w:szCs w:val="28"/>
        </w:rPr>
        <w:t>}</w:t>
      </w:r>
    </w:p>
    <w:p w14:paraId="73079EEF" w14:textId="1040FC2C" w:rsidR="00715AA8" w:rsidRDefault="00715AA8" w:rsidP="00715AA8">
      <w:pPr>
        <w:ind w:firstLine="680"/>
        <w:rPr>
          <w:rFonts w:ascii="Courier" w:hAnsi="Courier" w:cs="Courier"/>
          <w:color w:val="262626"/>
          <w:kern w:val="0"/>
          <w:szCs w:val="28"/>
        </w:rPr>
      </w:pP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synchronized block</w:t>
      </w: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 xml:space="preserve"> </w:t>
      </w:r>
      <w:r w:rsidRPr="00715AA8">
        <w:rPr>
          <w:rFonts w:ascii="Courier" w:hAnsi="Courier" w:cs="Courier" w:hint="eastAsia"/>
          <w:color w:val="262626"/>
          <w:kern w:val="0"/>
          <w:szCs w:val="28"/>
        </w:rPr>
        <w:t>与</w:t>
      </w:r>
      <w:r w:rsidRPr="00715AA8">
        <w:rPr>
          <w:rFonts w:ascii="Courier" w:hAnsi="Courier" w:cs="Courier" w:hint="eastAsia"/>
          <w:color w:val="262626"/>
          <w:kern w:val="0"/>
          <w:szCs w:val="28"/>
        </w:rPr>
        <w:t xml:space="preserve"> [_lock lock] </w:t>
      </w:r>
      <w:r w:rsidRPr="00715AA8">
        <w:rPr>
          <w:rFonts w:ascii="Courier" w:hAnsi="Courier" w:cs="Courier" w:hint="eastAsia"/>
          <w:color w:val="262626"/>
          <w:kern w:val="0"/>
          <w:szCs w:val="28"/>
        </w:rPr>
        <w:t>和</w:t>
      </w:r>
      <w:r w:rsidRPr="00715AA8">
        <w:rPr>
          <w:rFonts w:ascii="Courier" w:hAnsi="Courier" w:cs="Courier" w:hint="eastAsia"/>
          <w:color w:val="262626"/>
          <w:kern w:val="0"/>
          <w:szCs w:val="28"/>
        </w:rPr>
        <w:t xml:space="preserve"> [_lock unlock] </w:t>
      </w:r>
      <w:r w:rsidRPr="00715AA8">
        <w:rPr>
          <w:rFonts w:ascii="Courier" w:hAnsi="Courier" w:cs="Courier" w:hint="eastAsia"/>
          <w:color w:val="262626"/>
          <w:kern w:val="0"/>
          <w:szCs w:val="28"/>
        </w:rPr>
        <w:t>效果相同。你可以把它当成是锁住</w:t>
      </w:r>
      <w:r w:rsidRPr="00715AA8">
        <w:rPr>
          <w:rFonts w:ascii="Courier" w:hAnsi="Courier" w:cs="Courier" w:hint="eastAsia"/>
          <w:color w:val="262626"/>
          <w:kern w:val="0"/>
          <w:szCs w:val="28"/>
        </w:rPr>
        <w:t xml:space="preserve"> self</w:t>
      </w:r>
      <w:r w:rsidRPr="00715AA8">
        <w:rPr>
          <w:rFonts w:ascii="Courier" w:hAnsi="Courier" w:cs="Courier" w:hint="eastAsia"/>
          <w:color w:val="262626"/>
          <w:kern w:val="0"/>
          <w:szCs w:val="28"/>
        </w:rPr>
        <w:t>，仿佛</w:t>
      </w:r>
      <w:r w:rsidRPr="00715AA8">
        <w:rPr>
          <w:rFonts w:ascii="Courier" w:hAnsi="Courier" w:cs="Courier" w:hint="eastAsia"/>
          <w:color w:val="262626"/>
          <w:kern w:val="0"/>
          <w:szCs w:val="28"/>
        </w:rPr>
        <w:t xml:space="preserve"> self </w:t>
      </w:r>
      <w:r w:rsidRPr="00715AA8">
        <w:rPr>
          <w:rFonts w:ascii="Courier" w:hAnsi="Courier" w:cs="Courier" w:hint="eastAsia"/>
          <w:color w:val="262626"/>
          <w:kern w:val="0"/>
          <w:szCs w:val="28"/>
        </w:rPr>
        <w:t>就是个</w:t>
      </w:r>
      <w:r w:rsidRPr="00715AA8">
        <w:rPr>
          <w:rFonts w:ascii="Courier" w:hAnsi="Courier" w:cs="Courier" w:hint="eastAsia"/>
          <w:color w:val="262626"/>
          <w:kern w:val="0"/>
          <w:szCs w:val="28"/>
        </w:rPr>
        <w:t xml:space="preserve"> NSLock</w:t>
      </w:r>
      <w:r w:rsidRPr="00715AA8">
        <w:rPr>
          <w:rFonts w:ascii="Courier" w:hAnsi="Courier" w:cs="Courier" w:hint="eastAsia"/>
          <w:color w:val="262626"/>
          <w:kern w:val="0"/>
          <w:szCs w:val="28"/>
        </w:rPr>
        <w:t>。锁在左括号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后面的任何代码运行之前被获取到，在右括号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后面的任何代码运行之前被释放掉。这爽就爽在妈妈再也不用担心我忘记调用</w:t>
      </w:r>
      <w:r w:rsidRPr="00715AA8">
        <w:rPr>
          <w:rFonts w:ascii="Courier" w:hAnsi="Courier" w:cs="Courier" w:hint="eastAsia"/>
          <w:color w:val="262626"/>
          <w:kern w:val="0"/>
          <w:szCs w:val="28"/>
        </w:rPr>
        <w:t xml:space="preserve"> unlock </w:t>
      </w:r>
      <w:r w:rsidRPr="00715AA8">
        <w:rPr>
          <w:rFonts w:ascii="Courier" w:hAnsi="Courier" w:cs="Courier" w:hint="eastAsia"/>
          <w:color w:val="262626"/>
          <w:kern w:val="0"/>
          <w:szCs w:val="28"/>
        </w:rPr>
        <w:t>了！</w:t>
      </w:r>
    </w:p>
    <w:p w14:paraId="04F70401" w14:textId="28E64F5C" w:rsidR="004D79FF" w:rsidRDefault="004D79FF" w:rsidP="00715AA8">
      <w:pPr>
        <w:ind w:firstLine="680"/>
        <w:rPr>
          <w:rFonts w:ascii="Courier" w:hAnsi="Courier" w:cs="Courier"/>
          <w:color w:val="262626"/>
          <w:kern w:val="0"/>
          <w:szCs w:val="28"/>
        </w:rPr>
      </w:pPr>
      <w:r>
        <w:rPr>
          <w:rFonts w:ascii="Courier" w:hAnsi="Courier" w:cs="Courier" w:hint="eastAsia"/>
          <w:color w:val="262626"/>
          <w:kern w:val="0"/>
          <w:szCs w:val="28"/>
        </w:rPr>
        <w:lastRenderedPageBreak/>
        <w:t>其实上面的</w:t>
      </w:r>
      <w:r>
        <w:rPr>
          <w:rFonts w:ascii="Courier" w:hAnsi="Courier" w:cs="Courier"/>
          <w:color w:val="262626"/>
          <w:kern w:val="0"/>
          <w:szCs w:val="28"/>
        </w:rPr>
        <w:t>_elements</w:t>
      </w:r>
      <w:r>
        <w:rPr>
          <w:rFonts w:ascii="Courier" w:hAnsi="Courier" w:cs="Courier" w:hint="eastAsia"/>
          <w:color w:val="262626"/>
          <w:kern w:val="0"/>
          <w:szCs w:val="28"/>
        </w:rPr>
        <w:t>可以设置为当前的类对象，</w:t>
      </w:r>
      <w:r>
        <w:rPr>
          <w:rFonts w:ascii="Courier" w:hAnsi="Courier" w:cs="Courier" w:hint="eastAsia"/>
          <w:color w:val="262626"/>
          <w:kern w:val="0"/>
          <w:szCs w:val="28"/>
        </w:rPr>
        <w:t>self</w:t>
      </w:r>
      <w:r>
        <w:rPr>
          <w:rFonts w:ascii="Courier" w:hAnsi="Courier" w:cs="Courier" w:hint="eastAsia"/>
          <w:color w:val="262626"/>
          <w:kern w:val="0"/>
          <w:szCs w:val="28"/>
        </w:rPr>
        <w:t>，关键是通过</w:t>
      </w:r>
      <w:r>
        <w:rPr>
          <w:rFonts w:ascii="Courier" w:hAnsi="Courier" w:cs="Courier"/>
          <w:color w:val="262626"/>
          <w:kern w:val="0"/>
          <w:szCs w:val="28"/>
        </w:rPr>
        <w:t>@synchronized</w:t>
      </w:r>
      <w:r>
        <w:rPr>
          <w:rFonts w:ascii="Courier" w:hAnsi="Courier" w:cs="Courier" w:hint="eastAsia"/>
          <w:color w:val="262626"/>
          <w:kern w:val="0"/>
          <w:szCs w:val="28"/>
        </w:rPr>
        <w:t>关键字会将过好内的代码进行加锁，等代码执行完成后才允许其他线程访问这些代码</w:t>
      </w:r>
      <w:r w:rsidR="00AA5957">
        <w:rPr>
          <w:rFonts w:ascii="Courier" w:hAnsi="Courier" w:cs="Courier" w:hint="eastAsia"/>
          <w:color w:val="262626"/>
          <w:kern w:val="0"/>
          <w:szCs w:val="28"/>
        </w:rPr>
        <w:t>。</w:t>
      </w:r>
    </w:p>
    <w:p w14:paraId="0E55AC73" w14:textId="15A0E45D" w:rsidR="00AD3A7A" w:rsidRDefault="00AD3A7A" w:rsidP="00807D5A">
      <w:pPr>
        <w:pStyle w:val="1"/>
      </w:pPr>
      <w:r>
        <w:t>IOS</w:t>
      </w:r>
      <w:r>
        <w:t>动画</w:t>
      </w:r>
    </w:p>
    <w:p w14:paraId="7CA2E75B" w14:textId="6E9E32D8" w:rsidR="00EE0708" w:rsidRDefault="00936545" w:rsidP="00B83828">
      <w:pPr>
        <w:pStyle w:val="2"/>
      </w:pPr>
      <w:r>
        <w:t>动画</w:t>
      </w:r>
      <w:r w:rsidR="00B83828">
        <w:t>内容</w:t>
      </w:r>
      <w:r w:rsidR="00EE0708">
        <w:rPr>
          <w:rFonts w:hint="eastAsia"/>
        </w:rPr>
        <w:t>学习</w:t>
      </w:r>
      <w:r w:rsidR="00B83828">
        <w:t>地址</w:t>
      </w:r>
    </w:p>
    <w:p w14:paraId="6763192D" w14:textId="43165F39" w:rsidR="00B83828" w:rsidRDefault="005E7FD3" w:rsidP="00EE0708">
      <w:pPr>
        <w:rPr>
          <w:rStyle w:val="ae"/>
        </w:rPr>
      </w:pPr>
      <w:r>
        <w:t xml:space="preserve">1 </w:t>
      </w:r>
      <w:hyperlink r:id="rId45" w:history="1">
        <w:r w:rsidR="00B83828" w:rsidRPr="005E31EB">
          <w:rPr>
            <w:rStyle w:val="ae"/>
          </w:rPr>
          <w:t>https://zsisme.gitbooks.io/ios-/content/chapter1/layers-and-trees.html</w:t>
        </w:r>
      </w:hyperlink>
    </w:p>
    <w:p w14:paraId="5911D8E0" w14:textId="4C4FD962" w:rsidR="005E7FD3" w:rsidRDefault="005E7FD3" w:rsidP="00EE0708">
      <w:r>
        <w:t xml:space="preserve">2 </w:t>
      </w:r>
      <w:hyperlink r:id="rId46" w:history="1">
        <w:r w:rsidRPr="005E31EB">
          <w:rPr>
            <w:rStyle w:val="ae"/>
          </w:rPr>
          <w:t>https://developer.apple.com/library/mac/documentation/Cocoa/Conceptual/CoreAnimation_guide/Introduction/Introduction.html</w:t>
        </w:r>
      </w:hyperlink>
    </w:p>
    <w:p w14:paraId="58AB81A5" w14:textId="77777777" w:rsidR="005E7FD3" w:rsidRDefault="005E7FD3" w:rsidP="00EE0708">
      <w:pPr>
        <w:rPr>
          <w:rFonts w:hint="eastAsia"/>
        </w:rPr>
      </w:pPr>
    </w:p>
    <w:p w14:paraId="130CA0E5" w14:textId="77777777" w:rsidR="00B83828" w:rsidRPr="00EE0708" w:rsidRDefault="00B83828" w:rsidP="00EE0708"/>
    <w:p w14:paraId="1D02F234" w14:textId="755380F9" w:rsidR="00C16449" w:rsidRDefault="00C16449" w:rsidP="00807D5A">
      <w:pPr>
        <w:pStyle w:val="1"/>
      </w:pPr>
      <w:r>
        <w:t>NSRunLoop</w:t>
      </w:r>
      <w:r w:rsidR="00116469">
        <w:t>(</w:t>
      </w:r>
      <w:r w:rsidR="00116469">
        <w:rPr>
          <w:rFonts w:hint="eastAsia"/>
        </w:rPr>
        <w:t>较难</w:t>
      </w:r>
      <w:r w:rsidR="00116469">
        <w:t>)</w:t>
      </w:r>
    </w:p>
    <w:p w14:paraId="3C3A376E" w14:textId="206D4437" w:rsidR="007716A6" w:rsidRPr="007716A6" w:rsidRDefault="007716A6" w:rsidP="007716A6">
      <w:r>
        <w:rPr>
          <w:rFonts w:hint="eastAsia"/>
        </w:rPr>
        <w:t>暂放</w:t>
      </w:r>
    </w:p>
    <w:p w14:paraId="500C862B" w14:textId="77777777" w:rsidR="00C77C50" w:rsidRPr="00C77C50" w:rsidRDefault="00C77C50" w:rsidP="00C77C50"/>
    <w:p w14:paraId="29437656" w14:textId="7F8DF80F" w:rsidR="0098315E" w:rsidRDefault="0098315E" w:rsidP="00807D5A">
      <w:pPr>
        <w:pStyle w:val="1"/>
      </w:pPr>
      <w:r>
        <w:t>B</w:t>
      </w:r>
      <w:r>
        <w:rPr>
          <w:rFonts w:hint="eastAsia"/>
        </w:rPr>
        <w:t>lock</w:t>
      </w:r>
    </w:p>
    <w:p w14:paraId="2FF4615F" w14:textId="77777777" w:rsidR="00240646" w:rsidRDefault="00240646" w:rsidP="00240646">
      <w:pPr>
        <w:pStyle w:val="2"/>
      </w:pPr>
      <w:r>
        <w:t>Block</w:t>
      </w:r>
      <w:r>
        <w:t>简介</w:t>
      </w:r>
    </w:p>
    <w:p w14:paraId="7E3A6922" w14:textId="4D48517A" w:rsidR="00240646" w:rsidRPr="00240646" w:rsidRDefault="00240646" w:rsidP="00240646">
      <w:r>
        <w:rPr>
          <w:rFonts w:ascii="Lucida Grande" w:hAnsi="Lucida Grande" w:cs="Lucida Grande"/>
          <w:color w:val="232323"/>
          <w:kern w:val="0"/>
          <w:sz w:val="32"/>
          <w:szCs w:val="32"/>
        </w:rPr>
        <w:t>Block</w:t>
      </w:r>
      <w:r>
        <w:rPr>
          <w:rFonts w:ascii="Lucida Grande" w:hAnsi="Lucida Grande" w:cs="Lucida Grande"/>
          <w:color w:val="232323"/>
          <w:kern w:val="0"/>
          <w:sz w:val="32"/>
          <w:szCs w:val="32"/>
        </w:rPr>
        <w:t>是一种比较特殊的数据类型。它可以保存一段代码，在合适的时候取出来调用。</w:t>
      </w:r>
    </w:p>
    <w:p w14:paraId="57E0E360" w14:textId="697FC9BE" w:rsidR="00DB0740" w:rsidRDefault="00DB0740" w:rsidP="00DB0740">
      <w:pPr>
        <w:pStyle w:val="2"/>
      </w:pPr>
      <w:r>
        <w:lastRenderedPageBreak/>
        <w:t>B</w:t>
      </w:r>
      <w:r>
        <w:rPr>
          <w:rFonts w:hint="eastAsia"/>
        </w:rPr>
        <w:t>lock</w:t>
      </w:r>
      <w:r>
        <w:rPr>
          <w:rFonts w:hint="eastAsia"/>
        </w:rPr>
        <w:t>的定义</w:t>
      </w:r>
    </w:p>
    <w:p w14:paraId="1FE1B49E" w14:textId="77777777" w:rsidR="00882026" w:rsidRDefault="00882026" w:rsidP="00882026">
      <w:r>
        <w:rPr>
          <w:rFonts w:hint="eastAsia"/>
        </w:rPr>
        <w:t>Block</w:t>
      </w:r>
      <w:r>
        <w:rPr>
          <w:rFonts w:hint="eastAsia"/>
        </w:rPr>
        <w:t>的定义格式</w:t>
      </w:r>
    </w:p>
    <w:p w14:paraId="30DAC89F" w14:textId="77777777" w:rsidR="00882026" w:rsidRDefault="00882026" w:rsidP="00882026">
      <w:r>
        <w:rPr>
          <w:rFonts w:hint="eastAsia"/>
        </w:rPr>
        <w:t>返回值类型</w:t>
      </w:r>
      <w:r>
        <w:rPr>
          <w:rFonts w:hint="eastAsia"/>
        </w:rPr>
        <w:t>(^block</w:t>
      </w:r>
      <w:r>
        <w:rPr>
          <w:rFonts w:hint="eastAsia"/>
        </w:rPr>
        <w:t>变量名</w:t>
      </w:r>
      <w:r>
        <w:rPr>
          <w:rFonts w:hint="eastAsia"/>
        </w:rPr>
        <w:t>)(</w:t>
      </w:r>
      <w:r>
        <w:rPr>
          <w:rFonts w:hint="eastAsia"/>
        </w:rPr>
        <w:t>形参列表</w:t>
      </w:r>
      <w:r>
        <w:rPr>
          <w:rFonts w:hint="eastAsia"/>
        </w:rPr>
        <w:t>) = ^(</w:t>
      </w:r>
      <w:r>
        <w:rPr>
          <w:rFonts w:hint="eastAsia"/>
        </w:rPr>
        <w:t>形参列表</w:t>
      </w:r>
      <w:r>
        <w:rPr>
          <w:rFonts w:hint="eastAsia"/>
        </w:rPr>
        <w:t>) {</w:t>
      </w:r>
    </w:p>
    <w:p w14:paraId="544F5094" w14:textId="77777777" w:rsidR="00882026" w:rsidRDefault="00882026" w:rsidP="00882026">
      <w:r>
        <w:t>};</w:t>
      </w:r>
    </w:p>
    <w:p w14:paraId="01D32F49" w14:textId="77777777" w:rsidR="00882026" w:rsidRDefault="00882026" w:rsidP="00882026">
      <w:r>
        <w:rPr>
          <w:rFonts w:hint="eastAsia"/>
        </w:rPr>
        <w:t>调用</w:t>
      </w:r>
      <w:r>
        <w:rPr>
          <w:rFonts w:hint="eastAsia"/>
        </w:rPr>
        <w:t>Block</w:t>
      </w:r>
      <w:r>
        <w:rPr>
          <w:rFonts w:hint="eastAsia"/>
        </w:rPr>
        <w:t>保存的代码</w:t>
      </w:r>
    </w:p>
    <w:p w14:paraId="666B5F21" w14:textId="1DC9BE1E" w:rsidR="00DB0740" w:rsidRDefault="00882026" w:rsidP="00882026">
      <w:r>
        <w:rPr>
          <w:rFonts w:hint="eastAsia"/>
        </w:rPr>
        <w:t>block</w:t>
      </w:r>
      <w:r>
        <w:rPr>
          <w:rFonts w:hint="eastAsia"/>
        </w:rPr>
        <w:t>变量名</w:t>
      </w:r>
      <w:r>
        <w:rPr>
          <w:rFonts w:hint="eastAsia"/>
        </w:rPr>
        <w:t>(</w:t>
      </w:r>
      <w:r>
        <w:rPr>
          <w:rFonts w:hint="eastAsia"/>
        </w:rPr>
        <w:t>实参</w:t>
      </w:r>
      <w:r>
        <w:rPr>
          <w:rFonts w:hint="eastAsia"/>
        </w:rPr>
        <w:t>);</w:t>
      </w:r>
    </w:p>
    <w:p w14:paraId="5F45AC1A" w14:textId="77777777" w:rsidR="00240646" w:rsidRDefault="00240646" w:rsidP="00882026"/>
    <w:p w14:paraId="0740CB36" w14:textId="77777777" w:rsidR="00240646" w:rsidRDefault="00240646" w:rsidP="00240646">
      <w:r>
        <w:rPr>
          <w:rFonts w:hint="eastAsia"/>
        </w:rPr>
        <w:t>默认情况下</w:t>
      </w:r>
      <w:r>
        <w:rPr>
          <w:rFonts w:hint="eastAsia"/>
        </w:rPr>
        <w:t>,Block</w:t>
      </w:r>
      <w:r>
        <w:rPr>
          <w:rFonts w:hint="eastAsia"/>
        </w:rPr>
        <w:t>内部不能修改外面的局部变量</w:t>
      </w:r>
    </w:p>
    <w:p w14:paraId="0EE8494D" w14:textId="5BC09AE0" w:rsidR="00240646" w:rsidRDefault="00240646" w:rsidP="00240646">
      <w:r>
        <w:rPr>
          <w:rFonts w:hint="eastAsia"/>
        </w:rPr>
        <w:t>Block</w:t>
      </w:r>
      <w:r>
        <w:rPr>
          <w:rFonts w:hint="eastAsia"/>
        </w:rPr>
        <w:t>内部可以修改使用</w:t>
      </w:r>
      <w:r>
        <w:rPr>
          <w:rFonts w:hint="eastAsia"/>
        </w:rPr>
        <w:t>__block</w:t>
      </w:r>
      <w:r>
        <w:rPr>
          <w:rFonts w:hint="eastAsia"/>
        </w:rPr>
        <w:t>修饰的局部变量</w:t>
      </w:r>
    </w:p>
    <w:p w14:paraId="0379593B" w14:textId="77777777" w:rsidR="00240646" w:rsidRDefault="00240646" w:rsidP="00240646"/>
    <w:p w14:paraId="76DA7DE5" w14:textId="77777777" w:rsidR="00240646" w:rsidRDefault="00240646" w:rsidP="00240646">
      <w:r>
        <w:rPr>
          <w:rFonts w:hint="eastAsia"/>
        </w:rPr>
        <w:t>Block</w:t>
      </w:r>
      <w:r>
        <w:rPr>
          <w:rFonts w:hint="eastAsia"/>
        </w:rPr>
        <w:t>的模式</w:t>
      </w:r>
    </w:p>
    <w:p w14:paraId="371CA437" w14:textId="77777777" w:rsidR="00240646" w:rsidRDefault="00240646" w:rsidP="00240646">
      <w:r>
        <w:rPr>
          <w:rFonts w:hint="eastAsia"/>
        </w:rPr>
        <w:t>1.</w:t>
      </w:r>
      <w:r>
        <w:rPr>
          <w:rFonts w:hint="eastAsia"/>
        </w:rPr>
        <w:t>无参数无返回值的</w:t>
      </w:r>
      <w:r>
        <w:rPr>
          <w:rFonts w:hint="eastAsia"/>
        </w:rPr>
        <w:t>Block</w:t>
      </w:r>
    </w:p>
    <w:p w14:paraId="60D4ACB8" w14:textId="77777777" w:rsidR="00240646" w:rsidRDefault="00240646" w:rsidP="00240646">
      <w:r>
        <w:rPr>
          <w:rFonts w:hint="eastAsia"/>
        </w:rPr>
        <w:t>2.</w:t>
      </w:r>
      <w:r>
        <w:rPr>
          <w:rFonts w:hint="eastAsia"/>
        </w:rPr>
        <w:t>有参数无返回值的</w:t>
      </w:r>
      <w:r>
        <w:rPr>
          <w:rFonts w:hint="eastAsia"/>
        </w:rPr>
        <w:t>Block</w:t>
      </w:r>
    </w:p>
    <w:p w14:paraId="6160DB7D" w14:textId="59F2E768" w:rsidR="00240646" w:rsidRDefault="00240646" w:rsidP="00240646">
      <w:r>
        <w:rPr>
          <w:rFonts w:hint="eastAsia"/>
        </w:rPr>
        <w:t>3.</w:t>
      </w:r>
      <w:r>
        <w:rPr>
          <w:rFonts w:hint="eastAsia"/>
        </w:rPr>
        <w:t>有参数有返回值的</w:t>
      </w:r>
      <w:r>
        <w:rPr>
          <w:rFonts w:hint="eastAsia"/>
        </w:rPr>
        <w:t>Block</w:t>
      </w:r>
    </w:p>
    <w:p w14:paraId="166D1946" w14:textId="77777777" w:rsidR="00240646" w:rsidRDefault="00240646" w:rsidP="00240646"/>
    <w:p w14:paraId="726F5749" w14:textId="347488F3" w:rsidR="00240646" w:rsidRDefault="00240646" w:rsidP="00240646">
      <w:pPr>
        <w:pStyle w:val="2"/>
      </w:pPr>
      <w:r>
        <w:t>Block</w:t>
      </w:r>
      <w:r>
        <w:t>的修饰</w:t>
      </w:r>
    </w:p>
    <w:p w14:paraId="3B2F0A5E" w14:textId="77777777" w:rsidR="00240646" w:rsidRDefault="00240646" w:rsidP="00240646">
      <w:r>
        <w:rPr>
          <w:rFonts w:hint="eastAsia"/>
        </w:rPr>
        <w:t>ARC</w:t>
      </w:r>
      <w:r>
        <w:rPr>
          <w:rFonts w:hint="eastAsia"/>
        </w:rPr>
        <w:t>情况下</w:t>
      </w:r>
    </w:p>
    <w:p w14:paraId="16AD9104" w14:textId="77777777" w:rsidR="00240646" w:rsidRDefault="00240646" w:rsidP="00240646">
      <w:r>
        <w:rPr>
          <w:rFonts w:hint="eastAsia"/>
        </w:rPr>
        <w:t>1.</w:t>
      </w:r>
      <w:r>
        <w:rPr>
          <w:rFonts w:hint="eastAsia"/>
        </w:rPr>
        <w:t>如果用</w:t>
      </w:r>
      <w:r>
        <w:rPr>
          <w:rFonts w:hint="eastAsia"/>
        </w:rPr>
        <w:t>copy</w:t>
      </w:r>
      <w:r>
        <w:rPr>
          <w:rFonts w:hint="eastAsia"/>
        </w:rPr>
        <w:t>修饰</w:t>
      </w:r>
      <w:r>
        <w:rPr>
          <w:rFonts w:hint="eastAsia"/>
        </w:rPr>
        <w:t>Block</w:t>
      </w:r>
      <w:r>
        <w:rPr>
          <w:rFonts w:hint="eastAsia"/>
        </w:rPr>
        <w:t>，该</w:t>
      </w:r>
      <w:r>
        <w:rPr>
          <w:rFonts w:hint="eastAsia"/>
        </w:rPr>
        <w:t>Block</w:t>
      </w:r>
      <w:r>
        <w:rPr>
          <w:rFonts w:hint="eastAsia"/>
        </w:rPr>
        <w:t>就会存储在堆空间。则会对</w:t>
      </w:r>
      <w:r>
        <w:rPr>
          <w:rFonts w:hint="eastAsia"/>
        </w:rPr>
        <w:t>Block</w:t>
      </w:r>
      <w:r>
        <w:rPr>
          <w:rFonts w:hint="eastAsia"/>
        </w:rPr>
        <w:t>的内部对象进行强引用，导致循环引用。内存无法释放。</w:t>
      </w:r>
    </w:p>
    <w:p w14:paraId="1BA10A44" w14:textId="77777777" w:rsidR="00240646" w:rsidRDefault="00240646" w:rsidP="00240646">
      <w:r>
        <w:rPr>
          <w:rFonts w:hint="eastAsia"/>
        </w:rPr>
        <w:t>解决方法：</w:t>
      </w:r>
    </w:p>
    <w:p w14:paraId="0C1394F1" w14:textId="77777777" w:rsidR="00240646" w:rsidRDefault="00240646" w:rsidP="00240646">
      <w:r>
        <w:rPr>
          <w:rFonts w:hint="eastAsia"/>
        </w:rPr>
        <w:t>新建一个指针</w:t>
      </w:r>
      <w:r>
        <w:rPr>
          <w:rFonts w:hint="eastAsia"/>
        </w:rPr>
        <w:t>(__weak typeof(Target) weakTarget = Target )</w:t>
      </w:r>
      <w:r>
        <w:rPr>
          <w:rFonts w:hint="eastAsia"/>
        </w:rPr>
        <w:t>指向</w:t>
      </w:r>
      <w:r>
        <w:rPr>
          <w:rFonts w:hint="eastAsia"/>
        </w:rPr>
        <w:t>Block</w:t>
      </w:r>
      <w:r>
        <w:rPr>
          <w:rFonts w:hint="eastAsia"/>
        </w:rPr>
        <w:t>代码块里的对象，然后用</w:t>
      </w:r>
      <w:r>
        <w:rPr>
          <w:rFonts w:hint="eastAsia"/>
        </w:rPr>
        <w:t>weakTarget</w:t>
      </w:r>
      <w:r>
        <w:rPr>
          <w:rFonts w:hint="eastAsia"/>
        </w:rPr>
        <w:t>进行操作。就可以解决循环引用问题。</w:t>
      </w:r>
    </w:p>
    <w:p w14:paraId="6645AAE7" w14:textId="77777777" w:rsidR="00240646" w:rsidRDefault="00240646" w:rsidP="00240646"/>
    <w:p w14:paraId="19BA5974" w14:textId="77777777" w:rsidR="00240646" w:rsidRDefault="00240646" w:rsidP="00240646">
      <w:r>
        <w:rPr>
          <w:rFonts w:hint="eastAsia"/>
        </w:rPr>
        <w:t>2.</w:t>
      </w:r>
      <w:r>
        <w:rPr>
          <w:rFonts w:hint="eastAsia"/>
        </w:rPr>
        <w:t>如果用</w:t>
      </w:r>
      <w:r>
        <w:rPr>
          <w:rFonts w:hint="eastAsia"/>
        </w:rPr>
        <w:t>weak</w:t>
      </w:r>
      <w:r>
        <w:rPr>
          <w:rFonts w:hint="eastAsia"/>
        </w:rPr>
        <w:t>修饰</w:t>
      </w:r>
      <w:r>
        <w:rPr>
          <w:rFonts w:hint="eastAsia"/>
        </w:rPr>
        <w:t>Block</w:t>
      </w:r>
      <w:r>
        <w:rPr>
          <w:rFonts w:hint="eastAsia"/>
        </w:rPr>
        <w:t>，该</w:t>
      </w:r>
      <w:r>
        <w:rPr>
          <w:rFonts w:hint="eastAsia"/>
        </w:rPr>
        <w:t>Block</w:t>
      </w:r>
      <w:r>
        <w:rPr>
          <w:rFonts w:hint="eastAsia"/>
        </w:rPr>
        <w:t>就会存放在栈空间。不会出现循环引用问题。</w:t>
      </w:r>
    </w:p>
    <w:p w14:paraId="1D068272" w14:textId="77777777" w:rsidR="00240646" w:rsidRDefault="00240646" w:rsidP="00240646"/>
    <w:p w14:paraId="1DC717F2" w14:textId="77777777" w:rsidR="00240646" w:rsidRDefault="00240646" w:rsidP="00240646">
      <w:r>
        <w:rPr>
          <w:rFonts w:hint="eastAsia"/>
        </w:rPr>
        <w:t>MRC</w:t>
      </w:r>
      <w:r>
        <w:rPr>
          <w:rFonts w:hint="eastAsia"/>
        </w:rPr>
        <w:t>情况下</w:t>
      </w:r>
    </w:p>
    <w:p w14:paraId="79EE7228" w14:textId="77777777" w:rsidR="00240646" w:rsidRDefault="00240646" w:rsidP="00240646">
      <w:r>
        <w:rPr>
          <w:rFonts w:hint="eastAsia"/>
        </w:rPr>
        <w:t>用</w:t>
      </w:r>
      <w:r>
        <w:rPr>
          <w:rFonts w:hint="eastAsia"/>
        </w:rPr>
        <w:t>copy</w:t>
      </w:r>
      <w:r>
        <w:rPr>
          <w:rFonts w:hint="eastAsia"/>
        </w:rPr>
        <w:t>修饰后，如果要在</w:t>
      </w:r>
      <w:r>
        <w:rPr>
          <w:rFonts w:hint="eastAsia"/>
        </w:rPr>
        <w:t>Block</w:t>
      </w:r>
      <w:r>
        <w:rPr>
          <w:rFonts w:hint="eastAsia"/>
        </w:rPr>
        <w:t>内部使用对象，则需要进行</w:t>
      </w:r>
      <w:r>
        <w:rPr>
          <w:rFonts w:hint="eastAsia"/>
        </w:rPr>
        <w:t>(__block typeof(Target) blockTarget = Target )</w:t>
      </w:r>
      <w:r>
        <w:rPr>
          <w:rFonts w:hint="eastAsia"/>
        </w:rPr>
        <w:t>处理。在</w:t>
      </w:r>
      <w:r>
        <w:rPr>
          <w:rFonts w:hint="eastAsia"/>
        </w:rPr>
        <w:t>Block</w:t>
      </w:r>
      <w:r>
        <w:rPr>
          <w:rFonts w:hint="eastAsia"/>
        </w:rPr>
        <w:t>里面用</w:t>
      </w:r>
      <w:r>
        <w:rPr>
          <w:rFonts w:hint="eastAsia"/>
        </w:rPr>
        <w:t>blockTarget</w:t>
      </w:r>
      <w:r>
        <w:rPr>
          <w:rFonts w:hint="eastAsia"/>
        </w:rPr>
        <w:t>进行操作。</w:t>
      </w:r>
    </w:p>
    <w:p w14:paraId="4B9E612A" w14:textId="77777777" w:rsidR="00240646" w:rsidRDefault="00240646" w:rsidP="00240646"/>
    <w:p w14:paraId="1602732F" w14:textId="79BDC336" w:rsidR="00240646" w:rsidRDefault="007E6528" w:rsidP="007E6528">
      <w:pPr>
        <w:pStyle w:val="2"/>
      </w:pPr>
      <w:r>
        <w:lastRenderedPageBreak/>
        <w:t>Block</w:t>
      </w:r>
      <w:r>
        <w:t>简单用法举例</w:t>
      </w:r>
    </w:p>
    <w:p w14:paraId="4F809AA8" w14:textId="77777777" w:rsidR="007E6528" w:rsidRDefault="007E6528" w:rsidP="007E6528">
      <w:pPr>
        <w:pStyle w:val="3"/>
      </w:pPr>
      <w:r>
        <w:rPr>
          <w:rFonts w:hint="eastAsia"/>
        </w:rPr>
        <w:t>无参数无返回值的</w:t>
      </w:r>
      <w:r>
        <w:rPr>
          <w:rFonts w:hint="eastAsia"/>
        </w:rPr>
        <w:t>Block</w:t>
      </w:r>
    </w:p>
    <w:p w14:paraId="13B9EFBB" w14:textId="77777777" w:rsidR="007E6528" w:rsidRDefault="007E6528" w:rsidP="007E6528"/>
    <w:p w14:paraId="5F2EA476" w14:textId="77777777" w:rsidR="007E6528" w:rsidRDefault="007E6528" w:rsidP="007E6528">
      <w:r>
        <w:t>/**</w:t>
      </w:r>
    </w:p>
    <w:p w14:paraId="1B68204E" w14:textId="77777777" w:rsidR="007E6528" w:rsidRDefault="007E6528" w:rsidP="007E6528">
      <w:r>
        <w:rPr>
          <w:rFonts w:hint="eastAsia"/>
        </w:rPr>
        <w:t xml:space="preserve"> *  </w:t>
      </w:r>
      <w:r>
        <w:rPr>
          <w:rFonts w:hint="eastAsia"/>
        </w:rPr>
        <w:t>无参数无返回值的</w:t>
      </w:r>
      <w:r>
        <w:rPr>
          <w:rFonts w:hint="eastAsia"/>
        </w:rPr>
        <w:t>Block</w:t>
      </w:r>
    </w:p>
    <w:p w14:paraId="04AC1739" w14:textId="77777777" w:rsidR="007E6528" w:rsidRDefault="007E6528" w:rsidP="007E6528">
      <w:r>
        <w:t xml:space="preserve"> */</w:t>
      </w:r>
    </w:p>
    <w:p w14:paraId="590392BD" w14:textId="77777777" w:rsidR="007E6528" w:rsidRDefault="007E6528" w:rsidP="007E6528">
      <w:r>
        <w:t>-(void)func1{</w:t>
      </w:r>
    </w:p>
    <w:p w14:paraId="79213CDD" w14:textId="77777777" w:rsidR="007E6528" w:rsidRDefault="007E6528" w:rsidP="007E6528">
      <w:r>
        <w:t xml:space="preserve">    /**</w:t>
      </w:r>
    </w:p>
    <w:p w14:paraId="0B28F32F" w14:textId="77777777" w:rsidR="007E6528" w:rsidRDefault="007E6528" w:rsidP="007E6528">
      <w:r>
        <w:rPr>
          <w:rFonts w:hint="eastAsia"/>
        </w:rPr>
        <w:t xml:space="preserve">     *  void </w:t>
      </w:r>
      <w:r>
        <w:rPr>
          <w:rFonts w:hint="eastAsia"/>
        </w:rPr>
        <w:t>：就是无返回值</w:t>
      </w:r>
    </w:p>
    <w:p w14:paraId="3D060028" w14:textId="77777777" w:rsidR="007E6528" w:rsidRDefault="007E6528" w:rsidP="007E6528">
      <w:r>
        <w:rPr>
          <w:rFonts w:hint="eastAsia"/>
        </w:rPr>
        <w:t xml:space="preserve">     *  emptyBlock</w:t>
      </w:r>
      <w:r>
        <w:rPr>
          <w:rFonts w:hint="eastAsia"/>
        </w:rPr>
        <w:t>：就是该</w:t>
      </w:r>
      <w:r>
        <w:rPr>
          <w:rFonts w:hint="eastAsia"/>
        </w:rPr>
        <w:t>block</w:t>
      </w:r>
      <w:r>
        <w:rPr>
          <w:rFonts w:hint="eastAsia"/>
        </w:rPr>
        <w:t>的名字</w:t>
      </w:r>
    </w:p>
    <w:p w14:paraId="2A40CD35" w14:textId="77777777" w:rsidR="007E6528" w:rsidRDefault="007E6528" w:rsidP="007E6528">
      <w:r>
        <w:rPr>
          <w:rFonts w:hint="eastAsia"/>
        </w:rPr>
        <w:t xml:space="preserve">     *  ()</w:t>
      </w:r>
      <w:r>
        <w:rPr>
          <w:rFonts w:hint="eastAsia"/>
        </w:rPr>
        <w:t>：这里相当于放参数。由于这里是无参数，所以就什么都不写</w:t>
      </w:r>
    </w:p>
    <w:p w14:paraId="130D3975" w14:textId="77777777" w:rsidR="007E6528" w:rsidRDefault="007E6528" w:rsidP="007E6528">
      <w:r>
        <w:t xml:space="preserve">     */</w:t>
      </w:r>
    </w:p>
    <w:p w14:paraId="7D61F0C0" w14:textId="77777777" w:rsidR="007E6528" w:rsidRDefault="007E6528" w:rsidP="007E6528">
      <w:r>
        <w:t xml:space="preserve">    void (^emptyBlock)() = ^(){</w:t>
      </w:r>
    </w:p>
    <w:p w14:paraId="315DFF3F" w14:textId="77777777" w:rsidR="007E6528" w:rsidRDefault="007E6528" w:rsidP="007E6528">
      <w:r>
        <w:rPr>
          <w:rFonts w:hint="eastAsia"/>
        </w:rPr>
        <w:t xml:space="preserve">        NSLog(@"</w:t>
      </w:r>
      <w:r>
        <w:rPr>
          <w:rFonts w:hint="eastAsia"/>
        </w:rPr>
        <w:t>无参数</w:t>
      </w:r>
      <w:r>
        <w:rPr>
          <w:rFonts w:hint="eastAsia"/>
        </w:rPr>
        <w:t>,</w:t>
      </w:r>
      <w:r>
        <w:rPr>
          <w:rFonts w:hint="eastAsia"/>
        </w:rPr>
        <w:t>无返回值的</w:t>
      </w:r>
      <w:r>
        <w:rPr>
          <w:rFonts w:hint="eastAsia"/>
        </w:rPr>
        <w:t>Block");</w:t>
      </w:r>
    </w:p>
    <w:p w14:paraId="7E15D359" w14:textId="77777777" w:rsidR="007E6528" w:rsidRDefault="007E6528" w:rsidP="007E6528">
      <w:r>
        <w:t xml:space="preserve">    };</w:t>
      </w:r>
    </w:p>
    <w:p w14:paraId="2659F7C4" w14:textId="77777777" w:rsidR="007E6528" w:rsidRDefault="007E6528" w:rsidP="007E6528">
      <w:r>
        <w:t xml:space="preserve">    emptyBlock();</w:t>
      </w:r>
    </w:p>
    <w:p w14:paraId="6482EC8C" w14:textId="77777777" w:rsidR="007E6528" w:rsidRDefault="007E6528" w:rsidP="007E6528">
      <w:r>
        <w:t>}</w:t>
      </w:r>
    </w:p>
    <w:p w14:paraId="0DB9A89B" w14:textId="77777777" w:rsidR="007E6528" w:rsidRDefault="007E6528" w:rsidP="007E6528">
      <w:pPr>
        <w:pStyle w:val="3"/>
      </w:pPr>
      <w:r>
        <w:rPr>
          <w:rFonts w:hint="eastAsia"/>
        </w:rPr>
        <w:t>有参数无返回值的</w:t>
      </w:r>
      <w:r>
        <w:rPr>
          <w:rFonts w:hint="eastAsia"/>
        </w:rPr>
        <w:t>Block</w:t>
      </w:r>
    </w:p>
    <w:p w14:paraId="2685EB72" w14:textId="77777777" w:rsidR="007E6528" w:rsidRDefault="007E6528" w:rsidP="007E6528"/>
    <w:p w14:paraId="7AA64389" w14:textId="77777777" w:rsidR="007E6528" w:rsidRDefault="007E6528" w:rsidP="007E6528">
      <w:r>
        <w:t>/**</w:t>
      </w:r>
    </w:p>
    <w:p w14:paraId="5779D7C7" w14:textId="77777777" w:rsidR="007E6528" w:rsidRDefault="007E6528" w:rsidP="007E6528">
      <w:r>
        <w:rPr>
          <w:rFonts w:hint="eastAsia"/>
        </w:rPr>
        <w:t xml:space="preserve">     *  </w:t>
      </w:r>
      <w:r>
        <w:rPr>
          <w:rFonts w:hint="eastAsia"/>
        </w:rPr>
        <w:t>调用这个</w:t>
      </w:r>
      <w:r>
        <w:rPr>
          <w:rFonts w:hint="eastAsia"/>
        </w:rPr>
        <w:t>block</w:t>
      </w:r>
      <w:r>
        <w:rPr>
          <w:rFonts w:hint="eastAsia"/>
        </w:rPr>
        <w:t>进行两个参数相加</w:t>
      </w:r>
    </w:p>
    <w:p w14:paraId="7857D49E" w14:textId="77777777" w:rsidR="007E6528" w:rsidRDefault="007E6528" w:rsidP="007E6528">
      <w:r>
        <w:t xml:space="preserve">     *</w:t>
      </w:r>
    </w:p>
    <w:p w14:paraId="5C849DBE" w14:textId="77777777" w:rsidR="007E6528" w:rsidRDefault="007E6528" w:rsidP="007E6528">
      <w:r>
        <w:rPr>
          <w:rFonts w:hint="eastAsia"/>
        </w:rPr>
        <w:t xml:space="preserve">     *  @param int </w:t>
      </w:r>
      <w:r>
        <w:rPr>
          <w:rFonts w:hint="eastAsia"/>
        </w:rPr>
        <w:t>参数</w:t>
      </w:r>
      <w:r>
        <w:rPr>
          <w:rFonts w:hint="eastAsia"/>
        </w:rPr>
        <w:t>A</w:t>
      </w:r>
    </w:p>
    <w:p w14:paraId="66A47509" w14:textId="77777777" w:rsidR="007E6528" w:rsidRDefault="007E6528" w:rsidP="007E6528">
      <w:r>
        <w:rPr>
          <w:rFonts w:hint="eastAsia"/>
        </w:rPr>
        <w:t xml:space="preserve">     *  @param int </w:t>
      </w:r>
      <w:r>
        <w:rPr>
          <w:rFonts w:hint="eastAsia"/>
        </w:rPr>
        <w:t>参数</w:t>
      </w:r>
      <w:r>
        <w:rPr>
          <w:rFonts w:hint="eastAsia"/>
        </w:rPr>
        <w:t>B</w:t>
      </w:r>
    </w:p>
    <w:p w14:paraId="4E2AD381" w14:textId="77777777" w:rsidR="007E6528" w:rsidRDefault="007E6528" w:rsidP="007E6528">
      <w:r>
        <w:t xml:space="preserve">     *</w:t>
      </w:r>
    </w:p>
    <w:p w14:paraId="5C00D1A8" w14:textId="77777777" w:rsidR="007E6528" w:rsidRDefault="007E6528" w:rsidP="007E6528">
      <w:r>
        <w:rPr>
          <w:rFonts w:hint="eastAsia"/>
        </w:rPr>
        <w:t xml:space="preserve">     *  @return </w:t>
      </w:r>
      <w:r>
        <w:rPr>
          <w:rFonts w:hint="eastAsia"/>
        </w:rPr>
        <w:t>无返回值</w:t>
      </w:r>
    </w:p>
    <w:p w14:paraId="2677F30C" w14:textId="77777777" w:rsidR="007E6528" w:rsidRDefault="007E6528" w:rsidP="007E6528">
      <w:r>
        <w:t xml:space="preserve">     */</w:t>
      </w:r>
    </w:p>
    <w:p w14:paraId="62B3E51B" w14:textId="77777777" w:rsidR="007E6528" w:rsidRDefault="007E6528" w:rsidP="007E6528">
      <w:r>
        <w:t xml:space="preserve">    void (^sumBlock)(int ,int ) = ^(int a,int b){</w:t>
      </w:r>
    </w:p>
    <w:p w14:paraId="2A691D2B" w14:textId="77777777" w:rsidR="007E6528" w:rsidRDefault="007E6528" w:rsidP="007E6528">
      <w:r>
        <w:t xml:space="preserve">        NSLog(@"%d + %d = %d",a,b,a+b);</w:t>
      </w:r>
    </w:p>
    <w:p w14:paraId="1D90C4BA" w14:textId="77777777" w:rsidR="007E6528" w:rsidRDefault="007E6528" w:rsidP="007E6528">
      <w:r>
        <w:t xml:space="preserve">    };</w:t>
      </w:r>
    </w:p>
    <w:p w14:paraId="55D7DFB2" w14:textId="77777777" w:rsidR="007E6528" w:rsidRDefault="007E6528" w:rsidP="007E6528">
      <w:r>
        <w:t xml:space="preserve">    /**</w:t>
      </w:r>
    </w:p>
    <w:p w14:paraId="55AD9E7B" w14:textId="77777777" w:rsidR="007E6528" w:rsidRDefault="007E6528" w:rsidP="007E6528">
      <w:r>
        <w:rPr>
          <w:rFonts w:hint="eastAsia"/>
        </w:rPr>
        <w:t xml:space="preserve">     *  </w:t>
      </w:r>
      <w:r>
        <w:rPr>
          <w:rFonts w:hint="eastAsia"/>
        </w:rPr>
        <w:t>调用这个</w:t>
      </w:r>
      <w:r>
        <w:rPr>
          <w:rFonts w:hint="eastAsia"/>
        </w:rPr>
        <w:t>sumBlock</w:t>
      </w:r>
      <w:r>
        <w:rPr>
          <w:rFonts w:hint="eastAsia"/>
        </w:rPr>
        <w:t>的</w:t>
      </w:r>
      <w:r>
        <w:rPr>
          <w:rFonts w:hint="eastAsia"/>
        </w:rPr>
        <w:t>Block</w:t>
      </w:r>
      <w:r>
        <w:rPr>
          <w:rFonts w:hint="eastAsia"/>
        </w:rPr>
        <w:t>，得到的结果是</w:t>
      </w:r>
      <w:r>
        <w:rPr>
          <w:rFonts w:hint="eastAsia"/>
        </w:rPr>
        <w:t>20</w:t>
      </w:r>
    </w:p>
    <w:p w14:paraId="00A5C754" w14:textId="77777777" w:rsidR="007E6528" w:rsidRDefault="007E6528" w:rsidP="007E6528">
      <w:r>
        <w:t xml:space="preserve">     */</w:t>
      </w:r>
    </w:p>
    <w:p w14:paraId="72DC918B" w14:textId="77777777" w:rsidR="007E6528" w:rsidRDefault="007E6528" w:rsidP="007E6528">
      <w:r>
        <w:t xml:space="preserve">    sumBlock(10,10);</w:t>
      </w:r>
    </w:p>
    <w:p w14:paraId="12C86BE6" w14:textId="77777777" w:rsidR="007E6528" w:rsidRDefault="007E6528" w:rsidP="007E6528">
      <w:pPr>
        <w:pStyle w:val="3"/>
      </w:pPr>
      <w:r>
        <w:rPr>
          <w:rFonts w:hint="eastAsia"/>
        </w:rPr>
        <w:lastRenderedPageBreak/>
        <w:t>有参数有返回值的</w:t>
      </w:r>
      <w:r>
        <w:rPr>
          <w:rFonts w:hint="eastAsia"/>
        </w:rPr>
        <w:t>Block</w:t>
      </w:r>
    </w:p>
    <w:p w14:paraId="2DE012E0" w14:textId="77777777" w:rsidR="007E6528" w:rsidRDefault="007E6528" w:rsidP="007E6528"/>
    <w:p w14:paraId="0840D752" w14:textId="77777777" w:rsidR="007E6528" w:rsidRDefault="007E6528" w:rsidP="007E6528">
      <w:r>
        <w:t>/**</w:t>
      </w:r>
    </w:p>
    <w:p w14:paraId="3A912441" w14:textId="77777777" w:rsidR="007E6528" w:rsidRDefault="007E6528" w:rsidP="007E6528">
      <w:r>
        <w:rPr>
          <w:rFonts w:hint="eastAsia"/>
        </w:rPr>
        <w:t xml:space="preserve">     *  </w:t>
      </w:r>
      <w:r>
        <w:rPr>
          <w:rFonts w:hint="eastAsia"/>
        </w:rPr>
        <w:t>有参数有返回值</w:t>
      </w:r>
    </w:p>
    <w:p w14:paraId="6D28A5AE" w14:textId="77777777" w:rsidR="007E6528" w:rsidRDefault="007E6528" w:rsidP="007E6528">
      <w:r>
        <w:t xml:space="preserve">     *</w:t>
      </w:r>
    </w:p>
    <w:p w14:paraId="4B68FCC5" w14:textId="77777777" w:rsidR="007E6528" w:rsidRDefault="007E6528" w:rsidP="007E6528">
      <w:r>
        <w:rPr>
          <w:rFonts w:hint="eastAsia"/>
        </w:rPr>
        <w:t xml:space="preserve">     *  @param NSString </w:t>
      </w:r>
      <w:r>
        <w:rPr>
          <w:rFonts w:hint="eastAsia"/>
        </w:rPr>
        <w:t>字符串</w:t>
      </w:r>
      <w:r>
        <w:rPr>
          <w:rFonts w:hint="eastAsia"/>
        </w:rPr>
        <w:t>1</w:t>
      </w:r>
    </w:p>
    <w:p w14:paraId="15B5F573" w14:textId="77777777" w:rsidR="007E6528" w:rsidRDefault="007E6528" w:rsidP="007E6528">
      <w:r>
        <w:rPr>
          <w:rFonts w:hint="eastAsia"/>
        </w:rPr>
        <w:t xml:space="preserve">     *  @param NSString </w:t>
      </w:r>
      <w:r>
        <w:rPr>
          <w:rFonts w:hint="eastAsia"/>
        </w:rPr>
        <w:t>字符串</w:t>
      </w:r>
      <w:r>
        <w:rPr>
          <w:rFonts w:hint="eastAsia"/>
        </w:rPr>
        <w:t>2</w:t>
      </w:r>
    </w:p>
    <w:p w14:paraId="0095F521" w14:textId="77777777" w:rsidR="007E6528" w:rsidRDefault="007E6528" w:rsidP="007E6528">
      <w:r>
        <w:t xml:space="preserve">     *</w:t>
      </w:r>
    </w:p>
    <w:p w14:paraId="13E996E2" w14:textId="77777777" w:rsidR="007E6528" w:rsidRDefault="007E6528" w:rsidP="007E6528">
      <w:r>
        <w:rPr>
          <w:rFonts w:hint="eastAsia"/>
        </w:rPr>
        <w:t xml:space="preserve">     *  @return </w:t>
      </w:r>
      <w:r>
        <w:rPr>
          <w:rFonts w:hint="eastAsia"/>
        </w:rPr>
        <w:t>返回拼接好的字符串</w:t>
      </w:r>
      <w:r>
        <w:rPr>
          <w:rFonts w:hint="eastAsia"/>
        </w:rPr>
        <w:t>3</w:t>
      </w:r>
    </w:p>
    <w:p w14:paraId="034E0FCF" w14:textId="77777777" w:rsidR="007E6528" w:rsidRDefault="007E6528" w:rsidP="007E6528">
      <w:r>
        <w:t xml:space="preserve">     */    </w:t>
      </w:r>
    </w:p>
    <w:p w14:paraId="64C11D8D" w14:textId="77777777" w:rsidR="007E6528" w:rsidRDefault="007E6528" w:rsidP="007E6528">
      <w:r>
        <w:t xml:space="preserve">    NSString* (^logBlock)(NSString *,NSString *) = ^(NSString * str1,NSString *str2){</w:t>
      </w:r>
    </w:p>
    <w:p w14:paraId="5F9785E6" w14:textId="77777777" w:rsidR="007E6528" w:rsidRDefault="007E6528" w:rsidP="007E6528">
      <w:r>
        <w:t xml:space="preserve">        return [NSString stringWithFormat:@"%@%@",str1,str2];</w:t>
      </w:r>
    </w:p>
    <w:p w14:paraId="52F8AF48" w14:textId="77777777" w:rsidR="007E6528" w:rsidRDefault="007E6528" w:rsidP="007E6528">
      <w:r>
        <w:t xml:space="preserve">    };</w:t>
      </w:r>
    </w:p>
    <w:p w14:paraId="2969381F" w14:textId="77777777" w:rsidR="007E6528" w:rsidRDefault="007E6528" w:rsidP="007E6528">
      <w:r>
        <w:rPr>
          <w:rFonts w:hint="eastAsia"/>
        </w:rPr>
        <w:t xml:space="preserve">    //</w:t>
      </w:r>
      <w:r>
        <w:rPr>
          <w:rFonts w:hint="eastAsia"/>
        </w:rPr>
        <w:t>调用</w:t>
      </w:r>
      <w:r>
        <w:rPr>
          <w:rFonts w:hint="eastAsia"/>
        </w:rPr>
        <w:t>logBlock,</w:t>
      </w:r>
      <w:r>
        <w:rPr>
          <w:rFonts w:hint="eastAsia"/>
        </w:rPr>
        <w:t>输出的是</w:t>
      </w:r>
      <w:r>
        <w:rPr>
          <w:rFonts w:hint="eastAsia"/>
        </w:rPr>
        <w:t xml:space="preserve"> </w:t>
      </w:r>
      <w:r>
        <w:rPr>
          <w:rFonts w:hint="eastAsia"/>
        </w:rPr>
        <w:t>我是</w:t>
      </w:r>
      <w:r>
        <w:rPr>
          <w:rFonts w:hint="eastAsia"/>
        </w:rPr>
        <w:t>Block</w:t>
      </w:r>
    </w:p>
    <w:p w14:paraId="449AC45E" w14:textId="77777777" w:rsidR="007E6528" w:rsidRDefault="007E6528" w:rsidP="007E6528">
      <w:r>
        <w:rPr>
          <w:rFonts w:hint="eastAsia"/>
        </w:rPr>
        <w:t xml:space="preserve">    NSLog(@"%@", logBlock(@"</w:t>
      </w:r>
      <w:r>
        <w:rPr>
          <w:rFonts w:hint="eastAsia"/>
        </w:rPr>
        <w:t>我是</w:t>
      </w:r>
      <w:r>
        <w:rPr>
          <w:rFonts w:hint="eastAsia"/>
        </w:rPr>
        <w:t>",@"Block"));</w:t>
      </w:r>
    </w:p>
    <w:p w14:paraId="2DDC5CA7" w14:textId="77777777" w:rsidR="000F0E92" w:rsidRDefault="000F0E92" w:rsidP="000F0E92">
      <w:pPr>
        <w:pStyle w:val="3"/>
      </w:pPr>
      <w:r>
        <w:t>Block</w:t>
      </w:r>
      <w:r>
        <w:rPr>
          <w:rFonts w:ascii="Baoli SC Regular" w:hAnsi="Baoli SC Regular" w:cs="Baoli SC Regular"/>
        </w:rPr>
        <w:t>结合</w:t>
      </w:r>
      <w:r>
        <w:t>typedef</w:t>
      </w:r>
      <w:r>
        <w:rPr>
          <w:rFonts w:ascii="Baoli SC Regular" w:hAnsi="Baoli SC Regular" w:cs="Baoli SC Regular"/>
        </w:rPr>
        <w:t>使用</w:t>
      </w:r>
    </w:p>
    <w:p w14:paraId="79DB3C05" w14:textId="77777777" w:rsidR="000F0E92" w:rsidRPr="000F0E92" w:rsidRDefault="000F0E92" w:rsidP="000F0E92">
      <w:r>
        <w:t>自己定义一个</w:t>
      </w:r>
      <w:r>
        <w:t>Block</w:t>
      </w:r>
      <w:r>
        <w:t>类型，用定义的类型去创建</w:t>
      </w:r>
      <w:r>
        <w:t>Block</w:t>
      </w:r>
      <w:r>
        <w:t>，更加简单便捷。</w:t>
      </w:r>
      <w:r>
        <w:br/>
      </w:r>
      <w:r>
        <w:t>这里举例一个</w:t>
      </w:r>
      <w:r>
        <w:t>Block</w:t>
      </w:r>
      <w:r>
        <w:t>回调修改上一下界面的背景颜色。</w:t>
      </w:r>
      <w:r>
        <w:br/>
        <w:t xml:space="preserve">ViewController1 </w:t>
      </w:r>
      <w:r>
        <w:t>控制器</w:t>
      </w:r>
      <w:r>
        <w:t>1</w:t>
      </w:r>
      <w:r>
        <w:t>，</w:t>
      </w:r>
      <w:r>
        <w:t xml:space="preserve">ViewController2 </w:t>
      </w:r>
      <w:r>
        <w:t>控制器</w:t>
      </w:r>
      <w:r>
        <w:t>2</w:t>
      </w:r>
      <w:r>
        <w:br/>
      </w:r>
      <w:r>
        <w:t>控制器</w:t>
      </w:r>
      <w:r>
        <w:t>1</w:t>
      </w:r>
      <w:r>
        <w:t>跳转到控制器</w:t>
      </w:r>
      <w:r>
        <w:t>2</w:t>
      </w:r>
      <w:r>
        <w:t>，然后在控制器</w:t>
      </w:r>
      <w:r>
        <w:t>2</w:t>
      </w:r>
      <w:r>
        <w:t>触发事件回调修改控制器</w:t>
      </w:r>
      <w:r>
        <w:t>1</w:t>
      </w:r>
      <w:r>
        <w:t>的背景颜色为红色。</w:t>
      </w:r>
    </w:p>
    <w:p w14:paraId="6A9A8559" w14:textId="77777777" w:rsidR="000F0E92" w:rsidRDefault="000F0E92" w:rsidP="000F0E92">
      <w:r>
        <w:t>ViewController2</w:t>
      </w:r>
      <w:r>
        <w:t>的实现</w:t>
      </w:r>
    </w:p>
    <w:p w14:paraId="44FA9926" w14:textId="77777777" w:rsidR="000F0E92" w:rsidRDefault="000F0E92" w:rsidP="000F0E92">
      <w:r w:rsidRPr="000F0E92">
        <w:t xml:space="preserve">#import &lt;UIKit/UIKit.h&gt; @interface ViewController2 : UIViewController /**  *  </w:t>
      </w:r>
      <w:r w:rsidRPr="000F0E92">
        <w:t>定义了一个</w:t>
      </w:r>
      <w:r w:rsidRPr="000F0E92">
        <w:t>changeColor</w:t>
      </w:r>
      <w:r w:rsidRPr="000F0E92">
        <w:t>的</w:t>
      </w:r>
      <w:r w:rsidRPr="000F0E92">
        <w:t>Block</w:t>
      </w:r>
      <w:r w:rsidRPr="000F0E92">
        <w:t>。这个</w:t>
      </w:r>
      <w:r w:rsidRPr="000F0E92">
        <w:t>changeColor</w:t>
      </w:r>
      <w:r w:rsidRPr="000F0E92">
        <w:t>必须带一个参数，这个参数的类型必须为</w:t>
      </w:r>
      <w:r w:rsidRPr="000F0E92">
        <w:t>id</w:t>
      </w:r>
      <w:r w:rsidRPr="000F0E92">
        <w:t>类型的</w:t>
      </w:r>
      <w:r w:rsidRPr="000F0E92">
        <w:t xml:space="preserve">  *  </w:t>
      </w:r>
      <w:r w:rsidRPr="000F0E92">
        <w:t>无返回值</w:t>
      </w:r>
      <w:r w:rsidRPr="000F0E92">
        <w:t xml:space="preserve">  *  @param id  */ typedef void(^changeColor)(id); /**  *  </w:t>
      </w:r>
      <w:r w:rsidRPr="000F0E92">
        <w:t>用上面定义的</w:t>
      </w:r>
      <w:r w:rsidRPr="000F0E92">
        <w:t>changeColor</w:t>
      </w:r>
      <w:r w:rsidRPr="000F0E92">
        <w:t>声明一个</w:t>
      </w:r>
      <w:r w:rsidRPr="000F0E92">
        <w:t>Block,</w:t>
      </w:r>
      <w:r w:rsidRPr="000F0E92">
        <w:t>声明的这个</w:t>
      </w:r>
      <w:r w:rsidRPr="000F0E92">
        <w:t>Block</w:t>
      </w:r>
      <w:r w:rsidRPr="000F0E92">
        <w:t>必须遵守声明的要求。</w:t>
      </w:r>
      <w:r w:rsidRPr="000F0E92">
        <w:t xml:space="preserve">  */ @property (nonatomic, copy) changeColor backgroundColor; @end</w:t>
      </w:r>
    </w:p>
    <w:p w14:paraId="5CD21D45" w14:textId="77777777" w:rsidR="000F0E92" w:rsidRDefault="000F0E92" w:rsidP="000F0E92">
      <w:r w:rsidRPr="000F0E92">
        <w:t>-(void)touchesBegan:(NSSet&lt;UITouch *&gt; *)touches withEvent:(UIEvent *)event{     //</w:t>
      </w:r>
      <w:r w:rsidRPr="000F0E92">
        <w:t>声明一个颜色</w:t>
      </w:r>
      <w:r w:rsidRPr="000F0E92">
        <w:t xml:space="preserve">     UIColor *color = [UIColor redColor];     //</w:t>
      </w:r>
      <w:r w:rsidRPr="000F0E92">
        <w:t>用刚刚声明的那个</w:t>
      </w:r>
      <w:r w:rsidRPr="000F0E92">
        <w:t>Block</w:t>
      </w:r>
      <w:r w:rsidRPr="000F0E92">
        <w:t>去回调修改上一界面的背景色</w:t>
      </w:r>
      <w:r w:rsidRPr="000F0E92">
        <w:t xml:space="preserve">     self.backgroundColor(color); }</w:t>
      </w:r>
    </w:p>
    <w:p w14:paraId="03B9D170" w14:textId="77777777" w:rsidR="000F0E92" w:rsidRDefault="000F0E92" w:rsidP="000F0E92">
      <w:r>
        <w:t>ViewController1</w:t>
      </w:r>
      <w:r>
        <w:t>的实现</w:t>
      </w:r>
    </w:p>
    <w:p w14:paraId="0AA46259" w14:textId="77777777" w:rsidR="000F0E92" w:rsidRDefault="000F0E92" w:rsidP="000F0E92">
      <w:r w:rsidRPr="000F0E92">
        <w:t xml:space="preserve">-(void)touchesBegan:(NSSet&lt;UITouch *&gt; *)touches withEvent:(UIEvent </w:t>
      </w:r>
      <w:r w:rsidRPr="000F0E92">
        <w:lastRenderedPageBreak/>
        <w:t xml:space="preserve">*)event{     ViewController2 *vc =[[ViewController2 alloc]init];     // </w:t>
      </w:r>
      <w:r w:rsidRPr="000F0E92">
        <w:t>回调修改颜色</w:t>
      </w:r>
      <w:r w:rsidRPr="000F0E92">
        <w:t xml:space="preserve">     vc.backgroundColor = ^(UIColor *color){         self.view.backgroundColor = color;     };     [self.navigationController pushViewController:vc animated:YES]; }</w:t>
      </w:r>
    </w:p>
    <w:p w14:paraId="006C3274" w14:textId="77777777" w:rsidR="007E6528" w:rsidRDefault="007E6528" w:rsidP="007E6528"/>
    <w:p w14:paraId="5B3FEAD4" w14:textId="3E20A43A" w:rsidR="00EA2321" w:rsidRDefault="00EA2321" w:rsidP="00807D5A">
      <w:pPr>
        <w:pStyle w:val="1"/>
      </w:pPr>
      <w:r>
        <w:rPr>
          <w:rFonts w:hint="eastAsia"/>
        </w:rPr>
        <w:t>内存管理</w:t>
      </w:r>
    </w:p>
    <w:p w14:paraId="05491D6A" w14:textId="34D59A19" w:rsidR="00EA2321" w:rsidRDefault="00EA2321" w:rsidP="00EA2321">
      <w:pPr>
        <w:pStyle w:val="2"/>
      </w:pPr>
      <w:r>
        <w:rPr>
          <w:rFonts w:hint="eastAsia"/>
        </w:rPr>
        <w:t>检测内存泄漏</w:t>
      </w:r>
    </w:p>
    <w:p w14:paraId="5E98BB5D" w14:textId="77777777" w:rsidR="00EA2321" w:rsidRDefault="00EA2321" w:rsidP="00EA2321">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Xcode</w:t>
      </w:r>
      <w:r>
        <w:rPr>
          <w:rFonts w:ascii="Lucida Grande" w:hAnsi="Lucida Grande" w:cs="Lucida Grande"/>
          <w:b/>
          <w:bCs/>
          <w:color w:val="434343"/>
          <w:kern w:val="0"/>
          <w:sz w:val="64"/>
          <w:szCs w:val="64"/>
        </w:rPr>
        <w:t>结合</w:t>
      </w:r>
      <w:r>
        <w:rPr>
          <w:rFonts w:ascii="Lucida Grande" w:hAnsi="Lucida Grande" w:cs="Lucida Grande"/>
          <w:b/>
          <w:bCs/>
          <w:color w:val="434343"/>
          <w:kern w:val="0"/>
          <w:sz w:val="64"/>
          <w:szCs w:val="64"/>
        </w:rPr>
        <w:t>Leaks</w:t>
      </w:r>
      <w:r>
        <w:rPr>
          <w:rFonts w:ascii="Lucida Grande" w:hAnsi="Lucida Grande" w:cs="Lucida Grande"/>
          <w:b/>
          <w:bCs/>
          <w:color w:val="434343"/>
          <w:kern w:val="0"/>
          <w:sz w:val="64"/>
          <w:szCs w:val="64"/>
        </w:rPr>
        <w:t>检测内存泄露</w:t>
      </w:r>
    </w:p>
    <w:p w14:paraId="2458D33A" w14:textId="77777777" w:rsidR="00EA2321" w:rsidRDefault="00EA2321" w:rsidP="00EA2321">
      <w:pPr>
        <w:widowControl/>
        <w:autoSpaceDE w:val="0"/>
        <w:autoSpaceDN w:val="0"/>
        <w:adjustRightInd w:val="0"/>
        <w:jc w:val="left"/>
        <w:rPr>
          <w:rFonts w:ascii="Lucida Grande" w:hAnsi="Lucida Grande" w:cs="Lucida Grande"/>
          <w:color w:val="434343"/>
          <w:kern w:val="0"/>
          <w:szCs w:val="28"/>
        </w:rPr>
      </w:pPr>
      <w:r>
        <w:rPr>
          <w:rFonts w:ascii="Lucida Grande" w:hAnsi="Lucida Grande" w:cs="Lucida Grande"/>
          <w:color w:val="878787"/>
          <w:kern w:val="0"/>
          <w:sz w:val="24"/>
        </w:rPr>
        <w:t>字数</w:t>
      </w:r>
      <w:r>
        <w:rPr>
          <w:rFonts w:ascii="Lucida Grande" w:hAnsi="Lucida Grande" w:cs="Lucida Grande"/>
          <w:color w:val="878787"/>
          <w:kern w:val="0"/>
          <w:sz w:val="24"/>
        </w:rPr>
        <w:t>329</w:t>
      </w:r>
      <w:r>
        <w:rPr>
          <w:rFonts w:ascii="Lucida Grande" w:hAnsi="Lucida Grande" w:cs="Lucida Grande"/>
          <w:color w:val="434343"/>
          <w:kern w:val="0"/>
          <w:szCs w:val="28"/>
        </w:rPr>
        <w:t xml:space="preserve"> </w:t>
      </w:r>
      <w:r>
        <w:rPr>
          <w:rFonts w:ascii="Lucida Grande" w:hAnsi="Lucida Grande" w:cs="Lucida Grande"/>
          <w:color w:val="878787"/>
          <w:kern w:val="0"/>
          <w:sz w:val="24"/>
        </w:rPr>
        <w:t>阅读</w:t>
      </w:r>
      <w:r>
        <w:rPr>
          <w:rFonts w:ascii="Lucida Grande" w:hAnsi="Lucida Grande" w:cs="Lucida Grande"/>
          <w:color w:val="878787"/>
          <w:kern w:val="0"/>
          <w:sz w:val="24"/>
        </w:rPr>
        <w:t>503</w:t>
      </w:r>
      <w:r>
        <w:rPr>
          <w:rFonts w:ascii="Lucida Grande" w:hAnsi="Lucida Grande" w:cs="Lucida Grande"/>
          <w:color w:val="434343"/>
          <w:kern w:val="0"/>
          <w:szCs w:val="28"/>
        </w:rPr>
        <w:t xml:space="preserve"> </w:t>
      </w:r>
      <w:r>
        <w:rPr>
          <w:rFonts w:ascii="Lucida Grande" w:hAnsi="Lucida Grande" w:cs="Lucida Grande"/>
          <w:color w:val="878787"/>
          <w:kern w:val="0"/>
          <w:sz w:val="24"/>
        </w:rPr>
        <w:t>评论</w:t>
      </w:r>
      <w:r>
        <w:rPr>
          <w:rFonts w:ascii="Lucida Grande" w:hAnsi="Lucida Grande" w:cs="Lucida Grande"/>
          <w:color w:val="878787"/>
          <w:kern w:val="0"/>
          <w:sz w:val="24"/>
        </w:rPr>
        <w:t>1</w:t>
      </w:r>
      <w:r>
        <w:rPr>
          <w:rFonts w:ascii="Lucida Grande" w:hAnsi="Lucida Grande" w:cs="Lucida Grande"/>
          <w:color w:val="434343"/>
          <w:kern w:val="0"/>
          <w:szCs w:val="28"/>
        </w:rPr>
        <w:t xml:space="preserve"> </w:t>
      </w:r>
      <w:r>
        <w:rPr>
          <w:rFonts w:ascii="Lucida Grande" w:hAnsi="Lucida Grande" w:cs="Lucida Grande"/>
          <w:color w:val="878787"/>
          <w:kern w:val="0"/>
          <w:sz w:val="24"/>
        </w:rPr>
        <w:t>喜欢</w:t>
      </w:r>
      <w:r>
        <w:rPr>
          <w:rFonts w:ascii="Lucida Grande" w:hAnsi="Lucida Grande" w:cs="Lucida Grande"/>
          <w:color w:val="878787"/>
          <w:kern w:val="0"/>
          <w:sz w:val="24"/>
        </w:rPr>
        <w:t>18</w:t>
      </w:r>
    </w:p>
    <w:p w14:paraId="7EAC15E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Cs w:val="28"/>
        </w:rPr>
        <w:t>Collection/Bookmark/Share for width under 768px</w:t>
      </w:r>
    </w:p>
    <w:p w14:paraId="2AD079B0"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6"/>
          <w:szCs w:val="36"/>
        </w:rPr>
      </w:pPr>
      <w:r>
        <w:rPr>
          <w:rFonts w:ascii="Lucida Grande" w:hAnsi="Lucida Grande" w:cs="Lucida Grande"/>
          <w:b/>
          <w:bCs/>
          <w:color w:val="232323"/>
          <w:kern w:val="0"/>
          <w:sz w:val="36"/>
          <w:szCs w:val="36"/>
        </w:rPr>
        <w:t>内存很重要！内存很重要！内存很重要！</w:t>
      </w:r>
    </w:p>
    <w:p w14:paraId="1AD90EB6"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重要的事情要说三遍。虽然现在项目大多数是</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模式，</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会帮我们管理内存，但并不意味着这样就不会存在内存泄露的现象。</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里面有一个工具</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，这个工具可以检测项目的性能。</w:t>
      </w:r>
    </w:p>
    <w:p w14:paraId="14161152"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2"/>
          <w:szCs w:val="32"/>
        </w:rPr>
      </w:pPr>
      <w:r>
        <w:rPr>
          <w:rFonts w:ascii="Lucida Grande" w:hAnsi="Lucida Grande" w:cs="Lucida Grande"/>
          <w:b/>
          <w:bCs/>
          <w:color w:val="232323"/>
          <w:kern w:val="0"/>
          <w:sz w:val="32"/>
          <w:szCs w:val="32"/>
        </w:rPr>
        <w:t>Xcode</w:t>
      </w:r>
      <w:r>
        <w:rPr>
          <w:rFonts w:ascii="Lucida Grande" w:hAnsi="Lucida Grande" w:cs="Lucida Grande"/>
          <w:b/>
          <w:bCs/>
          <w:color w:val="232323"/>
          <w:kern w:val="0"/>
          <w:sz w:val="32"/>
          <w:szCs w:val="32"/>
        </w:rPr>
        <w:t>结合</w:t>
      </w:r>
      <w:r>
        <w:rPr>
          <w:rFonts w:ascii="Lucida Grande" w:hAnsi="Lucida Grande" w:cs="Lucida Grande"/>
          <w:b/>
          <w:bCs/>
          <w:color w:val="232323"/>
          <w:kern w:val="0"/>
          <w:sz w:val="32"/>
          <w:szCs w:val="32"/>
        </w:rPr>
        <w:t>Leaks</w:t>
      </w:r>
      <w:r>
        <w:rPr>
          <w:rFonts w:ascii="Lucida Grande" w:hAnsi="Lucida Grande" w:cs="Lucida Grande"/>
          <w:b/>
          <w:bCs/>
          <w:color w:val="232323"/>
          <w:kern w:val="0"/>
          <w:sz w:val="32"/>
          <w:szCs w:val="32"/>
        </w:rPr>
        <w:t>检测内存泄露代码</w:t>
      </w:r>
    </w:p>
    <w:p w14:paraId="2DA328EB"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1.command+i </w:t>
      </w:r>
      <w:r>
        <w:rPr>
          <w:rFonts w:ascii="Lucida Grande" w:hAnsi="Lucida Grande" w:cs="Lucida Grande"/>
          <w:color w:val="232323"/>
          <w:kern w:val="0"/>
          <w:sz w:val="32"/>
          <w:szCs w:val="32"/>
        </w:rPr>
        <w:t>开启</w:t>
      </w:r>
      <w:r>
        <w:rPr>
          <w:rFonts w:ascii="Lucida Grande" w:hAnsi="Lucida Grande" w:cs="Lucida Grande"/>
          <w:color w:val="232323"/>
          <w:kern w:val="0"/>
          <w:sz w:val="32"/>
          <w:szCs w:val="32"/>
        </w:rPr>
        <w:t xml:space="preserve"> Instruments</w:t>
      </w:r>
      <w:r>
        <w:rPr>
          <w:rFonts w:ascii="Lucida Grande" w:hAnsi="Lucida Grande" w:cs="Lucida Grande"/>
          <w:color w:val="232323"/>
          <w:kern w:val="0"/>
          <w:sz w:val="32"/>
          <w:szCs w:val="32"/>
        </w:rPr>
        <w:t>工具</w:t>
      </w:r>
    </w:p>
    <w:p w14:paraId="676586B3" w14:textId="071201F8"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59ECC8D1" wp14:editId="1B96E669">
            <wp:extent cx="2106930" cy="530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530225"/>
                    </a:xfrm>
                    <a:prstGeom prst="rect">
                      <a:avLst/>
                    </a:prstGeom>
                    <a:noFill/>
                    <a:ln>
                      <a:noFill/>
                    </a:ln>
                  </pic:spPr>
                </pic:pic>
              </a:graphicData>
            </a:graphic>
          </wp:inline>
        </w:drawing>
      </w:r>
    </w:p>
    <w:p w14:paraId="3CED7E3C"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启动</w:t>
      </w:r>
      <w:r>
        <w:rPr>
          <w:rFonts w:ascii="Lucida Grande" w:hAnsi="Lucida Grande" w:cs="Lucida Grande"/>
          <w:color w:val="878787"/>
          <w:kern w:val="0"/>
          <w:sz w:val="26"/>
          <w:szCs w:val="26"/>
        </w:rPr>
        <w:t>.png</w:t>
      </w:r>
    </w:p>
    <w:p w14:paraId="7E108B4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BBC079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，点</w:t>
      </w:r>
      <w:r>
        <w:rPr>
          <w:rFonts w:ascii="Lucida Grande" w:hAnsi="Lucida Grande" w:cs="Lucida Grande"/>
          <w:color w:val="232323"/>
          <w:kern w:val="0"/>
          <w:sz w:val="32"/>
          <w:szCs w:val="32"/>
        </w:rPr>
        <w:t>choose</w:t>
      </w:r>
    </w:p>
    <w:p w14:paraId="577B51B7" w14:textId="23D961AE"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6BE0DE8D" wp14:editId="6A7EF712">
            <wp:extent cx="9780270" cy="7938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80270" cy="7938135"/>
                    </a:xfrm>
                    <a:prstGeom prst="rect">
                      <a:avLst/>
                    </a:prstGeom>
                    <a:noFill/>
                    <a:ln>
                      <a:noFill/>
                    </a:ln>
                  </pic:spPr>
                </pic:pic>
              </a:graphicData>
            </a:graphic>
          </wp:inline>
        </w:drawing>
      </w:r>
    </w:p>
    <w:p w14:paraId="30FAC5FA"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Leaks.png</w:t>
      </w:r>
    </w:p>
    <w:p w14:paraId="1F89E243"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07B9E109"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，然后在</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那里选择</w:t>
      </w:r>
      <w:r>
        <w:rPr>
          <w:rFonts w:ascii="Lucida Grande" w:hAnsi="Lucida Grande" w:cs="Lucida Grande"/>
          <w:b/>
          <w:bCs/>
          <w:color w:val="232323"/>
          <w:kern w:val="0"/>
          <w:sz w:val="32"/>
          <w:szCs w:val="32"/>
        </w:rPr>
        <w:t>Call Tree</w:t>
      </w:r>
    </w:p>
    <w:p w14:paraId="00FACEB2" w14:textId="746C9E8B"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C6C541" wp14:editId="5CE265EA">
            <wp:extent cx="15571470" cy="9872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0D82D8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xxxx.png</w:t>
      </w:r>
    </w:p>
    <w:p w14:paraId="7057439F"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CA1D3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选择好</w:t>
      </w:r>
      <w:r>
        <w:rPr>
          <w:rFonts w:ascii="Lucida Grande" w:hAnsi="Lucida Grande" w:cs="Lucida Grande"/>
          <w:color w:val="232323"/>
          <w:kern w:val="0"/>
          <w:sz w:val="32"/>
          <w:szCs w:val="32"/>
        </w:rPr>
        <w:t xml:space="preserve">Call Tree </w:t>
      </w:r>
      <w:r>
        <w:rPr>
          <w:rFonts w:ascii="Lucida Grande" w:hAnsi="Lucida Grande" w:cs="Lucida Grande"/>
          <w:color w:val="232323"/>
          <w:kern w:val="0"/>
          <w:sz w:val="32"/>
          <w:szCs w:val="32"/>
        </w:rPr>
        <w:t>之后选择设置，长得和齿轮一样</w:t>
      </w:r>
    </w:p>
    <w:p w14:paraId="0ACF9F2D" w14:textId="341FC713"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608A162B" wp14:editId="35525F53">
            <wp:extent cx="15478760" cy="6639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478760" cy="6639560"/>
                    </a:xfrm>
                    <a:prstGeom prst="rect">
                      <a:avLst/>
                    </a:prstGeom>
                    <a:noFill/>
                    <a:ln>
                      <a:noFill/>
                    </a:ln>
                  </pic:spPr>
                </pic:pic>
              </a:graphicData>
            </a:graphic>
          </wp:inline>
        </w:drawing>
      </w:r>
    </w:p>
    <w:p w14:paraId="5A1A2CC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xxxxx.png</w:t>
      </w:r>
    </w:p>
    <w:p w14:paraId="3935C22A"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668B3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把</w:t>
      </w:r>
      <w:r>
        <w:rPr>
          <w:rFonts w:ascii="Lucida Grande" w:hAnsi="Lucida Grande" w:cs="Lucida Grande"/>
          <w:color w:val="232323"/>
          <w:kern w:val="0"/>
          <w:sz w:val="32"/>
          <w:szCs w:val="32"/>
        </w:rPr>
        <w:t xml:space="preserve">Invert Call Tree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Hide system Libraries</w:t>
      </w:r>
      <w:r>
        <w:rPr>
          <w:rFonts w:ascii="Lucida Grande" w:hAnsi="Lucida Grande" w:cs="Lucida Grande"/>
          <w:color w:val="232323"/>
          <w:kern w:val="0"/>
          <w:sz w:val="32"/>
          <w:szCs w:val="32"/>
        </w:rPr>
        <w:t>勾选</w:t>
      </w:r>
    </w:p>
    <w:p w14:paraId="1EF8960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最后点左上角的红点</w:t>
      </w:r>
      <w:r>
        <w:rPr>
          <w:rFonts w:ascii="Lucida Grande" w:hAnsi="Lucida Grande" w:cs="Lucida Grande"/>
          <w:color w:val="232323"/>
          <w:kern w:val="0"/>
          <w:sz w:val="32"/>
          <w:szCs w:val="32"/>
        </w:rPr>
        <w:t>Record</w:t>
      </w:r>
      <w:r>
        <w:rPr>
          <w:rFonts w:ascii="Lucida Grande" w:hAnsi="Lucida Grande" w:cs="Lucida Grande"/>
          <w:color w:val="232323"/>
          <w:kern w:val="0"/>
          <w:sz w:val="32"/>
          <w:szCs w:val="32"/>
        </w:rPr>
        <w:t>，你就会发现模拟器启动了，然后随便你操作</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。如果出现了红色的叉叉，就说明存在内存泄露。</w:t>
      </w:r>
    </w:p>
    <w:p w14:paraId="41A04F7A" w14:textId="26F97E6F"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815B5F" wp14:editId="4F48628C">
            <wp:extent cx="15571470" cy="9872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E15D95B"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Bug.png</w:t>
      </w:r>
    </w:p>
    <w:p w14:paraId="67405052"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95658F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选中红色叉叉的区域</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在</w:t>
      </w:r>
      <w:r>
        <w:rPr>
          <w:rFonts w:ascii="Lucida Grande" w:hAnsi="Lucida Grande" w:cs="Lucida Grande"/>
          <w:color w:val="232323"/>
          <w:kern w:val="0"/>
          <w:sz w:val="32"/>
          <w:szCs w:val="32"/>
        </w:rPr>
        <w:t>Details</w:t>
      </w:r>
      <w:r>
        <w:rPr>
          <w:rFonts w:ascii="Lucida Grande" w:hAnsi="Lucida Grande" w:cs="Lucida Grande"/>
          <w:color w:val="232323"/>
          <w:kern w:val="0"/>
          <w:sz w:val="32"/>
          <w:szCs w:val="32"/>
        </w:rPr>
        <w:t>里面就可以知道泄露的代码具体在哪一行。双击那段代码就可以去到泄露的位置。</w:t>
      </w:r>
    </w:p>
    <w:p w14:paraId="709EF8C1" w14:textId="35D284AC"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99B06A1" wp14:editId="42403F8B">
            <wp:extent cx="11038840" cy="57511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38840" cy="5751195"/>
                    </a:xfrm>
                    <a:prstGeom prst="rect">
                      <a:avLst/>
                    </a:prstGeom>
                    <a:noFill/>
                    <a:ln>
                      <a:noFill/>
                    </a:ln>
                  </pic:spPr>
                </pic:pic>
              </a:graphicData>
            </a:graphic>
          </wp:inline>
        </w:drawing>
      </w:r>
    </w:p>
    <w:p w14:paraId="1DB9F0D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findBug.png</w:t>
      </w:r>
    </w:p>
    <w:p w14:paraId="01590ACD"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00011C5"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找到泄露的代码，也可以一直点进去看。</w:t>
      </w:r>
    </w:p>
    <w:p w14:paraId="2DB68E5B" w14:textId="78E7592D"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4B5A3464" wp14:editId="7D8881C5">
            <wp:extent cx="15571470" cy="9872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4F800B8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Bug11.png</w:t>
      </w:r>
    </w:p>
    <w:p w14:paraId="7E481FE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FFCA82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结束啦，找到泄露的地方，那就改去咯。</w:t>
      </w:r>
    </w:p>
    <w:p w14:paraId="58E246EE"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p>
    <w:p w14:paraId="56E7B3B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w:t>
      </w:r>
    </w:p>
    <w:p w14:paraId="11E653C4"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堆：需要手动释放。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栈：系统自动管理。</w:t>
      </w:r>
    </w:p>
    <w:p w14:paraId="4C28495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所谓内存管理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就是对内存进行管理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涉及的操作有</w:t>
      </w:r>
      <w:r w:rsidRPr="00CA3FA7">
        <w:rPr>
          <w:rFonts w:ascii="Lucida Grande" w:hAnsi="Lucida Grande" w:cs="Lucida Grande"/>
          <w:b w:val="0"/>
          <w:bCs w:val="0"/>
          <w:color w:val="232323"/>
          <w:kern w:val="0"/>
          <w:sz w:val="32"/>
          <w:szCs w:val="32"/>
        </w:rPr>
        <w:t>:</w:t>
      </w:r>
    </w:p>
    <w:p w14:paraId="40925ED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分配内存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比如创建一个对象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会增加内存占用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清除内存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比如销毁一个对象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能减小内存占用</w:t>
      </w:r>
    </w:p>
    <w:p w14:paraId="4A4DBFA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内存管理的管理范围</w:t>
      </w:r>
    </w:p>
    <w:p w14:paraId="23BDC66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任何继承了</w:t>
      </w:r>
      <w:r w:rsidRPr="00CA3FA7">
        <w:rPr>
          <w:rFonts w:ascii="Lucida Grande" w:hAnsi="Lucida Grande" w:cs="Lucida Grande"/>
          <w:color w:val="232323"/>
          <w:sz w:val="32"/>
          <w:szCs w:val="32"/>
        </w:rPr>
        <w:t>NSObject</w:t>
      </w:r>
      <w:r w:rsidRPr="00CA3FA7">
        <w:rPr>
          <w:rFonts w:ascii="Lucida Grande" w:hAnsi="Lucida Grande" w:cs="Lucida Grande"/>
          <w:color w:val="232323"/>
          <w:sz w:val="32"/>
          <w:szCs w:val="32"/>
        </w:rPr>
        <w:t>的对象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对其他非对象类型无效</w:t>
      </w:r>
      <w:r w:rsidRPr="00CA3FA7">
        <w:rPr>
          <w:rFonts w:ascii="Lucida Grande" w:hAnsi="Lucida Grande" w:cs="Lucida Grande"/>
          <w:color w:val="232323"/>
          <w:sz w:val="32"/>
          <w:szCs w:val="32"/>
        </w:rPr>
        <w:t>(int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char</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float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double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struct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enum</w:t>
      </w:r>
      <w:r w:rsidRPr="00CA3FA7">
        <w:rPr>
          <w:rFonts w:ascii="Lucida Grande" w:hAnsi="Lucida Grande" w:cs="Lucida Grande"/>
          <w:color w:val="232323"/>
          <w:sz w:val="32"/>
          <w:szCs w:val="32"/>
        </w:rPr>
        <w:t>等</w:t>
      </w:r>
      <w:r w:rsidRPr="00CA3FA7">
        <w:rPr>
          <w:rFonts w:ascii="Lucida Grande" w:hAnsi="Lucida Grande" w:cs="Lucida Grande"/>
          <w:color w:val="232323"/>
          <w:sz w:val="32"/>
          <w:szCs w:val="32"/>
        </w:rPr>
        <w:t>)</w:t>
      </w:r>
    </w:p>
    <w:p w14:paraId="42703BDF"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只有</w:t>
      </w:r>
      <w:r w:rsidRPr="00CA3FA7">
        <w:rPr>
          <w:rFonts w:ascii="Lucida Grande" w:hAnsi="Lucida Grande" w:cs="Lucida Grande"/>
          <w:b w:val="0"/>
          <w:bCs w:val="0"/>
          <w:color w:val="232323"/>
          <w:kern w:val="0"/>
          <w:sz w:val="32"/>
          <w:szCs w:val="32"/>
        </w:rPr>
        <w:t>OC</w:t>
      </w:r>
      <w:r w:rsidRPr="00CA3FA7">
        <w:rPr>
          <w:rFonts w:ascii="Lucida Grande" w:hAnsi="Lucida Grande" w:cs="Lucida Grande"/>
          <w:b w:val="0"/>
          <w:bCs w:val="0"/>
          <w:color w:val="232323"/>
          <w:kern w:val="0"/>
          <w:sz w:val="32"/>
          <w:szCs w:val="32"/>
        </w:rPr>
        <w:t>对象才需要进行内存管理的本质原因</w:t>
      </w:r>
    </w:p>
    <w:p w14:paraId="66B5C28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对象存放于堆里面</w:t>
      </w:r>
      <w:r w:rsidRPr="00CA3FA7">
        <w:rPr>
          <w:rFonts w:ascii="Lucida Grande" w:hAnsi="Lucida Grande" w:cs="Lucida Grande"/>
          <w:color w:val="232323"/>
          <w:sz w:val="32"/>
          <w:szCs w:val="32"/>
        </w:rPr>
        <w:br/>
        <w:t>OC</w:t>
      </w:r>
      <w:r w:rsidRPr="00CA3FA7">
        <w:rPr>
          <w:rFonts w:ascii="Lucida Grande" w:hAnsi="Lucida Grande" w:cs="Lucida Grande"/>
          <w:color w:val="232323"/>
          <w:sz w:val="32"/>
          <w:szCs w:val="32"/>
        </w:rPr>
        <w:t>基础类型一般放在栈里面</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栈内存会被系统自动回收</w:t>
      </w:r>
      <w:r w:rsidRPr="00CA3FA7">
        <w:rPr>
          <w:rFonts w:ascii="Lucida Grande" w:hAnsi="Lucida Grande" w:cs="Lucida Grande"/>
          <w:color w:val="232323"/>
          <w:sz w:val="32"/>
          <w:szCs w:val="32"/>
        </w:rPr>
        <w:t>)</w:t>
      </w:r>
    </w:p>
    <w:p w14:paraId="65F4EA8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引用计数器的常见操作</w:t>
      </w:r>
    </w:p>
    <w:p w14:paraId="7FD5C79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方法返回对象本身）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w:t>
      </w:r>
      <w:r w:rsidRPr="00CA3FA7">
        <w:rPr>
          <w:rFonts w:ascii="Lucida Grande" w:hAnsi="Lucida Grande" w:cs="Lucida Grande"/>
          <w:color w:val="232323"/>
          <w:sz w:val="32"/>
          <w:szCs w:val="32"/>
        </w:rPr>
        <w:t>retainCount</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可以获得当前的引用计数器值</w:t>
      </w:r>
    </w:p>
    <w:p w14:paraId="4757769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需要注意的是</w:t>
      </w:r>
      <w:r w:rsidRPr="00CA3FA7">
        <w:rPr>
          <w:rFonts w:ascii="Lucida Grande" w:hAnsi="Lucida Grande" w:cs="Lucida Grande"/>
          <w:b w:val="0"/>
          <w:bCs w:val="0"/>
          <w:color w:val="232323"/>
          <w:kern w:val="0"/>
          <w:sz w:val="32"/>
          <w:szCs w:val="32"/>
        </w:rPr>
        <w:t>: release</w:t>
      </w:r>
      <w:r w:rsidRPr="00CA3FA7">
        <w:rPr>
          <w:rFonts w:ascii="Lucida Grande" w:hAnsi="Lucida Grande" w:cs="Lucida Grande"/>
          <w:b w:val="0"/>
          <w:bCs w:val="0"/>
          <w:color w:val="232323"/>
          <w:kern w:val="0"/>
          <w:sz w:val="32"/>
          <w:szCs w:val="32"/>
        </w:rPr>
        <w:t>并不代表销毁</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回收对象</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仅仅是计数器</w:t>
      </w:r>
      <w:r w:rsidRPr="00CA3FA7">
        <w:rPr>
          <w:rFonts w:ascii="Lucida Grande" w:hAnsi="Lucida Grande" w:cs="Lucida Grande"/>
          <w:b w:val="0"/>
          <w:bCs w:val="0"/>
          <w:color w:val="232323"/>
          <w:kern w:val="0"/>
          <w:sz w:val="32"/>
          <w:szCs w:val="32"/>
        </w:rPr>
        <w:t>-1</w:t>
      </w:r>
      <w:r w:rsidRPr="00CA3FA7">
        <w:rPr>
          <w:rFonts w:ascii="Lucida Grande" w:hAnsi="Lucida Grande" w:cs="Lucida Grande"/>
          <w:b w:val="0"/>
          <w:bCs w:val="0"/>
          <w:color w:val="232323"/>
          <w:kern w:val="0"/>
          <w:sz w:val="32"/>
          <w:szCs w:val="32"/>
        </w:rPr>
        <w:t>。</w:t>
      </w:r>
    </w:p>
    <w:p w14:paraId="016DBE0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空指针</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野指针</w:t>
      </w:r>
    </w:p>
    <w:p w14:paraId="6A1EC77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僵尸对象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已经被销毁的对象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不能再使用的对象</w:t>
      </w:r>
      <w:r w:rsidRPr="00CA3FA7">
        <w:rPr>
          <w:rFonts w:ascii="Lucida Grande" w:hAnsi="Lucida Grande" w:cs="Lucida Grande"/>
          <w:color w:val="232323"/>
          <w:sz w:val="32"/>
          <w:szCs w:val="32"/>
        </w:rPr>
        <w:t>)</w:t>
      </w:r>
    </w:p>
    <w:p w14:paraId="39D7D6C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野指针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指向僵尸对象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不可用内存</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的指针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给野指针发消息会报</w:t>
      </w:r>
      <w:r w:rsidRPr="00CA3FA7">
        <w:rPr>
          <w:rFonts w:ascii="Lucida Grande" w:hAnsi="Lucida Grande" w:cs="Lucida Grande"/>
          <w:b/>
          <w:bCs/>
          <w:color w:val="232323"/>
          <w:sz w:val="32"/>
          <w:szCs w:val="32"/>
        </w:rPr>
        <w:t>EXC_BAD_ACCESS</w:t>
      </w:r>
      <w:r w:rsidRPr="00CA3FA7">
        <w:rPr>
          <w:rFonts w:ascii="Lucida Grande" w:hAnsi="Lucida Grande" w:cs="Lucida Grande"/>
          <w:color w:val="232323"/>
          <w:sz w:val="32"/>
          <w:szCs w:val="32"/>
        </w:rPr>
        <w:t>错误</w:t>
      </w:r>
    </w:p>
    <w:p w14:paraId="2858A4A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空指针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没有指向存储空间的指针</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里面存的是</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也就是</w:t>
      </w:r>
      <w:r w:rsidRPr="00CA3FA7">
        <w:rPr>
          <w:rFonts w:ascii="Lucida Grande" w:hAnsi="Lucida Grande" w:cs="Lucida Grande"/>
          <w:color w:val="232323"/>
          <w:sz w:val="32"/>
          <w:szCs w:val="32"/>
        </w:rPr>
        <w:t>0)</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给空指针发消息是没有任何反应的。</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为了避免野指针错误的常见办法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在对象被销毁之后</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将指向对象的指针变为空指针</w:t>
      </w:r>
    </w:p>
    <w:p w14:paraId="6BB28D1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delloc</w:t>
      </w:r>
      <w:r w:rsidRPr="00CA3FA7">
        <w:rPr>
          <w:rFonts w:ascii="Lucida Grande" w:hAnsi="Lucida Grande" w:cs="Lucida Grande"/>
          <w:b w:val="0"/>
          <w:bCs w:val="0"/>
          <w:color w:val="232323"/>
          <w:kern w:val="0"/>
          <w:sz w:val="32"/>
          <w:szCs w:val="32"/>
        </w:rPr>
        <w:t>方法注意细节</w:t>
      </w:r>
    </w:p>
    <w:p w14:paraId="3BDC6C9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当一个对象的引用计数器值为</w:t>
      </w:r>
      <w:r w:rsidRPr="00CA3FA7">
        <w:rPr>
          <w:rFonts w:ascii="Lucida Grande" w:hAnsi="Lucida Grande" w:cs="Lucida Grande"/>
          <w:b/>
          <w:bCs/>
          <w:color w:val="232323"/>
          <w:sz w:val="32"/>
          <w:szCs w:val="32"/>
        </w:rPr>
        <w:t>0</w:t>
      </w:r>
      <w:r w:rsidRPr="00CA3FA7">
        <w:rPr>
          <w:rFonts w:ascii="Lucida Grande" w:hAnsi="Lucida Grande" w:cs="Lucida Grande"/>
          <w:b/>
          <w:bCs/>
          <w:color w:val="232323"/>
          <w:sz w:val="32"/>
          <w:szCs w:val="32"/>
        </w:rPr>
        <w:t>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这个对象即将被销毁，其占用的内存被系统回收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系统会自动给对象发送一条</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br/>
        <w:t>(</w:t>
      </w:r>
      <w:r w:rsidRPr="00CA3FA7">
        <w:rPr>
          <w:rFonts w:ascii="Lucida Grande" w:hAnsi="Lucida Grande" w:cs="Lucida Grande"/>
          <w:color w:val="232323"/>
          <w:sz w:val="32"/>
          <w:szCs w:val="32"/>
        </w:rPr>
        <w:t>因此</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从</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方法有没有被调用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就可以判断出对象是否被销毁</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方法的重写</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一般会重写</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在这里释放相关资源</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就是对象的遗言</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一旦重写了</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就必须调用</w:t>
      </w:r>
      <w:r w:rsidRPr="00CA3FA7">
        <w:rPr>
          <w:rFonts w:ascii="Lucida Grande" w:hAnsi="Lucida Grande" w:cs="Lucida Grande"/>
          <w:color w:val="232323"/>
          <w:sz w:val="32"/>
          <w:szCs w:val="32"/>
        </w:rPr>
        <w:t>[super dealloc],</w:t>
      </w:r>
      <w:r w:rsidRPr="00CA3FA7">
        <w:rPr>
          <w:rFonts w:ascii="Lucida Grande" w:hAnsi="Lucida Grande" w:cs="Lucida Grande"/>
          <w:color w:val="232323"/>
          <w:sz w:val="32"/>
          <w:szCs w:val="32"/>
        </w:rPr>
        <w:t>并且放在最后面调用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使用注意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不能直接调用</w:t>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一旦对象被回收了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它占用的内存就不再可用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坚持使用会导致程序崩溃（野指针错误）</w:t>
      </w:r>
    </w:p>
    <w:p w14:paraId="123E118E"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Xcode</w:t>
      </w:r>
      <w:r w:rsidRPr="00CA3FA7">
        <w:rPr>
          <w:rFonts w:ascii="Lucida Grande" w:hAnsi="Lucida Grande" w:cs="Lucida Grande"/>
          <w:b w:val="0"/>
          <w:bCs w:val="0"/>
          <w:color w:val="232323"/>
          <w:kern w:val="0"/>
          <w:sz w:val="32"/>
          <w:szCs w:val="32"/>
        </w:rPr>
        <w:t>开启僵尸对象的监控</w:t>
      </w:r>
    </w:p>
    <w:p w14:paraId="7234395E" w14:textId="4149A1A3"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noProof/>
          <w:color w:val="232323"/>
          <w:kern w:val="0"/>
          <w:sz w:val="32"/>
          <w:szCs w:val="32"/>
        </w:rPr>
        <w:drawing>
          <wp:inline distT="0" distB="0" distL="0" distR="0" wp14:anchorId="10C17B2E" wp14:editId="4EAC4115">
            <wp:extent cx="11359515" cy="5638800"/>
            <wp:effectExtent l="0" t="0" r="0" b="0"/>
            <wp:docPr id="62" name="图片 62" descr="http://upload-images.jianshu.io/upload_images/1027569-a0511a13a46149f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1027569-a0511a13a46149f5.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59515" cy="5638800"/>
                    </a:xfrm>
                    <a:prstGeom prst="rect">
                      <a:avLst/>
                    </a:prstGeom>
                    <a:noFill/>
                    <a:ln>
                      <a:noFill/>
                    </a:ln>
                  </pic:spPr>
                </pic:pic>
              </a:graphicData>
            </a:graphic>
          </wp:inline>
        </w:drawing>
      </w:r>
    </w:p>
    <w:p w14:paraId="5889C19C" w14:textId="77777777"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color w:val="232323"/>
          <w:kern w:val="0"/>
          <w:sz w:val="32"/>
          <w:szCs w:val="32"/>
        </w:rPr>
        <w:t>截图</w:t>
      </w:r>
      <w:r w:rsidRPr="00CA3FA7">
        <w:rPr>
          <w:rFonts w:ascii="Lucida Grande" w:hAnsi="Lucida Grande" w:cs="Lucida Grande"/>
          <w:color w:val="232323"/>
          <w:kern w:val="0"/>
          <w:sz w:val="32"/>
          <w:szCs w:val="32"/>
        </w:rPr>
        <w:t>1.png</w:t>
      </w:r>
    </w:p>
    <w:p w14:paraId="37D55E41" w14:textId="77777777" w:rsidR="00EA2321" w:rsidRPr="00CA3FA7" w:rsidRDefault="0094428D"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699F3FB1">
          <v:rect id="_x0000_i1026" style="width:0;height:1.5pt" o:hralign="center" o:hrstd="t" o:hr="t" fillcolor="#aaa" stroked="f"/>
        </w:pict>
      </w:r>
    </w:p>
    <w:p w14:paraId="0F8DC2A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苹果官方规定的内存管理原则</w:t>
      </w:r>
    </w:p>
    <w:p w14:paraId="4C7033E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谁创建谁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如果你通过</w:t>
      </w:r>
      <w:r w:rsidRPr="00CA3FA7">
        <w:rPr>
          <w:rFonts w:ascii="Lucida Grande" w:hAnsi="Lucida Grande" w:cs="Lucida Grande"/>
          <w:color w:val="232323"/>
          <w:sz w:val="32"/>
          <w:szCs w:val="32"/>
        </w:rPr>
        <w:t>alloc</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new</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[mutable]copy</w:t>
      </w:r>
      <w:r w:rsidRPr="00CA3FA7">
        <w:rPr>
          <w:rFonts w:ascii="Lucida Grande" w:hAnsi="Lucida Grande" w:cs="Lucida Grande"/>
          <w:color w:val="232323"/>
          <w:sz w:val="32"/>
          <w:szCs w:val="32"/>
        </w:rPr>
        <w:t>来创建一个对象，那么你必须调用</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autorelease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谁</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只要你调用了</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，就必须调用一次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总结一下就是</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有加就有减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曾经让对象的计数器</w:t>
      </w:r>
      <w:r w:rsidRPr="00CA3FA7">
        <w:rPr>
          <w:rFonts w:ascii="Lucida Grande" w:hAnsi="Lucida Grande" w:cs="Lucida Grande"/>
          <w:b/>
          <w:bCs/>
          <w:color w:val="232323"/>
          <w:sz w:val="32"/>
          <w:szCs w:val="32"/>
        </w:rPr>
        <w:t>+1</w:t>
      </w:r>
      <w:r w:rsidRPr="00CA3FA7">
        <w:rPr>
          <w:rFonts w:ascii="Lucida Grande" w:hAnsi="Lucida Grande" w:cs="Lucida Grande"/>
          <w:b/>
          <w:bCs/>
          <w:color w:val="232323"/>
          <w:sz w:val="32"/>
          <w:szCs w:val="32"/>
        </w:rPr>
        <w:t>，就必须在最后让对象计数器</w:t>
      </w:r>
      <w:r w:rsidRPr="00CA3FA7">
        <w:rPr>
          <w:rFonts w:ascii="Lucida Grande" w:hAnsi="Lucida Grande" w:cs="Lucida Grande"/>
          <w:b/>
          <w:bCs/>
          <w:color w:val="232323"/>
          <w:sz w:val="32"/>
          <w:szCs w:val="32"/>
        </w:rPr>
        <w:t>-1</w:t>
      </w:r>
    </w:p>
    <w:p w14:paraId="07837B69"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5A222CDB"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xml:space="preserve">- (void)setCar:(Car*)car {    if(car!= _car)    {         // </w:t>
      </w:r>
      <w:r w:rsidRPr="00CA3FA7">
        <w:rPr>
          <w:rFonts w:ascii="Lucida Grande" w:hAnsi="Lucida Grande" w:cs="Lucida Grande"/>
          <w:color w:val="232323"/>
          <w:sz w:val="32"/>
          <w:szCs w:val="32"/>
        </w:rPr>
        <w:t>对当前正在使用的车（旧车）做一次</w:t>
      </w:r>
      <w:r w:rsidRPr="00CA3FA7">
        <w:rPr>
          <w:rFonts w:ascii="Lucida Grande" w:hAnsi="Lucida Grande" w:cs="Lucida Grande"/>
          <w:color w:val="232323"/>
          <w:sz w:val="32"/>
          <w:szCs w:val="32"/>
        </w:rPr>
        <w:t xml:space="preserve">release         [_car release];          // </w:t>
      </w:r>
      <w:r w:rsidRPr="00CA3FA7">
        <w:rPr>
          <w:rFonts w:ascii="Lucida Grande" w:hAnsi="Lucida Grande" w:cs="Lucida Grande"/>
          <w:color w:val="232323"/>
          <w:sz w:val="32"/>
          <w:szCs w:val="32"/>
        </w:rPr>
        <w:t>对新车做一次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_car=[car retain];    } }</w:t>
      </w:r>
    </w:p>
    <w:p w14:paraId="6C1FB2D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dealloc</w:t>
      </w:r>
      <w:r w:rsidRPr="00CA3FA7">
        <w:rPr>
          <w:rFonts w:ascii="Lucida Grande" w:hAnsi="Lucida Grande" w:cs="Lucida Grande"/>
          <w:b w:val="0"/>
          <w:bCs w:val="0"/>
          <w:color w:val="232323"/>
          <w:kern w:val="0"/>
          <w:sz w:val="32"/>
          <w:szCs w:val="32"/>
        </w:rPr>
        <w:t>方法内存管理</w:t>
      </w:r>
    </w:p>
    <w:p w14:paraId="171D91F1"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(void)dealloc {      //</w:t>
      </w:r>
      <w:r w:rsidRPr="00CA3FA7">
        <w:rPr>
          <w:rFonts w:ascii="Lucida Grande" w:hAnsi="Lucida Grande" w:cs="Lucida Grande"/>
          <w:color w:val="232323"/>
          <w:sz w:val="32"/>
          <w:szCs w:val="32"/>
        </w:rPr>
        <w:t>当人不在了，代表不用车了</w:t>
      </w:r>
      <w:r w:rsidRPr="00CA3FA7">
        <w:rPr>
          <w:rFonts w:ascii="Lucida Grande" w:hAnsi="Lucida Grande" w:cs="Lucida Grande"/>
          <w:color w:val="232323"/>
          <w:sz w:val="32"/>
          <w:szCs w:val="32"/>
        </w:rPr>
        <w:t xml:space="preserve">      // </w:t>
      </w:r>
      <w:r w:rsidRPr="00CA3FA7">
        <w:rPr>
          <w:rFonts w:ascii="Lucida Grande" w:hAnsi="Lucida Grande" w:cs="Lucida Grande"/>
          <w:color w:val="232323"/>
          <w:sz w:val="32"/>
          <w:szCs w:val="32"/>
        </w:rPr>
        <w:t>对车做一次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 release];       //</w:t>
      </w:r>
      <w:r w:rsidRPr="00CA3FA7">
        <w:rPr>
          <w:rFonts w:ascii="Lucida Grande" w:hAnsi="Lucida Grande" w:cs="Lucida Grande"/>
          <w:color w:val="232323"/>
          <w:sz w:val="32"/>
          <w:szCs w:val="32"/>
        </w:rPr>
        <w:t>调用</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方法时候一定要调用父类的</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的方法</w:t>
      </w:r>
      <w:r w:rsidRPr="00CA3FA7">
        <w:rPr>
          <w:rFonts w:ascii="Lucida Grande" w:hAnsi="Lucida Grande" w:cs="Lucida Grande"/>
          <w:color w:val="232323"/>
          <w:sz w:val="32"/>
          <w:szCs w:val="32"/>
        </w:rPr>
        <w:t xml:space="preserve">    [super dealloc]; }</w:t>
      </w:r>
    </w:p>
    <w:p w14:paraId="6474934E" w14:textId="77777777" w:rsidR="00EA2321" w:rsidRPr="00CA3FA7" w:rsidRDefault="0094428D"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1D5B6969">
          <v:rect id="_x0000_i1027" style="width:0;height:1.5pt" o:hralign="center" o:hrstd="t" o:hr="t" fillcolor="#aaa" stroked="f"/>
        </w:pict>
      </w:r>
    </w:p>
    <w:p w14:paraId="6743FF7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@property</w:t>
      </w:r>
      <w:r w:rsidRPr="00CA3FA7">
        <w:rPr>
          <w:rFonts w:ascii="Lucida Grande" w:hAnsi="Lucida Grande" w:cs="Lucida Grande"/>
          <w:b w:val="0"/>
          <w:bCs w:val="0"/>
          <w:color w:val="232323"/>
          <w:kern w:val="0"/>
          <w:sz w:val="32"/>
          <w:szCs w:val="32"/>
        </w:rPr>
        <w:t>参数修饰</w:t>
      </w:r>
    </w:p>
    <w:p w14:paraId="36AD24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2B57235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新值（用于</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br/>
        <w:t>assign</w:t>
      </w:r>
      <w:r w:rsidRPr="00CA3FA7">
        <w:rPr>
          <w:rFonts w:ascii="Lucida Grande" w:hAnsi="Lucida Grande" w:cs="Lucida Grande"/>
          <w:color w:val="232323"/>
          <w:sz w:val="32"/>
          <w:szCs w:val="32"/>
        </w:rPr>
        <w:t>：直接赋值，不做任何内存管理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默认，用于非</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对象类型</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copy </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copy</w:t>
      </w:r>
      <w:r w:rsidRPr="00CA3FA7">
        <w:rPr>
          <w:rFonts w:ascii="Lucida Grande" w:hAnsi="Lucida Grande" w:cs="Lucida Grande"/>
          <w:color w:val="232323"/>
          <w:sz w:val="32"/>
          <w:szCs w:val="32"/>
        </w:rPr>
        <w:t>新值（一般用于</w:t>
      </w:r>
      <w:r w:rsidRPr="00CA3FA7">
        <w:rPr>
          <w:rFonts w:ascii="Lucida Grande" w:hAnsi="Lucida Grande" w:cs="Lucida Grande"/>
          <w:color w:val="232323"/>
          <w:sz w:val="32"/>
          <w:szCs w:val="32"/>
        </w:rPr>
        <w:t>NSString*,block</w:t>
      </w:r>
      <w:r w:rsidRPr="00CA3FA7">
        <w:rPr>
          <w:rFonts w:ascii="Lucida Grande" w:hAnsi="Lucida Grande" w:cs="Lucida Grande"/>
          <w:color w:val="232323"/>
          <w:sz w:val="32"/>
          <w:szCs w:val="32"/>
        </w:rPr>
        <w:t>）</w:t>
      </w:r>
    </w:p>
    <w:p w14:paraId="48F2F035"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控制需不需生成</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w:t>
      </w:r>
    </w:p>
    <w:p w14:paraId="2AF5FEE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readwrite</w:t>
      </w:r>
      <w:r w:rsidRPr="00CA3FA7">
        <w:rPr>
          <w:rFonts w:ascii="Lucida Grande" w:hAnsi="Lucida Grande" w:cs="Lucida Grande"/>
          <w:color w:val="232323"/>
          <w:sz w:val="32"/>
          <w:szCs w:val="32"/>
        </w:rPr>
        <w:t>：同时生成</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方法和</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方法（默认）</w:t>
      </w:r>
      <w:r w:rsidRPr="00CA3FA7">
        <w:rPr>
          <w:rFonts w:ascii="Lucida Grande" w:hAnsi="Lucida Grande" w:cs="Lucida Grande"/>
          <w:color w:val="232323"/>
          <w:sz w:val="32"/>
          <w:szCs w:val="32"/>
        </w:rPr>
        <w:br/>
        <w:t xml:space="preserve">readonly </w:t>
      </w:r>
      <w:r w:rsidRPr="00CA3FA7">
        <w:rPr>
          <w:rFonts w:ascii="Lucida Grande" w:hAnsi="Lucida Grande" w:cs="Lucida Grande"/>
          <w:color w:val="232323"/>
          <w:sz w:val="32"/>
          <w:szCs w:val="32"/>
        </w:rPr>
        <w:t>：只会生成</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w:t>
      </w:r>
    </w:p>
    <w:p w14:paraId="3A4132C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多线程管理</w:t>
      </w:r>
    </w:p>
    <w:p w14:paraId="7246832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 xml:space="preserve">atomic </w:t>
      </w:r>
      <w:r w:rsidRPr="00CA3FA7">
        <w:rPr>
          <w:rFonts w:ascii="Lucida Grande" w:hAnsi="Lucida Grande" w:cs="Lucida Grande"/>
          <w:color w:val="232323"/>
          <w:sz w:val="32"/>
          <w:szCs w:val="32"/>
        </w:rPr>
        <w:t>：性能低（默认）</w:t>
      </w:r>
      <w:r w:rsidRPr="00CA3FA7">
        <w:rPr>
          <w:rFonts w:ascii="Lucida Grande" w:hAnsi="Lucida Grande" w:cs="Lucida Grande"/>
          <w:color w:val="232323"/>
          <w:sz w:val="32"/>
          <w:szCs w:val="32"/>
        </w:rPr>
        <w:br/>
        <w:t>nonatomic</w:t>
      </w:r>
      <w:r w:rsidRPr="00CA3FA7">
        <w:rPr>
          <w:rFonts w:ascii="Lucida Grande" w:hAnsi="Lucida Grande" w:cs="Lucida Grande"/>
          <w:color w:val="232323"/>
          <w:sz w:val="32"/>
          <w:szCs w:val="32"/>
        </w:rPr>
        <w:t>：性能高</w:t>
      </w:r>
    </w:p>
    <w:p w14:paraId="1621DD6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方法和</w:t>
      </w:r>
      <w:r w:rsidRPr="00CA3FA7">
        <w:rPr>
          <w:rFonts w:ascii="Lucida Grande" w:hAnsi="Lucida Grande" w:cs="Lucida Grande"/>
          <w:b w:val="0"/>
          <w:bCs w:val="0"/>
          <w:color w:val="232323"/>
          <w:kern w:val="0"/>
          <w:sz w:val="32"/>
          <w:szCs w:val="32"/>
        </w:rPr>
        <w:t>get</w:t>
      </w:r>
      <w:r w:rsidRPr="00CA3FA7">
        <w:rPr>
          <w:rFonts w:ascii="Lucida Grande" w:hAnsi="Lucida Grande" w:cs="Lucida Grande"/>
          <w:b w:val="0"/>
          <w:bCs w:val="0"/>
          <w:color w:val="232323"/>
          <w:kern w:val="0"/>
          <w:sz w:val="32"/>
          <w:szCs w:val="32"/>
        </w:rPr>
        <w:t>方法的名称</w:t>
      </w:r>
    </w:p>
    <w:p w14:paraId="2C37DD30"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setter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方法的名称，一定有个冒号</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getter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方法的名称</w:t>
      </w:r>
    </w:p>
    <w:p w14:paraId="762D3E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强引用</w:t>
      </w:r>
      <w:r w:rsidRPr="00CA3FA7">
        <w:rPr>
          <w:rFonts w:ascii="Lucida Grande" w:hAnsi="Lucida Grande" w:cs="Lucida Grande"/>
          <w:b w:val="0"/>
          <w:bCs w:val="0"/>
          <w:color w:val="232323"/>
          <w:kern w:val="0"/>
          <w:sz w:val="32"/>
          <w:szCs w:val="32"/>
        </w:rPr>
        <w:t>strong</w:t>
      </w:r>
      <w:r w:rsidRPr="00CA3FA7">
        <w:rPr>
          <w:rFonts w:ascii="Lucida Grande" w:hAnsi="Lucida Grande" w:cs="Lucida Grande"/>
          <w:b w:val="0"/>
          <w:bCs w:val="0"/>
          <w:color w:val="232323"/>
          <w:kern w:val="0"/>
          <w:sz w:val="32"/>
          <w:szCs w:val="32"/>
        </w:rPr>
        <w:t>与弱引用</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的广义区别：</w:t>
      </w:r>
    </w:p>
    <w:p w14:paraId="40BCBF5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强引用</w:t>
      </w:r>
      <w:r w:rsidRPr="00CA3FA7">
        <w:rPr>
          <w:rFonts w:ascii="Lucida Grande" w:hAnsi="Lucida Grande" w:cs="Lucida Grande"/>
          <w:b/>
          <w:bCs/>
          <w:color w:val="232323"/>
          <w:sz w:val="32"/>
          <w:szCs w:val="32"/>
        </w:rPr>
        <w:t>strong</w:t>
      </w:r>
      <w:r w:rsidRPr="00CA3FA7">
        <w:rPr>
          <w:rFonts w:ascii="Lucida Grande" w:hAnsi="Lucida Grande" w:cs="Lucida Grande"/>
          <w:color w:val="232323"/>
          <w:sz w:val="32"/>
          <w:szCs w:val="32"/>
        </w:rPr>
        <w:t>也就是我们通常所讲的引用，其存亡直接决定了所指对象的存亡。如果不存在指向一个对象的引用，并且此对象不再显示列表中，则此对象会被从内存中释放。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弱引用</w:t>
      </w:r>
      <w:r w:rsidRPr="00CA3FA7">
        <w:rPr>
          <w:rFonts w:ascii="Lucida Grande" w:hAnsi="Lucida Grande" w:cs="Lucida Grande"/>
          <w:b/>
          <w:bCs/>
          <w:color w:val="232323"/>
          <w:sz w:val="32"/>
          <w:szCs w:val="32"/>
        </w:rPr>
        <w:t>weak</w:t>
      </w:r>
      <w:r w:rsidRPr="00CA3FA7">
        <w:rPr>
          <w:rFonts w:ascii="Lucida Grande" w:hAnsi="Lucida Grande" w:cs="Lucida Grande"/>
          <w:color w:val="232323"/>
          <w:sz w:val="32"/>
          <w:szCs w:val="32"/>
        </w:rPr>
        <w:t>除了不决定对象的存亡外，其他与强引用相同。即使一个对象被持有无数个若引用，只要没有强引用指向他，那麽其还是会被清除。没办法，还是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强哥</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有面子。</w:t>
      </w:r>
    </w:p>
    <w:p w14:paraId="2405F1B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简单讲</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等同</w:t>
      </w:r>
      <w:r w:rsidRPr="00CA3FA7">
        <w:rPr>
          <w:rFonts w:ascii="Lucida Grande" w:hAnsi="Lucida Grande" w:cs="Lucida Grande"/>
          <w:b/>
          <w:bCs/>
          <w:color w:val="232323"/>
          <w:sz w:val="32"/>
          <w:szCs w:val="32"/>
        </w:rPr>
        <w:t>retain</w:t>
      </w:r>
      <w:r w:rsidRPr="00CA3FA7">
        <w:rPr>
          <w:rFonts w:ascii="Lucida Grande" w:hAnsi="Lucida Grande" w:cs="Lucida Grande"/>
          <w:color w:val="232323"/>
          <w:sz w:val="32"/>
          <w:szCs w:val="32"/>
        </w:rPr>
        <w:br/>
        <w:t>ARC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strong,MRC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return</w:t>
      </w:r>
      <w:r w:rsidRPr="00CA3FA7">
        <w:rPr>
          <w:rFonts w:ascii="Lucida Grande" w:hAnsi="Lucida Grande" w:cs="Lucida Grande"/>
          <w:color w:val="232323"/>
          <w:sz w:val="32"/>
          <w:szCs w:val="32"/>
        </w:rPr>
        <w:br/>
        <w:t>weak</w:t>
      </w:r>
      <w:r w:rsidRPr="00CA3FA7">
        <w:rPr>
          <w:rFonts w:ascii="Lucida Grande" w:hAnsi="Lucida Grande" w:cs="Lucida Grande"/>
          <w:color w:val="232323"/>
          <w:sz w:val="32"/>
          <w:szCs w:val="32"/>
        </w:rPr>
        <w:t>比</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多了一个功能，当对象消失后自动把指针变成</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，好处不言而喻。所以，我觉得在</w:t>
      </w:r>
      <w:r w:rsidRPr="00CA3FA7">
        <w:rPr>
          <w:rFonts w:ascii="Lucida Grande" w:hAnsi="Lucida Grande" w:cs="Lucida Grande"/>
          <w:color w:val="232323"/>
          <w:sz w:val="32"/>
          <w:szCs w:val="32"/>
        </w:rPr>
        <w:t>delegate</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weak</w:t>
      </w:r>
      <w:r w:rsidRPr="00CA3FA7">
        <w:rPr>
          <w:rFonts w:ascii="Lucida Grande" w:hAnsi="Lucida Grande" w:cs="Lucida Grande"/>
          <w:color w:val="232323"/>
          <w:sz w:val="32"/>
          <w:szCs w:val="32"/>
        </w:rPr>
        <w:t>会好过</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w:t>
      </w:r>
    </w:p>
    <w:p w14:paraId="13176D73"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至于</w:t>
      </w:r>
      <w:r w:rsidRPr="00CA3FA7">
        <w:rPr>
          <w:rFonts w:ascii="Lucida Grande" w:hAnsi="Lucida Grande" w:cs="Lucida Grande"/>
          <w:b w:val="0"/>
          <w:bCs w:val="0"/>
          <w:color w:val="232323"/>
          <w:kern w:val="0"/>
          <w:sz w:val="32"/>
          <w:szCs w:val="32"/>
        </w:rPr>
        <w:t>block</w:t>
      </w:r>
      <w:r w:rsidRPr="00CA3FA7">
        <w:rPr>
          <w:rFonts w:ascii="Lucida Grande" w:hAnsi="Lucida Grande" w:cs="Lucida Grande"/>
          <w:b w:val="0"/>
          <w:bCs w:val="0"/>
          <w:color w:val="232323"/>
          <w:kern w:val="0"/>
          <w:sz w:val="32"/>
          <w:szCs w:val="32"/>
        </w:rPr>
        <w:t>的话，就要结合考虑。（</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copy</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assign</w:t>
      </w:r>
      <w:r w:rsidRPr="00CA3FA7">
        <w:rPr>
          <w:rFonts w:ascii="Lucida Grande" w:hAnsi="Lucida Grande" w:cs="Lucida Grande"/>
          <w:b w:val="0"/>
          <w:bCs w:val="0"/>
          <w:color w:val="232323"/>
          <w:kern w:val="0"/>
          <w:sz w:val="32"/>
          <w:szCs w:val="32"/>
        </w:rPr>
        <w:t>）这三个结合情况，在下一篇的介绍。</w:t>
      </w:r>
    </w:p>
    <w:p w14:paraId="04CE987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__weak</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__strong</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__unsafe_unretained</w:t>
      </w:r>
      <w:r w:rsidRPr="00CA3FA7">
        <w:rPr>
          <w:rFonts w:ascii="Lucida Grande" w:hAnsi="Lucida Grande" w:cs="Lucida Grande"/>
          <w:color w:val="232323"/>
          <w:sz w:val="32"/>
          <w:szCs w:val="32"/>
        </w:rPr>
        <w:t>,</w:t>
      </w:r>
      <w:r w:rsidRPr="00CA3FA7">
        <w:rPr>
          <w:rFonts w:ascii="Lucida Grande" w:hAnsi="Lucida Grande" w:cs="Lucida Grande"/>
          <w:b/>
          <w:bCs/>
          <w:color w:val="232323"/>
          <w:sz w:val="32"/>
          <w:szCs w:val="32"/>
        </w:rPr>
        <w:t xml:space="preserve"> __autoreleasing</w:t>
      </w:r>
      <w:r w:rsidRPr="00CA3FA7">
        <w:rPr>
          <w:rFonts w:ascii="Lucida Grande" w:hAnsi="Lucida Grande" w:cs="Lucida Grande"/>
          <w:color w:val="232323"/>
          <w:sz w:val="32"/>
          <w:szCs w:val="32"/>
        </w:rPr>
        <w:t>用来修饰变量</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(__strong) </w:t>
      </w:r>
      <w:r w:rsidRPr="00CA3FA7">
        <w:rPr>
          <w:rFonts w:ascii="Lucida Grande" w:hAnsi="Lucida Grande" w:cs="Lucida Grande"/>
          <w:color w:val="232323"/>
          <w:sz w:val="32"/>
          <w:szCs w:val="32"/>
        </w:rPr>
        <w:t>是缺省的关键词。</w:t>
      </w:r>
      <w:r w:rsidRPr="00CA3FA7">
        <w:rPr>
          <w:rFonts w:ascii="Lucida Grande" w:hAnsi="Lucida Grande" w:cs="Lucida Grande"/>
          <w:color w:val="232323"/>
          <w:sz w:val="32"/>
          <w:szCs w:val="32"/>
        </w:rPr>
        <w:br/>
        <w:t xml:space="preserve">(__weak) </w:t>
      </w:r>
      <w:r w:rsidRPr="00CA3FA7">
        <w:rPr>
          <w:rFonts w:ascii="Lucida Grande" w:hAnsi="Lucida Grande" w:cs="Lucida Grande"/>
          <w:color w:val="232323"/>
          <w:sz w:val="32"/>
          <w:szCs w:val="32"/>
        </w:rPr>
        <w:t>声明了一个可以自动</w:t>
      </w:r>
      <w:r w:rsidRPr="00CA3FA7">
        <w:rPr>
          <w:rFonts w:ascii="Lucida Grande" w:hAnsi="Lucida Grande" w:cs="Lucida Grande"/>
          <w:color w:val="232323"/>
          <w:sz w:val="32"/>
          <w:szCs w:val="32"/>
        </w:rPr>
        <w:t xml:space="preserve"> nil </w:t>
      </w:r>
      <w:r w:rsidRPr="00CA3FA7">
        <w:rPr>
          <w:rFonts w:ascii="Lucida Grande" w:hAnsi="Lucida Grande" w:cs="Lucida Grande"/>
          <w:color w:val="232323"/>
          <w:sz w:val="32"/>
          <w:szCs w:val="32"/>
        </w:rPr>
        <w:t>化的弱引用。</w:t>
      </w:r>
      <w:r w:rsidRPr="00CA3FA7">
        <w:rPr>
          <w:rFonts w:ascii="Lucida Grande" w:hAnsi="Lucida Grande" w:cs="Lucida Grande"/>
          <w:color w:val="232323"/>
          <w:sz w:val="32"/>
          <w:szCs w:val="32"/>
        </w:rPr>
        <w:br/>
        <w:t xml:space="preserve">(__unsafe_unretained) </w:t>
      </w:r>
      <w:r w:rsidRPr="00CA3FA7">
        <w:rPr>
          <w:rFonts w:ascii="Lucida Grande" w:hAnsi="Lucida Grande" w:cs="Lucida Grande"/>
          <w:color w:val="232323"/>
          <w:sz w:val="32"/>
          <w:szCs w:val="32"/>
        </w:rPr>
        <w:t>声明一个弱应用，但是不会自动</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化，</w:t>
      </w:r>
      <w:r w:rsidRPr="00CA3FA7">
        <w:rPr>
          <w:rFonts w:ascii="Lucida Grande" w:hAnsi="Lucida Grande" w:cs="Lucida Grande"/>
          <w:color w:val="232323"/>
          <w:sz w:val="32"/>
          <w:szCs w:val="32"/>
        </w:rPr>
        <w:lastRenderedPageBreak/>
        <w:t>也就是说，如果所指向的内存区域被释放了，这个指针就是一个野指针了。</w:t>
      </w:r>
      <w:r w:rsidRPr="00CA3FA7">
        <w:rPr>
          <w:rFonts w:ascii="Lucida Grande" w:hAnsi="Lucida Grande" w:cs="Lucida Grande"/>
          <w:color w:val="232323"/>
          <w:sz w:val="32"/>
          <w:szCs w:val="32"/>
        </w:rPr>
        <w:br/>
        <w:t xml:space="preserve">(__autoreleasing) </w:t>
      </w:r>
      <w:r w:rsidRPr="00CA3FA7">
        <w:rPr>
          <w:rFonts w:ascii="Lucida Grande" w:hAnsi="Lucida Grande" w:cs="Lucida Grande"/>
          <w:color w:val="232323"/>
          <w:sz w:val="32"/>
          <w:szCs w:val="32"/>
        </w:rPr>
        <w:t>用来修饰一个函数的参数，这个参数会在函数返回的时候被自动释放。</w:t>
      </w:r>
    </w:p>
    <w:p w14:paraId="04BADB5B" w14:textId="77777777" w:rsidR="00EA2321" w:rsidRPr="00CA3FA7" w:rsidRDefault="00EA2321" w:rsidP="00EA2321">
      <w:pPr>
        <w:pStyle w:val="6"/>
        <w:rPr>
          <w:rFonts w:ascii="Lucida Grande" w:eastAsiaTheme="minorEastAsia" w:hAnsi="Lucida Grande" w:cs="Lucida Grande"/>
          <w:b w:val="0"/>
          <w:bCs w:val="0"/>
          <w:color w:val="232323"/>
          <w:kern w:val="0"/>
          <w:sz w:val="32"/>
          <w:szCs w:val="32"/>
        </w:rPr>
      </w:pPr>
      <w:r w:rsidRPr="00CA3FA7">
        <w:rPr>
          <w:rFonts w:ascii="Lucida Grande" w:eastAsiaTheme="minorEastAsia" w:hAnsi="Lucida Grande" w:cs="Lucida Grande"/>
          <w:b w:val="0"/>
          <w:bCs w:val="0"/>
          <w:color w:val="232323"/>
          <w:kern w:val="0"/>
          <w:sz w:val="32"/>
          <w:szCs w:val="32"/>
        </w:rPr>
        <w:t>@class</w:t>
      </w:r>
      <w:r w:rsidRPr="00CA3FA7">
        <w:rPr>
          <w:rFonts w:ascii="Lucida Grande" w:eastAsiaTheme="minorEastAsia" w:hAnsi="Lucida Grande" w:cs="Lucida Grande"/>
          <w:b w:val="0"/>
          <w:bCs w:val="0"/>
          <w:color w:val="232323"/>
          <w:kern w:val="0"/>
          <w:sz w:val="32"/>
          <w:szCs w:val="32"/>
        </w:rPr>
        <w:t>和</w:t>
      </w:r>
      <w:r w:rsidRPr="00CA3FA7">
        <w:rPr>
          <w:rFonts w:ascii="Lucida Grande" w:eastAsiaTheme="minorEastAsia" w:hAnsi="Lucida Grande" w:cs="Lucida Grande"/>
          <w:b w:val="0"/>
          <w:bCs w:val="0"/>
          <w:color w:val="232323"/>
          <w:kern w:val="0"/>
          <w:sz w:val="32"/>
          <w:szCs w:val="32"/>
        </w:rPr>
        <w:t>#import</w:t>
      </w:r>
      <w:r w:rsidRPr="00CA3FA7">
        <w:rPr>
          <w:rFonts w:ascii="Lucida Grande" w:eastAsiaTheme="minorEastAsia" w:hAnsi="Lucida Grande" w:cs="Lucida Grande"/>
          <w:b w:val="0"/>
          <w:bCs w:val="0"/>
          <w:color w:val="232323"/>
          <w:kern w:val="0"/>
          <w:sz w:val="32"/>
          <w:szCs w:val="32"/>
        </w:rPr>
        <w:t>的区别</w:t>
      </w:r>
    </w:p>
    <w:p w14:paraId="0F7DDD4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作用上的区别</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#import</w:t>
      </w:r>
      <w:r w:rsidRPr="00CA3FA7">
        <w:rPr>
          <w:rFonts w:ascii="Lucida Grande" w:hAnsi="Lucida Grande" w:cs="Lucida Grande"/>
          <w:color w:val="232323"/>
          <w:sz w:val="32"/>
          <w:szCs w:val="32"/>
        </w:rPr>
        <w:t>会包含引用类的所有信息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内容</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包括引用类的变量和方法</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@class</w:t>
      </w:r>
      <w:r w:rsidRPr="00CA3FA7">
        <w:rPr>
          <w:rFonts w:ascii="Lucida Grande" w:hAnsi="Lucida Grande" w:cs="Lucida Grande"/>
          <w:color w:val="232323"/>
          <w:sz w:val="32"/>
          <w:szCs w:val="32"/>
        </w:rPr>
        <w:t>仅仅是告诉编译器有这么一个类</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具体这个类里有什么信息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完全不知道。</w:t>
      </w:r>
    </w:p>
    <w:p w14:paraId="6A9F58A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效率上的区别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如果有上百个头文件都</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了同一个文件，或者这些文件依次被</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那么一旦最开始的头文件稍有改动，后面引用到这个文件的所有类都需要重新编译一遍</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编译效率非常低</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相对来讲，使用</w:t>
      </w:r>
      <w:r w:rsidRPr="00CA3FA7">
        <w:rPr>
          <w:rFonts w:ascii="Lucida Grande" w:hAnsi="Lucida Grande" w:cs="Lucida Grande"/>
          <w:color w:val="232323"/>
          <w:sz w:val="32"/>
          <w:szCs w:val="32"/>
        </w:rPr>
        <w:t>@class</w:t>
      </w:r>
      <w:r w:rsidRPr="00CA3FA7">
        <w:rPr>
          <w:rFonts w:ascii="Lucida Grande" w:hAnsi="Lucida Grande" w:cs="Lucida Grande"/>
          <w:color w:val="232323"/>
          <w:sz w:val="32"/>
          <w:szCs w:val="32"/>
        </w:rPr>
        <w:t>方式就不会出现这种问题了</w:t>
      </w:r>
      <w:r w:rsidRPr="00CA3FA7">
        <w:rPr>
          <w:rFonts w:ascii="Lucida Grande" w:hAnsi="Lucida Grande" w:cs="Lucida Grande"/>
          <w:color w:val="232323"/>
          <w:sz w:val="32"/>
          <w:szCs w:val="32"/>
        </w:rPr>
        <w:t xml:space="preserve"> </w:t>
      </w:r>
    </w:p>
    <w:p w14:paraId="7E196A7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MRC</w:t>
      </w:r>
      <w:r w:rsidRPr="00CA3FA7">
        <w:rPr>
          <w:rFonts w:ascii="Lucida Grande" w:hAnsi="Lucida Grande" w:cs="Lucida Grande"/>
          <w:b w:val="0"/>
          <w:bCs w:val="0"/>
          <w:color w:val="232323"/>
          <w:kern w:val="0"/>
          <w:sz w:val="32"/>
          <w:szCs w:val="32"/>
        </w:rPr>
        <w:t>循环</w:t>
      </w:r>
      <w:r w:rsidRPr="00CA3FA7">
        <w:rPr>
          <w:rFonts w:ascii="Lucida Grande" w:hAnsi="Lucida Grande" w:cs="Lucida Grande"/>
          <w:b w:val="0"/>
          <w:bCs w:val="0"/>
          <w:color w:val="232323"/>
          <w:kern w:val="0"/>
          <w:sz w:val="32"/>
          <w:szCs w:val="32"/>
        </w:rPr>
        <w:t>retian</w:t>
      </w:r>
    </w:p>
    <w:p w14:paraId="301648F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的场景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比如</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p>
    <w:p w14:paraId="61FA481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的弊端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这样会导致</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对象和</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对象永远无法释放</w:t>
      </w:r>
    </w:p>
    <w:p w14:paraId="59AD10DE"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的解决方案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当两端互相引用时，应该一端用</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、一端用</w:t>
      </w:r>
      <w:r w:rsidRPr="00CA3FA7">
        <w:rPr>
          <w:rFonts w:ascii="Lucida Grande" w:hAnsi="Lucida Grande" w:cs="Lucida Grande"/>
          <w:color w:val="232323"/>
          <w:sz w:val="32"/>
          <w:szCs w:val="32"/>
        </w:rPr>
        <w:t>assign</w:t>
      </w:r>
    </w:p>
    <w:p w14:paraId="5F6D056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同理，在</w:t>
      </w:r>
      <w:r w:rsidRPr="00CA3FA7">
        <w:rPr>
          <w:rFonts w:ascii="Lucida Grande" w:hAnsi="Lucida Grande" w:cs="Lucida Grande"/>
          <w:b/>
          <w:bCs/>
          <w:color w:val="232323"/>
          <w:sz w:val="32"/>
          <w:szCs w:val="32"/>
        </w:rPr>
        <w:t>ARC</w:t>
      </w:r>
      <w:r w:rsidRPr="00CA3FA7">
        <w:rPr>
          <w:rFonts w:ascii="Lucida Grande" w:hAnsi="Lucida Grande" w:cs="Lucida Grande"/>
          <w:b/>
          <w:bCs/>
          <w:color w:val="232323"/>
          <w:sz w:val="32"/>
          <w:szCs w:val="32"/>
        </w:rPr>
        <w:t>下，如果两个对象相互引用，并且用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修饰，那两个对象都无法释放。解决方案：其中一个对象用</w:t>
      </w:r>
      <w:r w:rsidRPr="00CA3FA7">
        <w:rPr>
          <w:rFonts w:ascii="Lucida Grande" w:hAnsi="Lucida Grande" w:cs="Lucida Grande"/>
          <w:b/>
          <w:bCs/>
          <w:color w:val="232323"/>
          <w:sz w:val="32"/>
          <w:szCs w:val="32"/>
        </w:rPr>
        <w:t>weak</w:t>
      </w:r>
      <w:r w:rsidRPr="00CA3FA7">
        <w:rPr>
          <w:rFonts w:ascii="Lucida Grande" w:hAnsi="Lucida Grande" w:cs="Lucida Grande"/>
          <w:b/>
          <w:bCs/>
          <w:color w:val="232323"/>
          <w:sz w:val="32"/>
          <w:szCs w:val="32"/>
        </w:rPr>
        <w:t>修饰，一个用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修饰。那就可以让两个对象都可以释放。</w:t>
      </w:r>
    </w:p>
    <w:p w14:paraId="74759B81"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 xml:space="preserve">nil Nil NULL NSNull </w:t>
      </w:r>
      <w:r w:rsidRPr="00CA3FA7">
        <w:rPr>
          <w:rFonts w:ascii="Lucida Grande" w:hAnsi="Lucida Grande" w:cs="Lucida Grande"/>
          <w:b w:val="0"/>
          <w:bCs w:val="0"/>
          <w:color w:val="232323"/>
          <w:kern w:val="0"/>
          <w:sz w:val="32"/>
          <w:szCs w:val="32"/>
        </w:rPr>
        <w:t>之间的区别</w:t>
      </w:r>
    </w:p>
    <w:p w14:paraId="7BC80F5E" w14:textId="1954A7F0" w:rsidR="00EA2321" w:rsidRPr="00CA3FA7" w:rsidRDefault="00EA2321" w:rsidP="00CA3FA7">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是对</w:t>
      </w:r>
      <w:r w:rsidRPr="00CA3FA7">
        <w:rPr>
          <w:rFonts w:ascii="Lucida Grande" w:hAnsi="Lucida Grande" w:cs="Lucida Grande"/>
          <w:color w:val="232323"/>
          <w:sz w:val="32"/>
          <w:szCs w:val="32"/>
        </w:rPr>
        <w:t xml:space="preserve">objective c id </w:t>
      </w:r>
      <w:r w:rsidRPr="00CA3FA7">
        <w:rPr>
          <w:rFonts w:ascii="Lucida Grande" w:hAnsi="Lucida Grande" w:cs="Lucida Grande"/>
          <w:color w:val="232323"/>
          <w:sz w:val="32"/>
          <w:szCs w:val="32"/>
        </w:rPr>
        <w:t>对象赋空值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表示对类进行赋空值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用于对非对象指针赋空值，比如</w:t>
      </w:r>
      <w:r w:rsidRPr="00CA3FA7">
        <w:rPr>
          <w:rFonts w:ascii="Lucida Grande" w:hAnsi="Lucida Grande" w:cs="Lucida Grande"/>
          <w:color w:val="232323"/>
          <w:sz w:val="32"/>
          <w:szCs w:val="32"/>
        </w:rPr>
        <w:t>C</w:t>
      </w:r>
      <w:r w:rsidRPr="00CA3FA7">
        <w:rPr>
          <w:rFonts w:ascii="Lucida Grande" w:hAnsi="Lucida Grande" w:cs="Lucida Grande"/>
          <w:color w:val="232323"/>
          <w:sz w:val="32"/>
          <w:szCs w:val="32"/>
        </w:rPr>
        <w:t>指针</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NSNull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对于像</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这样的类型，</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NULL</w:t>
      </w:r>
      <w:r w:rsidRPr="00CA3FA7">
        <w:rPr>
          <w:rFonts w:ascii="Lucida Grande" w:hAnsi="Lucida Grande" w:cs="Lucida Grande"/>
          <w:color w:val="232323"/>
          <w:sz w:val="32"/>
          <w:szCs w:val="32"/>
        </w:rPr>
        <w:t>不能做为加到其中的</w:t>
      </w:r>
      <w:r w:rsidRPr="00CA3FA7">
        <w:rPr>
          <w:rFonts w:ascii="Lucida Grande" w:hAnsi="Lucida Grande" w:cs="Lucida Grande"/>
          <w:color w:val="232323"/>
          <w:sz w:val="32"/>
          <w:szCs w:val="32"/>
        </w:rPr>
        <w:t>Object</w:t>
      </w:r>
      <w:r w:rsidRPr="00CA3FA7">
        <w:rPr>
          <w:rFonts w:ascii="Lucida Grande" w:hAnsi="Lucida Grande" w:cs="Lucida Grande"/>
          <w:color w:val="232323"/>
          <w:sz w:val="32"/>
          <w:szCs w:val="32"/>
        </w:rPr>
        <w:t>，如果定义了一个</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，为其分配了内存，又想设置其中的内容为空，则可以用</w:t>
      </w:r>
      <w:r w:rsidRPr="00CA3FA7">
        <w:rPr>
          <w:rFonts w:ascii="Lucida Grande" w:hAnsi="Lucida Grande" w:cs="Lucida Grande"/>
          <w:color w:val="232323"/>
          <w:sz w:val="32"/>
          <w:szCs w:val="32"/>
        </w:rPr>
        <w:t>[NSNULL null</w:t>
      </w:r>
      <w:r w:rsidRPr="00CA3FA7">
        <w:rPr>
          <w:rFonts w:ascii="Lucida Grande" w:hAnsi="Lucida Grande" w:cs="Lucida Grande"/>
          <w:color w:val="232323"/>
          <w:sz w:val="32"/>
          <w:szCs w:val="32"/>
        </w:rPr>
        <w:t>】返回的对象来初始化</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中的内容</w:t>
      </w:r>
    </w:p>
    <w:p w14:paraId="0185768B" w14:textId="77777777" w:rsidR="00EA2321" w:rsidRPr="00EA2321" w:rsidRDefault="00EA2321" w:rsidP="00EA2321"/>
    <w:p w14:paraId="52DF242A" w14:textId="7205745D" w:rsidR="00807D5A" w:rsidRDefault="00807D5A" w:rsidP="00807D5A">
      <w:pPr>
        <w:pStyle w:val="1"/>
      </w:pPr>
      <w:r>
        <w:rPr>
          <w:rFonts w:hint="eastAsia"/>
        </w:rPr>
        <w:t>数据结构</w:t>
      </w:r>
    </w:p>
    <w:p w14:paraId="564E18DB" w14:textId="4F3F3F25" w:rsidR="00807D5A" w:rsidRDefault="00807D5A" w:rsidP="00807D5A">
      <w:pPr>
        <w:pStyle w:val="1"/>
      </w:pPr>
      <w:r>
        <w:rPr>
          <w:rFonts w:hint="eastAsia"/>
        </w:rPr>
        <w:t>设计模式</w:t>
      </w:r>
    </w:p>
    <w:p w14:paraId="55E517AB" w14:textId="50C9ED29" w:rsidR="00835DC1" w:rsidRDefault="00835DC1" w:rsidP="00835DC1">
      <w:pPr>
        <w:pStyle w:val="2"/>
      </w:pPr>
      <w:r>
        <w:rPr>
          <w:rFonts w:hint="eastAsia"/>
        </w:rPr>
        <w:t>设计原则</w:t>
      </w:r>
    </w:p>
    <w:p w14:paraId="1AE7FAB6" w14:textId="196533D6" w:rsidR="00835DC1" w:rsidRDefault="00835DC1" w:rsidP="00BB557A">
      <w:pPr>
        <w:pStyle w:val="3"/>
      </w:pPr>
      <w:r>
        <w:rPr>
          <w:rFonts w:hint="eastAsia"/>
        </w:rPr>
        <w:t>单一职责原则</w:t>
      </w:r>
    </w:p>
    <w:p w14:paraId="7B229E87" w14:textId="7E0B77CA" w:rsidR="0031733C" w:rsidRDefault="0031733C" w:rsidP="00835DC1">
      <w:r>
        <w:rPr>
          <w:rFonts w:hint="eastAsia"/>
        </w:rPr>
        <w:tab/>
      </w:r>
      <w:r>
        <w:rPr>
          <w:rFonts w:hint="eastAsia"/>
        </w:rPr>
        <w:t>一个类只负责一个功能领域中相应的职责</w:t>
      </w:r>
    </w:p>
    <w:p w14:paraId="4C52CEB9" w14:textId="1FD17DF4" w:rsidR="0031733C" w:rsidRDefault="0031733C" w:rsidP="00BB557A">
      <w:pPr>
        <w:pStyle w:val="3"/>
      </w:pPr>
      <w:r>
        <w:rPr>
          <w:rFonts w:hint="eastAsia"/>
        </w:rPr>
        <w:t>开闭原则</w:t>
      </w:r>
    </w:p>
    <w:p w14:paraId="42D9BEF3" w14:textId="244D7957" w:rsidR="0031733C" w:rsidRDefault="0031733C" w:rsidP="00835DC1">
      <w:r>
        <w:rPr>
          <w:rFonts w:hint="eastAsia"/>
        </w:rPr>
        <w:tab/>
      </w:r>
      <w:r>
        <w:rPr>
          <w:rFonts w:hint="eastAsia"/>
        </w:rPr>
        <w:t>一个类或者软件实体尽量实现对扩展开发，对修改关闭</w:t>
      </w:r>
    </w:p>
    <w:p w14:paraId="5A825E59" w14:textId="186AA7B7" w:rsidR="00835DC1" w:rsidRDefault="00835DC1" w:rsidP="00BB557A">
      <w:pPr>
        <w:pStyle w:val="3"/>
      </w:pPr>
      <w:r>
        <w:rPr>
          <w:rFonts w:hint="eastAsia"/>
        </w:rPr>
        <w:t>里氏代换</w:t>
      </w:r>
    </w:p>
    <w:p w14:paraId="3EB8F089" w14:textId="46CFE6DD" w:rsidR="003444F2" w:rsidRDefault="003444F2" w:rsidP="00835DC1">
      <w:r>
        <w:rPr>
          <w:rFonts w:hint="eastAsia"/>
        </w:rPr>
        <w:tab/>
      </w:r>
      <w:r>
        <w:rPr>
          <w:rFonts w:hint="eastAsia"/>
        </w:rPr>
        <w:t>所有引用基类（父类）的地方，都能够使用子类的对象</w:t>
      </w:r>
    </w:p>
    <w:p w14:paraId="1CE17EFF" w14:textId="7DD208F7" w:rsidR="0031733C" w:rsidRDefault="0031733C" w:rsidP="00BB557A">
      <w:pPr>
        <w:pStyle w:val="3"/>
      </w:pPr>
      <w:r>
        <w:rPr>
          <w:rFonts w:hint="eastAsia"/>
        </w:rPr>
        <w:lastRenderedPageBreak/>
        <w:t>依赖倒转</w:t>
      </w:r>
    </w:p>
    <w:p w14:paraId="259A5E3F" w14:textId="7C478902" w:rsidR="00616788" w:rsidRDefault="00616788" w:rsidP="00835DC1">
      <w:r>
        <w:rPr>
          <w:rFonts w:hint="eastAsia"/>
        </w:rPr>
        <w:tab/>
      </w:r>
      <w:r>
        <w:rPr>
          <w:rFonts w:hint="eastAsia"/>
        </w:rPr>
        <w:t>具体依赖抽象，而不是抽象依赖具体</w:t>
      </w:r>
      <w:r w:rsidR="00BB557A">
        <w:rPr>
          <w:rFonts w:hint="eastAsia"/>
        </w:rPr>
        <w:t>。</w:t>
      </w:r>
    </w:p>
    <w:p w14:paraId="7DAEEE07" w14:textId="3AEE7DF3" w:rsidR="003444F2" w:rsidRDefault="003444F2" w:rsidP="00835DC1">
      <w:r>
        <w:rPr>
          <w:rFonts w:hint="eastAsia"/>
        </w:rPr>
        <w:tab/>
      </w:r>
    </w:p>
    <w:p w14:paraId="2BE8E20E" w14:textId="14F03AE8" w:rsidR="0031733C" w:rsidRDefault="0031733C" w:rsidP="00BB557A">
      <w:pPr>
        <w:pStyle w:val="3"/>
      </w:pPr>
      <w:r>
        <w:rPr>
          <w:rFonts w:hint="eastAsia"/>
        </w:rPr>
        <w:t>接口隔离</w:t>
      </w:r>
    </w:p>
    <w:p w14:paraId="5F108436" w14:textId="17ACF2B9" w:rsidR="0031733C" w:rsidRDefault="0031733C" w:rsidP="00BB557A">
      <w:pPr>
        <w:pStyle w:val="3"/>
      </w:pPr>
      <w:r>
        <w:rPr>
          <w:rFonts w:hint="eastAsia"/>
        </w:rPr>
        <w:t>合成复用</w:t>
      </w:r>
    </w:p>
    <w:p w14:paraId="60E85449" w14:textId="430392C6" w:rsidR="0031733C" w:rsidRDefault="0031733C" w:rsidP="00BB557A">
      <w:pPr>
        <w:pStyle w:val="3"/>
      </w:pPr>
      <w:r>
        <w:rPr>
          <w:rFonts w:hint="eastAsia"/>
        </w:rPr>
        <w:t>迪米特法则</w:t>
      </w:r>
    </w:p>
    <w:p w14:paraId="4EB0E448" w14:textId="77777777" w:rsidR="00835DC1" w:rsidRPr="00835DC1" w:rsidRDefault="00835DC1" w:rsidP="00835DC1"/>
    <w:p w14:paraId="6D9C2944" w14:textId="77777777" w:rsidR="00835DC1" w:rsidRDefault="00835DC1" w:rsidP="00835DC1"/>
    <w:p w14:paraId="21579327" w14:textId="70F0FED9" w:rsidR="00835DC1" w:rsidRDefault="00835DC1" w:rsidP="00BB557A">
      <w:pPr>
        <w:pStyle w:val="2"/>
      </w:pPr>
      <w:r>
        <w:rPr>
          <w:rFonts w:hint="eastAsia"/>
        </w:rPr>
        <w:t>创建型</w:t>
      </w:r>
    </w:p>
    <w:p w14:paraId="190574D7" w14:textId="7889D6E6" w:rsidR="006B7412" w:rsidRPr="00B574D2" w:rsidRDefault="00B574D2" w:rsidP="00B574D2">
      <w:pPr>
        <w:pStyle w:val="1"/>
      </w:pPr>
      <w:r w:rsidRPr="00B574D2">
        <w:rPr>
          <w:rFonts w:hint="eastAsia"/>
        </w:rPr>
        <w:t>行为型</w:t>
      </w:r>
    </w:p>
    <w:p w14:paraId="74D8BC68" w14:textId="377C545D" w:rsidR="00B574D2" w:rsidRDefault="00B574D2" w:rsidP="00B574D2">
      <w:pPr>
        <w:pStyle w:val="2"/>
        <w:jc w:val="left"/>
      </w:pPr>
      <w:r>
        <w:rPr>
          <w:rFonts w:hint="eastAsia"/>
        </w:rPr>
        <w:t>策略模式</w:t>
      </w:r>
    </w:p>
    <w:p w14:paraId="58780BBB" w14:textId="77777777" w:rsidR="00BC73B3" w:rsidRDefault="00BC73B3" w:rsidP="00BC73B3"/>
    <w:p w14:paraId="1066E42C" w14:textId="2688301D" w:rsidR="00BC73B3" w:rsidRDefault="00BC73B3" w:rsidP="00BC73B3">
      <w:pPr>
        <w:pStyle w:val="3"/>
      </w:pPr>
      <w:r>
        <w:rPr>
          <w:rFonts w:hint="eastAsia"/>
        </w:rPr>
        <w:t>组成成分：</w:t>
      </w:r>
    </w:p>
    <w:p w14:paraId="51AA9064" w14:textId="7AF236CF" w:rsidR="00BC73B3" w:rsidRDefault="00BC73B3" w:rsidP="00BC73B3">
      <w:pPr>
        <w:pStyle w:val="a7"/>
        <w:numPr>
          <w:ilvl w:val="0"/>
          <w:numId w:val="11"/>
        </w:numPr>
        <w:ind w:firstLineChars="0"/>
        <w:jc w:val="left"/>
      </w:pPr>
      <w:r>
        <w:rPr>
          <w:rFonts w:hint="eastAsia"/>
        </w:rPr>
        <w:t>抽象策略类</w:t>
      </w:r>
    </w:p>
    <w:p w14:paraId="24F40E69" w14:textId="549F6BA0" w:rsidR="00BC73B3" w:rsidRDefault="00BC73B3" w:rsidP="00BC73B3">
      <w:pPr>
        <w:pStyle w:val="a7"/>
        <w:numPr>
          <w:ilvl w:val="0"/>
          <w:numId w:val="11"/>
        </w:numPr>
        <w:ind w:firstLineChars="0"/>
        <w:jc w:val="left"/>
      </w:pPr>
      <w:r>
        <w:rPr>
          <w:rFonts w:hint="eastAsia"/>
        </w:rPr>
        <w:t>具体策略类</w:t>
      </w:r>
    </w:p>
    <w:p w14:paraId="6989C2D2" w14:textId="5A22373B" w:rsidR="00BC73B3" w:rsidRPr="00BC73B3" w:rsidRDefault="00BC73B3" w:rsidP="00BC73B3">
      <w:pPr>
        <w:pStyle w:val="a7"/>
        <w:numPr>
          <w:ilvl w:val="0"/>
          <w:numId w:val="11"/>
        </w:numPr>
        <w:ind w:firstLineChars="0"/>
        <w:jc w:val="left"/>
        <w:sectPr w:rsidR="00BC73B3" w:rsidRPr="00BC73B3">
          <w:pgSz w:w="11900" w:h="16840"/>
          <w:pgMar w:top="1440" w:right="1440" w:bottom="1440" w:left="1440" w:header="720" w:footer="720" w:gutter="0"/>
          <w:cols w:space="720"/>
        </w:sectPr>
      </w:pPr>
      <w:r>
        <w:rPr>
          <w:rFonts w:hint="eastAsia"/>
        </w:rPr>
        <w:t>策略上下文</w:t>
      </w:r>
    </w:p>
    <w:p w14:paraId="3290AEFC" w14:textId="5FB4DA67" w:rsidR="00413D69" w:rsidRDefault="00413D69" w:rsidP="006B7412">
      <w:pPr>
        <w:pStyle w:val="1"/>
      </w:pPr>
      <w:r>
        <w:lastRenderedPageBreak/>
        <w:t>技术论坛地址</w:t>
      </w:r>
    </w:p>
    <w:p w14:paraId="382B9868" w14:textId="5B300A3E" w:rsidR="00413D69" w:rsidRDefault="0094428D" w:rsidP="00413D69">
      <w:pPr>
        <w:pStyle w:val="a7"/>
        <w:numPr>
          <w:ilvl w:val="0"/>
          <w:numId w:val="18"/>
        </w:numPr>
        <w:ind w:firstLineChars="0"/>
      </w:pPr>
      <w:hyperlink r:id="rId55" w:history="1">
        <w:r w:rsidR="0008308D" w:rsidRPr="005E31EB">
          <w:rPr>
            <w:rStyle w:val="ae"/>
          </w:rPr>
          <w:t>http://nshipster.cn/</w:t>
        </w:r>
      </w:hyperlink>
    </w:p>
    <w:p w14:paraId="4B629AFE" w14:textId="77777777" w:rsidR="0008308D" w:rsidRDefault="0008308D" w:rsidP="0008308D"/>
    <w:p w14:paraId="2F9E19A5" w14:textId="77777777" w:rsidR="00413D69" w:rsidRPr="00413D69" w:rsidRDefault="00413D69" w:rsidP="00413D69">
      <w:pPr>
        <w:pStyle w:val="a7"/>
        <w:numPr>
          <w:ilvl w:val="0"/>
          <w:numId w:val="18"/>
        </w:numPr>
        <w:ind w:firstLineChars="0"/>
      </w:pPr>
    </w:p>
    <w:p w14:paraId="686DC32A" w14:textId="00DB1A1B" w:rsidR="00835DC1" w:rsidRDefault="006B7412" w:rsidP="006B7412">
      <w:pPr>
        <w:pStyle w:val="1"/>
      </w:pPr>
      <w:r>
        <w:rPr>
          <w:rFonts w:hint="eastAsia"/>
        </w:rPr>
        <w:t>牛人技术博客地址</w:t>
      </w:r>
    </w:p>
    <w:p w14:paraId="384D7E65" w14:textId="62FBC033" w:rsidR="00D1151A" w:rsidRDefault="00D1151A" w:rsidP="006B7412">
      <w:pPr>
        <w:pStyle w:val="a7"/>
        <w:numPr>
          <w:ilvl w:val="0"/>
          <w:numId w:val="6"/>
        </w:numPr>
        <w:ind w:firstLineChars="0"/>
      </w:pPr>
      <w:r>
        <w:rPr>
          <w:rFonts w:hint="eastAsia"/>
        </w:rPr>
        <w:t>苹果源码</w:t>
      </w:r>
      <w:hyperlink r:id="rId56" w:history="1">
        <w:r w:rsidRPr="00743878">
          <w:rPr>
            <w:rStyle w:val="ae"/>
          </w:rPr>
          <w:t>http://opensource.apple.com/source/</w:t>
        </w:r>
      </w:hyperlink>
    </w:p>
    <w:p w14:paraId="1A653A91" w14:textId="77777777" w:rsidR="00D1151A" w:rsidRDefault="00D1151A" w:rsidP="00813B19"/>
    <w:p w14:paraId="52D0F280" w14:textId="7CDD9EEE" w:rsidR="0056048D" w:rsidRDefault="0094428D" w:rsidP="006B7412">
      <w:pPr>
        <w:pStyle w:val="a7"/>
        <w:numPr>
          <w:ilvl w:val="0"/>
          <w:numId w:val="6"/>
        </w:numPr>
        <w:ind w:firstLineChars="0"/>
      </w:pPr>
      <w:hyperlink r:id="rId57" w:history="1">
        <w:r w:rsidR="0056048D" w:rsidRPr="000655B9">
          <w:rPr>
            <w:rStyle w:val="ae"/>
          </w:rPr>
          <w:t>http://www.cnblogs.com/ludashi/p/4925042.html</w:t>
        </w:r>
      </w:hyperlink>
    </w:p>
    <w:p w14:paraId="5A5F4526" w14:textId="77777777" w:rsidR="00EF4CDE" w:rsidRDefault="00EF4CDE" w:rsidP="00EF4CDE"/>
    <w:p w14:paraId="2F368A2A" w14:textId="1392A0D3" w:rsidR="00EF4CDE" w:rsidRDefault="0094428D" w:rsidP="006B7412">
      <w:pPr>
        <w:pStyle w:val="a7"/>
        <w:numPr>
          <w:ilvl w:val="0"/>
          <w:numId w:val="6"/>
        </w:numPr>
        <w:ind w:firstLineChars="0"/>
      </w:pPr>
      <w:hyperlink r:id="rId58" w:history="1">
        <w:r w:rsidR="00BB6D00" w:rsidRPr="000655B9">
          <w:rPr>
            <w:rStyle w:val="ae"/>
          </w:rPr>
          <w:t>http://limboy.me/ios/2014/12/31/learning-ios.html</w:t>
        </w:r>
      </w:hyperlink>
    </w:p>
    <w:p w14:paraId="7B307C8A" w14:textId="77777777" w:rsidR="00BB6D00" w:rsidRDefault="00BB6D00" w:rsidP="00BB6D00"/>
    <w:p w14:paraId="683320DD" w14:textId="77777777" w:rsidR="00BB6D00" w:rsidRDefault="00BB6D00" w:rsidP="006B7412">
      <w:pPr>
        <w:pStyle w:val="a7"/>
        <w:numPr>
          <w:ilvl w:val="0"/>
          <w:numId w:val="6"/>
        </w:numPr>
        <w:ind w:firstLineChars="0"/>
      </w:pPr>
    </w:p>
    <w:p w14:paraId="5D27177B" w14:textId="77777777" w:rsidR="0056048D" w:rsidRDefault="0056048D" w:rsidP="0056048D"/>
    <w:p w14:paraId="791FBA94" w14:textId="0A0D852A" w:rsidR="00EF4CDE" w:rsidRDefault="0094428D" w:rsidP="00EF4CDE">
      <w:pPr>
        <w:pStyle w:val="a7"/>
        <w:numPr>
          <w:ilvl w:val="0"/>
          <w:numId w:val="6"/>
        </w:numPr>
        <w:ind w:firstLineChars="0"/>
      </w:pPr>
      <w:hyperlink r:id="rId59" w:history="1">
        <w:r w:rsidR="00EF4CDE" w:rsidRPr="000655B9">
          <w:rPr>
            <w:rStyle w:val="ae"/>
          </w:rPr>
          <w:t>http://www.cocoachina.com/ios/20150104/10823.html</w:t>
        </w:r>
      </w:hyperlink>
    </w:p>
    <w:p w14:paraId="372AB49D" w14:textId="77777777" w:rsidR="00EF4CDE" w:rsidRDefault="00EF4CDE" w:rsidP="00613738"/>
    <w:p w14:paraId="34F3FA35" w14:textId="77777777" w:rsidR="0056048D" w:rsidRDefault="0056048D" w:rsidP="0056048D"/>
    <w:p w14:paraId="43BA5A13" w14:textId="4C51A521" w:rsidR="00613738" w:rsidRDefault="0094428D" w:rsidP="006B7412">
      <w:pPr>
        <w:pStyle w:val="a7"/>
        <w:numPr>
          <w:ilvl w:val="0"/>
          <w:numId w:val="6"/>
        </w:numPr>
        <w:ind w:firstLineChars="0"/>
      </w:pPr>
      <w:hyperlink r:id="rId60" w:history="1">
        <w:r w:rsidR="00613738" w:rsidRPr="005E31EB">
          <w:rPr>
            <w:rStyle w:val="ae"/>
          </w:rPr>
          <w:t>http://casatwy.com/iosying-yong-jia-gou-tan-wang-luo-ceng-she-ji-fang-an.html</w:t>
        </w:r>
      </w:hyperlink>
    </w:p>
    <w:p w14:paraId="69B8241A" w14:textId="77777777" w:rsidR="00613738" w:rsidRDefault="00613738" w:rsidP="006B7412">
      <w:pPr>
        <w:pStyle w:val="a7"/>
        <w:numPr>
          <w:ilvl w:val="0"/>
          <w:numId w:val="6"/>
        </w:numPr>
        <w:ind w:firstLineChars="0"/>
      </w:pPr>
    </w:p>
    <w:p w14:paraId="6D880A17" w14:textId="77777777" w:rsidR="00BC2136" w:rsidRDefault="0094428D" w:rsidP="006B7412">
      <w:pPr>
        <w:pStyle w:val="a7"/>
        <w:numPr>
          <w:ilvl w:val="0"/>
          <w:numId w:val="6"/>
        </w:numPr>
        <w:ind w:firstLineChars="0"/>
      </w:pPr>
      <w:hyperlink r:id="rId61" w:history="1">
        <w:r w:rsidR="00A7452E" w:rsidRPr="00A650CB">
          <w:rPr>
            <w:rStyle w:val="ae"/>
          </w:rPr>
          <w:t>http://www.henishuo.com/ios-block-memory-cycle/?utm_source=tuicool&amp;utm_medium=referral</w:t>
        </w:r>
      </w:hyperlink>
    </w:p>
    <w:p w14:paraId="4390426C" w14:textId="77777777" w:rsidR="00BC2136" w:rsidRDefault="00BC2136" w:rsidP="006B7412">
      <w:pPr>
        <w:pStyle w:val="a7"/>
        <w:numPr>
          <w:ilvl w:val="0"/>
          <w:numId w:val="6"/>
        </w:numPr>
        <w:ind w:firstLineChars="0"/>
      </w:pPr>
    </w:p>
    <w:p w14:paraId="179DB6F5" w14:textId="16F802CD" w:rsidR="006B7412" w:rsidRDefault="0094428D" w:rsidP="006B7412">
      <w:pPr>
        <w:pStyle w:val="a7"/>
        <w:numPr>
          <w:ilvl w:val="0"/>
          <w:numId w:val="6"/>
        </w:numPr>
        <w:ind w:firstLineChars="0"/>
      </w:pPr>
      <w:hyperlink r:id="rId62" w:history="1">
        <w:r w:rsidR="00A7452E" w:rsidRPr="00A650CB">
          <w:rPr>
            <w:rStyle w:val="ae"/>
          </w:rPr>
          <w:t>http://www.cnblogs.com/mjios/p/4409853.html</w:t>
        </w:r>
      </w:hyperlink>
    </w:p>
    <w:p w14:paraId="1050FBCF" w14:textId="77777777" w:rsidR="00BC2136" w:rsidRDefault="00BC2136" w:rsidP="006B7412">
      <w:pPr>
        <w:pStyle w:val="a7"/>
        <w:numPr>
          <w:ilvl w:val="0"/>
          <w:numId w:val="6"/>
        </w:numPr>
        <w:ind w:firstLineChars="0"/>
      </w:pPr>
    </w:p>
    <w:p w14:paraId="1C4E4B2D" w14:textId="364B038A" w:rsidR="00A7452E" w:rsidRDefault="0094428D" w:rsidP="006B7412">
      <w:pPr>
        <w:pStyle w:val="a7"/>
        <w:numPr>
          <w:ilvl w:val="0"/>
          <w:numId w:val="6"/>
        </w:numPr>
        <w:ind w:firstLineChars="0"/>
      </w:pPr>
      <w:hyperlink r:id="rId63" w:history="1">
        <w:r w:rsidR="00BC2136" w:rsidRPr="00743878">
          <w:rPr>
            <w:rStyle w:val="ae"/>
          </w:rPr>
          <w:t>https://blog.cnbluebox.com/blog/2014/07/01/cocoashen-ru-xue-xi-nsoperationqueuehe-nsoperationyuan-li-he-shi-yong/</w:t>
        </w:r>
      </w:hyperlink>
    </w:p>
    <w:p w14:paraId="5A23F3D4" w14:textId="77777777" w:rsidR="00172EFD" w:rsidRDefault="00172EFD" w:rsidP="006B7412">
      <w:pPr>
        <w:pStyle w:val="a7"/>
        <w:numPr>
          <w:ilvl w:val="0"/>
          <w:numId w:val="6"/>
        </w:numPr>
        <w:ind w:firstLineChars="0"/>
      </w:pPr>
    </w:p>
    <w:p w14:paraId="39E38B3D" w14:textId="4213EBC3" w:rsidR="00172EFD" w:rsidRDefault="0094428D" w:rsidP="006C0E6B">
      <w:pPr>
        <w:pStyle w:val="a7"/>
        <w:numPr>
          <w:ilvl w:val="0"/>
          <w:numId w:val="6"/>
        </w:numPr>
        <w:ind w:firstLineChars="0"/>
      </w:pPr>
      <w:hyperlink r:id="rId64" w:history="1">
        <w:r w:rsidR="00172EFD" w:rsidRPr="00743878">
          <w:rPr>
            <w:rStyle w:val="ae"/>
          </w:rPr>
          <w:t>http://www.jianshu.com/p/c47c24ab1e76</w:t>
        </w:r>
      </w:hyperlink>
    </w:p>
    <w:p w14:paraId="380E388B" w14:textId="77777777" w:rsidR="006C0E6B" w:rsidRDefault="006C0E6B" w:rsidP="006C0E6B">
      <w:pPr>
        <w:pStyle w:val="a7"/>
        <w:numPr>
          <w:ilvl w:val="0"/>
          <w:numId w:val="6"/>
        </w:numPr>
        <w:ind w:firstLineChars="0"/>
      </w:pPr>
    </w:p>
    <w:p w14:paraId="3E206DBB" w14:textId="3DE21DC7" w:rsidR="006C0E6B" w:rsidRDefault="0094428D" w:rsidP="00EE6C2E">
      <w:pPr>
        <w:pStyle w:val="a7"/>
        <w:numPr>
          <w:ilvl w:val="0"/>
          <w:numId w:val="6"/>
        </w:numPr>
        <w:ind w:firstLineChars="0"/>
      </w:pPr>
      <w:hyperlink r:id="rId65" w:anchor="_loginLayer_1464445659010" w:history="1">
        <w:r w:rsidR="006C0E6B" w:rsidRPr="00743878">
          <w:rPr>
            <w:rStyle w:val="ae"/>
          </w:rPr>
          <w:t>http://weibo.com/5612984599/profile?rightmod=1&amp;wvr=6&amp;mod=personinfo&amp;is_hot=1#_loginLayer_1464445659010</w:t>
        </w:r>
      </w:hyperlink>
    </w:p>
    <w:p w14:paraId="2F1D1DB5" w14:textId="77777777" w:rsidR="00EE6C2E" w:rsidRDefault="00EE6C2E" w:rsidP="00EE6C2E">
      <w:pPr>
        <w:pStyle w:val="a7"/>
        <w:numPr>
          <w:ilvl w:val="0"/>
          <w:numId w:val="6"/>
        </w:numPr>
        <w:ind w:firstLineChars="0"/>
      </w:pPr>
    </w:p>
    <w:p w14:paraId="269D210E" w14:textId="7D2FD576" w:rsidR="00EE6C2E" w:rsidRDefault="0094428D" w:rsidP="00EE6C2E">
      <w:pPr>
        <w:pStyle w:val="a7"/>
        <w:numPr>
          <w:ilvl w:val="0"/>
          <w:numId w:val="6"/>
        </w:numPr>
        <w:ind w:firstLineChars="0"/>
      </w:pPr>
      <w:hyperlink r:id="rId66" w:history="1">
        <w:r w:rsidR="00EE6C2E" w:rsidRPr="00743878">
          <w:rPr>
            <w:rStyle w:val="ae"/>
          </w:rPr>
          <w:t>http://casatwy.com/zen-yao-mian-shi-jia-gou-shi.html</w:t>
        </w:r>
      </w:hyperlink>
    </w:p>
    <w:p w14:paraId="078251A5" w14:textId="77777777" w:rsidR="00A05D38" w:rsidRDefault="00A05D38" w:rsidP="00EE6C2E">
      <w:pPr>
        <w:pStyle w:val="a7"/>
        <w:numPr>
          <w:ilvl w:val="0"/>
          <w:numId w:val="6"/>
        </w:numPr>
        <w:ind w:firstLineChars="0"/>
      </w:pPr>
    </w:p>
    <w:p w14:paraId="57E3DEFF" w14:textId="31C5ACC8" w:rsidR="00EE6C2E" w:rsidRDefault="0094428D" w:rsidP="00EE6C2E">
      <w:pPr>
        <w:pStyle w:val="a7"/>
        <w:numPr>
          <w:ilvl w:val="0"/>
          <w:numId w:val="6"/>
        </w:numPr>
        <w:ind w:firstLineChars="0"/>
      </w:pPr>
      <w:hyperlink r:id="rId67" w:history="1">
        <w:r w:rsidR="00A05D38" w:rsidRPr="00743878">
          <w:rPr>
            <w:rStyle w:val="ae"/>
          </w:rPr>
          <w:t>http://blog.cnbluebox.com</w:t>
        </w:r>
      </w:hyperlink>
    </w:p>
    <w:p w14:paraId="4608FDA5" w14:textId="77777777" w:rsidR="00B2453C" w:rsidRDefault="00B2453C" w:rsidP="00EE6C2E">
      <w:pPr>
        <w:pStyle w:val="a7"/>
        <w:numPr>
          <w:ilvl w:val="0"/>
          <w:numId w:val="6"/>
        </w:numPr>
        <w:ind w:firstLineChars="0"/>
      </w:pPr>
    </w:p>
    <w:p w14:paraId="47C021F0" w14:textId="305B9FAA" w:rsidR="00A05D38" w:rsidRDefault="0094428D" w:rsidP="00EE6C2E">
      <w:pPr>
        <w:pStyle w:val="a7"/>
        <w:numPr>
          <w:ilvl w:val="0"/>
          <w:numId w:val="6"/>
        </w:numPr>
        <w:ind w:firstLineChars="0"/>
      </w:pPr>
      <w:hyperlink r:id="rId68" w:history="1">
        <w:r w:rsidR="00B2453C" w:rsidRPr="00743878">
          <w:rPr>
            <w:rStyle w:val="ae"/>
          </w:rPr>
          <w:t>http://my.oschina.net/u/566401/blog/219568</w:t>
        </w:r>
      </w:hyperlink>
    </w:p>
    <w:p w14:paraId="10C3AC7C" w14:textId="77777777" w:rsidR="0058730C" w:rsidRDefault="0058730C" w:rsidP="00EE6C2E">
      <w:pPr>
        <w:pStyle w:val="a7"/>
        <w:numPr>
          <w:ilvl w:val="0"/>
          <w:numId w:val="6"/>
        </w:numPr>
        <w:ind w:firstLineChars="0"/>
      </w:pPr>
    </w:p>
    <w:p w14:paraId="174FBDBF" w14:textId="4B9EB2F9" w:rsidR="00C22F0C" w:rsidRDefault="0094428D" w:rsidP="00C22F0C">
      <w:pPr>
        <w:pStyle w:val="a7"/>
        <w:numPr>
          <w:ilvl w:val="0"/>
          <w:numId w:val="6"/>
        </w:numPr>
        <w:ind w:firstLineChars="0"/>
      </w:pPr>
      <w:hyperlink r:id="rId69" w:history="1">
        <w:r w:rsidR="0058730C" w:rsidRPr="00743878">
          <w:rPr>
            <w:rStyle w:val="ae"/>
          </w:rPr>
          <w:t>http://blog.sunnyxx.com/archives/page/3/</w:t>
        </w:r>
      </w:hyperlink>
    </w:p>
    <w:p w14:paraId="7B0275BD" w14:textId="77777777" w:rsidR="00C22F0C" w:rsidRDefault="00C22F0C" w:rsidP="00C22F0C">
      <w:pPr>
        <w:pStyle w:val="a7"/>
        <w:numPr>
          <w:ilvl w:val="0"/>
          <w:numId w:val="6"/>
        </w:numPr>
        <w:ind w:firstLineChars="0"/>
      </w:pPr>
    </w:p>
    <w:p w14:paraId="2244DD4A" w14:textId="42E23470" w:rsidR="00C22F0C" w:rsidRDefault="0094428D" w:rsidP="00C22F0C">
      <w:pPr>
        <w:pStyle w:val="a7"/>
        <w:numPr>
          <w:ilvl w:val="0"/>
          <w:numId w:val="6"/>
        </w:numPr>
        <w:ind w:firstLineChars="0"/>
      </w:pPr>
      <w:hyperlink r:id="rId70" w:history="1">
        <w:r w:rsidR="00C22F0C" w:rsidRPr="00743878">
          <w:rPr>
            <w:rStyle w:val="ae"/>
          </w:rPr>
          <w:t>http://my.oschina.net/caijunrong/blog/512372</w:t>
        </w:r>
      </w:hyperlink>
    </w:p>
    <w:p w14:paraId="5DCA596A" w14:textId="77777777" w:rsidR="00C22F0C" w:rsidRDefault="00C22F0C" w:rsidP="00C22F0C">
      <w:pPr>
        <w:pStyle w:val="a7"/>
        <w:numPr>
          <w:ilvl w:val="0"/>
          <w:numId w:val="6"/>
        </w:numPr>
        <w:ind w:firstLineChars="0"/>
      </w:pPr>
    </w:p>
    <w:p w14:paraId="785979A6" w14:textId="79BDFDD5" w:rsidR="0058730C" w:rsidRDefault="0094428D" w:rsidP="00EE6C2E">
      <w:pPr>
        <w:pStyle w:val="a7"/>
        <w:numPr>
          <w:ilvl w:val="0"/>
          <w:numId w:val="6"/>
        </w:numPr>
        <w:ind w:firstLineChars="0"/>
      </w:pPr>
      <w:hyperlink r:id="rId71" w:history="1">
        <w:r w:rsidR="005C0F9C" w:rsidRPr="00743878">
          <w:rPr>
            <w:rStyle w:val="ae"/>
          </w:rPr>
          <w:t>http://www.jianshu.com/users/256fb15baf75/latest_articles</w:t>
        </w:r>
      </w:hyperlink>
    </w:p>
    <w:p w14:paraId="49F7A3AB" w14:textId="77777777" w:rsidR="00B96AD3" w:rsidRDefault="00B96AD3" w:rsidP="00EE6C2E">
      <w:pPr>
        <w:pStyle w:val="a7"/>
        <w:numPr>
          <w:ilvl w:val="0"/>
          <w:numId w:val="6"/>
        </w:numPr>
        <w:ind w:firstLineChars="0"/>
      </w:pPr>
    </w:p>
    <w:p w14:paraId="21CEBF8A" w14:textId="463AA134" w:rsidR="00A74321" w:rsidRDefault="0094428D" w:rsidP="00EE6C2E">
      <w:pPr>
        <w:pStyle w:val="a7"/>
        <w:numPr>
          <w:ilvl w:val="0"/>
          <w:numId w:val="6"/>
        </w:numPr>
        <w:ind w:firstLineChars="0"/>
      </w:pPr>
      <w:hyperlink r:id="rId72" w:history="1">
        <w:r w:rsidR="00B96AD3" w:rsidRPr="00743878">
          <w:rPr>
            <w:rStyle w:val="ae"/>
          </w:rPr>
          <w:t>http://www.jianshu.com/p/8f16613861fa</w:t>
        </w:r>
      </w:hyperlink>
    </w:p>
    <w:p w14:paraId="0EB68DAC" w14:textId="77777777" w:rsidR="00B96AD3" w:rsidRDefault="00B96AD3" w:rsidP="00B96AD3"/>
    <w:p w14:paraId="1E5A05FE" w14:textId="66D20320" w:rsidR="005C0F9C" w:rsidRPr="0069551B" w:rsidRDefault="0094428D" w:rsidP="00EE6C2E">
      <w:pPr>
        <w:pStyle w:val="a7"/>
        <w:numPr>
          <w:ilvl w:val="0"/>
          <w:numId w:val="6"/>
        </w:numPr>
        <w:ind w:firstLineChars="0"/>
        <w:rPr>
          <w:rStyle w:val="ae"/>
          <w:color w:val="auto"/>
          <w:u w:val="none"/>
        </w:rPr>
      </w:pPr>
      <w:hyperlink r:id="rId73" w:history="1">
        <w:r w:rsidR="00A74321" w:rsidRPr="00743878">
          <w:rPr>
            <w:rStyle w:val="ae"/>
          </w:rPr>
          <w:t>http://www.jianshu.com/users/0a7ce85a2708/latest_articles</w:t>
        </w:r>
      </w:hyperlink>
    </w:p>
    <w:p w14:paraId="05FCBC52" w14:textId="77777777" w:rsidR="00345B08" w:rsidRDefault="00345B08" w:rsidP="00EE6C2E">
      <w:pPr>
        <w:pStyle w:val="a7"/>
        <w:numPr>
          <w:ilvl w:val="0"/>
          <w:numId w:val="6"/>
        </w:numPr>
        <w:ind w:firstLineChars="0"/>
      </w:pPr>
    </w:p>
    <w:p w14:paraId="373998D5" w14:textId="44167610" w:rsidR="0069551B" w:rsidRDefault="0094428D" w:rsidP="00EE6C2E">
      <w:pPr>
        <w:pStyle w:val="a7"/>
        <w:numPr>
          <w:ilvl w:val="0"/>
          <w:numId w:val="6"/>
        </w:numPr>
        <w:ind w:firstLineChars="0"/>
      </w:pPr>
      <w:hyperlink r:id="rId74" w:history="1">
        <w:r w:rsidR="0069551B" w:rsidRPr="005970A5">
          <w:rPr>
            <w:rStyle w:val="ae"/>
          </w:rPr>
          <w:t>http://www.jianshu.com/p/2113ffe54b30</w:t>
        </w:r>
      </w:hyperlink>
    </w:p>
    <w:p w14:paraId="0B9846C3" w14:textId="77777777" w:rsidR="0069551B" w:rsidRDefault="0069551B" w:rsidP="00EE6C2E">
      <w:pPr>
        <w:pStyle w:val="a7"/>
        <w:numPr>
          <w:ilvl w:val="0"/>
          <w:numId w:val="6"/>
        </w:numPr>
        <w:ind w:firstLineChars="0"/>
      </w:pPr>
    </w:p>
    <w:p w14:paraId="776BBF0D" w14:textId="17170997" w:rsidR="00A74321" w:rsidRDefault="0094428D" w:rsidP="00EE6C2E">
      <w:pPr>
        <w:pStyle w:val="a7"/>
        <w:numPr>
          <w:ilvl w:val="0"/>
          <w:numId w:val="6"/>
        </w:numPr>
        <w:ind w:firstLineChars="0"/>
      </w:pPr>
      <w:hyperlink r:id="rId75" w:history="1">
        <w:r w:rsidR="000F40BA" w:rsidRPr="00C30D8D">
          <w:rPr>
            <w:rStyle w:val="ae"/>
          </w:rPr>
          <w:t>http://www.jianshu.com/collection/6930cb8ad81b</w:t>
        </w:r>
      </w:hyperlink>
    </w:p>
    <w:p w14:paraId="45054E89" w14:textId="77777777" w:rsidR="00AE4802" w:rsidRDefault="00AE4802" w:rsidP="00EE6C2E">
      <w:pPr>
        <w:pStyle w:val="a7"/>
        <w:numPr>
          <w:ilvl w:val="0"/>
          <w:numId w:val="6"/>
        </w:numPr>
        <w:ind w:firstLineChars="0"/>
      </w:pPr>
    </w:p>
    <w:p w14:paraId="3349F2C0" w14:textId="67901C82" w:rsidR="006E1452" w:rsidRDefault="0094428D" w:rsidP="006E1452">
      <w:pPr>
        <w:pStyle w:val="a7"/>
        <w:numPr>
          <w:ilvl w:val="0"/>
          <w:numId w:val="6"/>
        </w:numPr>
        <w:ind w:firstLineChars="0"/>
      </w:pPr>
      <w:hyperlink r:id="rId76" w:history="1">
        <w:r w:rsidR="00AE4802" w:rsidRPr="00C30D8D">
          <w:rPr>
            <w:rStyle w:val="ae"/>
          </w:rPr>
          <w:t>http://www.cnblogs.com/zy1987/</w:t>
        </w:r>
      </w:hyperlink>
    </w:p>
    <w:p w14:paraId="35218AAB" w14:textId="77777777" w:rsidR="00AE4802" w:rsidRDefault="00AE4802" w:rsidP="00EE6C2E">
      <w:pPr>
        <w:pStyle w:val="a7"/>
        <w:numPr>
          <w:ilvl w:val="0"/>
          <w:numId w:val="6"/>
        </w:numPr>
        <w:ind w:firstLineChars="0"/>
      </w:pPr>
    </w:p>
    <w:p w14:paraId="52693287" w14:textId="5739C4F7" w:rsidR="000F40BA" w:rsidRDefault="0094428D" w:rsidP="00EE6C2E">
      <w:pPr>
        <w:pStyle w:val="a7"/>
        <w:numPr>
          <w:ilvl w:val="0"/>
          <w:numId w:val="6"/>
        </w:numPr>
        <w:ind w:firstLineChars="0"/>
      </w:pPr>
      <w:hyperlink r:id="rId77" w:history="1">
        <w:r w:rsidR="006E1452" w:rsidRPr="0026289C">
          <w:rPr>
            <w:rStyle w:val="ae"/>
          </w:rPr>
          <w:t>http://www.cnblogs.com/wengzilin/</w:t>
        </w:r>
      </w:hyperlink>
    </w:p>
    <w:p w14:paraId="5AE7DE03" w14:textId="77777777" w:rsidR="00083DDF" w:rsidRDefault="00083DDF" w:rsidP="00EE6C2E">
      <w:pPr>
        <w:pStyle w:val="a7"/>
        <w:numPr>
          <w:ilvl w:val="0"/>
          <w:numId w:val="6"/>
        </w:numPr>
        <w:ind w:firstLineChars="0"/>
      </w:pPr>
    </w:p>
    <w:p w14:paraId="41C85310" w14:textId="4FAD7AE5" w:rsidR="006E1452" w:rsidRDefault="0094428D" w:rsidP="00EE6C2E">
      <w:pPr>
        <w:pStyle w:val="a7"/>
        <w:numPr>
          <w:ilvl w:val="0"/>
          <w:numId w:val="6"/>
        </w:numPr>
        <w:ind w:firstLineChars="0"/>
      </w:pPr>
      <w:hyperlink r:id="rId78" w:history="1">
        <w:r w:rsidR="00393207" w:rsidRPr="0026289C">
          <w:rPr>
            <w:rStyle w:val="ae"/>
          </w:rPr>
          <w:t>http://www.jianshu.com/p/3ea737b1e2e8</w:t>
        </w:r>
      </w:hyperlink>
    </w:p>
    <w:p w14:paraId="4C5239C8" w14:textId="77777777" w:rsidR="00393207" w:rsidRPr="006B7412" w:rsidRDefault="00393207" w:rsidP="00EE6C2E">
      <w:pPr>
        <w:pStyle w:val="a7"/>
        <w:numPr>
          <w:ilvl w:val="0"/>
          <w:numId w:val="6"/>
        </w:numPr>
        <w:ind w:firstLineChars="0"/>
      </w:pPr>
    </w:p>
    <w:p w14:paraId="70853E78" w14:textId="58D29318" w:rsidR="006B7412" w:rsidRDefault="00203908" w:rsidP="00203908">
      <w:pPr>
        <w:pStyle w:val="1"/>
      </w:pPr>
      <w:r>
        <w:rPr>
          <w:rFonts w:hint="eastAsia"/>
        </w:rPr>
        <w:t>面试题集锦</w:t>
      </w:r>
    </w:p>
    <w:p w14:paraId="34719535" w14:textId="53C669E5" w:rsidR="00A376DE" w:rsidRDefault="00203908" w:rsidP="00203908">
      <w:pPr>
        <w:pStyle w:val="a7"/>
        <w:numPr>
          <w:ilvl w:val="0"/>
          <w:numId w:val="13"/>
        </w:numPr>
        <w:ind w:firstLineChars="0"/>
        <w:jc w:val="left"/>
        <w:rPr>
          <w:rStyle w:val="ae"/>
          <w:rFonts w:ascii="Helvetica Neue" w:hAnsi="Helvetica Neue" w:cs="Helvetica Neue"/>
          <w:color w:val="2C2C2C"/>
          <w:kern w:val="0"/>
          <w:sz w:val="48"/>
          <w:szCs w:val="48"/>
          <w:u w:val="none"/>
        </w:rPr>
      </w:pPr>
      <w:r w:rsidRPr="00203908">
        <w:rPr>
          <w:rFonts w:ascii="Helvetica Neue" w:hAnsi="Helvetica Neue" w:cs="Helvetica Neue"/>
          <w:color w:val="2C2C2C"/>
          <w:kern w:val="0"/>
          <w:sz w:val="48"/>
          <w:szCs w:val="48"/>
        </w:rPr>
        <w:t>iOS</w:t>
      </w:r>
      <w:r w:rsidRPr="00203908">
        <w:rPr>
          <w:rFonts w:ascii="Helvetica Neue" w:hAnsi="Helvetica Neue" w:cs="Helvetica Neue"/>
          <w:color w:val="2C2C2C"/>
          <w:kern w:val="0"/>
          <w:sz w:val="48"/>
          <w:szCs w:val="48"/>
        </w:rPr>
        <w:t>面试必看，最全梳理</w:t>
      </w:r>
      <w:hyperlink r:id="rId79" w:history="1">
        <w:r w:rsidRPr="00203908">
          <w:rPr>
            <w:rStyle w:val="ae"/>
            <w:rFonts w:ascii="Helvetica Neue" w:hAnsi="Helvetica Neue" w:cs="Helvetica Neue"/>
            <w:kern w:val="0"/>
            <w:sz w:val="48"/>
            <w:szCs w:val="48"/>
          </w:rPr>
          <w:t>http://www.cocoachina.com/ios/20160323/15770.html</w:t>
        </w:r>
      </w:hyperlink>
    </w:p>
    <w:p w14:paraId="7DD96455" w14:textId="77777777" w:rsidR="00A376DE" w:rsidRDefault="00A376DE" w:rsidP="00A376DE">
      <w:pPr>
        <w:jc w:val="left"/>
        <w:rPr>
          <w:rFonts w:ascii="Helvetica Neue" w:hAnsi="Helvetica Neue" w:cs="Helvetica Neue"/>
          <w:color w:val="2C2C2C"/>
          <w:kern w:val="0"/>
          <w:sz w:val="48"/>
          <w:szCs w:val="48"/>
        </w:rPr>
      </w:pPr>
    </w:p>
    <w:p w14:paraId="4CD29A41" w14:textId="03D1DDB5" w:rsidR="00A376DE" w:rsidRDefault="00A376DE" w:rsidP="0045042F">
      <w:pPr>
        <w:pStyle w:val="1"/>
      </w:pPr>
      <w:r>
        <w:rPr>
          <w:rFonts w:hint="eastAsia"/>
        </w:rPr>
        <w:lastRenderedPageBreak/>
        <w:t>面试题</w:t>
      </w:r>
      <w:r w:rsidR="006F27D3">
        <w:rPr>
          <w:rFonts w:hint="eastAsia"/>
        </w:rPr>
        <w:t>学习记录</w:t>
      </w:r>
    </w:p>
    <w:p w14:paraId="382A0FE3" w14:textId="640D1644" w:rsidR="0045042F" w:rsidRDefault="0045042F" w:rsidP="007927C4">
      <w:pPr>
        <w:pStyle w:val="2"/>
      </w:pPr>
      <w:r>
        <w:rPr>
          <w:rFonts w:hint="eastAsia"/>
        </w:rPr>
        <w:t>深复制和浅复制</w:t>
      </w:r>
    </w:p>
    <w:p w14:paraId="3631A6C3" w14:textId="6ED34EB7" w:rsidR="007927C4" w:rsidRDefault="00B25994" w:rsidP="007927C4">
      <w:r>
        <w:rPr>
          <w:rFonts w:hint="eastAsia"/>
        </w:rPr>
        <w:t>深复制：复制内存对象，新旧互不影响。</w:t>
      </w:r>
    </w:p>
    <w:p w14:paraId="3B7FAE4E" w14:textId="55C96536" w:rsidR="00B25994" w:rsidRDefault="00B25994" w:rsidP="007927C4">
      <w:r>
        <w:rPr>
          <w:rFonts w:hint="eastAsia"/>
        </w:rPr>
        <w:t>浅复制：复制内存对象指针，两个指针同指向一个内存</w:t>
      </w:r>
      <w:r w:rsidR="00630F05">
        <w:rPr>
          <w:rFonts w:hint="eastAsia"/>
        </w:rPr>
        <w:t>。</w:t>
      </w:r>
    </w:p>
    <w:p w14:paraId="2A3CB68A" w14:textId="4729B42A" w:rsidR="00630F05" w:rsidRDefault="00630F05" w:rsidP="007927C4">
      <w:r>
        <w:rPr>
          <w:rFonts w:hint="eastAsia"/>
        </w:rPr>
        <w:t>对于子类与父类的关系是：</w:t>
      </w:r>
    </w:p>
    <w:p w14:paraId="44CB3FE5" w14:textId="11477F1C" w:rsidR="005A1EDC" w:rsidRDefault="005A1EDC" w:rsidP="007927C4">
      <w:r w:rsidRPr="005A1EDC">
        <w:rPr>
          <w:rFonts w:hint="eastAsia"/>
        </w:rPr>
        <w:t>现深拷贝需要实现</w:t>
      </w:r>
      <w:r w:rsidRPr="005A1EDC">
        <w:rPr>
          <w:rFonts w:hint="eastAsia"/>
        </w:rPr>
        <w:t>NSCoying</w:t>
      </w:r>
      <w:r w:rsidRPr="005A1EDC">
        <w:rPr>
          <w:rFonts w:hint="eastAsia"/>
        </w:rPr>
        <w:t>协议，实现</w:t>
      </w:r>
      <w:r w:rsidRPr="005A1EDC">
        <w:rPr>
          <w:rFonts w:hint="eastAsia"/>
        </w:rPr>
        <w:t xml:space="preserve">- (id)copyWithZone:(NSZone *)zone </w:t>
      </w:r>
      <w:r w:rsidRPr="005A1EDC">
        <w:rPr>
          <w:rFonts w:hint="eastAsia"/>
        </w:rPr>
        <w:t>方法。当对一个</w:t>
      </w:r>
      <w:r w:rsidRPr="005A1EDC">
        <w:rPr>
          <w:rFonts w:hint="eastAsia"/>
        </w:rPr>
        <w:t>property</w:t>
      </w:r>
      <w:r w:rsidRPr="005A1EDC">
        <w:rPr>
          <w:rFonts w:hint="eastAsia"/>
        </w:rPr>
        <w:t>属性含有</w:t>
      </w:r>
      <w:r w:rsidRPr="005A1EDC">
        <w:rPr>
          <w:rFonts w:hint="eastAsia"/>
        </w:rPr>
        <w:t>copy</w:t>
      </w:r>
      <w:r w:rsidRPr="005A1EDC">
        <w:rPr>
          <w:rFonts w:hint="eastAsia"/>
        </w:rPr>
        <w:t>修饰符的时候，在进行赋值操作的时候实际上就是调用这个方法。</w:t>
      </w:r>
    </w:p>
    <w:p w14:paraId="66DA785C" w14:textId="66485974" w:rsidR="00A45627" w:rsidRDefault="00A45627" w:rsidP="00A45627">
      <w:pPr>
        <w:pStyle w:val="3"/>
      </w:pPr>
      <w:r>
        <w:rPr>
          <w:rFonts w:hint="eastAsia"/>
        </w:rPr>
        <w:t>KVC KVO</w:t>
      </w:r>
    </w:p>
    <w:p w14:paraId="705FB465" w14:textId="77777777" w:rsidR="003D7236" w:rsidRDefault="003D7236" w:rsidP="003D7236">
      <w:r>
        <w:t>Key Value Coding</w:t>
      </w:r>
    </w:p>
    <w:p w14:paraId="229884CC" w14:textId="77777777" w:rsidR="003D7236" w:rsidRDefault="003D7236" w:rsidP="003D7236">
      <w:r>
        <w:rPr>
          <w:rFonts w:hint="eastAsia"/>
        </w:rPr>
        <w:t>Key Value Coding</w:t>
      </w:r>
      <w:r>
        <w:rPr>
          <w:rFonts w:hint="eastAsia"/>
        </w:rPr>
        <w:t>是</w:t>
      </w:r>
      <w:r>
        <w:rPr>
          <w:rFonts w:hint="eastAsia"/>
        </w:rPr>
        <w:t>cocoa</w:t>
      </w:r>
      <w:r>
        <w:rPr>
          <w:rFonts w:hint="eastAsia"/>
        </w:rPr>
        <w:t>的一个标准组成部分，它能让我们可以通过</w:t>
      </w:r>
      <w:r>
        <w:rPr>
          <w:rFonts w:hint="eastAsia"/>
        </w:rPr>
        <w:t>name(key)</w:t>
      </w:r>
      <w:r>
        <w:rPr>
          <w:rFonts w:hint="eastAsia"/>
        </w:rPr>
        <w:t>的方式访问</w:t>
      </w:r>
      <w:r>
        <w:rPr>
          <w:rFonts w:hint="eastAsia"/>
        </w:rPr>
        <w:t xml:space="preserve">property, </w:t>
      </w:r>
      <w:r>
        <w:rPr>
          <w:rFonts w:hint="eastAsia"/>
        </w:rPr>
        <w:t>不必调用明确的</w:t>
      </w:r>
      <w:r>
        <w:rPr>
          <w:rFonts w:hint="eastAsia"/>
        </w:rPr>
        <w:t xml:space="preserve">property accssor, </w:t>
      </w:r>
      <w:r>
        <w:rPr>
          <w:rFonts w:hint="eastAsia"/>
        </w:rPr>
        <w:t>如我们有个</w:t>
      </w:r>
      <w:r>
        <w:rPr>
          <w:rFonts w:hint="eastAsia"/>
        </w:rPr>
        <w:t>property</w:t>
      </w:r>
      <w:r>
        <w:rPr>
          <w:rFonts w:hint="eastAsia"/>
        </w:rPr>
        <w:t>叫做</w:t>
      </w:r>
      <w:r>
        <w:rPr>
          <w:rFonts w:hint="eastAsia"/>
        </w:rPr>
        <w:t xml:space="preserve">foo, </w:t>
      </w:r>
      <w:r>
        <w:rPr>
          <w:rFonts w:hint="eastAsia"/>
        </w:rPr>
        <w:t>我们可以</w:t>
      </w:r>
      <w:r>
        <w:rPr>
          <w:rFonts w:hint="eastAsia"/>
        </w:rPr>
        <w:t>foo</w:t>
      </w:r>
      <w:r>
        <w:rPr>
          <w:rFonts w:hint="eastAsia"/>
        </w:rPr>
        <w:t>直接访问它，同样我们也可以用</w:t>
      </w:r>
      <w:r>
        <w:rPr>
          <w:rFonts w:hint="eastAsia"/>
        </w:rPr>
        <w:t>KVC</w:t>
      </w:r>
      <w:r>
        <w:rPr>
          <w:rFonts w:hint="eastAsia"/>
        </w:rPr>
        <w:t>来完成</w:t>
      </w:r>
      <w:r>
        <w:rPr>
          <w:rFonts w:hint="eastAsia"/>
        </w:rPr>
        <w:t>[Object valueForKey:@</w:t>
      </w:r>
      <w:r>
        <w:rPr>
          <w:rFonts w:hint="eastAsia"/>
        </w:rPr>
        <w:t>“</w:t>
      </w:r>
      <w:r>
        <w:rPr>
          <w:rFonts w:hint="eastAsia"/>
        </w:rPr>
        <w:t>foo</w:t>
      </w:r>
      <w:r>
        <w:rPr>
          <w:rFonts w:hint="eastAsia"/>
        </w:rPr>
        <w:t>”</w:t>
      </w:r>
      <w:r>
        <w:rPr>
          <w:rFonts w:hint="eastAsia"/>
        </w:rPr>
        <w:t xml:space="preserve">], </w:t>
      </w:r>
      <w:r>
        <w:rPr>
          <w:rFonts w:hint="eastAsia"/>
        </w:rPr>
        <w:t>有同学就会问了，</w:t>
      </w:r>
      <w:r>
        <w:rPr>
          <w:rFonts w:hint="eastAsia"/>
        </w:rPr>
        <w:t xml:space="preserve"> </w:t>
      </w:r>
      <w:r>
        <w:rPr>
          <w:rFonts w:hint="eastAsia"/>
        </w:rPr>
        <w:t>这样做有什么好处呢？主要的好处就是来减少我们的代码量。</w:t>
      </w:r>
    </w:p>
    <w:p w14:paraId="502B548F" w14:textId="77777777" w:rsidR="003D7236" w:rsidRDefault="003D7236" w:rsidP="003D7236">
      <w:r>
        <w:t xml:space="preserve"> </w:t>
      </w:r>
    </w:p>
    <w:p w14:paraId="2957D29C" w14:textId="77777777" w:rsidR="003D7236" w:rsidRDefault="003D7236" w:rsidP="003D7236">
      <w:r>
        <w:rPr>
          <w:rFonts w:hint="eastAsia"/>
        </w:rPr>
        <w:t>下面我们来看看几个例子，就明白了</w:t>
      </w:r>
      <w:r>
        <w:rPr>
          <w:rFonts w:hint="eastAsia"/>
        </w:rPr>
        <w:t>KVO</w:t>
      </w:r>
      <w:r>
        <w:rPr>
          <w:rFonts w:hint="eastAsia"/>
        </w:rPr>
        <w:t>的用法和好处了，假设这样个类叫做</w:t>
      </w:r>
      <w:r>
        <w:rPr>
          <w:rFonts w:hint="eastAsia"/>
        </w:rPr>
        <w:t>People,</w:t>
      </w:r>
    </w:p>
    <w:p w14:paraId="29376A4A" w14:textId="77777777" w:rsidR="003D7236" w:rsidRDefault="003D7236" w:rsidP="003D7236">
      <w:r>
        <w:t xml:space="preserve">@interface People: NSObject </w:t>
      </w:r>
    </w:p>
    <w:p w14:paraId="4DF55486" w14:textId="77777777" w:rsidR="003D7236" w:rsidRDefault="003D7236" w:rsidP="003D7236">
      <w:r>
        <w:t xml:space="preserve">  </w:t>
      </w:r>
    </w:p>
    <w:p w14:paraId="57B888FF" w14:textId="77777777" w:rsidR="003D7236" w:rsidRDefault="003D7236" w:rsidP="003D7236">
      <w:r>
        <w:t xml:space="preserve">@property (nonatomic, strong) NSString *name; </w:t>
      </w:r>
    </w:p>
    <w:p w14:paraId="5D6C8330" w14:textId="77777777" w:rsidR="003D7236" w:rsidRDefault="003D7236" w:rsidP="003D7236">
      <w:r>
        <w:t xml:space="preserve">@property (nonatomic, strong) NSNumber *age; </w:t>
      </w:r>
    </w:p>
    <w:p w14:paraId="26F1BF80" w14:textId="77777777" w:rsidR="003D7236" w:rsidRDefault="003D7236" w:rsidP="003D7236">
      <w:r>
        <w:t xml:space="preserve">  </w:t>
      </w:r>
    </w:p>
    <w:p w14:paraId="234C5D08" w14:textId="77777777" w:rsidR="003D7236" w:rsidRDefault="003D7236" w:rsidP="003D7236">
      <w:r>
        <w:t xml:space="preserve">@end </w:t>
      </w:r>
    </w:p>
    <w:p w14:paraId="4399B2FB" w14:textId="77777777" w:rsidR="003D7236" w:rsidRDefault="003D7236" w:rsidP="003D7236">
      <w:r>
        <w:rPr>
          <w:rFonts w:hint="eastAsia"/>
        </w:rPr>
        <w:t>场景</w:t>
      </w:r>
      <w:r>
        <w:rPr>
          <w:rFonts w:hint="eastAsia"/>
        </w:rPr>
        <w:t>1</w:t>
      </w:r>
      <w:r>
        <w:rPr>
          <w:rFonts w:hint="eastAsia"/>
        </w:rPr>
        <w:t>，</w:t>
      </w:r>
      <w:r>
        <w:rPr>
          <w:rFonts w:hint="eastAsia"/>
        </w:rPr>
        <w:t xml:space="preserve">apple </w:t>
      </w:r>
      <w:r>
        <w:rPr>
          <w:rFonts w:hint="eastAsia"/>
        </w:rPr>
        <w:t>官网的一个例子，当我们需要统计很多</w:t>
      </w:r>
      <w:r>
        <w:rPr>
          <w:rFonts w:hint="eastAsia"/>
        </w:rPr>
        <w:t>People</w:t>
      </w:r>
      <w:r>
        <w:rPr>
          <w:rFonts w:hint="eastAsia"/>
        </w:rPr>
        <w:t>的时候，每一行是一个人的实例，并且有</w:t>
      </w:r>
      <w:r>
        <w:rPr>
          <w:rFonts w:hint="eastAsia"/>
        </w:rPr>
        <w:t>2</w:t>
      </w:r>
      <w:r>
        <w:rPr>
          <w:rFonts w:hint="eastAsia"/>
        </w:rPr>
        <w:t>列属性，</w:t>
      </w:r>
      <w:r>
        <w:rPr>
          <w:rFonts w:hint="eastAsia"/>
        </w:rPr>
        <w:t xml:space="preserve">name, age, </w:t>
      </w:r>
      <w:r>
        <w:rPr>
          <w:rFonts w:hint="eastAsia"/>
        </w:rPr>
        <w:t>这时候我们可以会这样做，</w:t>
      </w:r>
    </w:p>
    <w:p w14:paraId="7A740E10" w14:textId="77777777" w:rsidR="003D7236" w:rsidRDefault="003D7236" w:rsidP="003D7236">
      <w:r>
        <w:t xml:space="preserve">- (id)tableView:(NSTableView *)tableview </w:t>
      </w:r>
    </w:p>
    <w:p w14:paraId="514C7592" w14:textId="77777777" w:rsidR="003D7236" w:rsidRDefault="003D7236" w:rsidP="003D7236">
      <w:r>
        <w:t xml:space="preserve">      objectValueForTableColumn:(id)column row:(NSInteger)row { </w:t>
      </w:r>
    </w:p>
    <w:p w14:paraId="7D474252" w14:textId="77777777" w:rsidR="003D7236" w:rsidRDefault="003D7236" w:rsidP="003D7236">
      <w:r>
        <w:t xml:space="preserve">  </w:t>
      </w:r>
    </w:p>
    <w:p w14:paraId="31C82D4A" w14:textId="77777777" w:rsidR="003D7236" w:rsidRDefault="003D7236" w:rsidP="003D7236">
      <w:r>
        <w:t xml:space="preserve">    People *people = [peoleArray objectAtIndex:row]; </w:t>
      </w:r>
    </w:p>
    <w:p w14:paraId="677E4021" w14:textId="77777777" w:rsidR="003D7236" w:rsidRDefault="003D7236" w:rsidP="003D7236">
      <w:r>
        <w:t xml:space="preserve">    if ([[column identifier] isEqualToString:@"name"]) { </w:t>
      </w:r>
    </w:p>
    <w:p w14:paraId="716F206E" w14:textId="77777777" w:rsidR="003D7236" w:rsidRDefault="003D7236" w:rsidP="003D7236">
      <w:r>
        <w:lastRenderedPageBreak/>
        <w:t xml:space="preserve">        return [people name]; </w:t>
      </w:r>
    </w:p>
    <w:p w14:paraId="4F3C121F" w14:textId="77777777" w:rsidR="003D7236" w:rsidRDefault="003D7236" w:rsidP="003D7236">
      <w:r>
        <w:t xml:space="preserve">    } </w:t>
      </w:r>
    </w:p>
    <w:p w14:paraId="4E901A55" w14:textId="77777777" w:rsidR="003D7236" w:rsidRDefault="003D7236" w:rsidP="003D7236">
      <w:r>
        <w:t xml:space="preserve">    if ([[column identifier] isEqualToString:@"age"]) { </w:t>
      </w:r>
    </w:p>
    <w:p w14:paraId="094F1E60" w14:textId="77777777" w:rsidR="003D7236" w:rsidRDefault="003D7236" w:rsidP="003D7236">
      <w:r>
        <w:t xml:space="preserve">        return [people age]; </w:t>
      </w:r>
    </w:p>
    <w:p w14:paraId="3B4D0724" w14:textId="77777777" w:rsidR="003D7236" w:rsidRDefault="003D7236" w:rsidP="003D7236">
      <w:r>
        <w:t xml:space="preserve">    } </w:t>
      </w:r>
    </w:p>
    <w:p w14:paraId="1517C7BF" w14:textId="77777777" w:rsidR="003D7236" w:rsidRDefault="003D7236" w:rsidP="003D7236">
      <w:r>
        <w:t xml:space="preserve">    // And so on. </w:t>
      </w:r>
    </w:p>
    <w:p w14:paraId="4C56B1CB" w14:textId="77777777" w:rsidR="003D7236" w:rsidRDefault="003D7236" w:rsidP="003D7236">
      <w:r>
        <w:t xml:space="preserve">} </w:t>
      </w:r>
    </w:p>
    <w:p w14:paraId="34EF968F" w14:textId="77777777" w:rsidR="003D7236" w:rsidRDefault="003D7236" w:rsidP="003D7236">
      <w:r>
        <w:rPr>
          <w:rFonts w:hint="eastAsia"/>
        </w:rPr>
        <w:t>同样我们也可以用</w:t>
      </w:r>
      <w:r>
        <w:rPr>
          <w:rFonts w:hint="eastAsia"/>
        </w:rPr>
        <w:t>KVC</w:t>
      </w:r>
      <w:r>
        <w:rPr>
          <w:rFonts w:hint="eastAsia"/>
        </w:rPr>
        <w:t>，帮助我们化简这些</w:t>
      </w:r>
      <w:r>
        <w:rPr>
          <w:rFonts w:hint="eastAsia"/>
        </w:rPr>
        <w:t xml:space="preserve">if, </w:t>
      </w:r>
      <w:r>
        <w:rPr>
          <w:rFonts w:hint="eastAsia"/>
        </w:rPr>
        <w:t>因为</w:t>
      </w:r>
      <w:r>
        <w:rPr>
          <w:rFonts w:hint="eastAsia"/>
        </w:rPr>
        <w:t>name, age</w:t>
      </w:r>
      <w:r>
        <w:rPr>
          <w:rFonts w:hint="eastAsia"/>
        </w:rPr>
        <w:t>其实都是</w:t>
      </w:r>
      <w:r>
        <w:rPr>
          <w:rFonts w:hint="eastAsia"/>
        </w:rPr>
        <w:t xml:space="preserve">property, </w:t>
      </w:r>
      <w:r>
        <w:rPr>
          <w:rFonts w:hint="eastAsia"/>
        </w:rPr>
        <w:t>我们可以直接通过</w:t>
      </w:r>
      <w:r>
        <w:rPr>
          <w:rFonts w:hint="eastAsia"/>
        </w:rPr>
        <w:t>key</w:t>
      </w:r>
      <w:r>
        <w:rPr>
          <w:rFonts w:hint="eastAsia"/>
        </w:rPr>
        <w:t>来访问，所以整理过后是</w:t>
      </w:r>
    </w:p>
    <w:p w14:paraId="666FAF4F" w14:textId="77777777" w:rsidR="003D7236" w:rsidRDefault="003D7236" w:rsidP="003D7236">
      <w:r>
        <w:t xml:space="preserve">People *people = [peopleArray objectAtIndex:row]; </w:t>
      </w:r>
    </w:p>
    <w:p w14:paraId="65A54EDA" w14:textId="77777777" w:rsidR="003D7236" w:rsidRDefault="003D7236" w:rsidP="003D7236">
      <w:r>
        <w:t xml:space="preserve">return [people valueForKey:[column identifier]]; </w:t>
      </w:r>
    </w:p>
    <w:p w14:paraId="11CEE348" w14:textId="77777777" w:rsidR="003D7236" w:rsidRDefault="003D7236" w:rsidP="003D7236">
      <w:r>
        <w:rPr>
          <w:rFonts w:hint="eastAsia"/>
        </w:rPr>
        <w:t>场景</w:t>
      </w:r>
      <w:r>
        <w:rPr>
          <w:rFonts w:hint="eastAsia"/>
        </w:rPr>
        <w:t>2</w:t>
      </w:r>
      <w:r>
        <w:rPr>
          <w:rFonts w:hint="eastAsia"/>
        </w:rPr>
        <w:t>，这下我们有了</w:t>
      </w:r>
      <w:r>
        <w:rPr>
          <w:rFonts w:hint="eastAsia"/>
        </w:rPr>
        <w:t>server, server</w:t>
      </w:r>
      <w:r>
        <w:rPr>
          <w:rFonts w:hint="eastAsia"/>
        </w:rPr>
        <w:t>的某个</w:t>
      </w:r>
      <w:r>
        <w:rPr>
          <w:rFonts w:hint="eastAsia"/>
        </w:rPr>
        <w:t xml:space="preserve">api(listPeople??), </w:t>
      </w:r>
      <w:r>
        <w:rPr>
          <w:rFonts w:hint="eastAsia"/>
        </w:rPr>
        <w:t>会返回我们</w:t>
      </w:r>
      <w:r>
        <w:rPr>
          <w:rFonts w:hint="eastAsia"/>
        </w:rPr>
        <w:t>json</w:t>
      </w:r>
      <w:r>
        <w:rPr>
          <w:rFonts w:hint="eastAsia"/>
        </w:rPr>
        <w:t>格式一个数组，里面包含这样</w:t>
      </w:r>
      <w:r>
        <w:rPr>
          <w:rFonts w:hint="eastAsia"/>
        </w:rPr>
        <w:t>dict{name:xx, age:xx}</w:t>
      </w:r>
      <w:r>
        <w:rPr>
          <w:rFonts w:hint="eastAsia"/>
        </w:rPr>
        <w:t>这样的数据，</w:t>
      </w:r>
      <w:r>
        <w:rPr>
          <w:rFonts w:hint="eastAsia"/>
        </w:rPr>
        <w:t xml:space="preserve"> </w:t>
      </w:r>
      <w:r>
        <w:rPr>
          <w:rFonts w:hint="eastAsia"/>
        </w:rPr>
        <w:t>我们希望用这些</w:t>
      </w:r>
      <w:r>
        <w:rPr>
          <w:rFonts w:hint="eastAsia"/>
        </w:rPr>
        <w:t>dict</w:t>
      </w:r>
      <w:r>
        <w:rPr>
          <w:rFonts w:hint="eastAsia"/>
        </w:rPr>
        <w:t>数据构造出我们的</w:t>
      </w:r>
      <w:r>
        <w:rPr>
          <w:rFonts w:hint="eastAsia"/>
        </w:rPr>
        <w:t>people</w:t>
      </w:r>
      <w:r>
        <w:rPr>
          <w:rFonts w:hint="eastAsia"/>
        </w:rPr>
        <w:t>来，通常我们的做法是，为我们</w:t>
      </w:r>
      <w:r>
        <w:rPr>
          <w:rFonts w:hint="eastAsia"/>
        </w:rPr>
        <w:t>People</w:t>
      </w:r>
      <w:r>
        <w:rPr>
          <w:rFonts w:hint="eastAsia"/>
        </w:rPr>
        <w:t>类写一个</w:t>
      </w:r>
      <w:r>
        <w:rPr>
          <w:rFonts w:hint="eastAsia"/>
        </w:rPr>
        <w:t>static factory</w:t>
      </w:r>
      <w:r>
        <w:rPr>
          <w:rFonts w:hint="eastAsia"/>
        </w:rPr>
        <w:t>方法专门用来处理</w:t>
      </w:r>
      <w:r>
        <w:rPr>
          <w:rFonts w:hint="eastAsia"/>
        </w:rPr>
        <w:t>dict</w:t>
      </w:r>
      <w:r>
        <w:rPr>
          <w:rFonts w:hint="eastAsia"/>
        </w:rPr>
        <w:t>来，</w:t>
      </w:r>
      <w:r>
        <w:rPr>
          <w:rFonts w:hint="eastAsia"/>
        </w:rPr>
        <w:t xml:space="preserve"> </w:t>
      </w:r>
      <w:r>
        <w:rPr>
          <w:rFonts w:hint="eastAsia"/>
        </w:rPr>
        <w:t>把</w:t>
      </w:r>
      <w:r>
        <w:rPr>
          <w:rFonts w:hint="eastAsia"/>
        </w:rPr>
        <w:t>dict</w:t>
      </w:r>
      <w:r>
        <w:rPr>
          <w:rFonts w:hint="eastAsia"/>
        </w:rPr>
        <w:t>里面的数据取出来</w:t>
      </w:r>
      <w:r>
        <w:rPr>
          <w:rFonts w:hint="eastAsia"/>
        </w:rPr>
        <w:t xml:space="preserve">, </w:t>
      </w:r>
      <w:r>
        <w:rPr>
          <w:rFonts w:hint="eastAsia"/>
        </w:rPr>
        <w:t>然后创建个空的</w:t>
      </w:r>
      <w:r>
        <w:rPr>
          <w:rFonts w:hint="eastAsia"/>
        </w:rPr>
        <w:t>People</w:t>
      </w:r>
      <w:r>
        <w:rPr>
          <w:rFonts w:hint="eastAsia"/>
        </w:rPr>
        <w:t>对象，然后依次设置</w:t>
      </w:r>
      <w:r>
        <w:rPr>
          <w:rFonts w:hint="eastAsia"/>
        </w:rPr>
        <w:t>property</w:t>
      </w:r>
      <w:r>
        <w:rPr>
          <w:rFonts w:hint="eastAsia"/>
        </w:rPr>
        <w:t>。然而当这样类似</w:t>
      </w:r>
      <w:r>
        <w:rPr>
          <w:rFonts w:hint="eastAsia"/>
        </w:rPr>
        <w:t>People</w:t>
      </w:r>
      <w:r>
        <w:rPr>
          <w:rFonts w:hint="eastAsia"/>
        </w:rPr>
        <w:t>的与</w:t>
      </w:r>
      <w:r>
        <w:rPr>
          <w:rFonts w:hint="eastAsia"/>
        </w:rPr>
        <w:t>server</w:t>
      </w:r>
      <w:r>
        <w:rPr>
          <w:rFonts w:hint="eastAsia"/>
        </w:rPr>
        <w:t>交互的类多了，我们就要为每个类都要加上这样的</w:t>
      </w:r>
      <w:r>
        <w:rPr>
          <w:rFonts w:hint="eastAsia"/>
        </w:rPr>
        <w:t xml:space="preserve">wrapper, </w:t>
      </w:r>
      <w:r>
        <w:rPr>
          <w:rFonts w:hint="eastAsia"/>
        </w:rPr>
        <w:t>是否有种简单办法来设置这样的属性，当然就是我们的</w:t>
      </w:r>
      <w:r>
        <w:rPr>
          <w:rFonts w:hint="eastAsia"/>
        </w:rPr>
        <w:t>KVC</w:t>
      </w:r>
      <w:r>
        <w:rPr>
          <w:rFonts w:hint="eastAsia"/>
        </w:rPr>
        <w:t>了。</w:t>
      </w:r>
    </w:p>
    <w:p w14:paraId="48F1EBB7" w14:textId="77777777" w:rsidR="003D7236" w:rsidRDefault="003D7236" w:rsidP="003D7236">
      <w:r>
        <w:t xml:space="preserve">-(id) initWithDictionary:(NSMutableDictionary*) jsonObject </w:t>
      </w:r>
    </w:p>
    <w:p w14:paraId="03ECABEB" w14:textId="77777777" w:rsidR="003D7236" w:rsidRDefault="003D7236" w:rsidP="003D7236">
      <w:r>
        <w:t xml:space="preserve">{ </w:t>
      </w:r>
    </w:p>
    <w:p w14:paraId="298C0115" w14:textId="77777777" w:rsidR="003D7236" w:rsidRDefault="003D7236" w:rsidP="003D7236">
      <w:r>
        <w:t xml:space="preserve">    if((self = [super init])) </w:t>
      </w:r>
    </w:p>
    <w:p w14:paraId="7B124AA2" w14:textId="77777777" w:rsidR="003D7236" w:rsidRDefault="003D7236" w:rsidP="003D7236">
      <w:r>
        <w:t xml:space="preserve">    { </w:t>
      </w:r>
    </w:p>
    <w:p w14:paraId="07C6180D" w14:textId="77777777" w:rsidR="003D7236" w:rsidRDefault="003D7236" w:rsidP="003D7236">
      <w:r>
        <w:t xml:space="preserve">        [self init]; </w:t>
      </w:r>
    </w:p>
    <w:p w14:paraId="55954D1D" w14:textId="77777777" w:rsidR="003D7236" w:rsidRDefault="003D7236" w:rsidP="003D7236">
      <w:r>
        <w:t xml:space="preserve">        [self setValuesForKeysWithDictionary:jsonObject]; </w:t>
      </w:r>
    </w:p>
    <w:p w14:paraId="5BBC39AF" w14:textId="77777777" w:rsidR="003D7236" w:rsidRDefault="003D7236" w:rsidP="003D7236">
      <w:r>
        <w:t xml:space="preserve">    } </w:t>
      </w:r>
    </w:p>
    <w:p w14:paraId="5EFDDAD8" w14:textId="77777777" w:rsidR="003D7236" w:rsidRDefault="003D7236" w:rsidP="003D7236">
      <w:r>
        <w:t xml:space="preserve">    return self; </w:t>
      </w:r>
    </w:p>
    <w:p w14:paraId="4BC17C5D" w14:textId="77777777" w:rsidR="003D7236" w:rsidRDefault="003D7236" w:rsidP="003D7236">
      <w:r>
        <w:t xml:space="preserve">} </w:t>
      </w:r>
    </w:p>
    <w:p w14:paraId="58CCEB34" w14:textId="77777777" w:rsidR="003D7236" w:rsidRDefault="003D7236" w:rsidP="003D7236">
      <w:r>
        <w:rPr>
          <w:rFonts w:hint="eastAsia"/>
        </w:rPr>
        <w:t xml:space="preserve">setValuesForKeysWithDictionary, </w:t>
      </w:r>
      <w:r>
        <w:rPr>
          <w:rFonts w:hint="eastAsia"/>
        </w:rPr>
        <w:t>会为我们把和</w:t>
      </w:r>
      <w:r>
        <w:rPr>
          <w:rFonts w:hint="eastAsia"/>
        </w:rPr>
        <w:t>dictionary</w:t>
      </w:r>
      <w:r>
        <w:rPr>
          <w:rFonts w:hint="eastAsia"/>
        </w:rPr>
        <w:t>的</w:t>
      </w:r>
      <w:r>
        <w:rPr>
          <w:rFonts w:hint="eastAsia"/>
        </w:rPr>
        <w:t>key</w:t>
      </w:r>
      <w:r>
        <w:rPr>
          <w:rFonts w:hint="eastAsia"/>
        </w:rPr>
        <w:t>名字相同的</w:t>
      </w:r>
      <w:r>
        <w:rPr>
          <w:rFonts w:hint="eastAsia"/>
        </w:rPr>
        <w:t>class proerty</w:t>
      </w:r>
      <w:r>
        <w:rPr>
          <w:rFonts w:hint="eastAsia"/>
        </w:rPr>
        <w:t>设置上</w:t>
      </w:r>
      <w:r>
        <w:rPr>
          <w:rFonts w:hint="eastAsia"/>
        </w:rPr>
        <w:t>dict</w:t>
      </w:r>
      <w:r>
        <w:rPr>
          <w:rFonts w:hint="eastAsia"/>
        </w:rPr>
        <w:t>中</w:t>
      </w:r>
      <w:r>
        <w:rPr>
          <w:rFonts w:hint="eastAsia"/>
        </w:rPr>
        <w:t>key</w:t>
      </w:r>
      <w:r>
        <w:rPr>
          <w:rFonts w:hint="eastAsia"/>
        </w:rPr>
        <w:t>对应的</w:t>
      </w:r>
      <w:r>
        <w:rPr>
          <w:rFonts w:hint="eastAsia"/>
        </w:rPr>
        <w:t xml:space="preserve">value, </w:t>
      </w:r>
      <w:r>
        <w:rPr>
          <w:rFonts w:hint="eastAsia"/>
        </w:rPr>
        <w:t>是不是很方便呀，但是有同学又要问了</w:t>
      </w:r>
      <w:r>
        <w:rPr>
          <w:rFonts w:hint="eastAsia"/>
        </w:rPr>
        <w:t xml:space="preserve"> </w:t>
      </w:r>
      <w:r>
        <w:rPr>
          <w:rFonts w:hint="eastAsia"/>
        </w:rPr>
        <w:t>如果</w:t>
      </w:r>
      <w:r>
        <w:rPr>
          <w:rFonts w:hint="eastAsia"/>
        </w:rPr>
        <w:t>json</w:t>
      </w:r>
      <w:r>
        <w:rPr>
          <w:rFonts w:hint="eastAsia"/>
        </w:rPr>
        <w:t>里面的某些</w:t>
      </w:r>
      <w:r>
        <w:rPr>
          <w:rFonts w:hint="eastAsia"/>
        </w:rPr>
        <w:t>key</w:t>
      </w:r>
      <w:r>
        <w:rPr>
          <w:rFonts w:hint="eastAsia"/>
        </w:rPr>
        <w:t>就是和</w:t>
      </w:r>
      <w:r>
        <w:rPr>
          <w:rFonts w:hint="eastAsia"/>
        </w:rPr>
        <w:t>object</w:t>
      </w:r>
      <w:r>
        <w:rPr>
          <w:rFonts w:hint="eastAsia"/>
        </w:rPr>
        <w:t>的</w:t>
      </w:r>
      <w:r>
        <w:rPr>
          <w:rFonts w:hint="eastAsia"/>
        </w:rPr>
        <w:t>property</w:t>
      </w:r>
      <w:r>
        <w:rPr>
          <w:rFonts w:hint="eastAsia"/>
        </w:rPr>
        <w:t>名字不一样呢，或者有些</w:t>
      </w:r>
      <w:r>
        <w:rPr>
          <w:rFonts w:hint="eastAsia"/>
        </w:rPr>
        <w:t>server</w:t>
      </w:r>
      <w:r>
        <w:rPr>
          <w:rFonts w:hint="eastAsia"/>
        </w:rPr>
        <w:t>返回的字段是</w:t>
      </w:r>
      <w:r>
        <w:rPr>
          <w:rFonts w:hint="eastAsia"/>
        </w:rPr>
        <w:t>objc</w:t>
      </w:r>
      <w:r>
        <w:rPr>
          <w:rFonts w:hint="eastAsia"/>
        </w:rPr>
        <w:t>保留字如”</w:t>
      </w:r>
      <w:r>
        <w:rPr>
          <w:rFonts w:hint="eastAsia"/>
        </w:rPr>
        <w:t>id</w:t>
      </w:r>
      <w:r>
        <w:rPr>
          <w:rFonts w:hint="eastAsia"/>
        </w:rPr>
        <w:t>”</w:t>
      </w:r>
      <w:r>
        <w:rPr>
          <w:rFonts w:hint="eastAsia"/>
        </w:rPr>
        <w:t xml:space="preserve">, </w:t>
      </w:r>
      <w:r>
        <w:rPr>
          <w:rFonts w:hint="eastAsia"/>
        </w:rPr>
        <w:t>“</w:t>
      </w:r>
      <w:r>
        <w:rPr>
          <w:rFonts w:hint="eastAsia"/>
        </w:rPr>
        <w:t>description</w:t>
      </w:r>
      <w:r>
        <w:rPr>
          <w:rFonts w:hint="eastAsia"/>
        </w:rPr>
        <w:t>”等，</w:t>
      </w:r>
      <w:r>
        <w:rPr>
          <w:rFonts w:hint="eastAsia"/>
        </w:rPr>
        <w:t xml:space="preserve"> </w:t>
      </w:r>
      <w:r>
        <w:rPr>
          <w:rFonts w:hint="eastAsia"/>
        </w:rPr>
        <w:t>我们也希望也</w:t>
      </w:r>
      <w:r>
        <w:rPr>
          <w:rFonts w:hint="eastAsia"/>
        </w:rPr>
        <w:t xml:space="preserve">map dict to object, </w:t>
      </w:r>
      <w:r>
        <w:rPr>
          <w:rFonts w:hint="eastAsia"/>
        </w:rPr>
        <w:t>这时候我们就需要用上</w:t>
      </w:r>
      <w:r>
        <w:rPr>
          <w:rFonts w:hint="eastAsia"/>
        </w:rPr>
        <w:t xml:space="preserve">setValue:forUndefinedKey, </w:t>
      </w:r>
      <w:r>
        <w:rPr>
          <w:rFonts w:hint="eastAsia"/>
        </w:rPr>
        <w:t>因为如果我们不处理这些</w:t>
      </w:r>
      <w:r>
        <w:rPr>
          <w:rFonts w:hint="eastAsia"/>
        </w:rPr>
        <w:t>Undefined Key</w:t>
      </w:r>
      <w:r>
        <w:rPr>
          <w:rFonts w:hint="eastAsia"/>
        </w:rPr>
        <w:t>，还是用</w:t>
      </w:r>
      <w:r>
        <w:rPr>
          <w:rFonts w:hint="eastAsia"/>
        </w:rPr>
        <w:t>setValuesForKeysWithDictionary</w:t>
      </w:r>
      <w:r>
        <w:rPr>
          <w:rFonts w:hint="eastAsia"/>
        </w:rPr>
        <w:t>就会</w:t>
      </w:r>
      <w:r>
        <w:rPr>
          <w:rFonts w:hint="eastAsia"/>
        </w:rPr>
        <w:t xml:space="preserve"> </w:t>
      </w:r>
      <w:r>
        <w:rPr>
          <w:rFonts w:hint="eastAsia"/>
        </w:rPr>
        <w:t>抛出异常。</w:t>
      </w:r>
    </w:p>
    <w:p w14:paraId="4868078D" w14:textId="77777777" w:rsidR="003D7236" w:rsidRDefault="003D7236" w:rsidP="003D7236">
      <w:r>
        <w:t xml:space="preserve">- (void)setValue:(id)value forUndefinedKey:(NSString *)key </w:t>
      </w:r>
    </w:p>
    <w:p w14:paraId="59F68802" w14:textId="77777777" w:rsidR="003D7236" w:rsidRDefault="003D7236" w:rsidP="003D7236">
      <w:r>
        <w:t xml:space="preserve">{ </w:t>
      </w:r>
    </w:p>
    <w:p w14:paraId="61CCA21F" w14:textId="77777777" w:rsidR="003D7236" w:rsidRDefault="003D7236" w:rsidP="003D7236">
      <w:r>
        <w:t xml:space="preserve">    if([key isEqualToString:@"nameXXX"]) </w:t>
      </w:r>
    </w:p>
    <w:p w14:paraId="02746099" w14:textId="77777777" w:rsidR="003D7236" w:rsidRDefault="003D7236" w:rsidP="003D7236">
      <w:r>
        <w:t xml:space="preserve">        self.name = value; </w:t>
      </w:r>
    </w:p>
    <w:p w14:paraId="45AA7F2F" w14:textId="77777777" w:rsidR="003D7236" w:rsidRDefault="003D7236" w:rsidP="003D7236">
      <w:r>
        <w:t xml:space="preserve">    if([key isEqualToString:@"ageXXX"]) </w:t>
      </w:r>
    </w:p>
    <w:p w14:paraId="38DE115B" w14:textId="77777777" w:rsidR="003D7236" w:rsidRDefault="003D7236" w:rsidP="003D7236">
      <w:r>
        <w:t xml:space="preserve">        self.age = value; </w:t>
      </w:r>
    </w:p>
    <w:p w14:paraId="3A4CB463" w14:textId="77777777" w:rsidR="003D7236" w:rsidRDefault="003D7236" w:rsidP="003D7236">
      <w:r>
        <w:lastRenderedPageBreak/>
        <w:t xml:space="preserve">    else </w:t>
      </w:r>
    </w:p>
    <w:p w14:paraId="2BB11C1F" w14:textId="77777777" w:rsidR="003D7236" w:rsidRDefault="003D7236" w:rsidP="003D7236">
      <w:r>
        <w:t xml:space="preserve">        [super setValue:value forKey:key]; </w:t>
      </w:r>
    </w:p>
    <w:p w14:paraId="4490A927" w14:textId="77777777" w:rsidR="003D7236" w:rsidRDefault="003D7236" w:rsidP="003D7236">
      <w:r>
        <w:t xml:space="preserve">} </w:t>
      </w:r>
    </w:p>
    <w:p w14:paraId="7CB6197A" w14:textId="77777777" w:rsidR="003D7236" w:rsidRDefault="003D7236" w:rsidP="003D7236">
      <w:r>
        <w:rPr>
          <w:rFonts w:hint="eastAsia"/>
        </w:rPr>
        <w:t>所以只要重载这个方法，就可以处理了那些无法跟</w:t>
      </w:r>
      <w:r>
        <w:rPr>
          <w:rFonts w:hint="eastAsia"/>
        </w:rPr>
        <w:t>property</w:t>
      </w:r>
      <w:r>
        <w:rPr>
          <w:rFonts w:hint="eastAsia"/>
        </w:rPr>
        <w:t>相匹配的</w:t>
      </w:r>
      <w:r>
        <w:rPr>
          <w:rFonts w:hint="eastAsia"/>
        </w:rPr>
        <w:t>key</w:t>
      </w:r>
      <w:r>
        <w:rPr>
          <w:rFonts w:hint="eastAsia"/>
        </w:rPr>
        <w:t>了，默认的实现是抛出一个</w:t>
      </w:r>
      <w:r>
        <w:rPr>
          <w:rFonts w:hint="eastAsia"/>
        </w:rPr>
        <w:t>NSUndefinedKeyException</w:t>
      </w:r>
      <w:r>
        <w:rPr>
          <w:rFonts w:hint="eastAsia"/>
        </w:rPr>
        <w:t>，又有同学发问了如果</w:t>
      </w:r>
      <w:r>
        <w:rPr>
          <w:rFonts w:hint="eastAsia"/>
        </w:rPr>
        <w:t xml:space="preserve"> </w:t>
      </w:r>
      <w:r>
        <w:rPr>
          <w:rFonts w:hint="eastAsia"/>
        </w:rPr>
        <w:t>这时候</w:t>
      </w:r>
      <w:r>
        <w:rPr>
          <w:rFonts w:hint="eastAsia"/>
        </w:rPr>
        <w:t>server</w:t>
      </w:r>
      <w:r>
        <w:rPr>
          <w:rFonts w:hint="eastAsia"/>
        </w:rPr>
        <w:t>返回的</w:t>
      </w:r>
      <w:r>
        <w:rPr>
          <w:rFonts w:hint="eastAsia"/>
        </w:rPr>
        <w:t>People</w:t>
      </w:r>
      <w:r>
        <w:rPr>
          <w:rFonts w:hint="eastAsia"/>
        </w:rPr>
        <w:t>有了内嵌的</w:t>
      </w:r>
      <w:r>
        <w:rPr>
          <w:rFonts w:hint="eastAsia"/>
        </w:rPr>
        <w:t>json(</w:t>
      </w:r>
      <w:r>
        <w:rPr>
          <w:rFonts w:hint="eastAsia"/>
        </w:rPr>
        <w:t>如</w:t>
      </w:r>
      <w:r>
        <w:rPr>
          <w:rFonts w:hint="eastAsia"/>
        </w:rPr>
        <w:t xml:space="preserve">Products{product1{count:xx, sumPrice:xx}}, product2{} </w:t>
      </w:r>
      <w:r>
        <w:rPr>
          <w:rFonts w:hint="eastAsia"/>
        </w:rPr>
        <w:t>…</w:t>
      </w:r>
      <w:r>
        <w:rPr>
          <w:rFonts w:hint="eastAsia"/>
        </w:rPr>
        <w:t>.)</w:t>
      </w:r>
      <w:r>
        <w:rPr>
          <w:rFonts w:hint="eastAsia"/>
        </w:rPr>
        <w:t>，又该怎么办，能把这个内嵌的</w:t>
      </w:r>
      <w:r>
        <w:rPr>
          <w:rFonts w:hint="eastAsia"/>
        </w:rPr>
        <w:t>json</w:t>
      </w:r>
      <w:r>
        <w:rPr>
          <w:rFonts w:hint="eastAsia"/>
        </w:rPr>
        <w:t>转化成我们的客户端的</w:t>
      </w:r>
      <w:r>
        <w:rPr>
          <w:rFonts w:hint="eastAsia"/>
        </w:rPr>
        <w:t>Product</w:t>
      </w:r>
      <w:r>
        <w:rPr>
          <w:rFonts w:hint="eastAsia"/>
        </w:rPr>
        <w:t>类嘛，</w:t>
      </w:r>
      <w:r>
        <w:rPr>
          <w:rFonts w:hint="eastAsia"/>
        </w:rPr>
        <w:t xml:space="preserve"> </w:t>
      </w:r>
      <w:r>
        <w:rPr>
          <w:rFonts w:hint="eastAsia"/>
        </w:rPr>
        <w:t>当然可以这时候就需要重载</w:t>
      </w:r>
      <w:r>
        <w:rPr>
          <w:rFonts w:hint="eastAsia"/>
        </w:rPr>
        <w:t xml:space="preserve">setValue:forKey, </w:t>
      </w:r>
      <w:r>
        <w:rPr>
          <w:rFonts w:hint="eastAsia"/>
        </w:rPr>
        <w:t>单独处理”</w:t>
      </w:r>
      <w:r>
        <w:rPr>
          <w:rFonts w:hint="eastAsia"/>
        </w:rPr>
        <w:t>Products</w:t>
      </w:r>
      <w:r>
        <w:rPr>
          <w:rFonts w:hint="eastAsia"/>
        </w:rPr>
        <w:t>”这个</w:t>
      </w:r>
      <w:r>
        <w:rPr>
          <w:rFonts w:hint="eastAsia"/>
        </w:rPr>
        <w:t xml:space="preserve">key, </w:t>
      </w:r>
      <w:r>
        <w:rPr>
          <w:rFonts w:hint="eastAsia"/>
        </w:rPr>
        <w:t>把它</w:t>
      </w:r>
      <w:r>
        <w:rPr>
          <w:rFonts w:hint="eastAsia"/>
        </w:rPr>
        <w:t>wrapper</w:t>
      </w:r>
      <w:r>
        <w:rPr>
          <w:rFonts w:hint="eastAsia"/>
        </w:rPr>
        <w:t>成我们需要的</w:t>
      </w:r>
      <w:r>
        <w:rPr>
          <w:rFonts w:hint="eastAsia"/>
        </w:rPr>
        <w:t>class</w:t>
      </w:r>
    </w:p>
    <w:p w14:paraId="70FC5521" w14:textId="77777777" w:rsidR="003D7236" w:rsidRDefault="003D7236" w:rsidP="003D7236">
      <w:r>
        <w:t xml:space="preserve">-(void) setValue:(id)value forKey:(NSString *)key </w:t>
      </w:r>
    </w:p>
    <w:p w14:paraId="1B5ABDEA" w14:textId="77777777" w:rsidR="003D7236" w:rsidRDefault="003D7236" w:rsidP="003D7236">
      <w:r>
        <w:t xml:space="preserve">{ </w:t>
      </w:r>
    </w:p>
    <w:p w14:paraId="03347548" w14:textId="77777777" w:rsidR="003D7236" w:rsidRDefault="003D7236" w:rsidP="003D7236">
      <w:r>
        <w:t xml:space="preserve">  if([key isEqualToString:@"products"]) </w:t>
      </w:r>
    </w:p>
    <w:p w14:paraId="0E83F246" w14:textId="77777777" w:rsidR="003D7236" w:rsidRDefault="003D7236" w:rsidP="003D7236">
      <w:r>
        <w:t xml:space="preserve">  { </w:t>
      </w:r>
    </w:p>
    <w:p w14:paraId="76F213DD" w14:textId="77777777" w:rsidR="003D7236" w:rsidRDefault="003D7236" w:rsidP="003D7236">
      <w:r>
        <w:t xml:space="preserve">    for(NSMutableDictionary *productDict in value) </w:t>
      </w:r>
    </w:p>
    <w:p w14:paraId="3FF0EB1D" w14:textId="77777777" w:rsidR="003D7236" w:rsidRDefault="003D7236" w:rsidP="003D7236">
      <w:r>
        <w:t xml:space="preserve">    { </w:t>
      </w:r>
    </w:p>
    <w:p w14:paraId="18788BAF" w14:textId="77777777" w:rsidR="003D7236" w:rsidRDefault="003D7236" w:rsidP="003D7236">
      <w:r>
        <w:t xml:space="preserve">      Prodcut *product = [[Product alloc] initWithDictionary:prodcutDict]; </w:t>
      </w:r>
    </w:p>
    <w:p w14:paraId="63936B60" w14:textId="77777777" w:rsidR="003D7236" w:rsidRDefault="003D7236" w:rsidP="003D7236">
      <w:r>
        <w:t xml:space="preserve">      [self.products addObject:product]; </w:t>
      </w:r>
    </w:p>
    <w:p w14:paraId="298B218F" w14:textId="77777777" w:rsidR="003D7236" w:rsidRDefault="003D7236" w:rsidP="003D7236">
      <w:r>
        <w:t xml:space="preserve">    } </w:t>
      </w:r>
    </w:p>
    <w:p w14:paraId="59934310" w14:textId="77777777" w:rsidR="003D7236" w:rsidRDefault="003D7236" w:rsidP="003D7236">
      <w:r>
        <w:t xml:space="preserve">  } </w:t>
      </w:r>
    </w:p>
    <w:p w14:paraId="0180AE09" w14:textId="77777777" w:rsidR="003D7236" w:rsidRDefault="003D7236" w:rsidP="003D7236">
      <w:r>
        <w:t xml:space="preserve">} </w:t>
      </w:r>
    </w:p>
    <w:p w14:paraId="40A12DFE" w14:textId="77777777" w:rsidR="003D7236" w:rsidRDefault="003D7236" w:rsidP="003D7236">
      <w:r>
        <w:rPr>
          <w:rFonts w:hint="eastAsia"/>
        </w:rPr>
        <w:t>场景</w:t>
      </w:r>
      <w:r>
        <w:rPr>
          <w:rFonts w:hint="eastAsia"/>
        </w:rPr>
        <w:t>3</w:t>
      </w:r>
      <w:r>
        <w:rPr>
          <w:rFonts w:hint="eastAsia"/>
        </w:rPr>
        <w:t>，我们需要把一个数组里的</w:t>
      </w:r>
      <w:r>
        <w:rPr>
          <w:rFonts w:hint="eastAsia"/>
        </w:rPr>
        <w:t>People</w:t>
      </w:r>
      <w:r>
        <w:rPr>
          <w:rFonts w:hint="eastAsia"/>
        </w:rPr>
        <w:t>的名字的首字母大写，并且把新的名字存入新的数组，</w:t>
      </w:r>
      <w:r>
        <w:rPr>
          <w:rFonts w:hint="eastAsia"/>
        </w:rPr>
        <w:t xml:space="preserve"> </w:t>
      </w:r>
      <w:r>
        <w:rPr>
          <w:rFonts w:hint="eastAsia"/>
        </w:rPr>
        <w:t>这时候通常做法会是遍历整个数组，然后把每个</w:t>
      </w:r>
      <w:r>
        <w:rPr>
          <w:rFonts w:hint="eastAsia"/>
        </w:rPr>
        <w:t>People</w:t>
      </w:r>
      <w:r>
        <w:rPr>
          <w:rFonts w:hint="eastAsia"/>
        </w:rPr>
        <w:t>的</w:t>
      </w:r>
      <w:r>
        <w:rPr>
          <w:rFonts w:hint="eastAsia"/>
        </w:rPr>
        <w:t>name</w:t>
      </w:r>
      <w:r>
        <w:rPr>
          <w:rFonts w:hint="eastAsia"/>
        </w:rPr>
        <w:t>取出来，调用</w:t>
      </w:r>
      <w:r>
        <w:rPr>
          <w:rFonts w:hint="eastAsia"/>
        </w:rPr>
        <w:t xml:space="preserve"> capitalizedString </w:t>
      </w:r>
      <w:r>
        <w:rPr>
          <w:rFonts w:hint="eastAsia"/>
        </w:rPr>
        <w:t>然后把新的</w:t>
      </w:r>
      <w:r>
        <w:rPr>
          <w:rFonts w:hint="eastAsia"/>
        </w:rPr>
        <w:t>String</w:t>
      </w:r>
      <w:r>
        <w:rPr>
          <w:rFonts w:hint="eastAsia"/>
        </w:rPr>
        <w:t>加入新的数组中。</w:t>
      </w:r>
      <w:r>
        <w:rPr>
          <w:rFonts w:hint="eastAsia"/>
        </w:rPr>
        <w:t xml:space="preserve"> </w:t>
      </w:r>
      <w:r>
        <w:rPr>
          <w:rFonts w:hint="eastAsia"/>
        </w:rPr>
        <w:t>有了</w:t>
      </w:r>
      <w:r>
        <w:rPr>
          <w:rFonts w:hint="eastAsia"/>
        </w:rPr>
        <w:t>KVC</w:t>
      </w:r>
      <w:r>
        <w:rPr>
          <w:rFonts w:hint="eastAsia"/>
        </w:rPr>
        <w:t>就有了新做法</w:t>
      </w:r>
      <w:r>
        <w:rPr>
          <w:rFonts w:hint="eastAsia"/>
        </w:rPr>
        <w:t>:</w:t>
      </w:r>
    </w:p>
    <w:p w14:paraId="026E2EE3" w14:textId="77777777" w:rsidR="003D7236" w:rsidRDefault="003D7236" w:rsidP="003D7236">
      <w:r>
        <w:t xml:space="preserve"> </w:t>
      </w:r>
    </w:p>
    <w:p w14:paraId="58096F96" w14:textId="77777777" w:rsidR="003D7236" w:rsidRDefault="003D7236" w:rsidP="003D7236">
      <w:r>
        <w:t xml:space="preserve">[array valueForKeyPath:@"name.capitalizedString"] </w:t>
      </w:r>
    </w:p>
    <w:p w14:paraId="7D0AC560" w14:textId="77777777" w:rsidR="003D7236" w:rsidRDefault="003D7236" w:rsidP="003D7236">
      <w:r>
        <w:t xml:space="preserve"> </w:t>
      </w:r>
    </w:p>
    <w:p w14:paraId="2142FCB2" w14:textId="77777777" w:rsidR="003D7236" w:rsidRDefault="003D7236" w:rsidP="003D7236">
      <w:r>
        <w:rPr>
          <w:rFonts w:hint="eastAsia"/>
        </w:rPr>
        <w:t>我们看到</w:t>
      </w:r>
      <w:r>
        <w:rPr>
          <w:rFonts w:hint="eastAsia"/>
        </w:rPr>
        <w:t xml:space="preserve">valueForKeyPath, </w:t>
      </w:r>
      <w:r>
        <w:rPr>
          <w:rFonts w:hint="eastAsia"/>
        </w:rPr>
        <w:t>为什么用</w:t>
      </w:r>
      <w:r>
        <w:rPr>
          <w:rFonts w:hint="eastAsia"/>
        </w:rPr>
        <w:t xml:space="preserve">valueForKeyPath, </w:t>
      </w:r>
      <w:r>
        <w:rPr>
          <w:rFonts w:hint="eastAsia"/>
        </w:rPr>
        <w:t>不用</w:t>
      </w:r>
      <w:r>
        <w:rPr>
          <w:rFonts w:hint="eastAsia"/>
        </w:rPr>
        <w:t xml:space="preserve">valueForKey, </w:t>
      </w:r>
      <w:r>
        <w:rPr>
          <w:rFonts w:hint="eastAsia"/>
        </w:rPr>
        <w:t>因为</w:t>
      </w:r>
      <w:r>
        <w:rPr>
          <w:rFonts w:hint="eastAsia"/>
        </w:rPr>
        <w:t>valueForKeyPath</w:t>
      </w:r>
      <w:r>
        <w:rPr>
          <w:rFonts w:hint="eastAsia"/>
        </w:rPr>
        <w:t>可以传递关系，例如这里是每个</w:t>
      </w:r>
      <w:r>
        <w:rPr>
          <w:rFonts w:hint="eastAsia"/>
        </w:rPr>
        <w:t>People</w:t>
      </w:r>
      <w:r>
        <w:rPr>
          <w:rFonts w:hint="eastAsia"/>
        </w:rPr>
        <w:t>的</w:t>
      </w:r>
      <w:r>
        <w:rPr>
          <w:rFonts w:hint="eastAsia"/>
        </w:rPr>
        <w:t>name property</w:t>
      </w:r>
      <w:r>
        <w:rPr>
          <w:rFonts w:hint="eastAsia"/>
        </w:rPr>
        <w:t>的</w:t>
      </w:r>
      <w:r>
        <w:rPr>
          <w:rFonts w:hint="eastAsia"/>
        </w:rPr>
        <w:t>String</w:t>
      </w:r>
      <w:r>
        <w:rPr>
          <w:rFonts w:hint="eastAsia"/>
        </w:rPr>
        <w:t>的</w:t>
      </w:r>
      <w:r>
        <w:rPr>
          <w:rFonts w:hint="eastAsia"/>
        </w:rPr>
        <w:t>capitalizedString property</w:t>
      </w:r>
      <w:r>
        <w:rPr>
          <w:rFonts w:hint="eastAsia"/>
        </w:rPr>
        <w:t>，</w:t>
      </w:r>
      <w:r>
        <w:rPr>
          <w:rFonts w:hint="eastAsia"/>
        </w:rPr>
        <w:t xml:space="preserve"> </w:t>
      </w:r>
      <w:r>
        <w:rPr>
          <w:rFonts w:hint="eastAsia"/>
        </w:rPr>
        <w:t>而</w:t>
      </w:r>
      <w:r>
        <w:rPr>
          <w:rFonts w:hint="eastAsia"/>
        </w:rPr>
        <w:t>valueForKey</w:t>
      </w:r>
      <w:r>
        <w:rPr>
          <w:rFonts w:hint="eastAsia"/>
        </w:rPr>
        <w:t>不能传递这样的关系，所以对于</w:t>
      </w:r>
      <w:r>
        <w:rPr>
          <w:rFonts w:hint="eastAsia"/>
        </w:rPr>
        <w:t>dict</w:t>
      </w:r>
      <w:r>
        <w:rPr>
          <w:rFonts w:hint="eastAsia"/>
        </w:rPr>
        <w:t>里面的</w:t>
      </w:r>
      <w:r>
        <w:rPr>
          <w:rFonts w:hint="eastAsia"/>
        </w:rPr>
        <w:t xml:space="preserve">dict, </w:t>
      </w:r>
      <w:r>
        <w:rPr>
          <w:rFonts w:hint="eastAsia"/>
        </w:rPr>
        <w:t>我们也只能用</w:t>
      </w:r>
      <w:r>
        <w:rPr>
          <w:rFonts w:hint="eastAsia"/>
        </w:rPr>
        <w:t>valueForKeyPath</w:t>
      </w:r>
      <w:r>
        <w:rPr>
          <w:rFonts w:hint="eastAsia"/>
        </w:rPr>
        <w:t>。这里我们也看到</w:t>
      </w:r>
      <w:r>
        <w:rPr>
          <w:rFonts w:hint="eastAsia"/>
        </w:rPr>
        <w:t>KVC</w:t>
      </w:r>
      <w:r>
        <w:rPr>
          <w:rFonts w:hint="eastAsia"/>
        </w:rPr>
        <w:t>对于</w:t>
      </w:r>
      <w:r>
        <w:rPr>
          <w:rFonts w:hint="eastAsia"/>
        </w:rPr>
        <w:t xml:space="preserve">array(set), </w:t>
      </w:r>
      <w:r>
        <w:rPr>
          <w:rFonts w:hint="eastAsia"/>
        </w:rPr>
        <w:t>做了特殊处理，不是简单操作</w:t>
      </w:r>
      <w:r>
        <w:rPr>
          <w:rFonts w:hint="eastAsia"/>
        </w:rPr>
        <w:t>collection</w:t>
      </w:r>
      <w:r>
        <w:rPr>
          <w:rFonts w:hint="eastAsia"/>
        </w:rPr>
        <w:t>上，而是</w:t>
      </w:r>
      <w:r>
        <w:rPr>
          <w:rFonts w:hint="eastAsia"/>
        </w:rPr>
        <w:t xml:space="preserve"> </w:t>
      </w:r>
      <w:r>
        <w:rPr>
          <w:rFonts w:hint="eastAsia"/>
        </w:rPr>
        <w:t>针对这些</w:t>
      </w:r>
      <w:r>
        <w:rPr>
          <w:rFonts w:hint="eastAsia"/>
        </w:rPr>
        <w:t>collection</w:t>
      </w:r>
      <w:r>
        <w:rPr>
          <w:rFonts w:hint="eastAsia"/>
        </w:rPr>
        <w:t>里面的元素进行操作，同样</w:t>
      </w:r>
      <w:r>
        <w:rPr>
          <w:rFonts w:hint="eastAsia"/>
        </w:rPr>
        <w:t>KVC</w:t>
      </w:r>
      <w:r>
        <w:rPr>
          <w:rFonts w:hint="eastAsia"/>
        </w:rPr>
        <w:t>也提供更多地操作，例如</w:t>
      </w:r>
      <w:r>
        <w:rPr>
          <w:rFonts w:hint="eastAsia"/>
        </w:rPr>
        <w:t>@sum</w:t>
      </w:r>
      <w:r>
        <w:rPr>
          <w:rFonts w:hint="eastAsia"/>
        </w:rPr>
        <w:t>这些针对</w:t>
      </w:r>
      <w:r>
        <w:rPr>
          <w:rFonts w:hint="eastAsia"/>
        </w:rPr>
        <w:t>collection</w:t>
      </w:r>
      <w:r>
        <w:rPr>
          <w:rFonts w:hint="eastAsia"/>
        </w:rPr>
        <w:t>，有兴趣的同学可以去用下。</w:t>
      </w:r>
    </w:p>
    <w:p w14:paraId="21E50638" w14:textId="77777777" w:rsidR="003D7236" w:rsidRDefault="003D7236" w:rsidP="003D7236">
      <w:r>
        <w:t xml:space="preserve"> </w:t>
      </w:r>
    </w:p>
    <w:p w14:paraId="6A2C45BE" w14:textId="77777777" w:rsidR="003D7236" w:rsidRDefault="003D7236" w:rsidP="003D7236">
      <w:r>
        <w:rPr>
          <w:rFonts w:hint="eastAsia"/>
        </w:rPr>
        <w:t>场景</w:t>
      </w:r>
      <w:r>
        <w:rPr>
          <w:rFonts w:hint="eastAsia"/>
        </w:rPr>
        <w:t>4</w:t>
      </w:r>
      <w:r>
        <w:rPr>
          <w:rFonts w:hint="eastAsia"/>
        </w:rPr>
        <w:t>，当我们执行</w:t>
      </w:r>
      <w:r>
        <w:rPr>
          <w:rFonts w:hint="eastAsia"/>
        </w:rPr>
        <w:t>NSArray *products = [people valueForKey:@</w:t>
      </w:r>
      <w:r>
        <w:rPr>
          <w:rFonts w:hint="eastAsia"/>
        </w:rPr>
        <w:t>“</w:t>
      </w:r>
      <w:r>
        <w:rPr>
          <w:rFonts w:hint="eastAsia"/>
        </w:rPr>
        <w:t>products</w:t>
      </w:r>
      <w:r>
        <w:rPr>
          <w:rFonts w:hint="eastAsia"/>
        </w:rPr>
        <w:t>”</w:t>
      </w:r>
      <w:r>
        <w:rPr>
          <w:rFonts w:hint="eastAsia"/>
        </w:rPr>
        <w:t>]</w:t>
      </w:r>
      <w:r>
        <w:rPr>
          <w:rFonts w:hint="eastAsia"/>
        </w:rPr>
        <w:t>，我们希望的是</w:t>
      </w:r>
      <w:r>
        <w:rPr>
          <w:rFonts w:hint="eastAsia"/>
        </w:rPr>
        <w:t>[people products]</w:t>
      </w:r>
      <w:r>
        <w:rPr>
          <w:rFonts w:hint="eastAsia"/>
        </w:rPr>
        <w:t>，可是</w:t>
      </w:r>
      <w:r>
        <w:rPr>
          <w:rFonts w:hint="eastAsia"/>
        </w:rPr>
        <w:t>people</w:t>
      </w:r>
      <w:r>
        <w:rPr>
          <w:rFonts w:hint="eastAsia"/>
        </w:rPr>
        <w:t>没有这样的方法，</w:t>
      </w:r>
      <w:r>
        <w:rPr>
          <w:rFonts w:hint="eastAsia"/>
        </w:rPr>
        <w:t xml:space="preserve"> KVC</w:t>
      </w:r>
      <w:r>
        <w:rPr>
          <w:rFonts w:hint="eastAsia"/>
        </w:rPr>
        <w:t>又会为我们带来些什么呢？</w:t>
      </w:r>
    </w:p>
    <w:p w14:paraId="3F7C7B17" w14:textId="77777777" w:rsidR="003D7236" w:rsidRDefault="003D7236" w:rsidP="003D7236">
      <w:r>
        <w:lastRenderedPageBreak/>
        <w:t xml:space="preserve"> </w:t>
      </w:r>
    </w:p>
    <w:p w14:paraId="258AFEDE" w14:textId="77777777" w:rsidR="003D7236" w:rsidRDefault="003D7236" w:rsidP="003D7236">
      <w:r>
        <w:rPr>
          <w:rFonts w:hint="eastAsia"/>
        </w:rPr>
        <w:t>首先会去找</w:t>
      </w:r>
      <w:r>
        <w:rPr>
          <w:rFonts w:hint="eastAsia"/>
        </w:rPr>
        <w:t xml:space="preserve">getProdcuts or products or isProducts, </w:t>
      </w:r>
      <w:r>
        <w:rPr>
          <w:rFonts w:hint="eastAsia"/>
        </w:rPr>
        <w:t>按照这样的顺序去查找，第一个找到的就返回</w:t>
      </w:r>
    </w:p>
    <w:p w14:paraId="6060587F" w14:textId="77777777" w:rsidR="003D7236" w:rsidRDefault="003D7236" w:rsidP="003D7236">
      <w:r>
        <w:rPr>
          <w:rFonts w:hint="eastAsia"/>
        </w:rPr>
        <w:t>然后会去找</w:t>
      </w:r>
      <w:r>
        <w:rPr>
          <w:rFonts w:hint="eastAsia"/>
        </w:rPr>
        <w:t xml:space="preserve">countOfProducts and either objectInProductsAtIndex: or ProductsAtIndexes, </w:t>
      </w:r>
      <w:r>
        <w:rPr>
          <w:rFonts w:hint="eastAsia"/>
        </w:rPr>
        <w:t>如果找到，就会去找</w:t>
      </w:r>
      <w:r>
        <w:rPr>
          <w:rFonts w:hint="eastAsia"/>
        </w:rPr>
        <w:t xml:space="preserve">countOfProducts and enumeratorOfProducts and memberOfProducts </w:t>
      </w:r>
      <w:r>
        <w:rPr>
          <w:rFonts w:hint="eastAsia"/>
        </w:rPr>
        <w:t>这个</w:t>
      </w:r>
      <w:r>
        <w:rPr>
          <w:rFonts w:hint="eastAsia"/>
        </w:rPr>
        <w:t>2</w:t>
      </w:r>
      <w:r>
        <w:rPr>
          <w:rFonts w:hint="eastAsia"/>
        </w:rPr>
        <w:t>个方法都找到了，</w:t>
      </w:r>
      <w:r>
        <w:rPr>
          <w:rFonts w:hint="eastAsia"/>
        </w:rPr>
        <w:t>KVC</w:t>
      </w:r>
      <w:r>
        <w:rPr>
          <w:rFonts w:hint="eastAsia"/>
        </w:rPr>
        <w:t>才会给我们返回一个代理的</w:t>
      </w:r>
      <w:r>
        <w:rPr>
          <w:rFonts w:hint="eastAsia"/>
        </w:rPr>
        <w:t>NSKeyValueArray</w:t>
      </w:r>
      <w:r>
        <w:rPr>
          <w:rFonts w:hint="eastAsia"/>
        </w:rPr>
        <w:t>，用于我们后续的操作（</w:t>
      </w:r>
      <w:r>
        <w:rPr>
          <w:rFonts w:hint="eastAsia"/>
        </w:rPr>
        <w:t>addProduct</w:t>
      </w:r>
      <w:r>
        <w:rPr>
          <w:rFonts w:hint="eastAsia"/>
        </w:rPr>
        <w:t>之类的）。</w:t>
      </w:r>
    </w:p>
    <w:p w14:paraId="6B2FF5C6" w14:textId="77777777" w:rsidR="003D7236" w:rsidRDefault="003D7236" w:rsidP="003D7236">
      <w:r>
        <w:t xml:space="preserve"> </w:t>
      </w:r>
    </w:p>
    <w:p w14:paraId="29F48D84" w14:textId="77777777" w:rsidR="003D7236" w:rsidRDefault="003D7236" w:rsidP="003D7236">
      <w:r>
        <w:rPr>
          <w:rFonts w:hint="eastAsia"/>
        </w:rPr>
        <w:t>如果有个变量叫做</w:t>
      </w:r>
      <w:r>
        <w:rPr>
          <w:rFonts w:hint="eastAsia"/>
        </w:rPr>
        <w:t xml:space="preserve"> products, isProducts, products or isProducts, KVC</w:t>
      </w:r>
      <w:r>
        <w:rPr>
          <w:rFonts w:hint="eastAsia"/>
        </w:rPr>
        <w:t>会直接就使用这样的变量，如果你觉得直接用这样的变量是破坏了封装，</w:t>
      </w:r>
      <w:r>
        <w:rPr>
          <w:rFonts w:hint="eastAsia"/>
        </w:rPr>
        <w:t xml:space="preserve"> </w:t>
      </w:r>
      <w:r>
        <w:rPr>
          <w:rFonts w:hint="eastAsia"/>
        </w:rPr>
        <w:t>可以禁止这样的行为发生，重载</w:t>
      </w:r>
      <w:r>
        <w:rPr>
          <w:rFonts w:hint="eastAsia"/>
        </w:rPr>
        <w:t xml:space="preserve"> +accessInstanceVariablesDirectly</w:t>
      </w:r>
      <w:r>
        <w:rPr>
          <w:rFonts w:hint="eastAsia"/>
        </w:rPr>
        <w:t>，返回</w:t>
      </w:r>
      <w:r>
        <w:rPr>
          <w:rFonts w:hint="eastAsia"/>
        </w:rPr>
        <w:t>NO</w:t>
      </w:r>
      <w:r>
        <w:rPr>
          <w:rFonts w:hint="eastAsia"/>
        </w:rPr>
        <w:t>。</w:t>
      </w:r>
    </w:p>
    <w:p w14:paraId="25E5B9AD" w14:textId="77777777" w:rsidR="003D7236" w:rsidRDefault="003D7236" w:rsidP="003D7236">
      <w:r>
        <w:t xml:space="preserve"> </w:t>
      </w:r>
    </w:p>
    <w:p w14:paraId="7910E894" w14:textId="77777777" w:rsidR="003D7236" w:rsidRDefault="003D7236" w:rsidP="003D7236">
      <w:r>
        <w:rPr>
          <w:rFonts w:hint="eastAsia"/>
        </w:rPr>
        <w:t>简单来说，</w:t>
      </w:r>
      <w:r>
        <w:rPr>
          <w:rFonts w:hint="eastAsia"/>
        </w:rPr>
        <w:t xml:space="preserve">valueForKey, </w:t>
      </w:r>
      <w:r>
        <w:rPr>
          <w:rFonts w:hint="eastAsia"/>
        </w:rPr>
        <w:t>会给我们带来一个代理</w:t>
      </w:r>
      <w:r>
        <w:rPr>
          <w:rFonts w:hint="eastAsia"/>
        </w:rPr>
        <w:t xml:space="preserve">array, </w:t>
      </w:r>
      <w:r>
        <w:rPr>
          <w:rFonts w:hint="eastAsia"/>
        </w:rPr>
        <w:t>如果我们实现了某些方法，上诉的这些方法只是针对</w:t>
      </w:r>
      <w:r>
        <w:rPr>
          <w:rFonts w:hint="eastAsia"/>
        </w:rPr>
        <w:t xml:space="preserve">NSArray, </w:t>
      </w:r>
      <w:r>
        <w:rPr>
          <w:rFonts w:hint="eastAsia"/>
        </w:rPr>
        <w:t>对于</w:t>
      </w:r>
      <w:r>
        <w:rPr>
          <w:rFonts w:hint="eastAsia"/>
        </w:rPr>
        <w:t>mutable</w:t>
      </w:r>
      <w:r>
        <w:rPr>
          <w:rFonts w:hint="eastAsia"/>
        </w:rPr>
        <w:t>的</w:t>
      </w:r>
      <w:r>
        <w:rPr>
          <w:rFonts w:hint="eastAsia"/>
        </w:rPr>
        <w:t xml:space="preserve">collection, </w:t>
      </w:r>
      <w:r>
        <w:rPr>
          <w:rFonts w:hint="eastAsia"/>
        </w:rPr>
        <w:t>我们还需要提供其他</w:t>
      </w:r>
      <w:r>
        <w:rPr>
          <w:rFonts w:hint="eastAsia"/>
        </w:rPr>
        <w:t xml:space="preserve"> </w:t>
      </w:r>
      <w:r>
        <w:rPr>
          <w:rFonts w:hint="eastAsia"/>
        </w:rPr>
        <w:t>方法的实现才行。</w:t>
      </w:r>
    </w:p>
    <w:p w14:paraId="18B76197" w14:textId="77777777" w:rsidR="003D7236" w:rsidRDefault="003D7236" w:rsidP="003D7236">
      <w:r>
        <w:t xml:space="preserve"> </w:t>
      </w:r>
    </w:p>
    <w:p w14:paraId="4E27A004" w14:textId="77777777" w:rsidR="003D7236" w:rsidRDefault="003D7236" w:rsidP="003D7236">
      <w:r>
        <w:t>Key Value Observing</w:t>
      </w:r>
    </w:p>
    <w:p w14:paraId="6132A234" w14:textId="77777777" w:rsidR="003D7236" w:rsidRDefault="003D7236" w:rsidP="003D7236">
      <w:r>
        <w:rPr>
          <w:rFonts w:hint="eastAsia"/>
        </w:rPr>
        <w:t xml:space="preserve">Key Value Observing, </w:t>
      </w:r>
      <w:r>
        <w:rPr>
          <w:rFonts w:hint="eastAsia"/>
        </w:rPr>
        <w:t>顾名思义就是一种</w:t>
      </w:r>
      <w:r>
        <w:rPr>
          <w:rFonts w:hint="eastAsia"/>
        </w:rPr>
        <w:t xml:space="preserve">observer </w:t>
      </w:r>
      <w:r>
        <w:rPr>
          <w:rFonts w:hint="eastAsia"/>
        </w:rPr>
        <w:t>模式用于监听</w:t>
      </w:r>
      <w:r>
        <w:rPr>
          <w:rFonts w:hint="eastAsia"/>
        </w:rPr>
        <w:t>property</w:t>
      </w:r>
      <w:r>
        <w:rPr>
          <w:rFonts w:hint="eastAsia"/>
        </w:rPr>
        <w:t>的变化，</w:t>
      </w:r>
      <w:r>
        <w:rPr>
          <w:rFonts w:hint="eastAsia"/>
        </w:rPr>
        <w:t>KVO</w:t>
      </w:r>
      <w:r>
        <w:rPr>
          <w:rFonts w:hint="eastAsia"/>
        </w:rPr>
        <w:t>跟</w:t>
      </w:r>
      <w:r>
        <w:rPr>
          <w:rFonts w:hint="eastAsia"/>
        </w:rPr>
        <w:t>NSNotification</w:t>
      </w:r>
      <w:r>
        <w:rPr>
          <w:rFonts w:hint="eastAsia"/>
        </w:rPr>
        <w:t>有很多相似的地方，</w:t>
      </w:r>
      <w:r>
        <w:rPr>
          <w:rFonts w:hint="eastAsia"/>
        </w:rPr>
        <w:t xml:space="preserve"> </w:t>
      </w:r>
      <w:r>
        <w:rPr>
          <w:rFonts w:hint="eastAsia"/>
        </w:rPr>
        <w:t>用</w:t>
      </w:r>
      <w:r>
        <w:rPr>
          <w:rFonts w:hint="eastAsia"/>
        </w:rPr>
        <w:t>addObserver:forKeyPath:options:context:</w:t>
      </w:r>
      <w:r>
        <w:rPr>
          <w:rFonts w:hint="eastAsia"/>
        </w:rPr>
        <w:t>去</w:t>
      </w:r>
      <w:r>
        <w:rPr>
          <w:rFonts w:hint="eastAsia"/>
        </w:rPr>
        <w:t xml:space="preserve">start observer, </w:t>
      </w:r>
      <w:r>
        <w:rPr>
          <w:rFonts w:hint="eastAsia"/>
        </w:rPr>
        <w:t>用</w:t>
      </w:r>
      <w:r>
        <w:rPr>
          <w:rFonts w:hint="eastAsia"/>
        </w:rPr>
        <w:t>removeObserver:forKeyPath:context</w:t>
      </w:r>
      <w:r>
        <w:rPr>
          <w:rFonts w:hint="eastAsia"/>
        </w:rPr>
        <w:t>去</w:t>
      </w:r>
      <w:r>
        <w:rPr>
          <w:rFonts w:hint="eastAsia"/>
        </w:rPr>
        <w:t xml:space="preserve">stop observer, </w:t>
      </w:r>
      <w:r>
        <w:rPr>
          <w:rFonts w:hint="eastAsia"/>
        </w:rPr>
        <w:t>回调就是</w:t>
      </w:r>
      <w:r>
        <w:rPr>
          <w:rFonts w:hint="eastAsia"/>
        </w:rPr>
        <w:t>observeValueForKeyPath:ofObject:change:context:</w:t>
      </w:r>
      <w:r>
        <w:rPr>
          <w:rFonts w:hint="eastAsia"/>
        </w:rPr>
        <w:t>。</w:t>
      </w:r>
    </w:p>
    <w:p w14:paraId="6E857C2E" w14:textId="77777777" w:rsidR="003D7236" w:rsidRDefault="003D7236" w:rsidP="003D7236">
      <w:r>
        <w:t xml:space="preserve"> </w:t>
      </w:r>
    </w:p>
    <w:p w14:paraId="11F9E201" w14:textId="77777777" w:rsidR="003D7236" w:rsidRDefault="003D7236" w:rsidP="003D7236">
      <w:r>
        <w:t xml:space="preserve">- (void)removeObservation { </w:t>
      </w:r>
    </w:p>
    <w:p w14:paraId="3A600C6B" w14:textId="77777777" w:rsidR="003D7236" w:rsidRDefault="003D7236" w:rsidP="003D7236">
      <w:r>
        <w:t xml:space="preserve">    [self.object removeObserver:self </w:t>
      </w:r>
    </w:p>
    <w:p w14:paraId="11C9265D" w14:textId="77777777" w:rsidR="003D7236" w:rsidRDefault="003D7236" w:rsidP="003D7236">
      <w:r>
        <w:t xml:space="preserve">                     forKeyPath:self.property]; </w:t>
      </w:r>
    </w:p>
    <w:p w14:paraId="6CD167D1" w14:textId="77777777" w:rsidR="003D7236" w:rsidRDefault="003D7236" w:rsidP="003D7236">
      <w:r>
        <w:t xml:space="preserve">} </w:t>
      </w:r>
    </w:p>
    <w:p w14:paraId="3888B94F" w14:textId="77777777" w:rsidR="003D7236" w:rsidRDefault="003D7236" w:rsidP="003D7236">
      <w:r>
        <w:t xml:space="preserve">  </w:t>
      </w:r>
    </w:p>
    <w:p w14:paraId="7039D341" w14:textId="77777777" w:rsidR="003D7236" w:rsidRDefault="003D7236" w:rsidP="003D7236">
      <w:r>
        <w:t xml:space="preserve">- (void)addObservation { </w:t>
      </w:r>
    </w:p>
    <w:p w14:paraId="756A505B" w14:textId="77777777" w:rsidR="003D7236" w:rsidRDefault="003D7236" w:rsidP="003D7236">
      <w:r>
        <w:t xml:space="preserve">    [self.object addObserver:self forKeyPath:self.property </w:t>
      </w:r>
    </w:p>
    <w:p w14:paraId="0A99BB0F" w14:textId="77777777" w:rsidR="003D7236" w:rsidRDefault="003D7236" w:rsidP="003D7236">
      <w:r>
        <w:t xml:space="preserve">                     options:0 </w:t>
      </w:r>
    </w:p>
    <w:p w14:paraId="46A9D5A3" w14:textId="77777777" w:rsidR="003D7236" w:rsidRDefault="003D7236" w:rsidP="003D7236">
      <w:r>
        <w:t xml:space="preserve">                     context:(__bridge void*)self]; </w:t>
      </w:r>
    </w:p>
    <w:p w14:paraId="7C75A7FA" w14:textId="77777777" w:rsidR="003D7236" w:rsidRDefault="003D7236" w:rsidP="003D7236">
      <w:r>
        <w:t xml:space="preserve">} </w:t>
      </w:r>
    </w:p>
    <w:p w14:paraId="48BA12E3" w14:textId="77777777" w:rsidR="003D7236" w:rsidRDefault="003D7236" w:rsidP="003D7236">
      <w:r>
        <w:t xml:space="preserve">  </w:t>
      </w:r>
    </w:p>
    <w:p w14:paraId="25736C0D" w14:textId="77777777" w:rsidR="003D7236" w:rsidRDefault="003D7236" w:rsidP="003D7236">
      <w:r>
        <w:t xml:space="preserve">- (void)observeValueForKeyPath:(NSString *)keyPath </w:t>
      </w:r>
    </w:p>
    <w:p w14:paraId="5805038A" w14:textId="77777777" w:rsidR="003D7236" w:rsidRDefault="003D7236" w:rsidP="003D7236">
      <w:r>
        <w:t xml:space="preserve">                      ofObject:(id)object </w:t>
      </w:r>
    </w:p>
    <w:p w14:paraId="5365B6A6" w14:textId="77777777" w:rsidR="003D7236" w:rsidRDefault="003D7236" w:rsidP="003D7236">
      <w:r>
        <w:t xml:space="preserve">                        change:(NSDictionary *)change </w:t>
      </w:r>
    </w:p>
    <w:p w14:paraId="001CDF44" w14:textId="77777777" w:rsidR="003D7236" w:rsidRDefault="003D7236" w:rsidP="003D7236">
      <w:r>
        <w:t xml:space="preserve">                      context:(void *)context { </w:t>
      </w:r>
    </w:p>
    <w:p w14:paraId="6EADE8D3" w14:textId="77777777" w:rsidR="003D7236" w:rsidRDefault="003D7236" w:rsidP="003D7236">
      <w:r>
        <w:t xml:space="preserve">  if ((__bridge id)context == self) { </w:t>
      </w:r>
    </w:p>
    <w:p w14:paraId="20C9DE8B" w14:textId="77777777" w:rsidR="003D7236" w:rsidRDefault="003D7236" w:rsidP="003D7236">
      <w:r>
        <w:rPr>
          <w:rFonts w:hint="eastAsia"/>
        </w:rPr>
        <w:lastRenderedPageBreak/>
        <w:t xml:space="preserve">    // </w:t>
      </w:r>
      <w:r>
        <w:rPr>
          <w:rFonts w:hint="eastAsia"/>
        </w:rPr>
        <w:t>只处理跟我们当前</w:t>
      </w:r>
      <w:r>
        <w:rPr>
          <w:rFonts w:hint="eastAsia"/>
        </w:rPr>
        <w:t>class</w:t>
      </w:r>
      <w:r>
        <w:rPr>
          <w:rFonts w:hint="eastAsia"/>
        </w:rPr>
        <w:t>的</w:t>
      </w:r>
      <w:r>
        <w:rPr>
          <w:rFonts w:hint="eastAsia"/>
        </w:rPr>
        <w:t>property</w:t>
      </w:r>
      <w:r>
        <w:rPr>
          <w:rFonts w:hint="eastAsia"/>
        </w:rPr>
        <w:t>更新</w:t>
      </w:r>
      <w:r>
        <w:rPr>
          <w:rFonts w:hint="eastAsia"/>
        </w:rPr>
        <w:t xml:space="preserve"> </w:t>
      </w:r>
    </w:p>
    <w:p w14:paraId="7B6B2DF8" w14:textId="77777777" w:rsidR="003D7236" w:rsidRDefault="003D7236" w:rsidP="003D7236">
      <w:r>
        <w:t xml:space="preserve">  } </w:t>
      </w:r>
    </w:p>
    <w:p w14:paraId="59CF7B21" w14:textId="77777777" w:rsidR="003D7236" w:rsidRDefault="003D7236" w:rsidP="003D7236">
      <w:r>
        <w:t xml:space="preserve">  else { </w:t>
      </w:r>
    </w:p>
    <w:p w14:paraId="07B37A88" w14:textId="77777777" w:rsidR="003D7236" w:rsidRDefault="003D7236" w:rsidP="003D7236">
      <w:r>
        <w:t xml:space="preserve">    [super observeValueForKeyPath:keyPath ofObject:object </w:t>
      </w:r>
    </w:p>
    <w:p w14:paraId="0B706935" w14:textId="77777777" w:rsidR="003D7236" w:rsidRDefault="003D7236" w:rsidP="003D7236">
      <w:r>
        <w:t xml:space="preserve">                           change:change context:context]; </w:t>
      </w:r>
    </w:p>
    <w:p w14:paraId="7280D9C3" w14:textId="77777777" w:rsidR="003D7236" w:rsidRDefault="003D7236" w:rsidP="003D7236">
      <w:r>
        <w:t xml:space="preserve">  } </w:t>
      </w:r>
    </w:p>
    <w:p w14:paraId="542F00EE" w14:textId="77777777" w:rsidR="003D7236" w:rsidRDefault="003D7236" w:rsidP="003D7236">
      <w:r>
        <w:t xml:space="preserve">} </w:t>
      </w:r>
    </w:p>
    <w:p w14:paraId="2A43844D" w14:textId="77777777" w:rsidR="003D7236" w:rsidRDefault="003D7236" w:rsidP="003D7236">
      <w:r>
        <w:t xml:space="preserve"> </w:t>
      </w:r>
    </w:p>
    <w:p w14:paraId="7B374FA4" w14:textId="77777777" w:rsidR="003D7236" w:rsidRDefault="003D7236" w:rsidP="003D7236">
      <w:r>
        <w:rPr>
          <w:rFonts w:hint="eastAsia"/>
        </w:rPr>
        <w:t>对于</w:t>
      </w:r>
      <w:r>
        <w:rPr>
          <w:rFonts w:hint="eastAsia"/>
        </w:rPr>
        <w:t>KVO</w:t>
      </w:r>
      <w:r>
        <w:rPr>
          <w:rFonts w:hint="eastAsia"/>
        </w:rPr>
        <w:t>来说，我们要做的只是简单</w:t>
      </w:r>
      <w:r>
        <w:rPr>
          <w:rFonts w:hint="eastAsia"/>
        </w:rPr>
        <w:t xml:space="preserve">update </w:t>
      </w:r>
      <w:r>
        <w:rPr>
          <w:rFonts w:hint="eastAsia"/>
        </w:rPr>
        <w:t>我们的</w:t>
      </w:r>
      <w:r>
        <w:rPr>
          <w:rFonts w:hint="eastAsia"/>
        </w:rPr>
        <w:t>property</w:t>
      </w:r>
      <w:r>
        <w:rPr>
          <w:rFonts w:hint="eastAsia"/>
        </w:rPr>
        <w:t>数据，不需要像</w:t>
      </w:r>
      <w:r>
        <w:rPr>
          <w:rFonts w:hint="eastAsia"/>
        </w:rPr>
        <w:t>NSNotificationCenter</w:t>
      </w:r>
      <w:r>
        <w:rPr>
          <w:rFonts w:hint="eastAsia"/>
        </w:rPr>
        <w:t>那样关心是否有人在监听你的请求，如果没有人监听该怎么办，</w:t>
      </w:r>
      <w:r>
        <w:rPr>
          <w:rFonts w:hint="eastAsia"/>
        </w:rPr>
        <w:t xml:space="preserve"> </w:t>
      </w:r>
      <w:r>
        <w:rPr>
          <w:rFonts w:hint="eastAsia"/>
        </w:rPr>
        <w:t>所有</w:t>
      </w:r>
      <w:r>
        <w:rPr>
          <w:rFonts w:hint="eastAsia"/>
        </w:rPr>
        <w:t xml:space="preserve">addObserver, removeObserver, callback </w:t>
      </w:r>
      <w:r>
        <w:rPr>
          <w:rFonts w:hint="eastAsia"/>
        </w:rPr>
        <w:t>都是想要监听的你的</w:t>
      </w:r>
      <w:r>
        <w:rPr>
          <w:rFonts w:hint="eastAsia"/>
        </w:rPr>
        <w:t>property</w:t>
      </w:r>
      <w:r>
        <w:rPr>
          <w:rFonts w:hint="eastAsia"/>
        </w:rPr>
        <w:t>的</w:t>
      </w:r>
      <w:r>
        <w:rPr>
          <w:rFonts w:hint="eastAsia"/>
        </w:rPr>
        <w:t>class</w:t>
      </w:r>
      <w:r>
        <w:rPr>
          <w:rFonts w:hint="eastAsia"/>
        </w:rPr>
        <w:t>做的事情。</w:t>
      </w:r>
      <w:r>
        <w:rPr>
          <w:rFonts w:hint="eastAsia"/>
        </w:rPr>
        <w:t xml:space="preserve"> </w:t>
      </w:r>
      <w:r>
        <w:rPr>
          <w:rFonts w:hint="eastAsia"/>
        </w:rPr>
        <w:t>曾经做个项目，用</w:t>
      </w:r>
      <w:r>
        <w:rPr>
          <w:rFonts w:hint="eastAsia"/>
        </w:rPr>
        <w:t>NSNotificationCenter post Notification</w:t>
      </w:r>
      <w:r>
        <w:rPr>
          <w:rFonts w:hint="eastAsia"/>
        </w:rPr>
        <w:t>在一个</w:t>
      </w:r>
      <w:r>
        <w:rPr>
          <w:rFonts w:hint="eastAsia"/>
        </w:rPr>
        <w:t>network callback</w:t>
      </w:r>
      <w:r>
        <w:rPr>
          <w:rFonts w:hint="eastAsia"/>
        </w:rPr>
        <w:t>里面，可是这时候因为最早的</w:t>
      </w:r>
      <w:r>
        <w:rPr>
          <w:rFonts w:hint="eastAsia"/>
        </w:rPr>
        <w:t>addObserver</w:t>
      </w:r>
      <w:r>
        <w:rPr>
          <w:rFonts w:hint="eastAsia"/>
        </w:rPr>
        <w:t>的</w:t>
      </w:r>
      <w:r>
        <w:rPr>
          <w:rFonts w:hint="eastAsia"/>
        </w:rPr>
        <w:t>class</w:t>
      </w:r>
      <w:r>
        <w:rPr>
          <w:rFonts w:hint="eastAsia"/>
        </w:rPr>
        <w:t>被释放了，</w:t>
      </w:r>
      <w:r>
        <w:rPr>
          <w:rFonts w:hint="eastAsia"/>
        </w:rPr>
        <w:t xml:space="preserve"> </w:t>
      </w:r>
      <w:r>
        <w:rPr>
          <w:rFonts w:hint="eastAsia"/>
        </w:rPr>
        <w:t>接着生成的</w:t>
      </w:r>
      <w:r>
        <w:rPr>
          <w:rFonts w:hint="eastAsia"/>
        </w:rPr>
        <w:t>addObserver</w:t>
      </w:r>
      <w:r>
        <w:rPr>
          <w:rFonts w:hint="eastAsia"/>
        </w:rPr>
        <w:t>的</w:t>
      </w:r>
      <w:r>
        <w:rPr>
          <w:rFonts w:hint="eastAsia"/>
        </w:rPr>
        <w:t xml:space="preserve">class, </w:t>
      </w:r>
      <w:r>
        <w:rPr>
          <w:rFonts w:hint="eastAsia"/>
        </w:rPr>
        <w:t>就接受到了上一个</w:t>
      </w:r>
      <w:r>
        <w:rPr>
          <w:rFonts w:hint="eastAsia"/>
        </w:rPr>
        <w:t>observer</w:t>
      </w:r>
      <w:r>
        <w:rPr>
          <w:rFonts w:hint="eastAsia"/>
        </w:rPr>
        <w:t>该监听的事件，所以造成了错误，那时候的解决方案是为</w:t>
      </w:r>
      <w:r>
        <w:rPr>
          <w:rFonts w:hint="eastAsia"/>
        </w:rPr>
        <w:t>addObserve key</w:t>
      </w:r>
      <w:r>
        <w:rPr>
          <w:rFonts w:hint="eastAsia"/>
        </w:rPr>
        <w:t>做</w:t>
      </w:r>
      <w:r>
        <w:rPr>
          <w:rFonts w:hint="eastAsia"/>
        </w:rPr>
        <w:t>unique</w:t>
      </w:r>
      <w:r>
        <w:rPr>
          <w:rFonts w:hint="eastAsia"/>
        </w:rPr>
        <w:t>，不会</w:t>
      </w:r>
      <w:r>
        <w:rPr>
          <w:rFonts w:hint="eastAsia"/>
        </w:rPr>
        <w:t>2</w:t>
      </w:r>
      <w:r>
        <w:rPr>
          <w:rFonts w:hint="eastAsia"/>
        </w:rPr>
        <w:t>次</w:t>
      </w:r>
      <w:r>
        <w:rPr>
          <w:rFonts w:hint="eastAsia"/>
        </w:rPr>
        <w:t xml:space="preserve">addObserver </w:t>
      </w:r>
      <w:r>
        <w:rPr>
          <w:rFonts w:hint="eastAsia"/>
        </w:rPr>
        <w:t>的</w:t>
      </w:r>
      <w:r>
        <w:rPr>
          <w:rFonts w:hint="eastAsia"/>
        </w:rPr>
        <w:t>key</w:t>
      </w:r>
      <w:r>
        <w:rPr>
          <w:rFonts w:hint="eastAsia"/>
        </w:rPr>
        <w:t>是相同的，但是有了</w:t>
      </w:r>
      <w:r>
        <w:rPr>
          <w:rFonts w:hint="eastAsia"/>
        </w:rPr>
        <w:t xml:space="preserve">KVO, </w:t>
      </w:r>
      <w:r>
        <w:rPr>
          <w:rFonts w:hint="eastAsia"/>
        </w:rPr>
        <w:t>我们同样可以用</w:t>
      </w:r>
      <w:r>
        <w:rPr>
          <w:rFonts w:hint="eastAsia"/>
        </w:rPr>
        <w:t>KVO</w:t>
      </w:r>
      <w:r>
        <w:rPr>
          <w:rFonts w:hint="eastAsia"/>
        </w:rPr>
        <w:t>来完成，当</w:t>
      </w:r>
      <w:r>
        <w:rPr>
          <w:rFonts w:hint="eastAsia"/>
        </w:rPr>
        <w:t>addOberver</w:t>
      </w:r>
      <w:r>
        <w:rPr>
          <w:rFonts w:hint="eastAsia"/>
        </w:rPr>
        <w:t>的的</w:t>
      </w:r>
      <w:r>
        <w:rPr>
          <w:rFonts w:hint="eastAsia"/>
        </w:rPr>
        <w:t>object remove</w:t>
      </w:r>
      <w:r>
        <w:rPr>
          <w:rFonts w:hint="eastAsia"/>
        </w:rPr>
        <w:t>的时候，就不会有这样的</w:t>
      </w:r>
      <w:r>
        <w:rPr>
          <w:rFonts w:hint="eastAsia"/>
        </w:rPr>
        <w:t>callback</w:t>
      </w:r>
      <w:r>
        <w:rPr>
          <w:rFonts w:hint="eastAsia"/>
        </w:rPr>
        <w:t>被调用了。</w:t>
      </w:r>
    </w:p>
    <w:p w14:paraId="13F74655" w14:textId="77777777" w:rsidR="003D7236" w:rsidRDefault="003D7236" w:rsidP="003D7236">
      <w:r>
        <w:t xml:space="preserve"> </w:t>
      </w:r>
    </w:p>
    <w:p w14:paraId="1051F92F" w14:textId="77777777" w:rsidR="003D7236" w:rsidRDefault="003D7236" w:rsidP="003D7236">
      <w:r>
        <w:rPr>
          <w:rFonts w:hint="eastAsia"/>
        </w:rPr>
        <w:t>KVO</w:t>
      </w:r>
      <w:r>
        <w:rPr>
          <w:rFonts w:hint="eastAsia"/>
        </w:rPr>
        <w:t>给我们提供了更少的代码，和比</w:t>
      </w:r>
      <w:r>
        <w:rPr>
          <w:rFonts w:hint="eastAsia"/>
        </w:rPr>
        <w:t>NSNotification</w:t>
      </w:r>
      <w:r>
        <w:rPr>
          <w:rFonts w:hint="eastAsia"/>
        </w:rPr>
        <w:t>好处，不需要修改被观察的</w:t>
      </w:r>
      <w:r>
        <w:rPr>
          <w:rFonts w:hint="eastAsia"/>
        </w:rPr>
        <w:t xml:space="preserve">class, </w:t>
      </w:r>
      <w:r>
        <w:rPr>
          <w:rFonts w:hint="eastAsia"/>
        </w:rPr>
        <w:t>永远都是观察你的人做事情。</w:t>
      </w:r>
      <w:r>
        <w:rPr>
          <w:rFonts w:hint="eastAsia"/>
        </w:rPr>
        <w:t xml:space="preserve"> </w:t>
      </w:r>
      <w:r>
        <w:rPr>
          <w:rFonts w:hint="eastAsia"/>
        </w:rPr>
        <w:t>但是</w:t>
      </w:r>
      <w:r>
        <w:rPr>
          <w:rFonts w:hint="eastAsia"/>
        </w:rPr>
        <w:t>KVO</w:t>
      </w:r>
      <w:r>
        <w:rPr>
          <w:rFonts w:hint="eastAsia"/>
        </w:rPr>
        <w:t>也有些毛病，</w:t>
      </w:r>
      <w:r>
        <w:rPr>
          <w:rFonts w:hint="eastAsia"/>
        </w:rPr>
        <w:t xml:space="preserve"> 1. </w:t>
      </w:r>
      <w:r>
        <w:rPr>
          <w:rFonts w:hint="eastAsia"/>
        </w:rPr>
        <w:t>如果没有</w:t>
      </w:r>
      <w:r>
        <w:rPr>
          <w:rFonts w:hint="eastAsia"/>
        </w:rPr>
        <w:t>observer</w:t>
      </w:r>
      <w:r>
        <w:rPr>
          <w:rFonts w:hint="eastAsia"/>
        </w:rPr>
        <w:t>监听</w:t>
      </w:r>
      <w:r>
        <w:rPr>
          <w:rFonts w:hint="eastAsia"/>
        </w:rPr>
        <w:t xml:space="preserve">key path, removeObsever:forKeyPath:context: </w:t>
      </w:r>
      <w:r>
        <w:rPr>
          <w:rFonts w:hint="eastAsia"/>
        </w:rPr>
        <w:t>这个</w:t>
      </w:r>
      <w:r>
        <w:rPr>
          <w:rFonts w:hint="eastAsia"/>
        </w:rPr>
        <w:t xml:space="preserve">key path, </w:t>
      </w:r>
      <w:r>
        <w:rPr>
          <w:rFonts w:hint="eastAsia"/>
        </w:rPr>
        <w:t>就会</w:t>
      </w:r>
      <w:r>
        <w:rPr>
          <w:rFonts w:hint="eastAsia"/>
        </w:rPr>
        <w:t xml:space="preserve">crash, </w:t>
      </w:r>
      <w:r>
        <w:rPr>
          <w:rFonts w:hint="eastAsia"/>
        </w:rPr>
        <w:t>不像</w:t>
      </w:r>
      <w:r>
        <w:rPr>
          <w:rFonts w:hint="eastAsia"/>
        </w:rPr>
        <w:t>NSNotificationCenter removeObserver</w:t>
      </w:r>
      <w:r>
        <w:rPr>
          <w:rFonts w:hint="eastAsia"/>
        </w:rPr>
        <w:t>。</w:t>
      </w:r>
      <w:r>
        <w:rPr>
          <w:rFonts w:hint="eastAsia"/>
        </w:rPr>
        <w:t xml:space="preserve"> 2. </w:t>
      </w:r>
      <w:r>
        <w:rPr>
          <w:rFonts w:hint="eastAsia"/>
        </w:rPr>
        <w:t>对代码你很难发现谁监听你的</w:t>
      </w:r>
      <w:r>
        <w:rPr>
          <w:rFonts w:hint="eastAsia"/>
        </w:rPr>
        <w:t>property</w:t>
      </w:r>
      <w:r>
        <w:rPr>
          <w:rFonts w:hint="eastAsia"/>
        </w:rPr>
        <w:t>的改动，查找起来比较麻烦。</w:t>
      </w:r>
      <w:r>
        <w:rPr>
          <w:rFonts w:hint="eastAsia"/>
        </w:rPr>
        <w:t xml:space="preserve"> 3. </w:t>
      </w:r>
      <w:r>
        <w:rPr>
          <w:rFonts w:hint="eastAsia"/>
        </w:rPr>
        <w:t>对于一个复杂和相关性很高的</w:t>
      </w:r>
      <w:r>
        <w:rPr>
          <w:rFonts w:hint="eastAsia"/>
        </w:rPr>
        <w:t>class</w:t>
      </w:r>
      <w:r>
        <w:rPr>
          <w:rFonts w:hint="eastAsia"/>
        </w:rPr>
        <w:t>，最好还是不要用</w:t>
      </w:r>
      <w:r>
        <w:rPr>
          <w:rFonts w:hint="eastAsia"/>
        </w:rPr>
        <w:t xml:space="preserve">KVO, </w:t>
      </w:r>
      <w:r>
        <w:rPr>
          <w:rFonts w:hint="eastAsia"/>
        </w:rPr>
        <w:t>就用</w:t>
      </w:r>
      <w:r>
        <w:rPr>
          <w:rFonts w:hint="eastAsia"/>
        </w:rPr>
        <w:t xml:space="preserve">delegate </w:t>
      </w:r>
      <w:r>
        <w:rPr>
          <w:rFonts w:hint="eastAsia"/>
        </w:rPr>
        <w:t>或者</w:t>
      </w:r>
      <w:r>
        <w:rPr>
          <w:rFonts w:hint="eastAsia"/>
        </w:rPr>
        <w:t xml:space="preserve"> notification</w:t>
      </w:r>
      <w:r>
        <w:rPr>
          <w:rFonts w:hint="eastAsia"/>
        </w:rPr>
        <w:t>的方式比较简洁。</w:t>
      </w:r>
    </w:p>
    <w:p w14:paraId="33D12C6F" w14:textId="77777777" w:rsidR="003D7236" w:rsidRDefault="003D7236" w:rsidP="003D7236">
      <w:r>
        <w:t xml:space="preserve"> </w:t>
      </w:r>
    </w:p>
    <w:p w14:paraId="7AA2662D" w14:textId="77777777" w:rsidR="003D7236" w:rsidRDefault="003D7236" w:rsidP="003D7236">
      <w:r>
        <w:t>Summary</w:t>
      </w:r>
    </w:p>
    <w:p w14:paraId="67BAAE42" w14:textId="4336D3F8" w:rsidR="003D7236" w:rsidRPr="003D7236" w:rsidRDefault="003D7236" w:rsidP="003D7236">
      <w:r>
        <w:rPr>
          <w:rFonts w:hint="eastAsia"/>
        </w:rPr>
        <w:t>尽量使用</w:t>
      </w:r>
      <w:r>
        <w:rPr>
          <w:rFonts w:hint="eastAsia"/>
        </w:rPr>
        <w:t>KVC</w:t>
      </w:r>
      <w:r>
        <w:rPr>
          <w:rFonts w:hint="eastAsia"/>
        </w:rPr>
        <w:t>可以大大地减少我们的代码量，当遇到</w:t>
      </w:r>
      <w:r>
        <w:rPr>
          <w:rFonts w:hint="eastAsia"/>
        </w:rPr>
        <w:t>property</w:t>
      </w:r>
      <w:r>
        <w:rPr>
          <w:rFonts w:hint="eastAsia"/>
        </w:rPr>
        <w:t>的时候，可以多想想是否可以</w:t>
      </w:r>
      <w:r>
        <w:rPr>
          <w:rFonts w:hint="eastAsia"/>
        </w:rPr>
        <w:t>KVC</w:t>
      </w:r>
      <w:r>
        <w:rPr>
          <w:rFonts w:hint="eastAsia"/>
        </w:rPr>
        <w:t>来帮助我，是否可以用</w:t>
      </w:r>
      <w:r>
        <w:rPr>
          <w:rFonts w:hint="eastAsia"/>
        </w:rPr>
        <w:t>KVC</w:t>
      </w:r>
      <w:r>
        <w:rPr>
          <w:rFonts w:hint="eastAsia"/>
        </w:rPr>
        <w:t>来重构代码，</w:t>
      </w:r>
      <w:r>
        <w:rPr>
          <w:rFonts w:hint="eastAsia"/>
        </w:rPr>
        <w:t xml:space="preserve"> </w:t>
      </w:r>
      <w:r>
        <w:rPr>
          <w:rFonts w:hint="eastAsia"/>
        </w:rPr>
        <w:t>当需要加入</w:t>
      </w:r>
      <w:r>
        <w:rPr>
          <w:rFonts w:hint="eastAsia"/>
        </w:rPr>
        <w:t>observer</w:t>
      </w:r>
      <w:r>
        <w:rPr>
          <w:rFonts w:hint="eastAsia"/>
        </w:rPr>
        <w:t>模式时，可以考虑下</w:t>
      </w:r>
      <w:r>
        <w:rPr>
          <w:rFonts w:hint="eastAsia"/>
        </w:rPr>
        <w:t xml:space="preserve">KVO, </w:t>
      </w:r>
      <w:r>
        <w:rPr>
          <w:rFonts w:hint="eastAsia"/>
        </w:rPr>
        <w:t>在高性能的</w:t>
      </w:r>
      <w:r>
        <w:rPr>
          <w:rFonts w:hint="eastAsia"/>
        </w:rPr>
        <w:t>observer</w:t>
      </w:r>
      <w:r>
        <w:rPr>
          <w:rFonts w:hint="eastAsia"/>
        </w:rPr>
        <w:t>里面，</w:t>
      </w:r>
      <w:r>
        <w:rPr>
          <w:rFonts w:hint="eastAsia"/>
        </w:rPr>
        <w:t>KVO</w:t>
      </w:r>
      <w:r>
        <w:rPr>
          <w:rFonts w:hint="eastAsia"/>
        </w:rPr>
        <w:t>会给我们很好的帮助。</w:t>
      </w:r>
    </w:p>
    <w:p w14:paraId="50014197" w14:textId="77777777" w:rsidR="00A45627" w:rsidRDefault="00A45627" w:rsidP="007927C4"/>
    <w:p w14:paraId="5B3E1A04" w14:textId="77777777" w:rsidR="00A45627" w:rsidRPr="007927C4" w:rsidRDefault="00A45627" w:rsidP="007927C4"/>
    <w:p w14:paraId="34E95B8C" w14:textId="77777777" w:rsidR="001A2ECA" w:rsidRPr="0045042F" w:rsidRDefault="001A2ECA" w:rsidP="007927C4"/>
    <w:p w14:paraId="758D1B9A" w14:textId="77777777" w:rsidR="00203908" w:rsidRPr="00203908" w:rsidRDefault="00203908" w:rsidP="00203908">
      <w:pPr>
        <w:jc w:val="left"/>
      </w:pPr>
    </w:p>
    <w:sectPr w:rsidR="00203908" w:rsidRPr="002039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11939" w14:textId="77777777" w:rsidR="00B4152D" w:rsidRDefault="00B4152D" w:rsidP="005F00B4">
      <w:r>
        <w:separator/>
      </w:r>
    </w:p>
  </w:endnote>
  <w:endnote w:type="continuationSeparator" w:id="0">
    <w:p w14:paraId="4EFEE092" w14:textId="77777777" w:rsidR="00B4152D" w:rsidRDefault="00B4152D" w:rsidP="005F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icrosoft YaHei">
    <w:panose1 w:val="020B0503020204020204"/>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iragino Sans GB">
    <w:charset w:val="80"/>
    <w:family w:val="auto"/>
    <w:pitch w:val="variable"/>
    <w:sig w:usb0="A00002BF" w:usb1="1ACF7CFA" w:usb2="00000016" w:usb3="00000000" w:csb0="00060007" w:csb1="00000000"/>
  </w:font>
  <w:font w:name="inherit">
    <w:altName w:val="Angsana New"/>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S Reference Sans Serif">
    <w:panose1 w:val="020B0604030504040204"/>
    <w:charset w:val="00"/>
    <w:family w:val="auto"/>
    <w:pitch w:val="variable"/>
    <w:sig w:usb0="00000287" w:usb1="00000000" w:usb2="00000000" w:usb3="00000000" w:csb0="0000019F" w:csb1="00000000"/>
  </w:font>
  <w:font w:name="Baoli SC Regular">
    <w:charset w:val="88"/>
    <w:family w:val="auto"/>
    <w:pitch w:val="variable"/>
    <w:sig w:usb0="00000001" w:usb1="080F0000" w:usb2="00000010" w:usb3="00000000" w:csb0="001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D4E6E" w14:textId="77777777" w:rsidR="00B4152D" w:rsidRDefault="00B4152D" w:rsidP="005F00B4">
      <w:r>
        <w:separator/>
      </w:r>
    </w:p>
  </w:footnote>
  <w:footnote w:type="continuationSeparator" w:id="0">
    <w:p w14:paraId="610C69CE" w14:textId="77777777" w:rsidR="00B4152D" w:rsidRDefault="00B4152D" w:rsidP="005F00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F54C42"/>
    <w:multiLevelType w:val="hybridMultilevel"/>
    <w:tmpl w:val="5E7E6A24"/>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9357E4"/>
    <w:multiLevelType w:val="hybridMultilevel"/>
    <w:tmpl w:val="3C22638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2B7EE1"/>
    <w:multiLevelType w:val="hybridMultilevel"/>
    <w:tmpl w:val="EAEC0F10"/>
    <w:lvl w:ilvl="0" w:tplc="B172D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73C99"/>
    <w:multiLevelType w:val="hybridMultilevel"/>
    <w:tmpl w:val="F3FC9D02"/>
    <w:lvl w:ilvl="0" w:tplc="AD7C03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9DE5B92"/>
    <w:multiLevelType w:val="hybridMultilevel"/>
    <w:tmpl w:val="5A9EB1F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2157EDF"/>
    <w:multiLevelType w:val="hybridMultilevel"/>
    <w:tmpl w:val="52CE3F9C"/>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81E1EDC"/>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3A6F76DB"/>
    <w:multiLevelType w:val="hybridMultilevel"/>
    <w:tmpl w:val="EF5ADF3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4AB0501"/>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4B1D57EC"/>
    <w:multiLevelType w:val="hybridMultilevel"/>
    <w:tmpl w:val="DEA600EC"/>
    <w:lvl w:ilvl="0" w:tplc="B024F3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F0530CD"/>
    <w:multiLevelType w:val="hybridMultilevel"/>
    <w:tmpl w:val="9E1410A2"/>
    <w:lvl w:ilvl="0" w:tplc="FB70AB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C2D0016"/>
    <w:multiLevelType w:val="hybridMultilevel"/>
    <w:tmpl w:val="88CC7E7E"/>
    <w:lvl w:ilvl="0" w:tplc="B2562D5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CC92AC2"/>
    <w:multiLevelType w:val="multilevel"/>
    <w:tmpl w:val="0CE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AC3D51"/>
    <w:multiLevelType w:val="hybridMultilevel"/>
    <w:tmpl w:val="02D4D8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F3167FA"/>
    <w:multiLevelType w:val="hybridMultilevel"/>
    <w:tmpl w:val="688AEB9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4"/>
  </w:num>
  <w:num w:numId="3">
    <w:abstractNumId w:val="9"/>
  </w:num>
  <w:num w:numId="4">
    <w:abstractNumId w:val="11"/>
  </w:num>
  <w:num w:numId="5">
    <w:abstractNumId w:val="6"/>
  </w:num>
  <w:num w:numId="6">
    <w:abstractNumId w:val="5"/>
  </w:num>
  <w:num w:numId="7">
    <w:abstractNumId w:val="16"/>
  </w:num>
  <w:num w:numId="8">
    <w:abstractNumId w:val="7"/>
  </w:num>
  <w:num w:numId="9">
    <w:abstractNumId w:val="3"/>
  </w:num>
  <w:num w:numId="10">
    <w:abstractNumId w:val="8"/>
  </w:num>
  <w:num w:numId="11">
    <w:abstractNumId w:val="4"/>
  </w:num>
  <w:num w:numId="12">
    <w:abstractNumId w:val="10"/>
  </w:num>
  <w:num w:numId="13">
    <w:abstractNumId w:val="17"/>
  </w:num>
  <w:num w:numId="14">
    <w:abstractNumId w:val="0"/>
  </w:num>
  <w:num w:numId="15">
    <w:abstractNumId w:val="1"/>
  </w:num>
  <w:num w:numId="16">
    <w:abstractNumId w:val="2"/>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1A24"/>
    <w:rsid w:val="000007D4"/>
    <w:rsid w:val="00013932"/>
    <w:rsid w:val="00015194"/>
    <w:rsid w:val="00026485"/>
    <w:rsid w:val="000753EF"/>
    <w:rsid w:val="0008174B"/>
    <w:rsid w:val="0008308D"/>
    <w:rsid w:val="00083DDF"/>
    <w:rsid w:val="000A431B"/>
    <w:rsid w:val="000B1A20"/>
    <w:rsid w:val="000B548A"/>
    <w:rsid w:val="000F0E92"/>
    <w:rsid w:val="000F2D66"/>
    <w:rsid w:val="000F40BA"/>
    <w:rsid w:val="00116469"/>
    <w:rsid w:val="00117B7F"/>
    <w:rsid w:val="0013362E"/>
    <w:rsid w:val="00135B79"/>
    <w:rsid w:val="00160ECE"/>
    <w:rsid w:val="001715EC"/>
    <w:rsid w:val="00172EFD"/>
    <w:rsid w:val="00196F55"/>
    <w:rsid w:val="001A2ECA"/>
    <w:rsid w:val="00203908"/>
    <w:rsid w:val="00204895"/>
    <w:rsid w:val="00240646"/>
    <w:rsid w:val="00246B31"/>
    <w:rsid w:val="002834D2"/>
    <w:rsid w:val="00290941"/>
    <w:rsid w:val="00293D9F"/>
    <w:rsid w:val="002E09D9"/>
    <w:rsid w:val="003039D4"/>
    <w:rsid w:val="0031733C"/>
    <w:rsid w:val="003444F2"/>
    <w:rsid w:val="00345B08"/>
    <w:rsid w:val="00347043"/>
    <w:rsid w:val="00347761"/>
    <w:rsid w:val="0035247B"/>
    <w:rsid w:val="0035570C"/>
    <w:rsid w:val="00393207"/>
    <w:rsid w:val="003B18E2"/>
    <w:rsid w:val="003D7236"/>
    <w:rsid w:val="003E65CB"/>
    <w:rsid w:val="003E6859"/>
    <w:rsid w:val="003F69FC"/>
    <w:rsid w:val="00413D69"/>
    <w:rsid w:val="0045042F"/>
    <w:rsid w:val="00451AD1"/>
    <w:rsid w:val="00452DB9"/>
    <w:rsid w:val="004554AF"/>
    <w:rsid w:val="00461C4A"/>
    <w:rsid w:val="004751C8"/>
    <w:rsid w:val="00475853"/>
    <w:rsid w:val="00481561"/>
    <w:rsid w:val="00484826"/>
    <w:rsid w:val="00490CE0"/>
    <w:rsid w:val="004A4F00"/>
    <w:rsid w:val="004D0792"/>
    <w:rsid w:val="004D79FF"/>
    <w:rsid w:val="005173A7"/>
    <w:rsid w:val="00532FF7"/>
    <w:rsid w:val="00550EE4"/>
    <w:rsid w:val="0056048D"/>
    <w:rsid w:val="00585F20"/>
    <w:rsid w:val="0058730C"/>
    <w:rsid w:val="00593D8A"/>
    <w:rsid w:val="005A1EDC"/>
    <w:rsid w:val="005B1A24"/>
    <w:rsid w:val="005C0F9C"/>
    <w:rsid w:val="005E7FD3"/>
    <w:rsid w:val="005F00B4"/>
    <w:rsid w:val="005F3BB6"/>
    <w:rsid w:val="00613738"/>
    <w:rsid w:val="006143E9"/>
    <w:rsid w:val="00616788"/>
    <w:rsid w:val="00622243"/>
    <w:rsid w:val="00622A47"/>
    <w:rsid w:val="00630F05"/>
    <w:rsid w:val="006518FD"/>
    <w:rsid w:val="006658EE"/>
    <w:rsid w:val="006769B8"/>
    <w:rsid w:val="00692F73"/>
    <w:rsid w:val="006942B5"/>
    <w:rsid w:val="0069551B"/>
    <w:rsid w:val="006A0090"/>
    <w:rsid w:val="006A2910"/>
    <w:rsid w:val="006A71F0"/>
    <w:rsid w:val="006B7412"/>
    <w:rsid w:val="006C0E6B"/>
    <w:rsid w:val="006E1452"/>
    <w:rsid w:val="006E16AB"/>
    <w:rsid w:val="006F27D3"/>
    <w:rsid w:val="006F4B52"/>
    <w:rsid w:val="00715AA8"/>
    <w:rsid w:val="00724169"/>
    <w:rsid w:val="00734120"/>
    <w:rsid w:val="00734D59"/>
    <w:rsid w:val="00735238"/>
    <w:rsid w:val="007716A6"/>
    <w:rsid w:val="007927C4"/>
    <w:rsid w:val="007E2810"/>
    <w:rsid w:val="007E6528"/>
    <w:rsid w:val="00807D5A"/>
    <w:rsid w:val="00813B19"/>
    <w:rsid w:val="00830FF3"/>
    <w:rsid w:val="0083547F"/>
    <w:rsid w:val="00835DC1"/>
    <w:rsid w:val="0085262C"/>
    <w:rsid w:val="00880D95"/>
    <w:rsid w:val="00882026"/>
    <w:rsid w:val="008854CF"/>
    <w:rsid w:val="008913D4"/>
    <w:rsid w:val="008B65A7"/>
    <w:rsid w:val="008C6B87"/>
    <w:rsid w:val="00936545"/>
    <w:rsid w:val="0094428D"/>
    <w:rsid w:val="00954B11"/>
    <w:rsid w:val="0098315E"/>
    <w:rsid w:val="00986D28"/>
    <w:rsid w:val="009C2BFA"/>
    <w:rsid w:val="009F63F8"/>
    <w:rsid w:val="009F77A4"/>
    <w:rsid w:val="00A05D38"/>
    <w:rsid w:val="00A15125"/>
    <w:rsid w:val="00A17EEA"/>
    <w:rsid w:val="00A3490C"/>
    <w:rsid w:val="00A376DE"/>
    <w:rsid w:val="00A43D08"/>
    <w:rsid w:val="00A45627"/>
    <w:rsid w:val="00A4733F"/>
    <w:rsid w:val="00A678BC"/>
    <w:rsid w:val="00A730E3"/>
    <w:rsid w:val="00A74321"/>
    <w:rsid w:val="00A7452E"/>
    <w:rsid w:val="00A85347"/>
    <w:rsid w:val="00AA5957"/>
    <w:rsid w:val="00AD3A7A"/>
    <w:rsid w:val="00AE0468"/>
    <w:rsid w:val="00AE430E"/>
    <w:rsid w:val="00AE4802"/>
    <w:rsid w:val="00AF4F15"/>
    <w:rsid w:val="00B2453C"/>
    <w:rsid w:val="00B25994"/>
    <w:rsid w:val="00B4152D"/>
    <w:rsid w:val="00B574D2"/>
    <w:rsid w:val="00B724EC"/>
    <w:rsid w:val="00B75B3F"/>
    <w:rsid w:val="00B812D1"/>
    <w:rsid w:val="00B83828"/>
    <w:rsid w:val="00B8698C"/>
    <w:rsid w:val="00B96AD3"/>
    <w:rsid w:val="00BB557A"/>
    <w:rsid w:val="00BB6D00"/>
    <w:rsid w:val="00BB74B8"/>
    <w:rsid w:val="00BC2136"/>
    <w:rsid w:val="00BC4415"/>
    <w:rsid w:val="00BC5227"/>
    <w:rsid w:val="00BC73B3"/>
    <w:rsid w:val="00BC7C20"/>
    <w:rsid w:val="00BE1732"/>
    <w:rsid w:val="00BE2ADF"/>
    <w:rsid w:val="00BF2821"/>
    <w:rsid w:val="00BF5CC1"/>
    <w:rsid w:val="00C16449"/>
    <w:rsid w:val="00C216DD"/>
    <w:rsid w:val="00C22F0C"/>
    <w:rsid w:val="00C73EAA"/>
    <w:rsid w:val="00C77C50"/>
    <w:rsid w:val="00C835D2"/>
    <w:rsid w:val="00CA3FA7"/>
    <w:rsid w:val="00CE4511"/>
    <w:rsid w:val="00CE6B2C"/>
    <w:rsid w:val="00D1151A"/>
    <w:rsid w:val="00D15BAC"/>
    <w:rsid w:val="00D24B7E"/>
    <w:rsid w:val="00D71410"/>
    <w:rsid w:val="00D73FC2"/>
    <w:rsid w:val="00D95680"/>
    <w:rsid w:val="00DB0740"/>
    <w:rsid w:val="00DB2CEA"/>
    <w:rsid w:val="00DB36C2"/>
    <w:rsid w:val="00DD6CAF"/>
    <w:rsid w:val="00DE5479"/>
    <w:rsid w:val="00DE7C27"/>
    <w:rsid w:val="00E006EF"/>
    <w:rsid w:val="00E50687"/>
    <w:rsid w:val="00E51079"/>
    <w:rsid w:val="00E66987"/>
    <w:rsid w:val="00E87D56"/>
    <w:rsid w:val="00EA2321"/>
    <w:rsid w:val="00EB5BEE"/>
    <w:rsid w:val="00EC4884"/>
    <w:rsid w:val="00EE0708"/>
    <w:rsid w:val="00EE6C2E"/>
    <w:rsid w:val="00EF0740"/>
    <w:rsid w:val="00EF4CDE"/>
    <w:rsid w:val="00F02E33"/>
    <w:rsid w:val="00F04AAE"/>
    <w:rsid w:val="00F266EE"/>
    <w:rsid w:val="00F51B76"/>
    <w:rsid w:val="00F52CEE"/>
    <w:rsid w:val="00F5433E"/>
    <w:rsid w:val="00F67F1E"/>
    <w:rsid w:val="00F70778"/>
    <w:rsid w:val="00F70DFE"/>
    <w:rsid w:val="00F72179"/>
    <w:rsid w:val="00F9250A"/>
    <w:rsid w:val="00FB6B57"/>
    <w:rsid w:val="00FC0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DC9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6B31"/>
    <w:pPr>
      <w:widowControl w:val="0"/>
      <w:jc w:val="both"/>
    </w:pPr>
    <w:rPr>
      <w:sz w:val="28"/>
    </w:rPr>
  </w:style>
  <w:style w:type="paragraph" w:styleId="1">
    <w:name w:val="heading 1"/>
    <w:basedOn w:val="a"/>
    <w:next w:val="a"/>
    <w:link w:val="10"/>
    <w:uiPriority w:val="9"/>
    <w:qFormat/>
    <w:rsid w:val="00B72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06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F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30E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0F0E92"/>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A232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724EC"/>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724EC"/>
    <w:rPr>
      <w:rFonts w:asciiTheme="majorHAnsi" w:eastAsia="宋体" w:hAnsiTheme="majorHAnsi" w:cstheme="majorBidi"/>
      <w:b/>
      <w:bCs/>
      <w:sz w:val="32"/>
      <w:szCs w:val="32"/>
    </w:rPr>
  </w:style>
  <w:style w:type="paragraph" w:styleId="a5">
    <w:name w:val="Document Map"/>
    <w:basedOn w:val="a"/>
    <w:link w:val="a6"/>
    <w:uiPriority w:val="99"/>
    <w:semiHidden/>
    <w:unhideWhenUsed/>
    <w:rsid w:val="00B724EC"/>
    <w:rPr>
      <w:rFonts w:ascii="Lucida Grande" w:hAnsi="Lucida Grande" w:cs="Lucida Grande"/>
    </w:rPr>
  </w:style>
  <w:style w:type="character" w:customStyle="1" w:styleId="a6">
    <w:name w:val="文档结构图字符"/>
    <w:basedOn w:val="a0"/>
    <w:link w:val="a5"/>
    <w:uiPriority w:val="99"/>
    <w:semiHidden/>
    <w:rsid w:val="00B724EC"/>
    <w:rPr>
      <w:rFonts w:ascii="Lucida Grande" w:hAnsi="Lucida Grande" w:cs="Lucida Grande"/>
    </w:rPr>
  </w:style>
  <w:style w:type="character" w:customStyle="1" w:styleId="10">
    <w:name w:val="标题 1字符"/>
    <w:basedOn w:val="a0"/>
    <w:link w:val="1"/>
    <w:uiPriority w:val="9"/>
    <w:rsid w:val="00B724EC"/>
    <w:rPr>
      <w:b/>
      <w:bCs/>
      <w:kern w:val="44"/>
      <w:sz w:val="44"/>
      <w:szCs w:val="44"/>
    </w:rPr>
  </w:style>
  <w:style w:type="character" w:customStyle="1" w:styleId="20">
    <w:name w:val="标题 2字符"/>
    <w:basedOn w:val="a0"/>
    <w:link w:val="2"/>
    <w:uiPriority w:val="9"/>
    <w:rsid w:val="00E50687"/>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F15"/>
    <w:rPr>
      <w:b/>
      <w:bCs/>
      <w:sz w:val="32"/>
      <w:szCs w:val="32"/>
    </w:rPr>
  </w:style>
  <w:style w:type="character" w:customStyle="1" w:styleId="40">
    <w:name w:val="标题 4字符"/>
    <w:basedOn w:val="a0"/>
    <w:link w:val="4"/>
    <w:uiPriority w:val="9"/>
    <w:rsid w:val="00A730E3"/>
    <w:rPr>
      <w:rFonts w:asciiTheme="majorHAnsi" w:eastAsiaTheme="majorEastAsia" w:hAnsiTheme="majorHAnsi" w:cstheme="majorBidi"/>
      <w:b/>
      <w:bCs/>
      <w:sz w:val="28"/>
      <w:szCs w:val="28"/>
    </w:rPr>
  </w:style>
  <w:style w:type="paragraph" w:styleId="a7">
    <w:name w:val="List Paragraph"/>
    <w:basedOn w:val="a"/>
    <w:uiPriority w:val="34"/>
    <w:qFormat/>
    <w:rsid w:val="00550EE4"/>
    <w:pPr>
      <w:ind w:firstLineChars="200" w:firstLine="420"/>
    </w:pPr>
  </w:style>
  <w:style w:type="paragraph" w:styleId="a8">
    <w:name w:val="Balloon Text"/>
    <w:basedOn w:val="a"/>
    <w:link w:val="a9"/>
    <w:uiPriority w:val="99"/>
    <w:semiHidden/>
    <w:unhideWhenUsed/>
    <w:rsid w:val="0083547F"/>
    <w:rPr>
      <w:rFonts w:ascii="Lucida Grande" w:hAnsi="Lucida Grande" w:cs="Lucida Grande"/>
      <w:sz w:val="18"/>
      <w:szCs w:val="18"/>
    </w:rPr>
  </w:style>
  <w:style w:type="character" w:customStyle="1" w:styleId="a9">
    <w:name w:val="批注框文本字符"/>
    <w:basedOn w:val="a0"/>
    <w:link w:val="a8"/>
    <w:uiPriority w:val="99"/>
    <w:semiHidden/>
    <w:rsid w:val="0083547F"/>
    <w:rPr>
      <w:rFonts w:ascii="Lucida Grande" w:hAnsi="Lucida Grande" w:cs="Lucida Grande"/>
      <w:sz w:val="18"/>
      <w:szCs w:val="18"/>
    </w:rPr>
  </w:style>
  <w:style w:type="paragraph" w:styleId="aa">
    <w:name w:val="header"/>
    <w:basedOn w:val="a"/>
    <w:link w:val="ab"/>
    <w:uiPriority w:val="99"/>
    <w:unhideWhenUsed/>
    <w:rsid w:val="005F00B4"/>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5F00B4"/>
    <w:rPr>
      <w:sz w:val="18"/>
      <w:szCs w:val="18"/>
    </w:rPr>
  </w:style>
  <w:style w:type="paragraph" w:styleId="ac">
    <w:name w:val="footer"/>
    <w:basedOn w:val="a"/>
    <w:link w:val="ad"/>
    <w:uiPriority w:val="99"/>
    <w:unhideWhenUsed/>
    <w:rsid w:val="005F00B4"/>
    <w:pPr>
      <w:tabs>
        <w:tab w:val="center" w:pos="4320"/>
        <w:tab w:val="right" w:pos="8640"/>
      </w:tabs>
      <w:snapToGrid w:val="0"/>
      <w:jc w:val="left"/>
    </w:pPr>
    <w:rPr>
      <w:sz w:val="18"/>
      <w:szCs w:val="18"/>
    </w:rPr>
  </w:style>
  <w:style w:type="character" w:customStyle="1" w:styleId="ad">
    <w:name w:val="页脚字符"/>
    <w:basedOn w:val="a0"/>
    <w:link w:val="ac"/>
    <w:uiPriority w:val="99"/>
    <w:rsid w:val="005F00B4"/>
    <w:rPr>
      <w:sz w:val="18"/>
      <w:szCs w:val="18"/>
    </w:rPr>
  </w:style>
  <w:style w:type="character" w:styleId="ae">
    <w:name w:val="Hyperlink"/>
    <w:basedOn w:val="a0"/>
    <w:uiPriority w:val="99"/>
    <w:unhideWhenUsed/>
    <w:rsid w:val="00A7452E"/>
    <w:rPr>
      <w:color w:val="0000FF" w:themeColor="hyperlink"/>
      <w:u w:val="single"/>
    </w:rPr>
  </w:style>
  <w:style w:type="character" w:customStyle="1" w:styleId="50">
    <w:name w:val="标题 5字符"/>
    <w:basedOn w:val="a0"/>
    <w:link w:val="5"/>
    <w:uiPriority w:val="9"/>
    <w:rsid w:val="000F0E92"/>
    <w:rPr>
      <w:b/>
      <w:bCs/>
      <w:sz w:val="28"/>
      <w:szCs w:val="28"/>
    </w:rPr>
  </w:style>
  <w:style w:type="paragraph" w:styleId="af">
    <w:name w:val="Normal (Web)"/>
    <w:basedOn w:val="a"/>
    <w:uiPriority w:val="99"/>
    <w:unhideWhenUsed/>
    <w:rsid w:val="000F0E92"/>
    <w:pPr>
      <w:widowControl/>
      <w:spacing w:before="100" w:beforeAutospacing="1" w:after="100" w:afterAutospacing="1"/>
      <w:jc w:val="left"/>
    </w:pPr>
    <w:rPr>
      <w:rFonts w:ascii="Times" w:hAnsi="Times" w:cs="Times New Roman"/>
      <w:kern w:val="0"/>
      <w:sz w:val="20"/>
      <w:szCs w:val="20"/>
    </w:rPr>
  </w:style>
  <w:style w:type="paragraph" w:styleId="HTML">
    <w:name w:val="HTML Preformatted"/>
    <w:basedOn w:val="a"/>
    <w:link w:val="HTML0"/>
    <w:uiPriority w:val="99"/>
    <w:semiHidden/>
    <w:unhideWhenUsed/>
    <w:rsid w:val="000F0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0F0E92"/>
    <w:rPr>
      <w:rFonts w:ascii="Courier" w:hAnsi="Courier" w:cs="Courier"/>
      <w:kern w:val="0"/>
      <w:sz w:val="20"/>
      <w:szCs w:val="20"/>
    </w:rPr>
  </w:style>
  <w:style w:type="character" w:styleId="HTML1">
    <w:name w:val="HTML Code"/>
    <w:basedOn w:val="a0"/>
    <w:uiPriority w:val="99"/>
    <w:semiHidden/>
    <w:unhideWhenUsed/>
    <w:rsid w:val="000F0E92"/>
    <w:rPr>
      <w:rFonts w:ascii="Courier" w:eastAsiaTheme="minorEastAsia" w:hAnsi="Courier" w:cs="Courier"/>
      <w:sz w:val="20"/>
      <w:szCs w:val="20"/>
    </w:rPr>
  </w:style>
  <w:style w:type="character" w:customStyle="1" w:styleId="hljs-comment">
    <w:name w:val="hljs-comment"/>
    <w:basedOn w:val="a0"/>
    <w:rsid w:val="000F0E92"/>
  </w:style>
  <w:style w:type="character" w:customStyle="1" w:styleId="hljs-keyword">
    <w:name w:val="hljs-keyword"/>
    <w:basedOn w:val="a0"/>
    <w:rsid w:val="000F0E92"/>
  </w:style>
  <w:style w:type="character" w:customStyle="1" w:styleId="hljs-builtin">
    <w:name w:val="hljs-built_in"/>
    <w:basedOn w:val="a0"/>
    <w:rsid w:val="000F0E92"/>
  </w:style>
  <w:style w:type="character" w:customStyle="1" w:styleId="hljs-preprocessor">
    <w:name w:val="hljs-preprocessor"/>
    <w:basedOn w:val="a0"/>
    <w:rsid w:val="000F0E92"/>
  </w:style>
  <w:style w:type="character" w:customStyle="1" w:styleId="hljs-title">
    <w:name w:val="hljs-title"/>
    <w:basedOn w:val="a0"/>
    <w:rsid w:val="000F0E92"/>
  </w:style>
  <w:style w:type="character" w:customStyle="1" w:styleId="hljs-class">
    <w:name w:val="hljs-class"/>
    <w:basedOn w:val="a0"/>
    <w:rsid w:val="000F0E92"/>
  </w:style>
  <w:style w:type="character" w:customStyle="1" w:styleId="hljs-variable">
    <w:name w:val="hljs-variable"/>
    <w:basedOn w:val="a0"/>
    <w:rsid w:val="000F0E92"/>
  </w:style>
  <w:style w:type="character" w:customStyle="1" w:styleId="hljs-literal">
    <w:name w:val="hljs-literal"/>
    <w:basedOn w:val="a0"/>
    <w:rsid w:val="000F0E92"/>
  </w:style>
  <w:style w:type="character" w:customStyle="1" w:styleId="60">
    <w:name w:val="标题 6字符"/>
    <w:basedOn w:val="a0"/>
    <w:link w:val="6"/>
    <w:uiPriority w:val="9"/>
    <w:rsid w:val="00EA2321"/>
    <w:rPr>
      <w:rFonts w:asciiTheme="majorHAnsi" w:eastAsiaTheme="majorEastAsia" w:hAnsiTheme="majorHAnsi" w:cstheme="majorBidi"/>
      <w:b/>
      <w:bCs/>
    </w:rPr>
  </w:style>
  <w:style w:type="character" w:styleId="af0">
    <w:name w:val="Strong"/>
    <w:basedOn w:val="a0"/>
    <w:uiPriority w:val="22"/>
    <w:qFormat/>
    <w:rsid w:val="00EA2321"/>
    <w:rPr>
      <w:b/>
      <w:bCs/>
    </w:rPr>
  </w:style>
  <w:style w:type="character" w:styleId="af1">
    <w:name w:val="FollowedHyperlink"/>
    <w:basedOn w:val="a0"/>
    <w:uiPriority w:val="99"/>
    <w:semiHidden/>
    <w:unhideWhenUsed/>
    <w:rsid w:val="00196F55"/>
    <w:rPr>
      <w:color w:val="800080" w:themeColor="followedHyperlink"/>
      <w:u w:val="single"/>
    </w:rPr>
  </w:style>
  <w:style w:type="character" w:customStyle="1" w:styleId="apple-converted-space">
    <w:name w:val="apple-converted-space"/>
    <w:basedOn w:val="a0"/>
    <w:rsid w:val="00B812D1"/>
  </w:style>
  <w:style w:type="character" w:customStyle="1" w:styleId="atlogotext">
    <w:name w:val="at_logo_text"/>
    <w:basedOn w:val="a0"/>
    <w:rsid w:val="00B812D1"/>
  </w:style>
  <w:style w:type="character" w:customStyle="1" w:styleId="atpostauthor">
    <w:name w:val="at_post_author"/>
    <w:basedOn w:val="a0"/>
    <w:rsid w:val="00B812D1"/>
  </w:style>
  <w:style w:type="character" w:styleId="af2">
    <w:name w:val="Emphasis"/>
    <w:basedOn w:val="a0"/>
    <w:uiPriority w:val="20"/>
    <w:qFormat/>
    <w:rsid w:val="00B812D1"/>
    <w:rPr>
      <w:i/>
      <w:iCs/>
    </w:rPr>
  </w:style>
  <w:style w:type="character" w:customStyle="1" w:styleId="hljs-number">
    <w:name w:val="hljs-number"/>
    <w:basedOn w:val="a0"/>
    <w:rsid w:val="00B812D1"/>
  </w:style>
  <w:style w:type="character" w:customStyle="1" w:styleId="hljs-string">
    <w:name w:val="hljs-string"/>
    <w:basedOn w:val="a0"/>
    <w:rsid w:val="00B812D1"/>
  </w:style>
  <w:style w:type="character" w:customStyle="1" w:styleId="gp">
    <w:name w:val="gp"/>
    <w:basedOn w:val="a0"/>
    <w:rsid w:val="007352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377">
      <w:bodyDiv w:val="1"/>
      <w:marLeft w:val="0"/>
      <w:marRight w:val="0"/>
      <w:marTop w:val="0"/>
      <w:marBottom w:val="0"/>
      <w:divBdr>
        <w:top w:val="none" w:sz="0" w:space="0" w:color="auto"/>
        <w:left w:val="none" w:sz="0" w:space="0" w:color="auto"/>
        <w:bottom w:val="none" w:sz="0" w:space="0" w:color="auto"/>
        <w:right w:val="none" w:sz="0" w:space="0" w:color="auto"/>
      </w:divBdr>
      <w:divsChild>
        <w:div w:id="1199976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489">
          <w:marLeft w:val="0"/>
          <w:marRight w:val="0"/>
          <w:marTop w:val="0"/>
          <w:marBottom w:val="0"/>
          <w:divBdr>
            <w:top w:val="none" w:sz="0" w:space="0" w:color="auto"/>
            <w:left w:val="none" w:sz="0" w:space="0" w:color="auto"/>
            <w:bottom w:val="none" w:sz="0" w:space="0" w:color="auto"/>
            <w:right w:val="none" w:sz="0" w:space="0" w:color="auto"/>
          </w:divBdr>
          <w:divsChild>
            <w:div w:id="86732278">
              <w:marLeft w:val="0"/>
              <w:marRight w:val="0"/>
              <w:marTop w:val="0"/>
              <w:marBottom w:val="0"/>
              <w:divBdr>
                <w:top w:val="none" w:sz="0" w:space="0" w:color="auto"/>
                <w:left w:val="none" w:sz="0" w:space="0" w:color="auto"/>
                <w:bottom w:val="none" w:sz="0" w:space="0" w:color="auto"/>
                <w:right w:val="none" w:sz="0" w:space="0" w:color="auto"/>
              </w:divBdr>
            </w:div>
          </w:divsChild>
        </w:div>
        <w:div w:id="1783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45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5952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75646">
          <w:marLeft w:val="0"/>
          <w:marRight w:val="0"/>
          <w:marTop w:val="0"/>
          <w:marBottom w:val="0"/>
          <w:divBdr>
            <w:top w:val="none" w:sz="0" w:space="0" w:color="auto"/>
            <w:left w:val="none" w:sz="0" w:space="0" w:color="auto"/>
            <w:bottom w:val="none" w:sz="0" w:space="0" w:color="auto"/>
            <w:right w:val="none" w:sz="0" w:space="0" w:color="auto"/>
          </w:divBdr>
        </w:div>
      </w:divsChild>
    </w:div>
    <w:div w:id="185295471">
      <w:bodyDiv w:val="1"/>
      <w:marLeft w:val="0"/>
      <w:marRight w:val="0"/>
      <w:marTop w:val="0"/>
      <w:marBottom w:val="0"/>
      <w:divBdr>
        <w:top w:val="none" w:sz="0" w:space="0" w:color="auto"/>
        <w:left w:val="none" w:sz="0" w:space="0" w:color="auto"/>
        <w:bottom w:val="none" w:sz="0" w:space="0" w:color="auto"/>
        <w:right w:val="none" w:sz="0" w:space="0" w:color="auto"/>
      </w:divBdr>
      <w:divsChild>
        <w:div w:id="2013992842">
          <w:marLeft w:val="0"/>
          <w:marRight w:val="0"/>
          <w:marTop w:val="75"/>
          <w:marBottom w:val="0"/>
          <w:divBdr>
            <w:top w:val="none" w:sz="0" w:space="0" w:color="auto"/>
            <w:left w:val="none" w:sz="0" w:space="0" w:color="auto"/>
            <w:bottom w:val="none" w:sz="0" w:space="0" w:color="auto"/>
            <w:right w:val="none" w:sz="0" w:space="0" w:color="auto"/>
          </w:divBdr>
        </w:div>
      </w:divsChild>
    </w:div>
    <w:div w:id="479732388">
      <w:bodyDiv w:val="1"/>
      <w:marLeft w:val="0"/>
      <w:marRight w:val="0"/>
      <w:marTop w:val="0"/>
      <w:marBottom w:val="0"/>
      <w:divBdr>
        <w:top w:val="none" w:sz="0" w:space="0" w:color="auto"/>
        <w:left w:val="none" w:sz="0" w:space="0" w:color="auto"/>
        <w:bottom w:val="none" w:sz="0" w:space="0" w:color="auto"/>
        <w:right w:val="none" w:sz="0" w:space="0" w:color="auto"/>
      </w:divBdr>
    </w:div>
    <w:div w:id="499926387">
      <w:bodyDiv w:val="1"/>
      <w:marLeft w:val="0"/>
      <w:marRight w:val="0"/>
      <w:marTop w:val="0"/>
      <w:marBottom w:val="0"/>
      <w:divBdr>
        <w:top w:val="none" w:sz="0" w:space="0" w:color="auto"/>
        <w:left w:val="none" w:sz="0" w:space="0" w:color="auto"/>
        <w:bottom w:val="none" w:sz="0" w:space="0" w:color="auto"/>
        <w:right w:val="none" w:sz="0" w:space="0" w:color="auto"/>
      </w:divBdr>
    </w:div>
    <w:div w:id="9649705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sChild>
    </w:div>
    <w:div w:id="1036079391">
      <w:bodyDiv w:val="1"/>
      <w:marLeft w:val="0"/>
      <w:marRight w:val="0"/>
      <w:marTop w:val="0"/>
      <w:marBottom w:val="0"/>
      <w:divBdr>
        <w:top w:val="none" w:sz="0" w:space="0" w:color="auto"/>
        <w:left w:val="none" w:sz="0" w:space="0" w:color="auto"/>
        <w:bottom w:val="none" w:sz="0" w:space="0" w:color="auto"/>
        <w:right w:val="none" w:sz="0" w:space="0" w:color="auto"/>
      </w:divBdr>
    </w:div>
    <w:div w:id="1039817363">
      <w:bodyDiv w:val="1"/>
      <w:marLeft w:val="0"/>
      <w:marRight w:val="0"/>
      <w:marTop w:val="0"/>
      <w:marBottom w:val="0"/>
      <w:divBdr>
        <w:top w:val="none" w:sz="0" w:space="0" w:color="auto"/>
        <w:left w:val="none" w:sz="0" w:space="0" w:color="auto"/>
        <w:bottom w:val="none" w:sz="0" w:space="0" w:color="auto"/>
        <w:right w:val="none" w:sz="0" w:space="0" w:color="auto"/>
      </w:divBdr>
    </w:div>
    <w:div w:id="1176770283">
      <w:bodyDiv w:val="1"/>
      <w:marLeft w:val="0"/>
      <w:marRight w:val="0"/>
      <w:marTop w:val="0"/>
      <w:marBottom w:val="0"/>
      <w:divBdr>
        <w:top w:val="none" w:sz="0" w:space="0" w:color="auto"/>
        <w:left w:val="none" w:sz="0" w:space="0" w:color="auto"/>
        <w:bottom w:val="none" w:sz="0" w:space="0" w:color="auto"/>
        <w:right w:val="none" w:sz="0" w:space="0" w:color="auto"/>
      </w:divBdr>
      <w:divsChild>
        <w:div w:id="1485124043">
          <w:marLeft w:val="0"/>
          <w:marRight w:val="0"/>
          <w:marTop w:val="0"/>
          <w:marBottom w:val="0"/>
          <w:divBdr>
            <w:top w:val="none" w:sz="0" w:space="0" w:color="auto"/>
            <w:left w:val="none" w:sz="0" w:space="0" w:color="auto"/>
            <w:bottom w:val="none" w:sz="0" w:space="0" w:color="auto"/>
            <w:right w:val="none" w:sz="0" w:space="0" w:color="auto"/>
          </w:divBdr>
        </w:div>
      </w:divsChild>
    </w:div>
    <w:div w:id="1226991854">
      <w:bodyDiv w:val="1"/>
      <w:marLeft w:val="0"/>
      <w:marRight w:val="0"/>
      <w:marTop w:val="0"/>
      <w:marBottom w:val="0"/>
      <w:divBdr>
        <w:top w:val="none" w:sz="0" w:space="0" w:color="auto"/>
        <w:left w:val="none" w:sz="0" w:space="0" w:color="auto"/>
        <w:bottom w:val="none" w:sz="0" w:space="0" w:color="auto"/>
        <w:right w:val="none" w:sz="0" w:space="0" w:color="auto"/>
      </w:divBdr>
    </w:div>
    <w:div w:id="1234199467">
      <w:bodyDiv w:val="1"/>
      <w:marLeft w:val="0"/>
      <w:marRight w:val="0"/>
      <w:marTop w:val="0"/>
      <w:marBottom w:val="0"/>
      <w:divBdr>
        <w:top w:val="none" w:sz="0" w:space="0" w:color="auto"/>
        <w:left w:val="none" w:sz="0" w:space="0" w:color="auto"/>
        <w:bottom w:val="none" w:sz="0" w:space="0" w:color="auto"/>
        <w:right w:val="none" w:sz="0" w:space="0" w:color="auto"/>
      </w:divBdr>
      <w:divsChild>
        <w:div w:id="1738816388">
          <w:marLeft w:val="0"/>
          <w:marRight w:val="0"/>
          <w:marTop w:val="0"/>
          <w:marBottom w:val="0"/>
          <w:divBdr>
            <w:top w:val="none" w:sz="0" w:space="0" w:color="auto"/>
            <w:left w:val="none" w:sz="0" w:space="0" w:color="auto"/>
            <w:bottom w:val="none" w:sz="0" w:space="0" w:color="auto"/>
            <w:right w:val="none" w:sz="0" w:space="0" w:color="auto"/>
          </w:divBdr>
        </w:div>
      </w:divsChild>
    </w:div>
    <w:div w:id="1423377375">
      <w:bodyDiv w:val="1"/>
      <w:marLeft w:val="0"/>
      <w:marRight w:val="0"/>
      <w:marTop w:val="0"/>
      <w:marBottom w:val="0"/>
      <w:divBdr>
        <w:top w:val="none" w:sz="0" w:space="0" w:color="auto"/>
        <w:left w:val="none" w:sz="0" w:space="0" w:color="auto"/>
        <w:bottom w:val="none" w:sz="0" w:space="0" w:color="auto"/>
        <w:right w:val="none" w:sz="0" w:space="0" w:color="auto"/>
      </w:divBdr>
    </w:div>
    <w:div w:id="1551503307">
      <w:bodyDiv w:val="1"/>
      <w:marLeft w:val="0"/>
      <w:marRight w:val="0"/>
      <w:marTop w:val="0"/>
      <w:marBottom w:val="0"/>
      <w:divBdr>
        <w:top w:val="none" w:sz="0" w:space="0" w:color="auto"/>
        <w:left w:val="none" w:sz="0" w:space="0" w:color="auto"/>
        <w:bottom w:val="none" w:sz="0" w:space="0" w:color="auto"/>
        <w:right w:val="none" w:sz="0" w:space="0" w:color="auto"/>
      </w:divBdr>
    </w:div>
    <w:div w:id="1690597505">
      <w:bodyDiv w:val="1"/>
      <w:marLeft w:val="0"/>
      <w:marRight w:val="0"/>
      <w:marTop w:val="0"/>
      <w:marBottom w:val="0"/>
      <w:divBdr>
        <w:top w:val="none" w:sz="0" w:space="0" w:color="auto"/>
        <w:left w:val="none" w:sz="0" w:space="0" w:color="auto"/>
        <w:bottom w:val="none" w:sz="0" w:space="0" w:color="auto"/>
        <w:right w:val="none" w:sz="0" w:space="0" w:color="auto"/>
      </w:divBdr>
    </w:div>
    <w:div w:id="1891183172">
      <w:bodyDiv w:val="1"/>
      <w:marLeft w:val="0"/>
      <w:marRight w:val="0"/>
      <w:marTop w:val="0"/>
      <w:marBottom w:val="0"/>
      <w:divBdr>
        <w:top w:val="none" w:sz="0" w:space="0" w:color="auto"/>
        <w:left w:val="none" w:sz="0" w:space="0" w:color="auto"/>
        <w:bottom w:val="none" w:sz="0" w:space="0" w:color="auto"/>
        <w:right w:val="none" w:sz="0" w:space="0" w:color="auto"/>
      </w:divBdr>
    </w:div>
    <w:div w:id="2059042692">
      <w:bodyDiv w:val="1"/>
      <w:marLeft w:val="0"/>
      <w:marRight w:val="0"/>
      <w:marTop w:val="0"/>
      <w:marBottom w:val="0"/>
      <w:divBdr>
        <w:top w:val="none" w:sz="0" w:space="0" w:color="auto"/>
        <w:left w:val="none" w:sz="0" w:space="0" w:color="auto"/>
        <w:bottom w:val="none" w:sz="0" w:space="0" w:color="auto"/>
        <w:right w:val="none" w:sz="0" w:space="0" w:color="auto"/>
      </w:divBdr>
    </w:div>
    <w:div w:id="2128815306">
      <w:bodyDiv w:val="1"/>
      <w:marLeft w:val="0"/>
      <w:marRight w:val="0"/>
      <w:marTop w:val="0"/>
      <w:marBottom w:val="0"/>
      <w:divBdr>
        <w:top w:val="none" w:sz="0" w:space="0" w:color="auto"/>
        <w:left w:val="none" w:sz="0" w:space="0" w:color="auto"/>
        <w:bottom w:val="none" w:sz="0" w:space="0" w:color="auto"/>
        <w:right w:val="none" w:sz="0" w:space="0" w:color="auto"/>
      </w:divBdr>
      <w:divsChild>
        <w:div w:id="70204783">
          <w:marLeft w:val="0"/>
          <w:marRight w:val="0"/>
          <w:marTop w:val="0"/>
          <w:marBottom w:val="0"/>
          <w:divBdr>
            <w:top w:val="none" w:sz="0" w:space="0" w:color="auto"/>
            <w:left w:val="none" w:sz="0" w:space="0" w:color="auto"/>
            <w:bottom w:val="none" w:sz="0" w:space="0" w:color="auto"/>
            <w:right w:val="none" w:sz="0" w:space="0" w:color="auto"/>
          </w:divBdr>
          <w:divsChild>
            <w:div w:id="1908684130">
              <w:marLeft w:val="0"/>
              <w:marRight w:val="0"/>
              <w:marTop w:val="0"/>
              <w:marBottom w:val="0"/>
              <w:divBdr>
                <w:top w:val="none" w:sz="0" w:space="0" w:color="auto"/>
                <w:left w:val="none" w:sz="0" w:space="0" w:color="auto"/>
                <w:bottom w:val="none" w:sz="0" w:space="0" w:color="auto"/>
                <w:right w:val="none" w:sz="0" w:space="0" w:color="auto"/>
              </w:divBdr>
              <w:divsChild>
                <w:div w:id="1366099367">
                  <w:marLeft w:val="0"/>
                  <w:marRight w:val="0"/>
                  <w:marTop w:val="0"/>
                  <w:marBottom w:val="0"/>
                  <w:divBdr>
                    <w:top w:val="none" w:sz="0" w:space="0" w:color="auto"/>
                    <w:left w:val="none" w:sz="0" w:space="0" w:color="auto"/>
                    <w:bottom w:val="none" w:sz="0" w:space="0" w:color="auto"/>
                    <w:right w:val="none" w:sz="0" w:space="0" w:color="auto"/>
                  </w:divBdr>
                  <w:divsChild>
                    <w:div w:id="2102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96307">
          <w:marLeft w:val="0"/>
          <w:marRight w:val="0"/>
          <w:marTop w:val="0"/>
          <w:marBottom w:val="0"/>
          <w:divBdr>
            <w:top w:val="none" w:sz="0" w:space="0" w:color="auto"/>
            <w:left w:val="none" w:sz="0" w:space="0" w:color="auto"/>
            <w:bottom w:val="none" w:sz="0" w:space="0" w:color="auto"/>
            <w:right w:val="none" w:sz="0" w:space="0" w:color="auto"/>
          </w:divBdr>
          <w:divsChild>
            <w:div w:id="1995059913">
              <w:marLeft w:val="0"/>
              <w:marRight w:val="0"/>
              <w:marTop w:val="0"/>
              <w:marBottom w:val="0"/>
              <w:divBdr>
                <w:top w:val="none" w:sz="0" w:space="0" w:color="auto"/>
                <w:left w:val="none" w:sz="0" w:space="0" w:color="auto"/>
                <w:bottom w:val="none" w:sz="0" w:space="0" w:color="auto"/>
                <w:right w:val="none" w:sz="0" w:space="0" w:color="auto"/>
              </w:divBdr>
              <w:divsChild>
                <w:div w:id="726074695">
                  <w:marLeft w:val="0"/>
                  <w:marRight w:val="0"/>
                  <w:marTop w:val="0"/>
                  <w:marBottom w:val="0"/>
                  <w:divBdr>
                    <w:top w:val="none" w:sz="0" w:space="0" w:color="auto"/>
                    <w:left w:val="none" w:sz="0" w:space="0" w:color="auto"/>
                    <w:bottom w:val="none" w:sz="0" w:space="0" w:color="auto"/>
                    <w:right w:val="none" w:sz="0" w:space="0" w:color="auto"/>
                  </w:divBdr>
                  <w:divsChild>
                    <w:div w:id="17659039">
                      <w:marLeft w:val="0"/>
                      <w:marRight w:val="0"/>
                      <w:marTop w:val="0"/>
                      <w:marBottom w:val="0"/>
                      <w:divBdr>
                        <w:top w:val="none" w:sz="0" w:space="0" w:color="auto"/>
                        <w:left w:val="none" w:sz="0" w:space="0" w:color="auto"/>
                        <w:bottom w:val="none" w:sz="0" w:space="0" w:color="auto"/>
                        <w:right w:val="none" w:sz="0" w:space="0" w:color="auto"/>
                      </w:divBdr>
                      <w:divsChild>
                        <w:div w:id="200099465">
                          <w:marLeft w:val="0"/>
                          <w:marRight w:val="0"/>
                          <w:marTop w:val="0"/>
                          <w:marBottom w:val="0"/>
                          <w:divBdr>
                            <w:top w:val="none" w:sz="0" w:space="0" w:color="auto"/>
                            <w:left w:val="none" w:sz="0" w:space="0" w:color="auto"/>
                            <w:bottom w:val="none" w:sz="0" w:space="0" w:color="auto"/>
                            <w:right w:val="none" w:sz="0" w:space="0" w:color="auto"/>
                          </w:divBdr>
                          <w:divsChild>
                            <w:div w:id="1891071051">
                              <w:marLeft w:val="0"/>
                              <w:marRight w:val="0"/>
                              <w:marTop w:val="0"/>
                              <w:marBottom w:val="0"/>
                              <w:divBdr>
                                <w:top w:val="none" w:sz="0" w:space="0" w:color="auto"/>
                                <w:left w:val="none" w:sz="0" w:space="0" w:color="auto"/>
                                <w:bottom w:val="none" w:sz="0" w:space="0" w:color="auto"/>
                                <w:right w:val="none" w:sz="0" w:space="0" w:color="auto"/>
                              </w:divBdr>
                              <w:divsChild>
                                <w:div w:id="142744504">
                                  <w:marLeft w:val="0"/>
                                  <w:marRight w:val="0"/>
                                  <w:marTop w:val="0"/>
                                  <w:marBottom w:val="0"/>
                                  <w:divBdr>
                                    <w:top w:val="none" w:sz="0" w:space="0" w:color="auto"/>
                                    <w:left w:val="none" w:sz="0" w:space="0" w:color="auto"/>
                                    <w:bottom w:val="none" w:sz="0" w:space="0" w:color="auto"/>
                                    <w:right w:val="none" w:sz="0" w:space="0" w:color="auto"/>
                                  </w:divBdr>
                                  <w:divsChild>
                                    <w:div w:id="50228752">
                                      <w:marLeft w:val="0"/>
                                      <w:marRight w:val="0"/>
                                      <w:marTop w:val="0"/>
                                      <w:marBottom w:val="0"/>
                                      <w:divBdr>
                                        <w:top w:val="none" w:sz="0" w:space="0" w:color="auto"/>
                                        <w:left w:val="none" w:sz="0" w:space="0" w:color="auto"/>
                                        <w:bottom w:val="none" w:sz="0" w:space="0" w:color="auto"/>
                                        <w:right w:val="none" w:sz="0" w:space="0" w:color="auto"/>
                                      </w:divBdr>
                                      <w:divsChild>
                                        <w:div w:id="1638603717">
                                          <w:marLeft w:val="0"/>
                                          <w:marRight w:val="0"/>
                                          <w:marTop w:val="0"/>
                                          <w:marBottom w:val="0"/>
                                          <w:divBdr>
                                            <w:top w:val="none" w:sz="0" w:space="0" w:color="auto"/>
                                            <w:left w:val="none" w:sz="0" w:space="0" w:color="auto"/>
                                            <w:bottom w:val="none" w:sz="0" w:space="0" w:color="auto"/>
                                            <w:right w:val="none" w:sz="0" w:space="0" w:color="auto"/>
                                          </w:divBdr>
                                        </w:div>
                                        <w:div w:id="1445073794">
                                          <w:marLeft w:val="0"/>
                                          <w:marRight w:val="0"/>
                                          <w:marTop w:val="0"/>
                                          <w:marBottom w:val="0"/>
                                          <w:divBdr>
                                            <w:top w:val="none" w:sz="0" w:space="0" w:color="auto"/>
                                            <w:left w:val="none" w:sz="0" w:space="0" w:color="auto"/>
                                            <w:bottom w:val="none" w:sz="0" w:space="0" w:color="auto"/>
                                            <w:right w:val="none" w:sz="0" w:space="0" w:color="auto"/>
                                          </w:divBdr>
                                        </w:div>
                                        <w:div w:id="19227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837812">
          <w:marLeft w:val="0"/>
          <w:marRight w:val="0"/>
          <w:marTop w:val="0"/>
          <w:marBottom w:val="0"/>
          <w:divBdr>
            <w:top w:val="none" w:sz="0" w:space="0" w:color="auto"/>
            <w:left w:val="none" w:sz="0" w:space="0" w:color="auto"/>
            <w:bottom w:val="none" w:sz="0" w:space="0" w:color="auto"/>
            <w:right w:val="none" w:sz="0" w:space="0" w:color="auto"/>
          </w:divBdr>
          <w:divsChild>
            <w:div w:id="573861890">
              <w:marLeft w:val="0"/>
              <w:marRight w:val="0"/>
              <w:marTop w:val="0"/>
              <w:marBottom w:val="0"/>
              <w:divBdr>
                <w:top w:val="none" w:sz="0" w:space="0" w:color="auto"/>
                <w:left w:val="none" w:sz="0" w:space="0" w:color="auto"/>
                <w:bottom w:val="none" w:sz="0" w:space="0" w:color="auto"/>
                <w:right w:val="none" w:sz="0" w:space="0" w:color="auto"/>
              </w:divBdr>
              <w:divsChild>
                <w:div w:id="1929997030">
                  <w:marLeft w:val="0"/>
                  <w:marRight w:val="0"/>
                  <w:marTop w:val="0"/>
                  <w:marBottom w:val="0"/>
                  <w:divBdr>
                    <w:top w:val="none" w:sz="0" w:space="0" w:color="auto"/>
                    <w:left w:val="none" w:sz="0" w:space="0" w:color="auto"/>
                    <w:bottom w:val="none" w:sz="0" w:space="0" w:color="auto"/>
                    <w:right w:val="none" w:sz="0" w:space="0" w:color="auto"/>
                  </w:divBdr>
                  <w:divsChild>
                    <w:div w:id="1838957959">
                      <w:marLeft w:val="0"/>
                      <w:marRight w:val="0"/>
                      <w:marTop w:val="0"/>
                      <w:marBottom w:val="0"/>
                      <w:divBdr>
                        <w:top w:val="none" w:sz="0" w:space="0" w:color="auto"/>
                        <w:left w:val="none" w:sz="0" w:space="0" w:color="auto"/>
                        <w:bottom w:val="none" w:sz="0" w:space="0" w:color="auto"/>
                        <w:right w:val="none" w:sz="0" w:space="0" w:color="auto"/>
                      </w:divBdr>
                      <w:divsChild>
                        <w:div w:id="1624506744">
                          <w:marLeft w:val="0"/>
                          <w:marRight w:val="0"/>
                          <w:marTop w:val="0"/>
                          <w:marBottom w:val="0"/>
                          <w:divBdr>
                            <w:top w:val="none" w:sz="0" w:space="0" w:color="auto"/>
                            <w:left w:val="none" w:sz="0" w:space="0" w:color="auto"/>
                            <w:bottom w:val="none" w:sz="0" w:space="0" w:color="auto"/>
                            <w:right w:val="none" w:sz="0" w:space="0" w:color="auto"/>
                          </w:divBdr>
                        </w:div>
                        <w:div w:id="1263493046">
                          <w:marLeft w:val="0"/>
                          <w:marRight w:val="0"/>
                          <w:marTop w:val="0"/>
                          <w:marBottom w:val="0"/>
                          <w:divBdr>
                            <w:top w:val="single" w:sz="6" w:space="0" w:color="CEEAF4"/>
                            <w:left w:val="single" w:sz="6" w:space="0" w:color="CEEAF4"/>
                            <w:bottom w:val="single" w:sz="6" w:space="0" w:color="CEEAF4"/>
                            <w:right w:val="single" w:sz="6" w:space="0" w:color="CEEAF4"/>
                          </w:divBdr>
                          <w:divsChild>
                            <w:div w:id="622032459">
                              <w:marLeft w:val="0"/>
                              <w:marRight w:val="0"/>
                              <w:marTop w:val="0"/>
                              <w:marBottom w:val="0"/>
                              <w:divBdr>
                                <w:top w:val="none" w:sz="0" w:space="0" w:color="auto"/>
                                <w:left w:val="none" w:sz="0" w:space="0" w:color="auto"/>
                                <w:bottom w:val="none" w:sz="0" w:space="0" w:color="auto"/>
                                <w:right w:val="none" w:sz="0" w:space="0" w:color="auto"/>
                              </w:divBdr>
                              <w:divsChild>
                                <w:div w:id="1712458485">
                                  <w:marLeft w:val="0"/>
                                  <w:marRight w:val="0"/>
                                  <w:marTop w:val="0"/>
                                  <w:marBottom w:val="0"/>
                                  <w:divBdr>
                                    <w:top w:val="none" w:sz="0" w:space="0" w:color="auto"/>
                                    <w:left w:val="none" w:sz="0" w:space="0" w:color="auto"/>
                                    <w:bottom w:val="none" w:sz="0" w:space="0" w:color="auto"/>
                                    <w:right w:val="none" w:sz="0" w:space="0" w:color="auto"/>
                                  </w:divBdr>
                                  <w:divsChild>
                                    <w:div w:id="1313949543">
                                      <w:marLeft w:val="0"/>
                                      <w:marRight w:val="0"/>
                                      <w:marTop w:val="0"/>
                                      <w:marBottom w:val="0"/>
                                      <w:divBdr>
                                        <w:top w:val="none" w:sz="0" w:space="0" w:color="auto"/>
                                        <w:left w:val="none" w:sz="0" w:space="0" w:color="auto"/>
                                        <w:bottom w:val="none" w:sz="0" w:space="0" w:color="auto"/>
                                        <w:right w:val="none" w:sz="0" w:space="0" w:color="auto"/>
                                      </w:divBdr>
                                    </w:div>
                                  </w:divsChild>
                                </w:div>
                                <w:div w:id="728191339">
                                  <w:marLeft w:val="0"/>
                                  <w:marRight w:val="0"/>
                                  <w:marTop w:val="0"/>
                                  <w:marBottom w:val="0"/>
                                  <w:divBdr>
                                    <w:top w:val="none" w:sz="0" w:space="0" w:color="auto"/>
                                    <w:left w:val="none" w:sz="0" w:space="0" w:color="auto"/>
                                    <w:bottom w:val="none" w:sz="0" w:space="0" w:color="auto"/>
                                    <w:right w:val="none" w:sz="0" w:space="0" w:color="auto"/>
                                  </w:divBdr>
                                  <w:divsChild>
                                    <w:div w:id="1385058588">
                                      <w:marLeft w:val="0"/>
                                      <w:marRight w:val="0"/>
                                      <w:marTop w:val="0"/>
                                      <w:marBottom w:val="0"/>
                                      <w:divBdr>
                                        <w:top w:val="none" w:sz="0" w:space="0" w:color="auto"/>
                                        <w:left w:val="none" w:sz="0" w:space="0" w:color="auto"/>
                                        <w:bottom w:val="none" w:sz="0" w:space="0" w:color="auto"/>
                                        <w:right w:val="none" w:sz="0" w:space="0" w:color="auto"/>
                                      </w:divBdr>
                                    </w:div>
                                    <w:div w:id="965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790985">
          <w:marLeft w:val="0"/>
          <w:marRight w:val="0"/>
          <w:marTop w:val="0"/>
          <w:marBottom w:val="0"/>
          <w:divBdr>
            <w:top w:val="none" w:sz="0" w:space="0" w:color="auto"/>
            <w:left w:val="none" w:sz="0" w:space="0" w:color="auto"/>
            <w:bottom w:val="none" w:sz="0" w:space="0" w:color="auto"/>
            <w:right w:val="none" w:sz="0" w:space="0" w:color="auto"/>
          </w:divBdr>
          <w:divsChild>
            <w:div w:id="1919628695">
              <w:marLeft w:val="0"/>
              <w:marRight w:val="0"/>
              <w:marTop w:val="0"/>
              <w:marBottom w:val="0"/>
              <w:divBdr>
                <w:top w:val="none" w:sz="0" w:space="0" w:color="auto"/>
                <w:left w:val="none" w:sz="0" w:space="0" w:color="auto"/>
                <w:bottom w:val="none" w:sz="0" w:space="0" w:color="auto"/>
                <w:right w:val="none" w:sz="0" w:space="0" w:color="auto"/>
              </w:divBdr>
              <w:divsChild>
                <w:div w:id="1584754428">
                  <w:marLeft w:val="0"/>
                  <w:marRight w:val="0"/>
                  <w:marTop w:val="0"/>
                  <w:marBottom w:val="0"/>
                  <w:divBdr>
                    <w:top w:val="none" w:sz="0" w:space="0" w:color="auto"/>
                    <w:left w:val="none" w:sz="0" w:space="0" w:color="auto"/>
                    <w:bottom w:val="none" w:sz="0" w:space="0" w:color="auto"/>
                    <w:right w:val="none" w:sz="0" w:space="0" w:color="auto"/>
                  </w:divBdr>
                  <w:divsChild>
                    <w:div w:id="912735155">
                      <w:marLeft w:val="0"/>
                      <w:marRight w:val="0"/>
                      <w:marTop w:val="0"/>
                      <w:marBottom w:val="0"/>
                      <w:divBdr>
                        <w:top w:val="none" w:sz="0" w:space="0" w:color="auto"/>
                        <w:left w:val="none" w:sz="0" w:space="0" w:color="auto"/>
                        <w:bottom w:val="none" w:sz="0" w:space="0" w:color="auto"/>
                        <w:right w:val="none" w:sz="0" w:space="0" w:color="auto"/>
                      </w:divBdr>
                      <w:divsChild>
                        <w:div w:id="17624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cocoachina.com/cms/tags.php?/%E7%BC%96%E7%A8%8B%E7%BB%8F%E9%AA%8C/" TargetMode="External"/><Relationship Id="rId14" Type="http://schemas.openxmlformats.org/officeDocument/2006/relationships/hyperlink" Target="http://www.cocoachina.com/cms/tags.php?/%E7%BC%96%E7%A0%81%E5%BB%BA%E8%AE%AE/" TargetMode="External"/><Relationship Id="rId15" Type="http://schemas.openxmlformats.org/officeDocument/2006/relationships/image" Target="media/image1.jpeg"/><Relationship Id="rId16" Type="http://schemas.openxmlformats.org/officeDocument/2006/relationships/hyperlink" Target="https://github.com/chenyufeng1991" TargetMode="External"/><Relationship Id="rId17" Type="http://schemas.openxmlformats.org/officeDocument/2006/relationships/hyperlink" Target="http://blog.csdn.net/chenyufeng1991/article/details/50261901" TargetMode="External"/><Relationship Id="rId18" Type="http://schemas.openxmlformats.org/officeDocument/2006/relationships/image" Target="media/image2.png"/><Relationship Id="rId19" Type="http://schemas.openxmlformats.org/officeDocument/2006/relationships/image" Target="media/image3.png"/><Relationship Id="rId63" Type="http://schemas.openxmlformats.org/officeDocument/2006/relationships/hyperlink" Target="https://blog.cnbluebox.com/blog/2014/07/01/cocoashen-ru-xue-xi-nsoperationqueuehe-nsoperationyuan-li-he-shi-yong/" TargetMode="External"/><Relationship Id="rId64" Type="http://schemas.openxmlformats.org/officeDocument/2006/relationships/hyperlink" Target="http://www.jianshu.com/p/c47c24ab1e76" TargetMode="External"/><Relationship Id="rId65" Type="http://schemas.openxmlformats.org/officeDocument/2006/relationships/hyperlink" Target="http://weibo.com/5612984599/profile?rightmod=1&amp;wvr=6&amp;mod=personinfo&amp;is_hot=1" TargetMode="External"/><Relationship Id="rId66" Type="http://schemas.openxmlformats.org/officeDocument/2006/relationships/hyperlink" Target="http://casatwy.com/zen-yao-mian-shi-jia-gou-shi.html" TargetMode="External"/><Relationship Id="rId67" Type="http://schemas.openxmlformats.org/officeDocument/2006/relationships/hyperlink" Target="http://blog.cnbluebox.com" TargetMode="External"/><Relationship Id="rId68" Type="http://schemas.openxmlformats.org/officeDocument/2006/relationships/hyperlink" Target="http://my.oschina.net/u/566401/blog/219568" TargetMode="External"/><Relationship Id="rId69" Type="http://schemas.openxmlformats.org/officeDocument/2006/relationships/hyperlink" Target="http://blog.sunnyxx.com/archives/page/3/" TargetMode="External"/><Relationship Id="rId50" Type="http://schemas.openxmlformats.org/officeDocument/2006/relationships/image" Target="media/image16.jpeg"/><Relationship Id="rId51" Type="http://schemas.openxmlformats.org/officeDocument/2006/relationships/image" Target="media/image17.jpeg"/><Relationship Id="rId52" Type="http://schemas.openxmlformats.org/officeDocument/2006/relationships/image" Target="media/image18.jpeg"/><Relationship Id="rId53" Type="http://schemas.openxmlformats.org/officeDocument/2006/relationships/image" Target="media/image19.jpeg"/><Relationship Id="rId54" Type="http://schemas.openxmlformats.org/officeDocument/2006/relationships/image" Target="media/image20.jpeg"/><Relationship Id="rId55" Type="http://schemas.openxmlformats.org/officeDocument/2006/relationships/hyperlink" Target="http://nshipster.cn/" TargetMode="External"/><Relationship Id="rId56" Type="http://schemas.openxmlformats.org/officeDocument/2006/relationships/hyperlink" Target="http://opensource.apple.com/source/" TargetMode="External"/><Relationship Id="rId57" Type="http://schemas.openxmlformats.org/officeDocument/2006/relationships/hyperlink" Target="http://www.cnblogs.com/ludashi/p/4925042.html" TargetMode="External"/><Relationship Id="rId58" Type="http://schemas.openxmlformats.org/officeDocument/2006/relationships/hyperlink" Target="http://limboy.me/ios/2014/12/31/learning-ios.html" TargetMode="External"/><Relationship Id="rId59" Type="http://schemas.openxmlformats.org/officeDocument/2006/relationships/hyperlink" Target="http://www.cocoachina.com/ios/20150104/10823.html" TargetMode="External"/><Relationship Id="rId40" Type="http://schemas.openxmlformats.org/officeDocument/2006/relationships/hyperlink" Target="http://im.onevcat.com/" TargetMode="External"/><Relationship Id="rId41" Type="http://schemas.openxmlformats.org/officeDocument/2006/relationships/hyperlink" Target="http://objc.io/" TargetMode="External"/><Relationship Id="rId42" Type="http://schemas.openxmlformats.org/officeDocument/2006/relationships/hyperlink" Target="https://github.com/objccn"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hyperlink" Target="https://zsisme.gitbooks.io/ios-/content/chapter1/layers-and-trees.html" TargetMode="External"/><Relationship Id="rId46" Type="http://schemas.openxmlformats.org/officeDocument/2006/relationships/hyperlink" Target="https://developer.apple.com/library/mac/documentation/Cocoa/Conceptual/CoreAnimation_guide/Introduction/Introduction.html" TargetMode="External"/><Relationship Id="rId47" Type="http://schemas.openxmlformats.org/officeDocument/2006/relationships/image" Target="media/image13.jpeg"/><Relationship Id="rId48" Type="http://schemas.openxmlformats.org/officeDocument/2006/relationships/image" Target="media/image14.jpeg"/><Relationship Id="rId4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ocoachina.com/ios/20160324/15727.html" TargetMode="External"/><Relationship Id="rId30" Type="http://schemas.openxmlformats.org/officeDocument/2006/relationships/hyperlink" Target="http://objccn.io/issue-1/" TargetMode="External"/><Relationship Id="rId31" Type="http://schemas.openxmlformats.org/officeDocument/2006/relationships/hyperlink" Target="http://www.teehanlax.com/blog/model-view-viewmodel-for-ios/" TargetMode="External"/><Relationship Id="rId32" Type="http://schemas.openxmlformats.org/officeDocument/2006/relationships/hyperlink" Target="http://www.teehanlax.com/blog/krush-ios-architecture/" TargetMode="External"/><Relationship Id="rId33" Type="http://schemas.openxmlformats.org/officeDocument/2006/relationships/hyperlink" Target="https://github.com/AshFurrow/C-41" TargetMode="External"/><Relationship Id="rId34" Type="http://schemas.openxmlformats.org/officeDocument/2006/relationships/hyperlink" Target="https://twitter.com/ashfurrow" TargetMode="External"/><Relationship Id="rId35" Type="http://schemas.openxmlformats.org/officeDocument/2006/relationships/hyperlink" Target="http://objccn.io/issue-13" TargetMode="External"/><Relationship Id="rId36" Type="http://schemas.openxmlformats.org/officeDocument/2006/relationships/hyperlink" Target="http://www.objc.io/issue-13/mvvm.html" TargetMode="External"/><Relationship Id="rId37" Type="http://schemas.openxmlformats.org/officeDocument/2006/relationships/image" Target="media/image10.jpeg"/><Relationship Id="rId38" Type="http://schemas.openxmlformats.org/officeDocument/2006/relationships/hyperlink" Target="https://twitter.com/nixzhu" TargetMode="External"/><Relationship Id="rId39" Type="http://schemas.openxmlformats.org/officeDocument/2006/relationships/hyperlink" Target="http://objccn.io/" TargetMode="External"/><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my.oschina.net/caijunrong/blog/512372" TargetMode="External"/><Relationship Id="rId71" Type="http://schemas.openxmlformats.org/officeDocument/2006/relationships/hyperlink" Target="http://www.jianshu.com/users/256fb15baf75/latest_articles" TargetMode="External"/><Relationship Id="rId72" Type="http://schemas.openxmlformats.org/officeDocument/2006/relationships/hyperlink" Target="http://www.jianshu.com/p/8f16613861fa"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objccn.io/" TargetMode="External"/><Relationship Id="rId23" Type="http://schemas.openxmlformats.org/officeDocument/2006/relationships/image" Target="media/image6.png"/><Relationship Id="rId24" Type="http://schemas.openxmlformats.org/officeDocument/2006/relationships/hyperlink" Target="https://store.objccn.io/products/" TargetMode="External"/><Relationship Id="rId25" Type="http://schemas.openxmlformats.org/officeDocument/2006/relationships/hyperlink" Target="http://twitter.com/share?text=%23objc%E4%B8%AD%E5%9B%BD%20MVVM%20%E4%BB%8B%E7%BB%8D&amp;url=http://objccn.io/issue-13-1/" TargetMode="External"/><Relationship Id="rId26" Type="http://schemas.openxmlformats.org/officeDocument/2006/relationships/hyperlink" Target="https://www.facebook.com/sharer/sharer.php?u=http://objccn.io/issue-13-1/"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73" Type="http://schemas.openxmlformats.org/officeDocument/2006/relationships/hyperlink" Target="http://www.jianshu.com/users/0a7ce85a2708/latest_articles" TargetMode="External"/><Relationship Id="rId74" Type="http://schemas.openxmlformats.org/officeDocument/2006/relationships/hyperlink" Target="http://www.jianshu.com/p/2113ffe54b30" TargetMode="External"/><Relationship Id="rId75" Type="http://schemas.openxmlformats.org/officeDocument/2006/relationships/hyperlink" Target="http://www.jianshu.com/collection/6930cb8ad81b" TargetMode="External"/><Relationship Id="rId76" Type="http://schemas.openxmlformats.org/officeDocument/2006/relationships/hyperlink" Target="http://www.cnblogs.com/zy1987/" TargetMode="External"/><Relationship Id="rId77" Type="http://schemas.openxmlformats.org/officeDocument/2006/relationships/hyperlink" Target="http://www.cnblogs.com/wengzilin/" TargetMode="External"/><Relationship Id="rId78" Type="http://schemas.openxmlformats.org/officeDocument/2006/relationships/hyperlink" Target="http://www.jianshu.com/p/3ea737b1e2e8" TargetMode="External"/><Relationship Id="rId79" Type="http://schemas.openxmlformats.org/officeDocument/2006/relationships/hyperlink" Target="http://www.cocoachina.com/ios/20160323/15770.html" TargetMode="External"/><Relationship Id="rId60" Type="http://schemas.openxmlformats.org/officeDocument/2006/relationships/hyperlink" Target="http://casatwy.com/iosying-yong-jia-gou-tan-wang-luo-ceng-she-ji-fang-an.html" TargetMode="External"/><Relationship Id="rId61" Type="http://schemas.openxmlformats.org/officeDocument/2006/relationships/hyperlink" Target="http://www.henishuo.com/ios-block-memory-cycle/?utm_source=tuicool&amp;utm_medium=referral" TargetMode="External"/><Relationship Id="rId62" Type="http://schemas.openxmlformats.org/officeDocument/2006/relationships/hyperlink" Target="http://www.cnblogs.com/mjios/p/4409853.html" TargetMode="External"/><Relationship Id="rId10" Type="http://schemas.openxmlformats.org/officeDocument/2006/relationships/hyperlink" Target="http://www.cocoachina.com/ios/" TargetMode="External"/><Relationship Id="rId11" Type="http://schemas.openxmlformats.org/officeDocument/2006/relationships/hyperlink" Target="http://blog.csdn.net/chenyufeng1991/article/details/50261901" TargetMode="External"/><Relationship Id="rId12" Type="http://schemas.openxmlformats.org/officeDocument/2006/relationships/hyperlink" Target="http://www.cocoachina.com/cms/tags.php?/iOS%E5%BC%80%E5%8F%91/" TargetMode="Externa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CocoaOOXMLWriter/1348.17</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49D82-F62A-4A4B-8869-419CEBD8B92B}">
  <ds:schemaRefs>
    <ds:schemaRef ds:uri="http://schemas.apple.com/cocoa/2006/metadata"/>
  </ds:schemaRefs>
</ds:datastoreItem>
</file>

<file path=customXml/itemProps2.xml><?xml version="1.0" encoding="utf-8"?>
<ds:datastoreItem xmlns:ds="http://schemas.openxmlformats.org/officeDocument/2006/customXml" ds:itemID="{EC73BF88-7918-4A46-9203-4B4B9FAAC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56</Pages>
  <Words>5990</Words>
  <Characters>34145</Characters>
  <Application>Microsoft Macintosh Word</Application>
  <DocSecurity>0</DocSecurity>
  <Lines>284</Lines>
  <Paragraphs>80</Paragraphs>
  <ScaleCrop>false</ScaleCrop>
  <HeadingPairs>
    <vt:vector size="2" baseType="variant">
      <vt:variant>
        <vt:lpstr>标题</vt:lpstr>
      </vt:variant>
      <vt:variant>
        <vt:i4>1</vt:i4>
      </vt:variant>
    </vt:vector>
  </HeadingPairs>
  <TitlesOfParts>
    <vt:vector size="1" baseType="lpstr">
      <vt:lpstr/>
    </vt:vector>
  </TitlesOfParts>
  <Company>shi</Company>
  <LinksUpToDate>false</LinksUpToDate>
  <CharactersWithSpaces>40055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178</cp:revision>
  <dcterms:created xsi:type="dcterms:W3CDTF">2016-01-05T20:58:00Z</dcterms:created>
  <dcterms:modified xsi:type="dcterms:W3CDTF">2016-06-29T02:40:00Z</dcterms:modified>
</cp:coreProperties>
</file>