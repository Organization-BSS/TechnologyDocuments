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8BD1C" w14:textId="6D6B9696" w:rsidR="00622A47" w:rsidRPr="00622A47" w:rsidRDefault="00E50687" w:rsidP="00622A47">
      <w:pPr>
        <w:pStyle w:val="1"/>
        <w:rPr>
          <w:rFonts w:hint="eastAsia"/>
        </w:rPr>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0246F719" w14:textId="5585765E" w:rsidR="00160ECE" w:rsidRDefault="00160ECE" w:rsidP="00160ECE">
      <w:pPr>
        <w:pStyle w:val="1"/>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537CFA44" w14:textId="6FFBE8E4" w:rsidR="00622A47" w:rsidRDefault="00622A47" w:rsidP="0035570C">
      <w:pPr>
        <w:pStyle w:val="1"/>
      </w:pPr>
      <w:r>
        <w:t>行多多上班</w:t>
      </w:r>
      <w:r w:rsidR="00DE5479">
        <w:t>坚持任务纪录</w:t>
      </w:r>
    </w:p>
    <w:p w14:paraId="4E226221" w14:textId="106D9AD6" w:rsidR="00DD6CAF" w:rsidRDefault="00DD6CAF" w:rsidP="00DD6CAF">
      <w:pPr>
        <w:pStyle w:val="2"/>
      </w:pPr>
      <w:r>
        <w:t>看第三方</w:t>
      </w:r>
      <w:r>
        <w:rPr>
          <w:rFonts w:hint="eastAsia"/>
        </w:rPr>
        <w:t>代码</w:t>
      </w:r>
    </w:p>
    <w:p w14:paraId="57D9BEDC" w14:textId="77777777" w:rsidR="00DD6CAF" w:rsidRPr="00DD6CAF" w:rsidRDefault="00DD6CAF" w:rsidP="00DD6CAF">
      <w:pPr>
        <w:rPr>
          <w:rFonts w:hint="eastAsia"/>
        </w:rPr>
      </w:pPr>
    </w:p>
    <w:p w14:paraId="2642DE01" w14:textId="3923EA56" w:rsidR="00734120" w:rsidRDefault="00622A47" w:rsidP="0035570C">
      <w:pPr>
        <w:pStyle w:val="1"/>
      </w:pPr>
      <w:r>
        <w:rPr>
          <w:rFonts w:hint="eastAsia"/>
        </w:rPr>
        <w:t>i</w:t>
      </w:r>
      <w:r w:rsidR="00734120">
        <w:t>os</w:t>
      </w:r>
      <w:r w:rsidR="00734120">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622A47"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lastRenderedPageBreak/>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622A47"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proofErr w:type="gramStart"/>
            <w:r>
              <w:rPr>
                <w:rFonts w:ascii="Consolas" w:hAnsi="Consolas" w:cs="Consolas"/>
                <w:color w:val="1C1C1C"/>
                <w:kern w:val="0"/>
                <w:szCs w:val="28"/>
              </w:rPr>
              <w:t>@[</w:t>
            </w:r>
            <w:proofErr w:type="gramEnd"/>
            <w:r>
              <w:rPr>
                <w:rFonts w:ascii="Consolas" w:hAnsi="Consolas" w:cs="Consolas"/>
                <w:color w:val="1C1C1C"/>
                <w:kern w:val="0"/>
                <w:szCs w:val="28"/>
              </w:rPr>
              <w:t>@</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37C3B9B9" w14:textId="5667B923" w:rsidR="00196F55" w:rsidRDefault="00196F55" w:rsidP="0035570C">
      <w:pPr>
        <w:pStyle w:val="1"/>
      </w:pPr>
      <w:r>
        <w:lastRenderedPageBreak/>
        <w:t>MVVM</w:t>
      </w:r>
      <w:r>
        <w:t>架构模式</w:t>
      </w:r>
    </w:p>
    <w:p w14:paraId="7777E843" w14:textId="62BC1106" w:rsidR="00B812D1" w:rsidRDefault="00B812D1" w:rsidP="00B812D1">
      <w:pPr>
        <w:widowControl/>
        <w:shd w:val="clear" w:color="auto" w:fill="021D27"/>
        <w:spacing w:line="360" w:lineRule="atLeast"/>
        <w:jc w:val="left"/>
        <w:rPr>
          <w:rFonts w:ascii="Hiragino Sans GB" w:eastAsia="Hiragino Sans GB" w:hAnsi="Hiragino Sans GB"/>
          <w:color w:val="686868"/>
          <w:kern w:val="0"/>
          <w:sz w:val="23"/>
          <w:szCs w:val="23"/>
        </w:rPr>
      </w:pPr>
      <w:hyperlink r:id="rId22" w:history="1">
        <w:r>
          <w:rPr>
            <w:rFonts w:ascii="Hiragino Sans GB" w:eastAsia="Hiragino Sans GB" w:hAnsi="Hiragino Sans GB"/>
            <w:noProof/>
            <w:color w:val="0D96C8"/>
            <w:sz w:val="23"/>
            <w:szCs w:val="23"/>
          </w:rPr>
          <w:drawing>
            <wp:inline distT="0" distB="0" distL="0" distR="0" wp14:anchorId="1B254383" wp14:editId="403C41FB">
              <wp:extent cx="304800" cy="304800"/>
              <wp:effectExtent l="0" t="0" r="0" b="0"/>
              <wp:docPr id="12" name="图片 12" descr="bjc中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c中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Style w:val="apple-converted-space"/>
            <w:rFonts w:ascii="Hiragino Sans GB" w:eastAsia="Hiragino Sans GB" w:hAnsi="Hiragino Sans GB" w:hint="eastAsia"/>
            <w:color w:val="0D96C8"/>
            <w:sz w:val="23"/>
            <w:szCs w:val="23"/>
          </w:rPr>
          <w:t> </w:t>
        </w:r>
        <w:r>
          <w:rPr>
            <w:rStyle w:val="atlogotext"/>
            <w:rFonts w:ascii="Hiragino Sans GB" w:eastAsia="Hiragino Sans GB" w:hAnsi="Hiragino Sans GB" w:hint="eastAsia"/>
            <w:b/>
            <w:bCs/>
            <w:color w:val="FFFFFF"/>
            <w:sz w:val="23"/>
            <w:szCs w:val="23"/>
          </w:rPr>
          <w:t>objc中国</w:t>
        </w:r>
      </w:hyperlink>
      <w:r>
        <w:rPr>
          <w:rStyle w:val="apple-converted-space"/>
          <w:rFonts w:ascii="Hiragino Sans GB" w:eastAsia="Hiragino Sans GB" w:hAnsi="Hiragino Sans GB" w:hint="eastAsia"/>
          <w:color w:val="686868"/>
          <w:sz w:val="23"/>
          <w:szCs w:val="23"/>
        </w:rPr>
        <w:t> </w:t>
      </w:r>
      <w:hyperlink r:id="rId24" w:history="1">
        <w:r>
          <w:rPr>
            <w:rStyle w:val="atlogotext"/>
            <w:rFonts w:ascii="Hiragino Sans GB" w:eastAsia="Hiragino Sans GB" w:hAnsi="Hiragino Sans GB" w:hint="eastAsia"/>
            <w:b/>
            <w:bCs/>
            <w:color w:val="FFFFFF"/>
            <w:sz w:val="23"/>
            <w:szCs w:val="23"/>
          </w:rPr>
          <w:t>书籍</w:t>
        </w:r>
      </w:hyperlink>
    </w:p>
    <w:p w14:paraId="4E16571D" w14:textId="77777777" w:rsidR="00B812D1" w:rsidRDefault="00B812D1" w:rsidP="00B812D1">
      <w:pPr>
        <w:pStyle w:val="1"/>
        <w:shd w:val="clear" w:color="auto" w:fill="064B64"/>
        <w:spacing w:before="0" w:after="150" w:line="360" w:lineRule="atLeast"/>
        <w:rPr>
          <w:rFonts w:ascii="Hiragino Sans GB" w:eastAsia="Hiragino Sans GB" w:hAnsi="Hiragino Sans GB" w:hint="eastAsia"/>
          <w:b w:val="0"/>
          <w:bCs w:val="0"/>
          <w:color w:val="FFFFFF"/>
          <w:spacing w:val="-15"/>
          <w:sz w:val="48"/>
          <w:szCs w:val="48"/>
        </w:rPr>
      </w:pPr>
      <w:r>
        <w:rPr>
          <w:rFonts w:ascii="Hiragino Sans GB" w:eastAsia="Hiragino Sans GB" w:hAnsi="Hiragino Sans GB" w:hint="eastAsia"/>
          <w:b w:val="0"/>
          <w:bCs w:val="0"/>
          <w:color w:val="FFFFFF"/>
          <w:spacing w:val="-15"/>
        </w:rPr>
        <w:t>MVVM 介绍</w:t>
      </w:r>
    </w:p>
    <w:p w14:paraId="4A18C847" w14:textId="77777777" w:rsidR="00B812D1" w:rsidRDefault="00B812D1" w:rsidP="00B812D1">
      <w:pPr>
        <w:shd w:val="clear" w:color="auto" w:fill="064B64"/>
        <w:spacing w:line="360" w:lineRule="atLeast"/>
        <w:rPr>
          <w:rFonts w:ascii="Hiragino Sans GB" w:eastAsia="Hiragino Sans GB" w:hAnsi="Hiragino Sans GB" w:hint="eastAsia"/>
          <w:color w:val="FFFFFF"/>
          <w:sz w:val="21"/>
          <w:szCs w:val="21"/>
        </w:rPr>
      </w:pPr>
      <w:r>
        <w:rPr>
          <w:rStyle w:val="apple-converted-space"/>
          <w:rFonts w:ascii="Hiragino Sans GB" w:eastAsia="Hiragino Sans GB" w:hAnsi="Hiragino Sans GB" w:hint="eastAsia"/>
          <w:color w:val="FFFFFF"/>
          <w:sz w:val="21"/>
          <w:szCs w:val="21"/>
        </w:rPr>
        <w:t> </w:t>
      </w:r>
      <w:r>
        <w:rPr>
          <w:rStyle w:val="atpostauthor"/>
          <w:rFonts w:ascii="Hiragino Sans GB" w:eastAsia="Hiragino Sans GB" w:hAnsi="Hiragino Sans GB" w:hint="eastAsia"/>
          <w:color w:val="FFFFFF"/>
          <w:sz w:val="21"/>
          <w:szCs w:val="21"/>
        </w:rPr>
        <w:t>朱宏旭</w:t>
      </w:r>
      <w:r>
        <w:rPr>
          <w:rStyle w:val="apple-converted-space"/>
          <w:rFonts w:ascii="Hiragino Sans GB" w:eastAsia="Hiragino Sans GB" w:hAnsi="Hiragino Sans GB" w:hint="eastAsia"/>
          <w:color w:val="FFFFFF"/>
          <w:sz w:val="21"/>
          <w:szCs w:val="21"/>
        </w:rPr>
        <w:t>  </w:t>
      </w:r>
      <w:r>
        <w:rPr>
          <w:rFonts w:ascii="Hiragino Sans GB" w:eastAsia="Hiragino Sans GB" w:hAnsi="Hiragino Sans GB" w:hint="eastAsia"/>
          <w:color w:val="FFFFFF"/>
          <w:sz w:val="21"/>
          <w:szCs w:val="21"/>
        </w:rPr>
        <w:t>10 Jun 2014</w:t>
      </w:r>
      <w:r>
        <w:rPr>
          <w:rStyle w:val="apple-converted-space"/>
          <w:rFonts w:ascii="Hiragino Sans GB" w:eastAsia="Hiragino Sans GB" w:hAnsi="Hiragino Sans GB" w:hint="eastAsia"/>
          <w:color w:val="FFFFFF"/>
          <w:sz w:val="21"/>
          <w:szCs w:val="21"/>
        </w:rPr>
        <w:t> </w:t>
      </w:r>
    </w:p>
    <w:p w14:paraId="33C83658" w14:textId="77777777" w:rsidR="00B812D1" w:rsidRDefault="00B812D1" w:rsidP="00B812D1">
      <w:pPr>
        <w:pStyle w:val="6"/>
        <w:shd w:val="clear" w:color="auto" w:fill="064B64"/>
        <w:rPr>
          <w:rFonts w:ascii="Hiragino Sans GB" w:eastAsia="Hiragino Sans GB" w:hAnsi="Hiragino Sans GB" w:hint="eastAsia"/>
          <w:caps/>
          <w:color w:val="FFFFFF"/>
          <w:sz w:val="15"/>
          <w:szCs w:val="15"/>
        </w:rPr>
      </w:pPr>
      <w:r>
        <w:rPr>
          <w:rFonts w:ascii="Hiragino Sans GB" w:eastAsia="Hiragino Sans GB" w:hAnsi="Hiragino Sans GB" w:hint="eastAsia"/>
          <w:caps/>
          <w:color w:val="FFFFFF"/>
        </w:rPr>
        <w:t>分享文章</w:t>
      </w:r>
    </w:p>
    <w:p w14:paraId="22D98CB0" w14:textId="77777777" w:rsidR="00B812D1" w:rsidRDefault="00B812D1" w:rsidP="00B812D1">
      <w:pPr>
        <w:shd w:val="clear" w:color="auto" w:fill="064B64"/>
        <w:spacing w:line="360" w:lineRule="atLeast"/>
        <w:rPr>
          <w:rFonts w:ascii="Hiragino Sans GB" w:eastAsia="Hiragino Sans GB" w:hAnsi="Hiragino Sans GB" w:hint="eastAsia"/>
          <w:color w:val="FFFFFF"/>
          <w:sz w:val="23"/>
          <w:szCs w:val="23"/>
        </w:rPr>
      </w:pPr>
      <w:hyperlink r:id="rId25" w:history="1">
        <w:r>
          <w:rPr>
            <w:rStyle w:val="apple-converted-space"/>
            <w:rFonts w:ascii="Hiragino Sans GB" w:eastAsia="Hiragino Sans GB" w:hAnsi="Hiragino Sans GB" w:hint="eastAsia"/>
            <w:color w:val="0D96C8"/>
            <w:sz w:val="23"/>
            <w:szCs w:val="23"/>
          </w:rPr>
          <w:t> </w:t>
        </w:r>
      </w:hyperlink>
      <w:hyperlink r:id="rId26" w:history="1">
        <w:r>
          <w:rPr>
            <w:rStyle w:val="apple-converted-space"/>
            <w:rFonts w:ascii="Hiragino Sans GB" w:eastAsia="Hiragino Sans GB" w:hAnsi="Hiragino Sans GB" w:hint="eastAsia"/>
            <w:color w:val="0D96C8"/>
            <w:sz w:val="23"/>
            <w:szCs w:val="23"/>
          </w:rPr>
          <w:t> </w:t>
        </w:r>
      </w:hyperlink>
    </w:p>
    <w:p w14:paraId="0EF6F0B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我于</w:t>
      </w:r>
      <w:r>
        <w:rPr>
          <w:rFonts w:ascii="inherit" w:eastAsia="Hiragino Sans GB" w:hAnsi="inherit"/>
          <w:color w:val="686868"/>
          <w:sz w:val="23"/>
          <w:szCs w:val="23"/>
        </w:rPr>
        <w:t xml:space="preserve"> 2011 </w:t>
      </w:r>
      <w:r>
        <w:rPr>
          <w:rFonts w:ascii="inherit" w:eastAsia="Hiragino Sans GB" w:hAnsi="inherit"/>
          <w:color w:val="686868"/>
          <w:sz w:val="23"/>
          <w:szCs w:val="23"/>
        </w:rPr>
        <w:t>年在</w:t>
      </w:r>
      <w:r>
        <w:rPr>
          <w:rFonts w:ascii="inherit" w:eastAsia="Hiragino Sans GB" w:hAnsi="inherit"/>
          <w:color w:val="686868"/>
          <w:sz w:val="23"/>
          <w:szCs w:val="23"/>
        </w:rPr>
        <w:t xml:space="preserve"> 500px </w:t>
      </w:r>
      <w:r>
        <w:rPr>
          <w:rFonts w:ascii="inherit" w:eastAsia="Hiragino Sans GB" w:hAnsi="inherit"/>
          <w:color w:val="686868"/>
          <w:sz w:val="23"/>
          <w:szCs w:val="23"/>
        </w:rPr>
        <w:t>找到自己的第一份</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开发工作。虽然我已经在大学里做了好几年</w:t>
      </w:r>
      <w:r>
        <w:rPr>
          <w:rFonts w:ascii="inherit" w:eastAsia="Hiragino Sans GB" w:hAnsi="inherit"/>
          <w:color w:val="686868"/>
          <w:sz w:val="23"/>
          <w:szCs w:val="23"/>
        </w:rPr>
        <w:t xml:space="preserve"> iOS </w:t>
      </w:r>
      <w:r>
        <w:rPr>
          <w:rFonts w:ascii="inherit" w:eastAsia="Hiragino Sans GB" w:hAnsi="inherit"/>
          <w:color w:val="686868"/>
          <w:sz w:val="23"/>
          <w:szCs w:val="23"/>
        </w:rPr>
        <w:t>外包开发，但这才是我的一个真正的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开发工作。我被作为唯一的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开发者被招聘去实现拥有漂亮设计的</w:t>
      </w:r>
      <w:r>
        <w:rPr>
          <w:rFonts w:ascii="inherit" w:eastAsia="Hiragino Sans GB" w:hAnsi="inherit"/>
          <w:color w:val="686868"/>
          <w:sz w:val="23"/>
          <w:szCs w:val="23"/>
        </w:rPr>
        <w:t xml:space="preserve"> iPad </w:t>
      </w:r>
      <w:r>
        <w:rPr>
          <w:rFonts w:ascii="inherit" w:eastAsia="Hiragino Sans GB" w:hAnsi="inherit"/>
          <w:color w:val="686868"/>
          <w:sz w:val="23"/>
          <w:szCs w:val="23"/>
        </w:rPr>
        <w:t>应用。在短短七周里，我们就发布了</w:t>
      </w:r>
      <w:r>
        <w:rPr>
          <w:rFonts w:ascii="inherit" w:eastAsia="Hiragino Sans GB" w:hAnsi="inherit"/>
          <w:color w:val="686868"/>
          <w:sz w:val="23"/>
          <w:szCs w:val="23"/>
        </w:rPr>
        <w:t xml:space="preserve"> 1.0 </w:t>
      </w:r>
      <w:r>
        <w:rPr>
          <w:rFonts w:ascii="inherit" w:eastAsia="Hiragino Sans GB" w:hAnsi="inherit"/>
          <w:color w:val="686868"/>
          <w:sz w:val="23"/>
          <w:szCs w:val="23"/>
        </w:rPr>
        <w:t>并持续迭代，添加了更多特性，但从本质上，代码库也变得更加复杂了。</w:t>
      </w:r>
    </w:p>
    <w:p w14:paraId="327C64FB"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有时我感觉就像我不知道在做什么。虽然我知道自己的设计模式</w:t>
      </w:r>
      <w:r>
        <w:rPr>
          <w:rFonts w:ascii="inherit" w:eastAsia="Hiragino Sans GB" w:hAnsi="inherit"/>
          <w:color w:val="686868"/>
          <w:sz w:val="23"/>
          <w:szCs w:val="23"/>
        </w:rPr>
        <w:t>——</w:t>
      </w:r>
      <w:r>
        <w:rPr>
          <w:rFonts w:ascii="inherit" w:eastAsia="Hiragino Sans GB" w:hAnsi="inherit"/>
          <w:color w:val="686868"/>
          <w:sz w:val="23"/>
          <w:szCs w:val="23"/>
        </w:rPr>
        <w:t>就像任何好的编程人员那样</w:t>
      </w:r>
      <w:r>
        <w:rPr>
          <w:rFonts w:ascii="inherit" w:eastAsia="Hiragino Sans GB" w:hAnsi="inherit"/>
          <w:color w:val="686868"/>
          <w:sz w:val="23"/>
          <w:szCs w:val="23"/>
        </w:rPr>
        <w:t xml:space="preserve"> —— </w:t>
      </w:r>
      <w:r>
        <w:rPr>
          <w:rFonts w:ascii="inherit" w:eastAsia="Hiragino Sans GB" w:hAnsi="inherit"/>
          <w:color w:val="686868"/>
          <w:sz w:val="23"/>
          <w:szCs w:val="23"/>
        </w:rPr>
        <w:t>但我太接近我在做的产品以至于不能客观地衡量我的架构决策的有效性。当队伍中来了另外一位开发者时，我意识到我们陷入困境了。</w:t>
      </w:r>
    </w:p>
    <w:p w14:paraId="693AD13D"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从没听过</w:t>
      </w:r>
      <w:r>
        <w:rPr>
          <w:rFonts w:ascii="inherit" w:eastAsia="Hiragino Sans GB" w:hAnsi="inherit"/>
          <w:color w:val="686868"/>
          <w:sz w:val="23"/>
          <w:szCs w:val="23"/>
        </w:rPr>
        <w:t xml:space="preserve"> MVC </w:t>
      </w:r>
      <w:r>
        <w:rPr>
          <w:rFonts w:ascii="inherit" w:eastAsia="Hiragino Sans GB" w:hAnsi="inherit"/>
          <w:color w:val="686868"/>
          <w:sz w:val="23"/>
          <w:szCs w:val="23"/>
        </w:rPr>
        <w:t>？有人称之为</w:t>
      </w:r>
      <w:r>
        <w:rPr>
          <w:rFonts w:ascii="inherit" w:eastAsia="Hiragino Sans GB" w:hAnsi="inherit"/>
          <w:color w:val="686868"/>
          <w:sz w:val="23"/>
          <w:szCs w:val="23"/>
        </w:rPr>
        <w:t xml:space="preserve"> Massive View Controller</w:t>
      </w:r>
      <w:r>
        <w:rPr>
          <w:rFonts w:ascii="inherit" w:eastAsia="Hiragino Sans GB" w:hAnsi="inherit"/>
          <w:color w:val="686868"/>
          <w:sz w:val="23"/>
          <w:szCs w:val="23"/>
        </w:rPr>
        <w:t>（重量级视图控制器），这就是我们那时候的感觉。我不打算介绍令人汗颜的细节，但说实在的，如果我不得不再次重来一次，我绝对会做出不同的决策。</w:t>
      </w:r>
    </w:p>
    <w:p w14:paraId="107A0C1F"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我会修改一个关键架构，并将其带入我从那时起就在开发的各种应用，即使用一种叫做</w:t>
      </w:r>
      <w:r>
        <w:rPr>
          <w:rFonts w:ascii="inherit" w:eastAsia="Hiragino Sans GB" w:hAnsi="inherit"/>
          <w:color w:val="686868"/>
          <w:sz w:val="23"/>
          <w:szCs w:val="23"/>
        </w:rPr>
        <w:t xml:space="preserve"> Model-View-ViewModel </w:t>
      </w:r>
      <w:r>
        <w:rPr>
          <w:rFonts w:ascii="inherit" w:eastAsia="Hiragino Sans GB" w:hAnsi="inherit"/>
          <w:color w:val="686868"/>
          <w:sz w:val="23"/>
          <w:szCs w:val="23"/>
        </w:rPr>
        <w:t>的架构替换</w:t>
      </w:r>
      <w:r>
        <w:rPr>
          <w:rFonts w:ascii="inherit" w:eastAsia="Hiragino Sans GB" w:hAnsi="inherit"/>
          <w:color w:val="686868"/>
          <w:sz w:val="23"/>
          <w:szCs w:val="23"/>
        </w:rPr>
        <w:t xml:space="preserve"> Model-View-Controller</w:t>
      </w:r>
      <w:r>
        <w:rPr>
          <w:rFonts w:ascii="inherit" w:eastAsia="Hiragino Sans GB" w:hAnsi="inherit"/>
          <w:color w:val="686868"/>
          <w:sz w:val="23"/>
          <w:szCs w:val="23"/>
        </w:rPr>
        <w:t>。</w:t>
      </w:r>
    </w:p>
    <w:p w14:paraId="352FB783"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所以，</w:t>
      </w:r>
      <w:r>
        <w:rPr>
          <w:rFonts w:ascii="inherit" w:eastAsia="Hiragino Sans GB" w:hAnsi="inherit"/>
          <w:color w:val="686868"/>
          <w:sz w:val="23"/>
          <w:szCs w:val="23"/>
        </w:rPr>
        <w:t xml:space="preserve">MVVM </w:t>
      </w:r>
      <w:r>
        <w:rPr>
          <w:rFonts w:ascii="inherit" w:eastAsia="Hiragino Sans GB" w:hAnsi="inherit"/>
          <w:color w:val="686868"/>
          <w:sz w:val="23"/>
          <w:szCs w:val="23"/>
        </w:rPr>
        <w:t>到底是什么？与其专注于说明</w:t>
      </w:r>
      <w:r>
        <w:rPr>
          <w:rFonts w:ascii="inherit" w:eastAsia="Hiragino Sans GB" w:hAnsi="inherit"/>
          <w:color w:val="686868"/>
          <w:sz w:val="23"/>
          <w:szCs w:val="23"/>
        </w:rPr>
        <w:t xml:space="preserve"> MVVM </w:t>
      </w:r>
      <w:r>
        <w:rPr>
          <w:rFonts w:ascii="inherit" w:eastAsia="Hiragino Sans GB" w:hAnsi="inherit"/>
          <w:color w:val="686868"/>
          <w:sz w:val="23"/>
          <w:szCs w:val="23"/>
        </w:rPr>
        <w:t>的来历，不如让我们看一个典型的</w:t>
      </w:r>
      <w:r>
        <w:rPr>
          <w:rFonts w:ascii="inherit" w:eastAsia="Hiragino Sans GB" w:hAnsi="inherit"/>
          <w:color w:val="686868"/>
          <w:sz w:val="23"/>
          <w:szCs w:val="23"/>
        </w:rPr>
        <w:t xml:space="preserve"> iOS </w:t>
      </w:r>
      <w:r>
        <w:rPr>
          <w:rFonts w:ascii="inherit" w:eastAsia="Hiragino Sans GB" w:hAnsi="inherit"/>
          <w:color w:val="686868"/>
          <w:sz w:val="23"/>
          <w:szCs w:val="23"/>
        </w:rPr>
        <w:t>是如何构建的，并从那里了解</w:t>
      </w:r>
      <w:r>
        <w:rPr>
          <w:rFonts w:ascii="inherit" w:eastAsia="Hiragino Sans GB" w:hAnsi="inherit"/>
          <w:color w:val="686868"/>
          <w:sz w:val="23"/>
          <w:szCs w:val="23"/>
        </w:rPr>
        <w:t xml:space="preserve"> MVVM</w:t>
      </w:r>
      <w:r>
        <w:rPr>
          <w:rFonts w:ascii="inherit" w:eastAsia="Hiragino Sans GB" w:hAnsi="inherit"/>
          <w:color w:val="686868"/>
          <w:sz w:val="23"/>
          <w:szCs w:val="23"/>
        </w:rPr>
        <w:t>：</w:t>
      </w:r>
    </w:p>
    <w:p w14:paraId="029FE38D" w14:textId="0C38AB09"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hint="eastAsia"/>
          <w:noProof/>
          <w:color w:val="686868"/>
          <w:sz w:val="23"/>
          <w:szCs w:val="23"/>
        </w:rPr>
        <w:drawing>
          <wp:inline distT="0" distB="0" distL="0" distR="0" wp14:anchorId="7F9BBCD9" wp14:editId="046405A1">
            <wp:extent cx="3886200" cy="1511300"/>
            <wp:effectExtent l="0" t="0" r="0" b="0"/>
            <wp:docPr id="11" name="图片 11" descr="ypical Model-View-Controll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pical Model-View-Controller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11300"/>
                    </a:xfrm>
                    <a:prstGeom prst="rect">
                      <a:avLst/>
                    </a:prstGeom>
                    <a:noFill/>
                    <a:ln>
                      <a:noFill/>
                    </a:ln>
                  </pic:spPr>
                </pic:pic>
              </a:graphicData>
            </a:graphic>
          </wp:inline>
        </w:drawing>
      </w:r>
    </w:p>
    <w:p w14:paraId="4AE94C39"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我们看到的是一个典型的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设置。</w:t>
      </w:r>
      <w:r>
        <w:rPr>
          <w:rFonts w:ascii="inherit" w:eastAsia="Hiragino Sans GB" w:hAnsi="inherit"/>
          <w:color w:val="686868"/>
          <w:sz w:val="23"/>
          <w:szCs w:val="23"/>
        </w:rPr>
        <w:t xml:space="preserve">Model </w:t>
      </w:r>
      <w:r>
        <w:rPr>
          <w:rFonts w:ascii="inherit" w:eastAsia="Hiragino Sans GB" w:hAnsi="inherit"/>
          <w:color w:val="686868"/>
          <w:sz w:val="23"/>
          <w:szCs w:val="23"/>
        </w:rPr>
        <w:t>呈现数据，</w:t>
      </w:r>
      <w:r>
        <w:rPr>
          <w:rFonts w:ascii="inherit" w:eastAsia="Hiragino Sans GB" w:hAnsi="inherit"/>
          <w:color w:val="686868"/>
          <w:sz w:val="23"/>
          <w:szCs w:val="23"/>
        </w:rPr>
        <w:t xml:space="preserve">View </w:t>
      </w:r>
      <w:r>
        <w:rPr>
          <w:rFonts w:ascii="inherit" w:eastAsia="Hiragino Sans GB" w:hAnsi="inherit"/>
          <w:color w:val="686868"/>
          <w:sz w:val="23"/>
          <w:szCs w:val="23"/>
        </w:rPr>
        <w:t>呈现用户界面，而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调节它两者之间的交互。</w:t>
      </w:r>
      <w:r>
        <w:rPr>
          <w:rFonts w:ascii="inherit" w:eastAsia="Hiragino Sans GB" w:hAnsi="inherit"/>
          <w:color w:val="686868"/>
          <w:sz w:val="23"/>
          <w:szCs w:val="23"/>
        </w:rPr>
        <w:t>Cool</w:t>
      </w:r>
      <w:r>
        <w:rPr>
          <w:rFonts w:ascii="inherit" w:eastAsia="Hiragino Sans GB" w:hAnsi="inherit"/>
          <w:color w:val="686868"/>
          <w:sz w:val="23"/>
          <w:szCs w:val="23"/>
        </w:rPr>
        <w:t>！</w:t>
      </w:r>
    </w:p>
    <w:p w14:paraId="731E02CB"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lastRenderedPageBreak/>
        <w:t>稍微考虑一下，虽然</w:t>
      </w:r>
      <w:r>
        <w:rPr>
          <w:rFonts w:ascii="inherit" w:eastAsia="Hiragino Sans GB" w:hAnsi="inherit"/>
          <w:color w:val="686868"/>
          <w:sz w:val="23"/>
          <w:szCs w:val="23"/>
        </w:rPr>
        <w:t xml:space="preserve"> View </w:t>
      </w:r>
      <w:r>
        <w:rPr>
          <w:rFonts w:ascii="inherit" w:eastAsia="Hiragino Sans GB" w:hAnsi="inherit"/>
          <w:color w:val="686868"/>
          <w:sz w:val="23"/>
          <w:szCs w:val="23"/>
        </w:rPr>
        <w:t>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是技术上不同的组件，但它们几乎总是手牵手在一起，成对的。你什么时候看到一个</w:t>
      </w:r>
      <w:r>
        <w:rPr>
          <w:rFonts w:ascii="inherit" w:eastAsia="Hiragino Sans GB" w:hAnsi="inherit"/>
          <w:color w:val="686868"/>
          <w:sz w:val="23"/>
          <w:szCs w:val="23"/>
        </w:rPr>
        <w:t xml:space="preserve"> View </w:t>
      </w:r>
      <w:r>
        <w:rPr>
          <w:rFonts w:ascii="inherit" w:eastAsia="Hiragino Sans GB" w:hAnsi="inherit"/>
          <w:color w:val="686868"/>
          <w:sz w:val="23"/>
          <w:szCs w:val="23"/>
        </w:rPr>
        <w:t>能够与不同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配对？或者反过来？所以，为什么不正规化它们的连接呢？</w:t>
      </w:r>
    </w:p>
    <w:p w14:paraId="615E1FA7" w14:textId="6F30B98B"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hint="eastAsia"/>
          <w:noProof/>
          <w:color w:val="686868"/>
          <w:sz w:val="23"/>
          <w:szCs w:val="23"/>
        </w:rPr>
        <w:drawing>
          <wp:inline distT="0" distB="0" distL="0" distR="0" wp14:anchorId="14A8BCE2" wp14:editId="1BFDB5B6">
            <wp:extent cx="3086100" cy="889000"/>
            <wp:effectExtent l="0" t="0" r="0" b="0"/>
            <wp:docPr id="10" name="图片 10" descr="ntermed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rmedi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889000"/>
                    </a:xfrm>
                    <a:prstGeom prst="rect">
                      <a:avLst/>
                    </a:prstGeom>
                    <a:noFill/>
                    <a:ln>
                      <a:noFill/>
                    </a:ln>
                  </pic:spPr>
                </pic:pic>
              </a:graphicData>
            </a:graphic>
          </wp:inline>
        </w:drawing>
      </w:r>
    </w:p>
    <w:p w14:paraId="72F137E2"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这更准确地描述了你可能已经编写的</w:t>
      </w:r>
      <w:r>
        <w:rPr>
          <w:rFonts w:ascii="inherit" w:eastAsia="Hiragino Sans GB" w:hAnsi="inherit"/>
          <w:color w:val="686868"/>
          <w:sz w:val="23"/>
          <w:szCs w:val="23"/>
        </w:rPr>
        <w:t xml:space="preserve"> MVC </w:t>
      </w:r>
      <w:r>
        <w:rPr>
          <w:rFonts w:ascii="inherit" w:eastAsia="Hiragino Sans GB" w:hAnsi="inherit"/>
          <w:color w:val="686868"/>
          <w:sz w:val="23"/>
          <w:szCs w:val="23"/>
        </w:rPr>
        <w:t>代码。但它并没有做太多事情来解决</w:t>
      </w:r>
      <w:r>
        <w:rPr>
          <w:rFonts w:ascii="inherit" w:eastAsia="Hiragino Sans GB" w:hAnsi="inherit"/>
          <w:color w:val="686868"/>
          <w:sz w:val="23"/>
          <w:szCs w:val="23"/>
        </w:rPr>
        <w:t xml:space="preserve"> iOS </w:t>
      </w:r>
      <w:r>
        <w:rPr>
          <w:rFonts w:ascii="inherit" w:eastAsia="Hiragino Sans GB" w:hAnsi="inherit"/>
          <w:color w:val="686868"/>
          <w:sz w:val="23"/>
          <w:szCs w:val="23"/>
        </w:rPr>
        <w:t>应用中日益增长的重量级视图控制器的问题。在典型的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应用里，</w:t>
      </w:r>
      <w:r>
        <w:rPr>
          <w:rStyle w:val="af2"/>
          <w:rFonts w:ascii="inherit" w:eastAsia="Hiragino Sans GB" w:hAnsi="inherit"/>
          <w:color w:val="686868"/>
          <w:sz w:val="23"/>
          <w:szCs w:val="23"/>
        </w:rPr>
        <w:t>许多</w:t>
      </w:r>
      <w:r>
        <w:rPr>
          <w:rFonts w:ascii="inherit" w:eastAsia="Hiragino Sans GB" w:hAnsi="inherit"/>
          <w:color w:val="686868"/>
          <w:sz w:val="23"/>
          <w:szCs w:val="23"/>
        </w:rPr>
        <w:t>逻辑被放在</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里。它们中的一些确实属于</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，但更多的是所谓的</w:t>
      </w:r>
      <w:r>
        <w:rPr>
          <w:rFonts w:ascii="inherit" w:eastAsia="Hiragino Sans GB" w:hAnsi="inherit"/>
          <w:color w:val="686868"/>
          <w:sz w:val="23"/>
          <w:szCs w:val="23"/>
        </w:rPr>
        <w:t>“</w:t>
      </w:r>
      <w:r>
        <w:rPr>
          <w:rFonts w:ascii="inherit" w:eastAsia="Hiragino Sans GB" w:hAnsi="inherit"/>
          <w:color w:val="686868"/>
          <w:sz w:val="23"/>
          <w:szCs w:val="23"/>
        </w:rPr>
        <w:t>表示逻辑（</w:t>
      </w:r>
      <w:r>
        <w:rPr>
          <w:rFonts w:ascii="inherit" w:eastAsia="Hiragino Sans GB" w:hAnsi="inherit"/>
          <w:color w:val="686868"/>
          <w:sz w:val="23"/>
          <w:szCs w:val="23"/>
        </w:rPr>
        <w:t>presentation logic</w:t>
      </w:r>
      <w:r>
        <w:rPr>
          <w:rFonts w:ascii="inherit" w:eastAsia="Hiragino Sans GB" w:hAnsi="inherit"/>
          <w:color w:val="686868"/>
          <w:sz w:val="23"/>
          <w:szCs w:val="23"/>
        </w:rPr>
        <w:t>）</w:t>
      </w:r>
      <w:r>
        <w:rPr>
          <w:rFonts w:ascii="inherit" w:eastAsia="Hiragino Sans GB" w:hAnsi="inherit"/>
          <w:color w:val="686868"/>
          <w:sz w:val="23"/>
          <w:szCs w:val="23"/>
        </w:rPr>
        <w:t>”</w:t>
      </w:r>
      <w:r>
        <w:rPr>
          <w:rFonts w:ascii="inherit" w:eastAsia="Hiragino Sans GB" w:hAnsi="inherit"/>
          <w:color w:val="686868"/>
          <w:sz w:val="23"/>
          <w:szCs w:val="23"/>
        </w:rPr>
        <w:t>，以</w:t>
      </w:r>
      <w:r>
        <w:rPr>
          <w:rFonts w:ascii="inherit" w:eastAsia="Hiragino Sans GB" w:hAnsi="inherit"/>
          <w:color w:val="686868"/>
          <w:sz w:val="23"/>
          <w:szCs w:val="23"/>
        </w:rPr>
        <w:t xml:space="preserve"> MVVM </w:t>
      </w:r>
      <w:r>
        <w:rPr>
          <w:rFonts w:ascii="inherit" w:eastAsia="Hiragino Sans GB" w:hAnsi="inherit"/>
          <w:color w:val="686868"/>
          <w:sz w:val="23"/>
          <w:szCs w:val="23"/>
        </w:rPr>
        <w:t>属术语来说，就是那些将</w:t>
      </w:r>
      <w:r>
        <w:rPr>
          <w:rFonts w:ascii="inherit" w:eastAsia="Hiragino Sans GB" w:hAnsi="inherit"/>
          <w:color w:val="686868"/>
          <w:sz w:val="23"/>
          <w:szCs w:val="23"/>
        </w:rPr>
        <w:t xml:space="preserve"> Model </w:t>
      </w:r>
      <w:r>
        <w:rPr>
          <w:rFonts w:ascii="inherit" w:eastAsia="Hiragino Sans GB" w:hAnsi="inherit"/>
          <w:color w:val="686868"/>
          <w:sz w:val="23"/>
          <w:szCs w:val="23"/>
        </w:rPr>
        <w:t>数据转换为</w:t>
      </w:r>
      <w:r>
        <w:rPr>
          <w:rFonts w:ascii="inherit" w:eastAsia="Hiragino Sans GB" w:hAnsi="inherit"/>
          <w:color w:val="686868"/>
          <w:sz w:val="23"/>
          <w:szCs w:val="23"/>
        </w:rPr>
        <w:t xml:space="preserve"> View </w:t>
      </w:r>
      <w:r>
        <w:rPr>
          <w:rFonts w:ascii="inherit" w:eastAsia="Hiragino Sans GB" w:hAnsi="inherit"/>
          <w:color w:val="686868"/>
          <w:sz w:val="23"/>
          <w:szCs w:val="23"/>
        </w:rPr>
        <w:t>可以呈现的东西的事情，例如将一个</w:t>
      </w:r>
      <w:r>
        <w:rPr>
          <w:rStyle w:val="HTML1"/>
          <w:rFonts w:ascii="Consolas" w:hAnsi="Consolas"/>
          <w:b/>
          <w:bCs/>
          <w:color w:val="BD260D"/>
        </w:rPr>
        <w:t>NSDate</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转换为一个格式化过的</w:t>
      </w:r>
      <w:r>
        <w:rPr>
          <w:rStyle w:val="apple-converted-space"/>
          <w:rFonts w:ascii="inherit" w:eastAsia="Hiragino Sans GB" w:hAnsi="inherit"/>
          <w:color w:val="686868"/>
          <w:sz w:val="23"/>
          <w:szCs w:val="23"/>
        </w:rPr>
        <w:t> </w:t>
      </w:r>
      <w:r>
        <w:rPr>
          <w:rStyle w:val="HTML1"/>
          <w:rFonts w:ascii="Consolas" w:hAnsi="Consolas"/>
          <w:b/>
          <w:bCs/>
          <w:color w:val="BD260D"/>
        </w:rPr>
        <w:t>NSString</w:t>
      </w:r>
      <w:r>
        <w:rPr>
          <w:rFonts w:ascii="inherit" w:eastAsia="Hiragino Sans GB" w:hAnsi="inherit"/>
          <w:color w:val="686868"/>
          <w:sz w:val="23"/>
          <w:szCs w:val="23"/>
        </w:rPr>
        <w:t>。</w:t>
      </w:r>
    </w:p>
    <w:p w14:paraId="2AF9E0B9"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我们的图解里缺少某些东西，那些使我们可以把所有表示逻辑放进去的东西。我们打算将其称为</w:t>
      </w:r>
      <w:r>
        <w:rPr>
          <w:rFonts w:ascii="inherit" w:eastAsia="Hiragino Sans GB" w:hAnsi="inherit"/>
          <w:color w:val="686868"/>
          <w:sz w:val="23"/>
          <w:szCs w:val="23"/>
        </w:rPr>
        <w:t xml:space="preserve"> “View Model” —— </w:t>
      </w:r>
      <w:r>
        <w:rPr>
          <w:rFonts w:ascii="inherit" w:eastAsia="Hiragino Sans GB" w:hAnsi="inherit"/>
          <w:color w:val="686868"/>
          <w:sz w:val="23"/>
          <w:szCs w:val="23"/>
        </w:rPr>
        <w:t>它位于</w:t>
      </w:r>
      <w:r>
        <w:rPr>
          <w:rFonts w:ascii="inherit" w:eastAsia="Hiragino Sans GB" w:hAnsi="inherit"/>
          <w:color w:val="686868"/>
          <w:sz w:val="23"/>
          <w:szCs w:val="23"/>
        </w:rPr>
        <w:t xml:space="preserve"> View/Controller </w:t>
      </w:r>
      <w:r>
        <w:rPr>
          <w:rFonts w:ascii="inherit" w:eastAsia="Hiragino Sans GB" w:hAnsi="inherit"/>
          <w:color w:val="686868"/>
          <w:sz w:val="23"/>
          <w:szCs w:val="23"/>
        </w:rPr>
        <w:t>与</w:t>
      </w:r>
      <w:r>
        <w:rPr>
          <w:rFonts w:ascii="inherit" w:eastAsia="Hiragino Sans GB" w:hAnsi="inherit"/>
          <w:color w:val="686868"/>
          <w:sz w:val="23"/>
          <w:szCs w:val="23"/>
        </w:rPr>
        <w:t xml:space="preserve"> Model </w:t>
      </w:r>
      <w:r>
        <w:rPr>
          <w:rFonts w:ascii="inherit" w:eastAsia="Hiragino Sans GB" w:hAnsi="inherit"/>
          <w:color w:val="686868"/>
          <w:sz w:val="23"/>
          <w:szCs w:val="23"/>
        </w:rPr>
        <w:t>之间：</w:t>
      </w:r>
    </w:p>
    <w:p w14:paraId="4F2EEA5B" w14:textId="09607358"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hint="eastAsia"/>
          <w:noProof/>
          <w:color w:val="686868"/>
          <w:sz w:val="23"/>
          <w:szCs w:val="23"/>
        </w:rPr>
        <w:drawing>
          <wp:inline distT="0" distB="0" distL="0" distR="0" wp14:anchorId="2862DAE2" wp14:editId="1FA14854">
            <wp:extent cx="4610100" cy="889000"/>
            <wp:effectExtent l="0" t="0" r="0" b="0"/>
            <wp:docPr id="9" name="图片 9" descr="odel-View-View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el-View-View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9000"/>
                    </a:xfrm>
                    <a:prstGeom prst="rect">
                      <a:avLst/>
                    </a:prstGeom>
                    <a:noFill/>
                    <a:ln>
                      <a:noFill/>
                    </a:ln>
                  </pic:spPr>
                </pic:pic>
              </a:graphicData>
            </a:graphic>
          </wp:inline>
        </w:drawing>
      </w:r>
    </w:p>
    <w:p w14:paraId="55E17408"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看起好多了！这个图解准确地描述了什么是</w:t>
      </w:r>
      <w:r>
        <w:rPr>
          <w:rFonts w:ascii="inherit" w:eastAsia="Hiragino Sans GB" w:hAnsi="inherit"/>
          <w:color w:val="686868"/>
          <w:sz w:val="23"/>
          <w:szCs w:val="23"/>
        </w:rPr>
        <w:t xml:space="preserve"> MVVM</w:t>
      </w:r>
      <w:r>
        <w:rPr>
          <w:rFonts w:ascii="inherit" w:eastAsia="Hiragino Sans GB" w:hAnsi="inherit"/>
          <w:color w:val="686868"/>
          <w:sz w:val="23"/>
          <w:szCs w:val="23"/>
        </w:rPr>
        <w:t>：一个</w:t>
      </w:r>
      <w:r>
        <w:rPr>
          <w:rFonts w:ascii="inherit" w:eastAsia="Hiragino Sans GB" w:hAnsi="inherit"/>
          <w:color w:val="686868"/>
          <w:sz w:val="23"/>
          <w:szCs w:val="23"/>
        </w:rPr>
        <w:t xml:space="preserve"> MVC </w:t>
      </w:r>
      <w:r>
        <w:rPr>
          <w:rFonts w:ascii="inherit" w:eastAsia="Hiragino Sans GB" w:hAnsi="inherit"/>
          <w:color w:val="686868"/>
          <w:sz w:val="23"/>
          <w:szCs w:val="23"/>
        </w:rPr>
        <w:t>的增强版，我们正式连接了视图和控制器，并将表示逻辑从</w:t>
      </w:r>
      <w:r>
        <w:rPr>
          <w:rFonts w:ascii="inherit" w:eastAsia="Hiragino Sans GB" w:hAnsi="inherit"/>
          <w:color w:val="686868"/>
          <w:sz w:val="23"/>
          <w:szCs w:val="23"/>
        </w:rPr>
        <w:t xml:space="preserve"> Controller </w:t>
      </w:r>
      <w:r>
        <w:rPr>
          <w:rFonts w:ascii="inherit" w:eastAsia="Hiragino Sans GB" w:hAnsi="inherit"/>
          <w:color w:val="686868"/>
          <w:sz w:val="23"/>
          <w:szCs w:val="23"/>
        </w:rPr>
        <w:t>移出放到一个新的对象里，即</w:t>
      </w:r>
      <w:r>
        <w:rPr>
          <w:rFonts w:ascii="inherit" w:eastAsia="Hiragino Sans GB" w:hAnsi="inherit"/>
          <w:color w:val="686868"/>
          <w:sz w:val="23"/>
          <w:szCs w:val="23"/>
        </w:rPr>
        <w:t xml:space="preserve"> View Model</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听起来很复杂，但它本质上就是一个精心优化的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架构，而</w:t>
      </w:r>
      <w:r>
        <w:rPr>
          <w:rFonts w:ascii="inherit" w:eastAsia="Hiragino Sans GB" w:hAnsi="inherit"/>
          <w:color w:val="686868"/>
          <w:sz w:val="23"/>
          <w:szCs w:val="23"/>
        </w:rPr>
        <w:t xml:space="preserve"> MVC </w:t>
      </w:r>
      <w:r>
        <w:rPr>
          <w:rFonts w:ascii="inherit" w:eastAsia="Hiragino Sans GB" w:hAnsi="inherit"/>
          <w:color w:val="686868"/>
          <w:sz w:val="23"/>
          <w:szCs w:val="23"/>
        </w:rPr>
        <w:t>你早已熟悉。</w:t>
      </w:r>
    </w:p>
    <w:p w14:paraId="452D41FB"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现在我们知道了</w:t>
      </w:r>
      <w:r>
        <w:rPr>
          <w:rStyle w:val="af2"/>
          <w:rFonts w:ascii="inherit" w:eastAsia="Hiragino Sans GB" w:hAnsi="inherit"/>
          <w:color w:val="686868"/>
          <w:sz w:val="23"/>
          <w:szCs w:val="23"/>
        </w:rPr>
        <w:t>什么</w:t>
      </w:r>
      <w:r>
        <w:rPr>
          <w:rFonts w:ascii="inherit" w:eastAsia="Hiragino Sans GB" w:hAnsi="inherit"/>
          <w:color w:val="686868"/>
          <w:sz w:val="23"/>
          <w:szCs w:val="23"/>
        </w:rPr>
        <w:t>是</w:t>
      </w:r>
      <w:r>
        <w:rPr>
          <w:rFonts w:ascii="inherit" w:eastAsia="Hiragino Sans GB" w:hAnsi="inherit"/>
          <w:color w:val="686868"/>
          <w:sz w:val="23"/>
          <w:szCs w:val="23"/>
        </w:rPr>
        <w:t xml:space="preserve"> MVVM</w:t>
      </w:r>
      <w:r>
        <w:rPr>
          <w:rFonts w:ascii="inherit" w:eastAsia="Hiragino Sans GB" w:hAnsi="inherit"/>
          <w:color w:val="686868"/>
          <w:sz w:val="23"/>
          <w:szCs w:val="23"/>
        </w:rPr>
        <w:t>，但</w:t>
      </w:r>
      <w:r>
        <w:rPr>
          <w:rStyle w:val="af2"/>
          <w:rFonts w:ascii="inherit" w:eastAsia="Hiragino Sans GB" w:hAnsi="inherit"/>
          <w:color w:val="686868"/>
          <w:sz w:val="23"/>
          <w:szCs w:val="23"/>
        </w:rPr>
        <w:t>为什么</w:t>
      </w:r>
      <w:r>
        <w:rPr>
          <w:rFonts w:ascii="inherit" w:eastAsia="Hiragino Sans GB" w:hAnsi="inherit"/>
          <w:color w:val="686868"/>
          <w:sz w:val="23"/>
          <w:szCs w:val="23"/>
        </w:rPr>
        <w:t>我们会想要去使用它呢？在</w:t>
      </w:r>
      <w:r>
        <w:rPr>
          <w:rFonts w:ascii="inherit" w:eastAsia="Hiragino Sans GB" w:hAnsi="inherit"/>
          <w:color w:val="686868"/>
          <w:sz w:val="23"/>
          <w:szCs w:val="23"/>
        </w:rPr>
        <w:t xml:space="preserve"> iOS </w:t>
      </w:r>
      <w:r>
        <w:rPr>
          <w:rFonts w:ascii="inherit" w:eastAsia="Hiragino Sans GB" w:hAnsi="inherit"/>
          <w:color w:val="686868"/>
          <w:sz w:val="23"/>
          <w:szCs w:val="23"/>
        </w:rPr>
        <w:t>上使用</w:t>
      </w:r>
      <w:r>
        <w:rPr>
          <w:rFonts w:ascii="inherit" w:eastAsia="Hiragino Sans GB" w:hAnsi="inherit"/>
          <w:color w:val="686868"/>
          <w:sz w:val="23"/>
          <w:szCs w:val="23"/>
        </w:rPr>
        <w:t xml:space="preserve"> MVVM </w:t>
      </w:r>
      <w:r>
        <w:rPr>
          <w:rFonts w:ascii="inherit" w:eastAsia="Hiragino Sans GB" w:hAnsi="inherit"/>
          <w:color w:val="686868"/>
          <w:sz w:val="23"/>
          <w:szCs w:val="23"/>
        </w:rPr>
        <w:t>的动机，对我来说，无论如何，就是它能减少</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的复杂性并使得表示逻辑更易于测试。通过一些例子，我们将看到它如何达到这些目标。</w:t>
      </w:r>
    </w:p>
    <w:p w14:paraId="74490350"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此处有三个重点是我希望你看完本文能带走的：</w:t>
      </w:r>
    </w:p>
    <w:p w14:paraId="3010F8B1" w14:textId="77777777" w:rsidR="00B812D1" w:rsidRDefault="00B812D1" w:rsidP="00B812D1">
      <w:pPr>
        <w:widowControl/>
        <w:numPr>
          <w:ilvl w:val="0"/>
          <w:numId w:val="17"/>
        </w:numPr>
        <w:shd w:val="clear" w:color="auto" w:fill="FFFFFF"/>
        <w:jc w:val="left"/>
        <w:rPr>
          <w:rFonts w:ascii="inherit" w:eastAsia="Hiragino Sans GB" w:hAnsi="inherit"/>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可以兼容你当下使用的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w:t>
      </w:r>
    </w:p>
    <w:p w14:paraId="1621760B" w14:textId="77777777" w:rsidR="00B812D1" w:rsidRDefault="00B812D1" w:rsidP="00B812D1">
      <w:pPr>
        <w:widowControl/>
        <w:numPr>
          <w:ilvl w:val="0"/>
          <w:numId w:val="17"/>
        </w:numPr>
        <w:shd w:val="clear" w:color="auto" w:fill="FFFFFF"/>
        <w:jc w:val="left"/>
        <w:rPr>
          <w:rFonts w:ascii="inherit" w:eastAsia="Hiragino Sans GB" w:hAnsi="inherit"/>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增加你的应用的可测试性。</w:t>
      </w:r>
    </w:p>
    <w:p w14:paraId="1CBA5260" w14:textId="77777777" w:rsidR="00B812D1" w:rsidRDefault="00B812D1" w:rsidP="00B812D1">
      <w:pPr>
        <w:widowControl/>
        <w:numPr>
          <w:ilvl w:val="0"/>
          <w:numId w:val="17"/>
        </w:numPr>
        <w:shd w:val="clear" w:color="auto" w:fill="FFFFFF"/>
        <w:jc w:val="left"/>
        <w:rPr>
          <w:rFonts w:ascii="inherit" w:eastAsia="Hiragino Sans GB" w:hAnsi="inherit"/>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配合一个绑定机制效果最好。</w:t>
      </w:r>
    </w:p>
    <w:p w14:paraId="32F6E034"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如我们之前所见，</w:t>
      </w:r>
      <w:r>
        <w:rPr>
          <w:rFonts w:ascii="inherit" w:eastAsia="Hiragino Sans GB" w:hAnsi="inherit"/>
          <w:color w:val="686868"/>
          <w:sz w:val="23"/>
          <w:szCs w:val="23"/>
        </w:rPr>
        <w:t xml:space="preserve">MVVM </w:t>
      </w:r>
      <w:r>
        <w:rPr>
          <w:rFonts w:ascii="inherit" w:eastAsia="Hiragino Sans GB" w:hAnsi="inherit"/>
          <w:color w:val="686868"/>
          <w:sz w:val="23"/>
          <w:szCs w:val="23"/>
        </w:rPr>
        <w:t>基本上就是</w:t>
      </w:r>
      <w:r>
        <w:rPr>
          <w:rFonts w:ascii="inherit" w:eastAsia="Hiragino Sans GB" w:hAnsi="inherit"/>
          <w:color w:val="686868"/>
          <w:sz w:val="23"/>
          <w:szCs w:val="23"/>
        </w:rPr>
        <w:t xml:space="preserve"> MVC </w:t>
      </w:r>
      <w:r>
        <w:rPr>
          <w:rFonts w:ascii="inherit" w:eastAsia="Hiragino Sans GB" w:hAnsi="inherit"/>
          <w:color w:val="686868"/>
          <w:sz w:val="23"/>
          <w:szCs w:val="23"/>
        </w:rPr>
        <w:t>的改进版，所以很容易就能看到它如何被整合到现有使用典型</w:t>
      </w:r>
      <w:r>
        <w:rPr>
          <w:rFonts w:ascii="inherit" w:eastAsia="Hiragino Sans GB" w:hAnsi="inherit"/>
          <w:color w:val="686868"/>
          <w:sz w:val="23"/>
          <w:szCs w:val="23"/>
        </w:rPr>
        <w:t xml:space="preserve"> MVC </w:t>
      </w:r>
      <w:r>
        <w:rPr>
          <w:rFonts w:ascii="inherit" w:eastAsia="Hiragino Sans GB" w:hAnsi="inherit"/>
          <w:color w:val="686868"/>
          <w:sz w:val="23"/>
          <w:szCs w:val="23"/>
        </w:rPr>
        <w:t>架构的应用中。让我们看一个简单的</w:t>
      </w:r>
      <w:r>
        <w:rPr>
          <w:rStyle w:val="apple-converted-space"/>
          <w:rFonts w:ascii="inherit" w:eastAsia="Hiragino Sans GB" w:hAnsi="inherit"/>
          <w:color w:val="686868"/>
          <w:sz w:val="23"/>
          <w:szCs w:val="23"/>
        </w:rPr>
        <w:t> </w:t>
      </w:r>
      <w:r>
        <w:rPr>
          <w:rStyle w:val="HTML1"/>
          <w:rFonts w:ascii="Consolas" w:hAnsi="Consolas"/>
          <w:b/>
          <w:bCs/>
          <w:color w:val="BD260D"/>
        </w:rPr>
        <w:t>Person</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 xml:space="preserve">Model </w:t>
      </w:r>
      <w:r>
        <w:rPr>
          <w:rFonts w:ascii="inherit" w:eastAsia="Hiragino Sans GB" w:hAnsi="inherit"/>
          <w:color w:val="686868"/>
          <w:sz w:val="23"/>
          <w:szCs w:val="23"/>
        </w:rPr>
        <w:t>以及相应的</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w:t>
      </w:r>
    </w:p>
    <w:p w14:paraId="4403EE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65E651C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FDB4CF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(instancetype)initwithSalutation:(</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*)salutation</w:t>
      </w:r>
      <w:proofErr w:type="gramEnd"/>
      <w:r>
        <w:rPr>
          <w:rStyle w:val="HTML1"/>
          <w:rFonts w:ascii="Consolas" w:hAnsi="Consolas"/>
          <w:b/>
          <w:bCs/>
          <w:color w:val="4D4D4C"/>
          <w:shd w:val="clear" w:color="auto" w:fill="EEEEEE"/>
        </w:rPr>
        <w:t xml:space="preserve"> firstName:(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lastName:(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birthdate:(</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2B23FF7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F0B3A8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w:t>
      </w:r>
    </w:p>
    <w:p w14:paraId="0CD090B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w:t>
      </w:r>
    </w:p>
    <w:p w14:paraId="384D00F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w:t>
      </w:r>
    </w:p>
    <w:p w14:paraId="7D2A016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4F85B7A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7E40BB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62A32BB9"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！现在我们假设我们有一个</w:t>
      </w:r>
      <w:r>
        <w:rPr>
          <w:rStyle w:val="apple-converted-space"/>
          <w:rFonts w:ascii="inherit" w:eastAsia="Hiragino Sans GB" w:hAnsi="inherit"/>
          <w:color w:val="686868"/>
          <w:sz w:val="23"/>
          <w:szCs w:val="23"/>
        </w:rPr>
        <w:t> </w:t>
      </w:r>
      <w:r>
        <w:rPr>
          <w:rStyle w:val="HTML1"/>
          <w:rFonts w:ascii="Consolas" w:hAnsi="Consolas"/>
          <w:b/>
          <w:bCs/>
          <w:color w:val="BD260D"/>
        </w:rPr>
        <w:t>PersonViewController</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，在</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里，只需要基于它的</w:t>
      </w:r>
      <w:r>
        <w:rPr>
          <w:rStyle w:val="apple-converted-space"/>
          <w:rFonts w:ascii="inherit" w:eastAsia="Hiragino Sans GB" w:hAnsi="inherit"/>
          <w:color w:val="686868"/>
          <w:sz w:val="23"/>
          <w:szCs w:val="23"/>
        </w:rPr>
        <w:t> </w:t>
      </w:r>
      <w:r>
        <w:rPr>
          <w:rStyle w:val="HTML1"/>
          <w:rFonts w:ascii="Consolas" w:hAnsi="Consolas"/>
          <w:b/>
          <w:bCs/>
          <w:color w:val="BD260D"/>
        </w:rPr>
        <w:t>model</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属性设置一些</w:t>
      </w:r>
      <w:r>
        <w:rPr>
          <w:rFonts w:ascii="inherit" w:eastAsia="Hiragino Sans GB" w:hAnsi="inherit"/>
          <w:color w:val="686868"/>
          <w:sz w:val="23"/>
          <w:szCs w:val="23"/>
        </w:rPr>
        <w:t xml:space="preserve"> Label </w:t>
      </w:r>
      <w:r>
        <w:rPr>
          <w:rFonts w:ascii="inherit" w:eastAsia="Hiragino Sans GB" w:hAnsi="inherit"/>
          <w:color w:val="686868"/>
          <w:sz w:val="23"/>
          <w:szCs w:val="23"/>
        </w:rPr>
        <w:t>即可。</w:t>
      </w:r>
    </w:p>
    <w:p w14:paraId="28D13EC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7E62720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21BE05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1EDD86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w:t>
      </w:r>
      <w:proofErr w:type="gramEnd"/>
      <w:r>
        <w:rPr>
          <w:rStyle w:val="hljs-variable"/>
          <w:rFonts w:ascii="Consolas" w:hAnsi="Consolas"/>
          <w:b/>
          <w:bCs/>
          <w:color w:val="C82829"/>
          <w:shd w:val="clear" w:color="auto" w:fill="EEEEEE"/>
        </w:rPr>
        <w:t>.salutation.length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6C92E3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5A1EF21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703A95F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1297888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A5EA46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D5BD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51DBD5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798ADB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[dateFormatter stringFromDate:model</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F1F186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46F7BB20"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这全都直截了当，标准的</w:t>
      </w:r>
      <w:r>
        <w:rPr>
          <w:rFonts w:ascii="inherit" w:eastAsia="Hiragino Sans GB" w:hAnsi="inherit"/>
          <w:color w:val="686868"/>
          <w:sz w:val="23"/>
          <w:szCs w:val="23"/>
        </w:rPr>
        <w:t xml:space="preserve"> MVC</w:t>
      </w:r>
      <w:r>
        <w:rPr>
          <w:rFonts w:ascii="inherit" w:eastAsia="Hiragino Sans GB" w:hAnsi="inherit"/>
          <w:color w:val="686868"/>
          <w:sz w:val="23"/>
          <w:szCs w:val="23"/>
        </w:rPr>
        <w:t>。现在来看看我们如何用一个</w:t>
      </w:r>
      <w:r>
        <w:rPr>
          <w:rFonts w:ascii="inherit" w:eastAsia="Hiragino Sans GB" w:hAnsi="inherit"/>
          <w:color w:val="686868"/>
          <w:sz w:val="23"/>
          <w:szCs w:val="23"/>
        </w:rPr>
        <w:t xml:space="preserve"> View Model </w:t>
      </w:r>
      <w:r>
        <w:rPr>
          <w:rFonts w:ascii="inherit" w:eastAsia="Hiragino Sans GB" w:hAnsi="inherit"/>
          <w:color w:val="686868"/>
          <w:sz w:val="23"/>
          <w:szCs w:val="23"/>
        </w:rPr>
        <w:t>来增强它。</w:t>
      </w:r>
    </w:p>
    <w:p w14:paraId="28D28B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PersonViewModel</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30461A0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0C61941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w:t>
      </w:r>
    </w:p>
    <w:p w14:paraId="167B723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8D8F6A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Person *person;</w:t>
      </w:r>
    </w:p>
    <w:p w14:paraId="567C371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65B65C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*nameText;</w:t>
      </w:r>
    </w:p>
    <w:p w14:paraId="2B5D0C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*birthdateText;</w:t>
      </w:r>
    </w:p>
    <w:p w14:paraId="2BA884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02E707"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965E0D1"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lastRenderedPageBreak/>
        <w:t>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的实现大概如下：</w:t>
      </w:r>
    </w:p>
    <w:p w14:paraId="146E93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@implementation</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p>
    <w:p w14:paraId="712562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33D62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 xml:space="preserve"> {</w:t>
      </w:r>
    </w:p>
    <w:p w14:paraId="59AC4B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init];</w:t>
      </w:r>
    </w:p>
    <w:p w14:paraId="41EC52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w:t>
      </w:r>
      <w:r>
        <w:rPr>
          <w:rStyle w:val="hljs-keyword"/>
          <w:rFonts w:ascii="Consolas" w:hAnsi="Consolas"/>
          <w:b/>
          <w:bCs/>
          <w:color w:val="8959A8"/>
          <w:shd w:val="clear" w:color="auto" w:fill="EEEEEE"/>
        </w:rPr>
        <w:t>self</w:t>
      </w:r>
      <w:proofErr w:type="gramEnd"/>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w:t>
      </w:r>
    </w:p>
    <w:p w14:paraId="222D6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E5CEF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_person = person;</w:t>
      </w:r>
    </w:p>
    <w:p w14:paraId="054191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person</w:t>
      </w:r>
      <w:r>
        <w:rPr>
          <w:rStyle w:val="hljs-variable"/>
          <w:rFonts w:ascii="Consolas" w:hAnsi="Consolas"/>
          <w:b/>
          <w:bCs/>
          <w:color w:val="C82829"/>
          <w:shd w:val="clear" w:color="auto" w:fill="EEEEEE"/>
        </w:rPr>
        <w:t>.salutation</w:t>
      </w:r>
      <w:proofErr w:type="gramEnd"/>
      <w:r>
        <w:rPr>
          <w:rStyle w:val="hljs-variable"/>
          <w:rFonts w:ascii="Consolas" w:hAnsi="Consolas"/>
          <w:b/>
          <w:bCs/>
          <w:color w:val="C82829"/>
          <w:shd w:val="clear" w:color="auto" w:fill="EEEEEE"/>
        </w:rPr>
        <w:t>.length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3F7F74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7985DE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4B5831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17B64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45BC497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635AEBB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3210A52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439C26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_birthdateText = [dateFormatter </w:t>
      </w:r>
      <w:proofErr w:type="gramStart"/>
      <w:r>
        <w:rPr>
          <w:rStyle w:val="HTML1"/>
          <w:rFonts w:ascii="Consolas" w:hAnsi="Consolas"/>
          <w:b/>
          <w:bCs/>
          <w:color w:val="4D4D4C"/>
          <w:shd w:val="clear" w:color="auto" w:fill="EEEEEE"/>
        </w:rPr>
        <w:t>stringFromDate:person</w:t>
      </w:r>
      <w:proofErr w:type="gramEnd"/>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882AC1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281060F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w:t>
      </w:r>
    </w:p>
    <w:p w14:paraId="1763EA0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6F16A8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3567D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80C9331"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！我们已经将</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中的表示逻辑放入我们的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里了。此时，我们新的</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就会非常轻量：</w:t>
      </w:r>
    </w:p>
    <w:p w14:paraId="55779DF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68F3B41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684FD7E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A19953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.viewModel.nameText</w:t>
      </w:r>
      <w:r>
        <w:rPr>
          <w:rStyle w:val="HTML1"/>
          <w:rFonts w:ascii="Consolas" w:hAnsi="Consolas"/>
          <w:b/>
          <w:bCs/>
          <w:color w:val="4D4D4C"/>
          <w:shd w:val="clear" w:color="auto" w:fill="EEEEEE"/>
        </w:rPr>
        <w:t>;</w:t>
      </w:r>
    </w:p>
    <w:p w14:paraId="227DA3C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.viewModel.birthdateText</w:t>
      </w:r>
      <w:r>
        <w:rPr>
          <w:rStyle w:val="HTML1"/>
          <w:rFonts w:ascii="Consolas" w:hAnsi="Consolas"/>
          <w:b/>
          <w:bCs/>
          <w:color w:val="4D4D4C"/>
          <w:shd w:val="clear" w:color="auto" w:fill="EEEEEE"/>
        </w:rPr>
        <w:t>;</w:t>
      </w:r>
    </w:p>
    <w:p w14:paraId="4901433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507B7B3A"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所以，如你所见，并没有对我们的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架构做太多改变。还是同样的代码，只不过移动了位置。它与</w:t>
      </w:r>
      <w:r>
        <w:rPr>
          <w:rFonts w:ascii="inherit" w:eastAsia="Hiragino Sans GB" w:hAnsi="inherit"/>
          <w:color w:val="686868"/>
          <w:sz w:val="23"/>
          <w:szCs w:val="23"/>
        </w:rPr>
        <w:t xml:space="preserve"> MVC </w:t>
      </w:r>
      <w:r>
        <w:rPr>
          <w:rFonts w:ascii="inherit" w:eastAsia="Hiragino Sans GB" w:hAnsi="inherit"/>
          <w:color w:val="686868"/>
          <w:sz w:val="23"/>
          <w:szCs w:val="23"/>
        </w:rPr>
        <w:t>兼容，带来</w:t>
      </w:r>
      <w:hyperlink r:id="rId30" w:history="1">
        <w:r>
          <w:rPr>
            <w:rStyle w:val="ae"/>
            <w:rFonts w:ascii="inherit" w:eastAsia="Hiragino Sans GB" w:hAnsi="inherit"/>
            <w:color w:val="0D96C8"/>
            <w:sz w:val="23"/>
            <w:szCs w:val="23"/>
          </w:rPr>
          <w:t>更轻量的</w:t>
        </w:r>
        <w:r>
          <w:rPr>
            <w:rStyle w:val="ae"/>
            <w:rFonts w:ascii="inherit" w:eastAsia="Hiragino Sans GB" w:hAnsi="inherit"/>
            <w:color w:val="0D96C8"/>
            <w:sz w:val="23"/>
            <w:szCs w:val="23"/>
          </w:rPr>
          <w:t xml:space="preserve"> View Controllers</w:t>
        </w:r>
      </w:hyperlink>
      <w:r>
        <w:rPr>
          <w:rFonts w:ascii="inherit" w:eastAsia="Hiragino Sans GB" w:hAnsi="inherit"/>
          <w:color w:val="686868"/>
          <w:sz w:val="23"/>
          <w:szCs w:val="23"/>
        </w:rPr>
        <w:t>。</w:t>
      </w:r>
    </w:p>
    <w:p w14:paraId="2C334467"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lastRenderedPageBreak/>
        <w:t>可测试，嗯？是怎样？好吧，</w:t>
      </w:r>
      <w:r>
        <w:rPr>
          <w:rFonts w:ascii="inherit" w:eastAsia="Hiragino Sans GB" w:hAnsi="inherit"/>
          <w:color w:val="686868"/>
          <w:sz w:val="23"/>
          <w:szCs w:val="23"/>
        </w:rPr>
        <w:t xml:space="preserve">View Controller </w:t>
      </w:r>
      <w:r>
        <w:rPr>
          <w:rFonts w:ascii="inherit" w:eastAsia="Hiragino Sans GB" w:hAnsi="inherit"/>
          <w:color w:val="686868"/>
          <w:sz w:val="23"/>
          <w:szCs w:val="23"/>
        </w:rPr>
        <w:t>是出了名的难以测试，因为它们做了太多事情。在</w:t>
      </w:r>
      <w:r>
        <w:rPr>
          <w:rFonts w:ascii="inherit" w:eastAsia="Hiragino Sans GB" w:hAnsi="inherit"/>
          <w:color w:val="686868"/>
          <w:sz w:val="23"/>
          <w:szCs w:val="23"/>
        </w:rPr>
        <w:t xml:space="preserve"> MVVM </w:t>
      </w:r>
      <w:r>
        <w:rPr>
          <w:rFonts w:ascii="inherit" w:eastAsia="Hiragino Sans GB" w:hAnsi="inherit"/>
          <w:color w:val="686868"/>
          <w:sz w:val="23"/>
          <w:szCs w:val="23"/>
        </w:rPr>
        <w:t>里，我们试着尽可能多的将代码移入</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里。测试</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就变得容易多了，因为它们不再做一大堆事情，并且</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也非常易于测试。让我们来看看：</w:t>
      </w:r>
    </w:p>
    <w:p w14:paraId="45D3DF3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SpecBegin(Person)</w:t>
      </w:r>
    </w:p>
    <w:p w14:paraId="6C26F28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 </w:t>
      </w:r>
      <w:r>
        <w:rPr>
          <w:rStyle w:val="hljs-string"/>
          <w:rFonts w:ascii="Consolas" w:hAnsi="Consolas"/>
          <w:b/>
          <w:bCs/>
          <w:color w:val="718C00"/>
          <w:shd w:val="clear" w:color="auto" w:fill="EEEEEE"/>
        </w:rPr>
        <w:t>@"Dr."</w:t>
      </w:r>
      <w:r>
        <w:rPr>
          <w:rStyle w:val="HTML1"/>
          <w:rFonts w:ascii="Consolas" w:hAnsi="Consolas"/>
          <w:b/>
          <w:bCs/>
          <w:color w:val="4D4D4C"/>
          <w:shd w:val="clear" w:color="auto" w:fill="EEEEEE"/>
        </w:rPr>
        <w:t>;</w:t>
      </w:r>
    </w:p>
    <w:p w14:paraId="2D32418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 </w:t>
      </w:r>
      <w:r>
        <w:rPr>
          <w:rStyle w:val="hljs-string"/>
          <w:rFonts w:ascii="Consolas" w:hAnsi="Consolas"/>
          <w:b/>
          <w:bCs/>
          <w:color w:val="718C00"/>
          <w:shd w:val="clear" w:color="auto" w:fill="EEEEEE"/>
        </w:rPr>
        <w:t>@"first"</w:t>
      </w:r>
      <w:r>
        <w:rPr>
          <w:rStyle w:val="HTML1"/>
          <w:rFonts w:ascii="Consolas" w:hAnsi="Consolas"/>
          <w:b/>
          <w:bCs/>
          <w:color w:val="4D4D4C"/>
          <w:shd w:val="clear" w:color="auto" w:fill="EEEEEE"/>
        </w:rPr>
        <w:t>;</w:t>
      </w:r>
    </w:p>
    <w:p w14:paraId="7C091C9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 </w:t>
      </w:r>
      <w:r>
        <w:rPr>
          <w:rStyle w:val="hljs-string"/>
          <w:rFonts w:ascii="Consolas" w:hAnsi="Consolas"/>
          <w:b/>
          <w:bCs/>
          <w:color w:val="718C00"/>
          <w:shd w:val="clear" w:color="auto" w:fill="EEEEEE"/>
        </w:rPr>
        <w:t>@"last"</w:t>
      </w:r>
      <w:r>
        <w:rPr>
          <w:rStyle w:val="HTML1"/>
          <w:rFonts w:ascii="Consolas" w:hAnsi="Consolas"/>
          <w:b/>
          <w:bCs/>
          <w:color w:val="4D4D4C"/>
          <w:shd w:val="clear" w:color="auto" w:fill="EEEEEE"/>
        </w:rPr>
        <w:t>;</w:t>
      </w:r>
    </w:p>
    <w:p w14:paraId="049A449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 =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dateWithTimeIntervalSince1970:</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w:t>
      </w:r>
    </w:p>
    <w:p w14:paraId="2D4715C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B1B257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salutation available. "</w:t>
      </w:r>
      <w:r>
        <w:rPr>
          <w:rStyle w:val="HTML1"/>
          <w:rFonts w:ascii="Consolas" w:hAnsi="Consolas"/>
          <w:b/>
          <w:bCs/>
          <w:color w:val="4D4D4C"/>
          <w:shd w:val="clear" w:color="auto" w:fill="EEEEEE"/>
        </w:rPr>
        <w:t>, ^{</w:t>
      </w:r>
    </w:p>
    <w:p w14:paraId="7B7A4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initWithSalutation:salutation</w:t>
      </w:r>
      <w:proofErr w:type="gramEnd"/>
      <w:r>
        <w:rPr>
          <w:rStyle w:val="HTML1"/>
          <w:rFonts w:ascii="Consolas" w:hAnsi="Consolas"/>
          <w:b/>
          <w:bCs/>
          <w:color w:val="4D4D4C"/>
          <w:shd w:val="clear" w:color="auto" w:fill="EEEEEE"/>
        </w:rPr>
        <w:t xml:space="preserve"> firstName:firstName lastName:lastName birthdate:birthdate];</w:t>
      </w:r>
    </w:p>
    <w:p w14:paraId="1D13666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0C4C920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@"Dr. first last"</w:t>
      </w:r>
      <w:r>
        <w:rPr>
          <w:rStyle w:val="HTML1"/>
          <w:rFonts w:ascii="Consolas" w:hAnsi="Consolas"/>
          <w:b/>
          <w:bCs/>
          <w:color w:val="4D4D4C"/>
          <w:shd w:val="clear" w:color="auto" w:fill="EEEEEE"/>
        </w:rPr>
        <w:t>);</w:t>
      </w:r>
    </w:p>
    <w:p w14:paraId="7089EB4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761313F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4F21EE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not use an unavailable salutation. "</w:t>
      </w:r>
      <w:r>
        <w:rPr>
          <w:rStyle w:val="HTML1"/>
          <w:rFonts w:ascii="Consolas" w:hAnsi="Consolas"/>
          <w:b/>
          <w:bCs/>
          <w:color w:val="4D4D4C"/>
          <w:shd w:val="clear" w:color="auto" w:fill="EEEEEE"/>
        </w:rPr>
        <w:t>, ^{</w:t>
      </w:r>
    </w:p>
    <w:p w14:paraId="67998AD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086F658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349660E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@"first last"</w:t>
      </w:r>
      <w:r>
        <w:rPr>
          <w:rStyle w:val="HTML1"/>
          <w:rFonts w:ascii="Consolas" w:hAnsi="Consolas"/>
          <w:b/>
          <w:bCs/>
          <w:color w:val="4D4D4C"/>
          <w:shd w:val="clear" w:color="auto" w:fill="EEEEEE"/>
        </w:rPr>
        <w:t>);</w:t>
      </w:r>
    </w:p>
    <w:p w14:paraId="080F6F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32630B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2757A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correct date format. "</w:t>
      </w:r>
      <w:r>
        <w:rPr>
          <w:rStyle w:val="HTML1"/>
          <w:rFonts w:ascii="Consolas" w:hAnsi="Consolas"/>
          <w:b/>
          <w:bCs/>
          <w:color w:val="4D4D4C"/>
          <w:shd w:val="clear" w:color="auto" w:fill="EEEEEE"/>
        </w:rPr>
        <w:t>, ^{</w:t>
      </w:r>
    </w:p>
    <w:p w14:paraId="2F5BBC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6D66D16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1C7D0AF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.birthdateText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@"Thursday January 1, 1970"</w:t>
      </w:r>
      <w:r>
        <w:rPr>
          <w:rStyle w:val="HTML1"/>
          <w:rFonts w:ascii="Consolas" w:hAnsi="Consolas"/>
          <w:b/>
          <w:bCs/>
          <w:color w:val="4D4D4C"/>
          <w:shd w:val="clear" w:color="auto" w:fill="EEEEEE"/>
        </w:rPr>
        <w:t>);</w:t>
      </w:r>
    </w:p>
    <w:p w14:paraId="041B04A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1B8DF00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SpecEnd</w:t>
      </w:r>
    </w:p>
    <w:p w14:paraId="2F3E1E53"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如果我们没有将这个逻辑移入</w:t>
      </w:r>
      <w:r>
        <w:rPr>
          <w:rFonts w:ascii="inherit" w:eastAsia="Hiragino Sans GB" w:hAnsi="inherit"/>
          <w:color w:val="686868"/>
          <w:sz w:val="23"/>
          <w:szCs w:val="23"/>
        </w:rPr>
        <w:t xml:space="preserve"> View Model</w:t>
      </w:r>
      <w:r>
        <w:rPr>
          <w:rFonts w:ascii="inherit" w:eastAsia="Hiragino Sans GB" w:hAnsi="inherit"/>
          <w:color w:val="686868"/>
          <w:sz w:val="23"/>
          <w:szCs w:val="23"/>
        </w:rPr>
        <w:t>，我们将不得不实例化一个完整的</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以及伴随的</w:t>
      </w:r>
      <w:r>
        <w:rPr>
          <w:rFonts w:ascii="inherit" w:eastAsia="Hiragino Sans GB" w:hAnsi="inherit"/>
          <w:color w:val="686868"/>
          <w:sz w:val="23"/>
          <w:szCs w:val="23"/>
        </w:rPr>
        <w:t xml:space="preserve"> View</w:t>
      </w:r>
      <w:r>
        <w:rPr>
          <w:rFonts w:ascii="inherit" w:eastAsia="Hiragino Sans GB" w:hAnsi="inherit"/>
          <w:color w:val="686868"/>
          <w:sz w:val="23"/>
          <w:szCs w:val="23"/>
        </w:rPr>
        <w:t>，然后去比较我们</w:t>
      </w:r>
      <w:r>
        <w:rPr>
          <w:rFonts w:ascii="inherit" w:eastAsia="Hiragino Sans GB" w:hAnsi="inherit"/>
          <w:color w:val="686868"/>
          <w:sz w:val="23"/>
          <w:szCs w:val="23"/>
        </w:rPr>
        <w:t xml:space="preserve"> View </w:t>
      </w:r>
      <w:r>
        <w:rPr>
          <w:rFonts w:ascii="inherit" w:eastAsia="Hiragino Sans GB" w:hAnsi="inherit"/>
          <w:color w:val="686868"/>
          <w:sz w:val="23"/>
          <w:szCs w:val="23"/>
        </w:rPr>
        <w:t>中</w:t>
      </w:r>
      <w:r>
        <w:rPr>
          <w:rFonts w:ascii="inherit" w:eastAsia="Hiragino Sans GB" w:hAnsi="inherit"/>
          <w:color w:val="686868"/>
          <w:sz w:val="23"/>
          <w:szCs w:val="23"/>
        </w:rPr>
        <w:t xml:space="preserve"> Label </w:t>
      </w:r>
      <w:r>
        <w:rPr>
          <w:rFonts w:ascii="inherit" w:eastAsia="Hiragino Sans GB" w:hAnsi="inherit"/>
          <w:color w:val="686868"/>
          <w:sz w:val="23"/>
          <w:szCs w:val="23"/>
        </w:rPr>
        <w:t>的值。这样做不只是会变成一个麻烦的间接层，而且它只代表了一个十分脆弱的测试。现在，我们可以按意愿自由地修改视图层级而不必担心破坏我们的单元测试。使用</w:t>
      </w:r>
      <w:r>
        <w:rPr>
          <w:rFonts w:ascii="inherit" w:eastAsia="Hiragino Sans GB" w:hAnsi="inherit"/>
          <w:color w:val="686868"/>
          <w:sz w:val="23"/>
          <w:szCs w:val="23"/>
        </w:rPr>
        <w:t xml:space="preserve"> MVVM </w:t>
      </w:r>
      <w:r>
        <w:rPr>
          <w:rFonts w:ascii="inherit" w:eastAsia="Hiragino Sans GB" w:hAnsi="inherit"/>
          <w:color w:val="686868"/>
          <w:sz w:val="23"/>
          <w:szCs w:val="23"/>
        </w:rPr>
        <w:t>带来的对于测试的好处非常清晰，甚至从这个简单的例子来看也可见一斑，而在有更复杂的表示逻辑的情况下，这个好处会更加明显。</w:t>
      </w:r>
    </w:p>
    <w:p w14:paraId="7D1E3190"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lastRenderedPageBreak/>
        <w:t>注意到在这个简单的例子中，</w:t>
      </w:r>
      <w:r>
        <w:rPr>
          <w:rFonts w:ascii="inherit" w:eastAsia="Hiragino Sans GB" w:hAnsi="inherit"/>
          <w:color w:val="686868"/>
          <w:sz w:val="23"/>
          <w:szCs w:val="23"/>
        </w:rPr>
        <w:t xml:space="preserve"> Model </w:t>
      </w:r>
      <w:r>
        <w:rPr>
          <w:rFonts w:ascii="inherit" w:eastAsia="Hiragino Sans GB" w:hAnsi="inherit"/>
          <w:color w:val="686868"/>
          <w:sz w:val="23"/>
          <w:szCs w:val="23"/>
        </w:rPr>
        <w:t>是不可变的，所以我们可以只在初始化的时候指定我们</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的属性。对于可变</w:t>
      </w:r>
      <w:r>
        <w:rPr>
          <w:rFonts w:ascii="inherit" w:eastAsia="Hiragino Sans GB" w:hAnsi="inherit"/>
          <w:color w:val="686868"/>
          <w:sz w:val="23"/>
          <w:szCs w:val="23"/>
        </w:rPr>
        <w:t xml:space="preserve"> Model</w:t>
      </w:r>
      <w:r>
        <w:rPr>
          <w:rFonts w:ascii="inherit" w:eastAsia="Hiragino Sans GB" w:hAnsi="inherit"/>
          <w:color w:val="686868"/>
          <w:sz w:val="23"/>
          <w:szCs w:val="23"/>
        </w:rPr>
        <w:t>，我们还需要使用一些绑定机制，这样</w:t>
      </w:r>
      <w:r>
        <w:rPr>
          <w:rFonts w:ascii="inherit" w:eastAsia="Hiragino Sans GB" w:hAnsi="inherit"/>
          <w:color w:val="686868"/>
          <w:sz w:val="23"/>
          <w:szCs w:val="23"/>
        </w:rPr>
        <w:t xml:space="preserve"> View Model </w:t>
      </w:r>
      <w:r>
        <w:rPr>
          <w:rFonts w:ascii="inherit" w:eastAsia="Hiragino Sans GB" w:hAnsi="inherit"/>
          <w:color w:val="686868"/>
          <w:sz w:val="23"/>
          <w:szCs w:val="23"/>
        </w:rPr>
        <w:t>就能在背后的</w:t>
      </w:r>
      <w:r>
        <w:rPr>
          <w:rFonts w:ascii="inherit" w:eastAsia="Hiragino Sans GB" w:hAnsi="inherit"/>
          <w:color w:val="686868"/>
          <w:sz w:val="23"/>
          <w:szCs w:val="23"/>
        </w:rPr>
        <w:t xml:space="preserve"> Model </w:t>
      </w:r>
      <w:r>
        <w:rPr>
          <w:rFonts w:ascii="inherit" w:eastAsia="Hiragino Sans GB" w:hAnsi="inherit"/>
          <w:color w:val="686868"/>
          <w:sz w:val="23"/>
          <w:szCs w:val="23"/>
        </w:rPr>
        <w:t>改变时更新自身的属性。此外，一旦</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上的</w:t>
      </w:r>
      <w:r>
        <w:rPr>
          <w:rFonts w:ascii="inherit" w:eastAsia="Hiragino Sans GB" w:hAnsi="inherit"/>
          <w:color w:val="686868"/>
          <w:sz w:val="23"/>
          <w:szCs w:val="23"/>
        </w:rPr>
        <w:t xml:space="preserve"> Model </w:t>
      </w:r>
      <w:r>
        <w:rPr>
          <w:rFonts w:ascii="inherit" w:eastAsia="Hiragino Sans GB" w:hAnsi="inherit"/>
          <w:color w:val="686868"/>
          <w:sz w:val="23"/>
          <w:szCs w:val="23"/>
        </w:rPr>
        <w:t>发生改变，那</w:t>
      </w:r>
      <w:r>
        <w:rPr>
          <w:rFonts w:ascii="inherit" w:eastAsia="Hiragino Sans GB" w:hAnsi="inherit"/>
          <w:color w:val="686868"/>
          <w:sz w:val="23"/>
          <w:szCs w:val="23"/>
        </w:rPr>
        <w:t xml:space="preserve"> View </w:t>
      </w:r>
      <w:r>
        <w:rPr>
          <w:rFonts w:ascii="inherit" w:eastAsia="Hiragino Sans GB" w:hAnsi="inherit"/>
          <w:color w:val="686868"/>
          <w:sz w:val="23"/>
          <w:szCs w:val="23"/>
        </w:rPr>
        <w:t>的属性也需要更新。</w:t>
      </w:r>
      <w:r>
        <w:rPr>
          <w:rFonts w:ascii="inherit" w:eastAsia="Hiragino Sans GB" w:hAnsi="inherit"/>
          <w:color w:val="686868"/>
          <w:sz w:val="23"/>
          <w:szCs w:val="23"/>
        </w:rPr>
        <w:t xml:space="preserve">Model </w:t>
      </w:r>
      <w:r>
        <w:rPr>
          <w:rFonts w:ascii="inherit" w:eastAsia="Hiragino Sans GB" w:hAnsi="inherit"/>
          <w:color w:val="686868"/>
          <w:sz w:val="23"/>
          <w:szCs w:val="23"/>
        </w:rPr>
        <w:t>的改变应该级联向下通过</w:t>
      </w:r>
      <w:r>
        <w:rPr>
          <w:rFonts w:ascii="inherit" w:eastAsia="Hiragino Sans GB" w:hAnsi="inherit"/>
          <w:color w:val="686868"/>
          <w:sz w:val="23"/>
          <w:szCs w:val="23"/>
        </w:rPr>
        <w:t xml:space="preserve"> View Model </w:t>
      </w:r>
      <w:r>
        <w:rPr>
          <w:rFonts w:ascii="inherit" w:eastAsia="Hiragino Sans GB" w:hAnsi="inherit"/>
          <w:color w:val="686868"/>
          <w:sz w:val="23"/>
          <w:szCs w:val="23"/>
        </w:rPr>
        <w:t>进入</w:t>
      </w:r>
      <w:r>
        <w:rPr>
          <w:rFonts w:ascii="inherit" w:eastAsia="Hiragino Sans GB" w:hAnsi="inherit"/>
          <w:color w:val="686868"/>
          <w:sz w:val="23"/>
          <w:szCs w:val="23"/>
        </w:rPr>
        <w:t xml:space="preserve"> View</w:t>
      </w:r>
      <w:r>
        <w:rPr>
          <w:rFonts w:ascii="inherit" w:eastAsia="Hiragino Sans GB" w:hAnsi="inherit"/>
          <w:color w:val="686868"/>
          <w:sz w:val="23"/>
          <w:szCs w:val="23"/>
        </w:rPr>
        <w:t>。</w:t>
      </w:r>
    </w:p>
    <w:p w14:paraId="0A60523C"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在</w:t>
      </w:r>
      <w:r>
        <w:rPr>
          <w:rFonts w:ascii="inherit" w:eastAsia="Hiragino Sans GB" w:hAnsi="inherit"/>
          <w:color w:val="686868"/>
          <w:sz w:val="23"/>
          <w:szCs w:val="23"/>
        </w:rPr>
        <w:t xml:space="preserve"> OS X </w:t>
      </w:r>
      <w:r>
        <w:rPr>
          <w:rFonts w:ascii="inherit" w:eastAsia="Hiragino Sans GB" w:hAnsi="inherit"/>
          <w:color w:val="686868"/>
          <w:sz w:val="23"/>
          <w:szCs w:val="23"/>
        </w:rPr>
        <w:t>上，我们可以使用</w:t>
      </w:r>
      <w:r>
        <w:rPr>
          <w:rFonts w:ascii="inherit" w:eastAsia="Hiragino Sans GB" w:hAnsi="inherit"/>
          <w:color w:val="686868"/>
          <w:sz w:val="23"/>
          <w:szCs w:val="23"/>
        </w:rPr>
        <w:t xml:space="preserve"> Cocoa </w:t>
      </w:r>
      <w:r>
        <w:rPr>
          <w:rFonts w:ascii="inherit" w:eastAsia="Hiragino Sans GB" w:hAnsi="inherit"/>
          <w:color w:val="686868"/>
          <w:sz w:val="23"/>
          <w:szCs w:val="23"/>
        </w:rPr>
        <w:t>绑定，但在</w:t>
      </w:r>
      <w:r>
        <w:rPr>
          <w:rFonts w:ascii="inherit" w:eastAsia="Hiragino Sans GB" w:hAnsi="inherit"/>
          <w:color w:val="686868"/>
          <w:sz w:val="23"/>
          <w:szCs w:val="23"/>
        </w:rPr>
        <w:t xml:space="preserve"> iOS </w:t>
      </w:r>
      <w:r>
        <w:rPr>
          <w:rFonts w:ascii="inherit" w:eastAsia="Hiragino Sans GB" w:hAnsi="inherit"/>
          <w:color w:val="686868"/>
          <w:sz w:val="23"/>
          <w:szCs w:val="23"/>
        </w:rPr>
        <w:t>上我们并没有这样好的配置可用。我们想到了</w:t>
      </w:r>
      <w:r>
        <w:rPr>
          <w:rFonts w:ascii="inherit" w:eastAsia="Hiragino Sans GB" w:hAnsi="inherit"/>
          <w:color w:val="686868"/>
          <w:sz w:val="23"/>
          <w:szCs w:val="23"/>
        </w:rPr>
        <w:t xml:space="preserve"> KVO</w:t>
      </w:r>
      <w:r>
        <w:rPr>
          <w:rFonts w:ascii="inherit" w:eastAsia="Hiragino Sans GB" w:hAnsi="inherit"/>
          <w:color w:val="686868"/>
          <w:sz w:val="23"/>
          <w:szCs w:val="23"/>
        </w:rPr>
        <w:t>（</w:t>
      </w:r>
      <w:r>
        <w:rPr>
          <w:rFonts w:ascii="inherit" w:eastAsia="Hiragino Sans GB" w:hAnsi="inherit"/>
          <w:color w:val="686868"/>
          <w:sz w:val="23"/>
          <w:szCs w:val="23"/>
        </w:rPr>
        <w:t>Key-Value Observation</w:t>
      </w:r>
      <w:r>
        <w:rPr>
          <w:rFonts w:ascii="inherit" w:eastAsia="Hiragino Sans GB" w:hAnsi="inherit"/>
          <w:color w:val="686868"/>
          <w:sz w:val="23"/>
          <w:szCs w:val="23"/>
        </w:rPr>
        <w:t>），而且它确实做了很伟大的工作。然而，对于一个简单的绑定都需要很大的样板代码，更不用说有许多属性需要绑定了。作为替代，我个人喜欢使用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，但</w:t>
      </w:r>
      <w:r>
        <w:rPr>
          <w:rFonts w:ascii="inherit" w:eastAsia="Hiragino Sans GB" w:hAnsi="inherit"/>
          <w:color w:val="686868"/>
          <w:sz w:val="23"/>
          <w:szCs w:val="23"/>
        </w:rPr>
        <w:t xml:space="preserve"> MVVM </w:t>
      </w:r>
      <w:r>
        <w:rPr>
          <w:rFonts w:ascii="inherit" w:eastAsia="Hiragino Sans GB" w:hAnsi="inherit"/>
          <w:color w:val="686868"/>
          <w:sz w:val="23"/>
          <w:szCs w:val="23"/>
        </w:rPr>
        <w:t>并未强制我们使用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是一个伟大的典范，它自身独立，只是在有一个良好的绑定框架时做得更好。</w:t>
      </w:r>
    </w:p>
    <w:p w14:paraId="2C3F7115"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我们覆盖了不少内容：从普通的</w:t>
      </w:r>
      <w:r>
        <w:rPr>
          <w:rFonts w:ascii="inherit" w:eastAsia="Hiragino Sans GB" w:hAnsi="inherit"/>
          <w:color w:val="686868"/>
          <w:sz w:val="23"/>
          <w:szCs w:val="23"/>
        </w:rPr>
        <w:t xml:space="preserve"> MVC </w:t>
      </w:r>
      <w:r>
        <w:rPr>
          <w:rFonts w:ascii="inherit" w:eastAsia="Hiragino Sans GB" w:hAnsi="inherit"/>
          <w:color w:val="686868"/>
          <w:sz w:val="23"/>
          <w:szCs w:val="23"/>
        </w:rPr>
        <w:t>派生出</w:t>
      </w:r>
      <w:r>
        <w:rPr>
          <w:rFonts w:ascii="inherit" w:eastAsia="Hiragino Sans GB" w:hAnsi="inherit"/>
          <w:color w:val="686868"/>
          <w:sz w:val="23"/>
          <w:szCs w:val="23"/>
        </w:rPr>
        <w:t xml:space="preserve"> MVVM</w:t>
      </w:r>
      <w:r>
        <w:rPr>
          <w:rFonts w:ascii="inherit" w:eastAsia="Hiragino Sans GB" w:hAnsi="inherit"/>
          <w:color w:val="686868"/>
          <w:sz w:val="23"/>
          <w:szCs w:val="23"/>
        </w:rPr>
        <w:t>，看它们是如何相兼容的范式，从一个可测试的例子观察</w:t>
      </w:r>
      <w:r>
        <w:rPr>
          <w:rFonts w:ascii="inherit" w:eastAsia="Hiragino Sans GB" w:hAnsi="inherit"/>
          <w:color w:val="686868"/>
          <w:sz w:val="23"/>
          <w:szCs w:val="23"/>
        </w:rPr>
        <w:t xml:space="preserve"> MVVM</w:t>
      </w:r>
      <w:r>
        <w:rPr>
          <w:rFonts w:ascii="inherit" w:eastAsia="Hiragino Sans GB" w:hAnsi="inherit"/>
          <w:color w:val="686868"/>
          <w:sz w:val="23"/>
          <w:szCs w:val="23"/>
        </w:rPr>
        <w:t>，并看到</w:t>
      </w:r>
      <w:r>
        <w:rPr>
          <w:rFonts w:ascii="inherit" w:eastAsia="Hiragino Sans GB" w:hAnsi="inherit"/>
          <w:color w:val="686868"/>
          <w:sz w:val="23"/>
          <w:szCs w:val="23"/>
        </w:rPr>
        <w:t xml:space="preserve"> MVVM </w:t>
      </w:r>
      <w:r>
        <w:rPr>
          <w:rFonts w:ascii="inherit" w:eastAsia="Hiragino Sans GB" w:hAnsi="inherit"/>
          <w:color w:val="686868"/>
          <w:sz w:val="23"/>
          <w:szCs w:val="23"/>
        </w:rPr>
        <w:t>在有一个配对的绑定机制时工作得更好。如果你有兴趣学习更多关于</w:t>
      </w:r>
      <w:r>
        <w:rPr>
          <w:rFonts w:ascii="inherit" w:eastAsia="Hiragino Sans GB" w:hAnsi="inherit"/>
          <w:color w:val="686868"/>
          <w:sz w:val="23"/>
          <w:szCs w:val="23"/>
        </w:rPr>
        <w:t xml:space="preserve"> MVVM </w:t>
      </w:r>
      <w:r>
        <w:rPr>
          <w:rFonts w:ascii="inherit" w:eastAsia="Hiragino Sans GB" w:hAnsi="inherit"/>
          <w:color w:val="686868"/>
          <w:sz w:val="23"/>
          <w:szCs w:val="23"/>
        </w:rPr>
        <w:t>的知识，你可以看看</w:t>
      </w:r>
      <w:hyperlink r:id="rId31" w:history="1">
        <w:r>
          <w:rPr>
            <w:rStyle w:val="ae"/>
            <w:rFonts w:ascii="inherit" w:eastAsia="Hiragino Sans GB" w:hAnsi="inherit"/>
            <w:color w:val="0D96C8"/>
            <w:sz w:val="23"/>
            <w:szCs w:val="23"/>
          </w:rPr>
          <w:t>这篇博客</w:t>
        </w:r>
      </w:hyperlink>
      <w:r>
        <w:rPr>
          <w:rFonts w:ascii="inherit" w:eastAsia="Hiragino Sans GB" w:hAnsi="inherit"/>
          <w:color w:val="686868"/>
          <w:sz w:val="23"/>
          <w:szCs w:val="23"/>
        </w:rPr>
        <w:t>，它用更多细节解释了</w:t>
      </w:r>
      <w:r>
        <w:rPr>
          <w:rFonts w:ascii="inherit" w:eastAsia="Hiragino Sans GB" w:hAnsi="inherit"/>
          <w:color w:val="686868"/>
          <w:sz w:val="23"/>
          <w:szCs w:val="23"/>
        </w:rPr>
        <w:t xml:space="preserve"> MVVM </w:t>
      </w:r>
      <w:r>
        <w:rPr>
          <w:rFonts w:ascii="inherit" w:eastAsia="Hiragino Sans GB" w:hAnsi="inherit"/>
          <w:color w:val="686868"/>
          <w:sz w:val="23"/>
          <w:szCs w:val="23"/>
        </w:rPr>
        <w:t>的好处，或者</w:t>
      </w:r>
      <w:hyperlink r:id="rId32" w:history="1">
        <w:r>
          <w:rPr>
            <w:rStyle w:val="ae"/>
            <w:rFonts w:ascii="inherit" w:eastAsia="Hiragino Sans GB" w:hAnsi="inherit"/>
            <w:color w:val="0D96C8"/>
            <w:sz w:val="23"/>
            <w:szCs w:val="23"/>
          </w:rPr>
          <w:t>这一篇</w:t>
        </w:r>
      </w:hyperlink>
      <w:r>
        <w:rPr>
          <w:rFonts w:ascii="inherit" w:eastAsia="Hiragino Sans GB" w:hAnsi="inherit"/>
          <w:color w:val="686868"/>
          <w:sz w:val="23"/>
          <w:szCs w:val="23"/>
        </w:rPr>
        <w:t>关于我们如何在最近的项目里使用</w:t>
      </w:r>
      <w:r>
        <w:rPr>
          <w:rFonts w:ascii="inherit" w:eastAsia="Hiragino Sans GB" w:hAnsi="inherit"/>
          <w:color w:val="686868"/>
          <w:sz w:val="23"/>
          <w:szCs w:val="23"/>
        </w:rPr>
        <w:t xml:space="preserve"> MVVM </w:t>
      </w:r>
      <w:r>
        <w:rPr>
          <w:rFonts w:ascii="inherit" w:eastAsia="Hiragino Sans GB" w:hAnsi="inherit"/>
          <w:color w:val="686868"/>
          <w:sz w:val="23"/>
          <w:szCs w:val="23"/>
        </w:rPr>
        <w:t>获得巨大的成功的文章。我同样还有一个经过完整测试，基于</w:t>
      </w:r>
      <w:r>
        <w:rPr>
          <w:rFonts w:ascii="inherit" w:eastAsia="Hiragino Sans GB" w:hAnsi="inherit"/>
          <w:color w:val="686868"/>
          <w:sz w:val="23"/>
          <w:szCs w:val="23"/>
        </w:rPr>
        <w:t xml:space="preserve"> MVVM </w:t>
      </w:r>
      <w:r>
        <w:rPr>
          <w:rFonts w:ascii="inherit" w:eastAsia="Hiragino Sans GB" w:hAnsi="inherit"/>
          <w:color w:val="686868"/>
          <w:sz w:val="23"/>
          <w:szCs w:val="23"/>
        </w:rPr>
        <w:t>的应用，叫做</w:t>
      </w:r>
      <w:r>
        <w:rPr>
          <w:rStyle w:val="apple-converted-space"/>
          <w:rFonts w:ascii="inherit" w:eastAsia="Hiragino Sans GB" w:hAnsi="inherit"/>
          <w:color w:val="686868"/>
          <w:sz w:val="23"/>
          <w:szCs w:val="23"/>
        </w:rPr>
        <w:t> </w:t>
      </w:r>
      <w:hyperlink r:id="rId33" w:history="1">
        <w:r>
          <w:rPr>
            <w:rStyle w:val="ae"/>
            <w:rFonts w:ascii="inherit" w:eastAsia="Hiragino Sans GB" w:hAnsi="inherit"/>
            <w:color w:val="0D96C8"/>
            <w:sz w:val="23"/>
            <w:szCs w:val="23"/>
          </w:rPr>
          <w:t>C-41</w:t>
        </w:r>
      </w:hyperlink>
      <w:r>
        <w:rPr>
          <w:rStyle w:val="apple-converted-space"/>
          <w:rFonts w:ascii="inherit" w:eastAsia="Hiragino Sans GB" w:hAnsi="inherit"/>
          <w:color w:val="686868"/>
          <w:sz w:val="23"/>
          <w:szCs w:val="23"/>
        </w:rPr>
        <w:t> </w:t>
      </w:r>
      <w:r>
        <w:rPr>
          <w:rFonts w:ascii="inherit" w:eastAsia="Hiragino Sans GB" w:hAnsi="inherit"/>
          <w:color w:val="686868"/>
          <w:sz w:val="23"/>
          <w:szCs w:val="23"/>
        </w:rPr>
        <w:t>，它是开源的。去看看吧，如果你有任何疑问，请</w:t>
      </w:r>
      <w:hyperlink r:id="rId34" w:history="1">
        <w:r>
          <w:rPr>
            <w:rStyle w:val="ae"/>
            <w:rFonts w:ascii="inherit" w:eastAsia="Hiragino Sans GB" w:hAnsi="inherit"/>
            <w:color w:val="0D96C8"/>
            <w:sz w:val="23"/>
            <w:szCs w:val="23"/>
          </w:rPr>
          <w:t>告诉我</w:t>
        </w:r>
      </w:hyperlink>
      <w:r>
        <w:rPr>
          <w:rFonts w:ascii="inherit" w:eastAsia="Hiragino Sans GB" w:hAnsi="inherit"/>
          <w:color w:val="686868"/>
          <w:sz w:val="23"/>
          <w:szCs w:val="23"/>
        </w:rPr>
        <w:t>。</w:t>
      </w:r>
    </w:p>
    <w:p w14:paraId="18E20FB1" w14:textId="77777777" w:rsidR="00B812D1" w:rsidRDefault="00B812D1" w:rsidP="00B812D1">
      <w:pPr>
        <w:shd w:val="clear" w:color="auto" w:fill="FFFFFF"/>
        <w:spacing w:line="360" w:lineRule="atLeast"/>
        <w:rPr>
          <w:rFonts w:ascii="Hiragino Sans GB" w:eastAsia="Hiragino Sans GB" w:hAnsi="Hiragino Sans GB"/>
          <w:color w:val="686868"/>
          <w:sz w:val="23"/>
          <w:szCs w:val="23"/>
        </w:rPr>
      </w:pPr>
      <w:r>
        <w:rPr>
          <w:rFonts w:ascii="Hiragino Sans GB" w:eastAsia="Hiragino Sans GB" w:hAnsi="Hiragino Sans GB" w:hint="eastAsia"/>
          <w:color w:val="686868"/>
          <w:sz w:val="23"/>
          <w:szCs w:val="23"/>
        </w:rPr>
        <w:pict w14:anchorId="7373CD17">
          <v:rect id="_x0000_i1027" style="width:0;height:0" o:hralign="center" o:hrstd="t" o:hr="t" fillcolor="#aaa" stroked="f"/>
        </w:pict>
      </w:r>
    </w:p>
    <w:p w14:paraId="3380C3B5" w14:textId="77777777" w:rsidR="00B812D1" w:rsidRDefault="00B812D1" w:rsidP="00B812D1">
      <w:pPr>
        <w:pStyle w:val="af"/>
        <w:shd w:val="clear" w:color="auto" w:fill="FFFFFF"/>
        <w:rPr>
          <w:rFonts w:ascii="inherit" w:eastAsia="Hiragino Sans GB" w:hAnsi="inherit" w:hint="eastAsia"/>
          <w:color w:val="686868"/>
          <w:sz w:val="23"/>
          <w:szCs w:val="23"/>
        </w:rPr>
      </w:pPr>
      <w:hyperlink r:id="rId35" w:history="1">
        <w:r>
          <w:rPr>
            <w:rStyle w:val="ae"/>
            <w:rFonts w:ascii="inherit" w:eastAsia="Hiragino Sans GB" w:hAnsi="inherit"/>
            <w:color w:val="0D96C8"/>
            <w:sz w:val="23"/>
            <w:szCs w:val="23"/>
          </w:rPr>
          <w:t>话题</w:t>
        </w:r>
        <w:r>
          <w:rPr>
            <w:rStyle w:val="ae"/>
            <w:rFonts w:ascii="inherit" w:eastAsia="Hiragino Sans GB" w:hAnsi="inherit"/>
            <w:color w:val="0D96C8"/>
            <w:sz w:val="23"/>
            <w:szCs w:val="23"/>
          </w:rPr>
          <w:t xml:space="preserve"> #13 </w:t>
        </w:r>
        <w:r>
          <w:rPr>
            <w:rStyle w:val="ae"/>
            <w:rFonts w:ascii="inherit" w:eastAsia="Hiragino Sans GB" w:hAnsi="inherit"/>
            <w:color w:val="0D96C8"/>
            <w:sz w:val="23"/>
            <w:szCs w:val="23"/>
          </w:rPr>
          <w:t>下的更多文章</w:t>
        </w:r>
      </w:hyperlink>
    </w:p>
    <w:p w14:paraId="6DE0B863" w14:textId="77777777" w:rsidR="00B812D1" w:rsidRDefault="00B812D1" w:rsidP="00B812D1">
      <w:pPr>
        <w:pStyle w:val="af"/>
        <w:shd w:val="clear" w:color="auto" w:fill="FFFFFF"/>
        <w:rPr>
          <w:rFonts w:ascii="inherit" w:eastAsia="Hiragino Sans GB" w:hAnsi="inherit"/>
          <w:color w:val="686868"/>
          <w:sz w:val="23"/>
          <w:szCs w:val="23"/>
        </w:rPr>
      </w:pPr>
      <w:r>
        <w:rPr>
          <w:rFonts w:ascii="inherit" w:eastAsia="Hiragino Sans GB" w:hAnsi="inherit"/>
          <w:color w:val="686868"/>
          <w:sz w:val="23"/>
          <w:szCs w:val="23"/>
        </w:rPr>
        <w:t>原文</w:t>
      </w:r>
      <w:r>
        <w:rPr>
          <w:rStyle w:val="apple-converted-space"/>
          <w:rFonts w:ascii="inherit" w:eastAsia="Hiragino Sans GB" w:hAnsi="inherit"/>
          <w:color w:val="686868"/>
          <w:sz w:val="23"/>
          <w:szCs w:val="23"/>
        </w:rPr>
        <w:t> </w:t>
      </w:r>
      <w:hyperlink r:id="rId36" w:history="1">
        <w:r>
          <w:rPr>
            <w:rStyle w:val="ae"/>
            <w:rFonts w:ascii="inherit" w:eastAsia="Hiragino Sans GB" w:hAnsi="inherit"/>
            <w:color w:val="0D96C8"/>
            <w:sz w:val="23"/>
            <w:szCs w:val="23"/>
          </w:rPr>
          <w:t>Introduction to MVVM</w:t>
        </w:r>
      </w:hyperlink>
    </w:p>
    <w:p w14:paraId="610EB2A9" w14:textId="77777777" w:rsidR="00B812D1" w:rsidRDefault="00B812D1" w:rsidP="00B812D1">
      <w:pPr>
        <w:pStyle w:val="3"/>
        <w:shd w:val="clear" w:color="auto" w:fill="FFFFFF"/>
        <w:rPr>
          <w:rFonts w:ascii="Hiragino Sans GB" w:eastAsia="Hiragino Sans GB" w:hAnsi="Hiragino Sans GB"/>
          <w:color w:val="4E4E4E"/>
          <w:sz w:val="27"/>
          <w:szCs w:val="27"/>
        </w:rPr>
      </w:pPr>
      <w:r>
        <w:rPr>
          <w:rFonts w:ascii="Hiragino Sans GB" w:eastAsia="Hiragino Sans GB" w:hAnsi="Hiragino Sans GB" w:hint="eastAsia"/>
          <w:color w:val="4E4E4E"/>
        </w:rPr>
        <w:t>关于译者</w:t>
      </w:r>
    </w:p>
    <w:p w14:paraId="0BE8F19D" w14:textId="1EB71D65" w:rsidR="00B812D1" w:rsidRDefault="00B812D1" w:rsidP="00B812D1">
      <w:pPr>
        <w:shd w:val="clear" w:color="auto" w:fill="E6F4F9"/>
        <w:spacing w:line="360" w:lineRule="atLeast"/>
        <w:rPr>
          <w:rFonts w:ascii="Hiragino Sans GB" w:eastAsia="Hiragino Sans GB" w:hAnsi="Hiragino Sans GB" w:hint="eastAsia"/>
          <w:color w:val="6DC0DE"/>
          <w:sz w:val="23"/>
          <w:szCs w:val="23"/>
        </w:rPr>
      </w:pPr>
      <w:r>
        <w:rPr>
          <w:rFonts w:ascii="Hiragino Sans GB" w:eastAsia="Hiragino Sans GB" w:hAnsi="Hiragino Sans GB"/>
          <w:noProof/>
          <w:color w:val="6DC0DE"/>
          <w:sz w:val="23"/>
          <w:szCs w:val="23"/>
        </w:rPr>
        <w:drawing>
          <wp:inline distT="0" distB="0" distL="0" distR="0" wp14:anchorId="3C8FE603" wp14:editId="7232B783">
            <wp:extent cx="2374900" cy="2374900"/>
            <wp:effectExtent l="0" t="0" r="0" b="0"/>
            <wp:docPr id="8" name="图片 8" descr="宏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宏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289BCF3" w14:textId="77777777" w:rsidR="00B812D1" w:rsidRDefault="00B812D1" w:rsidP="00B812D1">
      <w:pPr>
        <w:pStyle w:val="3"/>
        <w:shd w:val="clear" w:color="auto" w:fill="E6F4F9"/>
        <w:rPr>
          <w:rFonts w:ascii="Hiragino Sans GB" w:eastAsia="Hiragino Sans GB" w:hAnsi="Hiragino Sans GB" w:hint="eastAsia"/>
          <w:b w:val="0"/>
          <w:bCs w:val="0"/>
          <w:color w:val="55B5D8"/>
          <w:sz w:val="27"/>
          <w:szCs w:val="27"/>
        </w:rPr>
      </w:pPr>
      <w:r>
        <w:rPr>
          <w:rFonts w:ascii="Hiragino Sans GB" w:eastAsia="Hiragino Sans GB" w:hAnsi="Hiragino Sans GB" w:hint="eastAsia"/>
          <w:b w:val="0"/>
          <w:bCs w:val="0"/>
          <w:color w:val="55B5D8"/>
        </w:rPr>
        <w:t>朱宏旭</w:t>
      </w:r>
    </w:p>
    <w:p w14:paraId="7922707E" w14:textId="77777777" w:rsidR="00B812D1" w:rsidRDefault="00B812D1" w:rsidP="00B812D1">
      <w:pPr>
        <w:pStyle w:val="af"/>
        <w:shd w:val="clear" w:color="auto" w:fill="E6F4F9"/>
        <w:rPr>
          <w:rFonts w:ascii="inherit" w:eastAsia="Hiragino Sans GB" w:hAnsi="inherit" w:hint="eastAsia"/>
          <w:color w:val="6DC0DE"/>
          <w:sz w:val="23"/>
          <w:szCs w:val="23"/>
        </w:rPr>
      </w:pPr>
      <w:r>
        <w:rPr>
          <w:rFonts w:ascii="inherit" w:eastAsia="Hiragino Sans GB" w:hAnsi="inherit"/>
          <w:color w:val="6DC0DE"/>
          <w:sz w:val="23"/>
          <w:szCs w:val="23"/>
        </w:rPr>
        <w:t>留着长发的</w:t>
      </w:r>
      <w:r>
        <w:rPr>
          <w:rFonts w:ascii="inherit" w:eastAsia="Hiragino Sans GB" w:hAnsi="inherit"/>
          <w:color w:val="6DC0DE"/>
          <w:sz w:val="23"/>
          <w:szCs w:val="23"/>
        </w:rPr>
        <w:t>NIX</w:t>
      </w:r>
      <w:r>
        <w:rPr>
          <w:rFonts w:ascii="inherit" w:eastAsia="Hiragino Sans GB" w:hAnsi="inherit"/>
          <w:color w:val="6DC0DE"/>
          <w:sz w:val="23"/>
          <w:szCs w:val="23"/>
        </w:rPr>
        <w:t>，用过几年</w:t>
      </w:r>
      <w:r>
        <w:rPr>
          <w:rFonts w:ascii="inherit" w:eastAsia="Hiragino Sans GB" w:hAnsi="inherit"/>
          <w:color w:val="6DC0DE"/>
          <w:sz w:val="23"/>
          <w:szCs w:val="23"/>
        </w:rPr>
        <w:t>Linux</w:t>
      </w:r>
      <w:r>
        <w:rPr>
          <w:rFonts w:ascii="inherit" w:eastAsia="Hiragino Sans GB" w:hAnsi="inherit"/>
          <w:color w:val="6DC0DE"/>
          <w:sz w:val="23"/>
          <w:szCs w:val="23"/>
        </w:rPr>
        <w:t>，目前做</w:t>
      </w:r>
      <w:r>
        <w:rPr>
          <w:rFonts w:ascii="inherit" w:eastAsia="Hiragino Sans GB" w:hAnsi="inherit"/>
          <w:color w:val="6DC0DE"/>
          <w:sz w:val="23"/>
          <w:szCs w:val="23"/>
        </w:rPr>
        <w:t xml:space="preserve"> iOS </w:t>
      </w:r>
      <w:r>
        <w:rPr>
          <w:rFonts w:ascii="inherit" w:eastAsia="Hiragino Sans GB" w:hAnsi="inherit"/>
          <w:color w:val="6DC0DE"/>
          <w:sz w:val="23"/>
          <w:szCs w:val="23"/>
        </w:rPr>
        <w:t>开发。喜欢科幻小说和科幻电影，因为幻想和梦境能带给我异世界体验。偶尔半梦半醒之间会质疑人生的意义，不知活着的所谓。</w:t>
      </w:r>
    </w:p>
    <w:p w14:paraId="39429726" w14:textId="77777777" w:rsidR="00B812D1" w:rsidRDefault="00B812D1" w:rsidP="00B812D1">
      <w:pPr>
        <w:pStyle w:val="af"/>
        <w:shd w:val="clear" w:color="auto" w:fill="E6F4F9"/>
        <w:rPr>
          <w:rFonts w:ascii="inherit" w:eastAsia="Hiragino Sans GB" w:hAnsi="inherit"/>
          <w:color w:val="6DC0DE"/>
          <w:sz w:val="23"/>
          <w:szCs w:val="23"/>
        </w:rPr>
      </w:pPr>
      <w:hyperlink r:id="rId38" w:history="1">
        <w:r>
          <w:rPr>
            <w:rStyle w:val="ae"/>
            <w:rFonts w:ascii="inherit" w:eastAsia="Hiragino Sans GB" w:hAnsi="inherit"/>
            <w:color w:val="0D96C8"/>
            <w:sz w:val="23"/>
            <w:szCs w:val="23"/>
          </w:rPr>
          <w:t>https://twitter.com/nixzhu</w:t>
        </w:r>
      </w:hyperlink>
    </w:p>
    <w:p w14:paraId="4AAD63A5" w14:textId="77777777" w:rsidR="00B812D1" w:rsidRDefault="00B812D1" w:rsidP="00B812D1">
      <w:pPr>
        <w:shd w:val="clear" w:color="auto" w:fill="021D27"/>
        <w:rPr>
          <w:rFonts w:ascii="Hiragino Sans GB" w:eastAsia="Hiragino Sans GB" w:hAnsi="Hiragino Sans GB"/>
          <w:color w:val="FFFFFF"/>
          <w:sz w:val="20"/>
          <w:szCs w:val="20"/>
        </w:rPr>
      </w:pPr>
      <w:r>
        <w:rPr>
          <w:rFonts w:ascii="Hiragino Sans GB" w:eastAsia="Hiragino Sans GB" w:hAnsi="Hiragino Sans GB" w:hint="eastAsia"/>
          <w:color w:val="FFFFFF"/>
          <w:sz w:val="20"/>
          <w:szCs w:val="20"/>
        </w:rPr>
        <w:t>© 2016</w:t>
      </w:r>
      <w:r>
        <w:rPr>
          <w:rStyle w:val="apple-converted-space"/>
          <w:rFonts w:ascii="Hiragino Sans GB" w:eastAsia="Hiragino Sans GB" w:hAnsi="Hiragino Sans GB" w:hint="eastAsia"/>
          <w:color w:val="FFFFFF"/>
          <w:sz w:val="20"/>
          <w:szCs w:val="20"/>
        </w:rPr>
        <w:t> </w:t>
      </w:r>
      <w:hyperlink r:id="rId39" w:history="1">
        <w:r>
          <w:rPr>
            <w:rStyle w:val="ae"/>
            <w:rFonts w:ascii="Hiragino Sans GB" w:eastAsia="Hiragino Sans GB" w:hAnsi="Hiragino Sans GB" w:hint="eastAsia"/>
            <w:color w:val="0D96C8"/>
            <w:sz w:val="20"/>
            <w:szCs w:val="20"/>
          </w:rPr>
          <w:t>objc中国</w:t>
        </w:r>
      </w:hyperlink>
      <w:r>
        <w:rPr>
          <w:rFonts w:ascii="Hiragino Sans GB" w:eastAsia="Hiragino Sans GB" w:hAnsi="Hiragino Sans GB" w:hint="eastAsia"/>
          <w:color w:val="FFFFFF"/>
          <w:sz w:val="20"/>
          <w:szCs w:val="20"/>
        </w:rPr>
        <w:br/>
        <w:t>本站由</w:t>
      </w:r>
      <w:r>
        <w:rPr>
          <w:rStyle w:val="apple-converted-space"/>
          <w:rFonts w:ascii="Hiragino Sans GB" w:eastAsia="Hiragino Sans GB" w:hAnsi="Hiragino Sans GB" w:hint="eastAsia"/>
          <w:color w:val="FFFFFF"/>
          <w:sz w:val="20"/>
          <w:szCs w:val="20"/>
        </w:rPr>
        <w:t> </w:t>
      </w:r>
      <w:hyperlink r:id="rId40" w:history="1">
        <w:r>
          <w:rPr>
            <w:rStyle w:val="ae"/>
            <w:rFonts w:ascii="Hiragino Sans GB" w:eastAsia="Hiragino Sans GB" w:hAnsi="Hiragino Sans GB" w:hint="eastAsia"/>
            <w:color w:val="0D96C8"/>
            <w:sz w:val="20"/>
            <w:szCs w:val="20"/>
          </w:rPr>
          <w:t>@onevcat</w:t>
        </w:r>
      </w:hyperlink>
      <w:r>
        <w:rPr>
          <w:rStyle w:val="apple-converted-space"/>
          <w:rFonts w:ascii="Hiragino Sans GB" w:eastAsia="Hiragino Sans GB" w:hAnsi="Hiragino Sans GB" w:hint="eastAsia"/>
          <w:color w:val="FFFFFF"/>
          <w:sz w:val="20"/>
          <w:szCs w:val="20"/>
        </w:rPr>
        <w:t> </w:t>
      </w:r>
      <w:r>
        <w:rPr>
          <w:rFonts w:ascii="Hiragino Sans GB" w:eastAsia="Hiragino Sans GB" w:hAnsi="Hiragino Sans GB" w:hint="eastAsia"/>
          <w:color w:val="FFFFFF"/>
          <w:sz w:val="20"/>
          <w:szCs w:val="20"/>
        </w:rPr>
        <w:t>创建，文章源自</w:t>
      </w:r>
      <w:r>
        <w:rPr>
          <w:rStyle w:val="apple-converted-space"/>
          <w:rFonts w:ascii="Hiragino Sans GB" w:eastAsia="Hiragino Sans GB" w:hAnsi="Hiragino Sans GB" w:hint="eastAsia"/>
          <w:color w:val="FFFFFF"/>
          <w:sz w:val="20"/>
          <w:szCs w:val="20"/>
        </w:rPr>
        <w:t> </w:t>
      </w:r>
      <w:hyperlink r:id="rId41" w:history="1">
        <w:r>
          <w:rPr>
            <w:rStyle w:val="ae"/>
            <w:rFonts w:ascii="Hiragino Sans GB" w:eastAsia="Hiragino Sans GB" w:hAnsi="Hiragino Sans GB" w:hint="eastAsia"/>
            <w:color w:val="0D96C8"/>
            <w:sz w:val="20"/>
            <w:szCs w:val="20"/>
          </w:rPr>
          <w:t>objc.io</w:t>
        </w:r>
      </w:hyperlink>
      <w:r>
        <w:rPr>
          <w:rFonts w:ascii="Hiragino Sans GB" w:eastAsia="Hiragino Sans GB" w:hAnsi="Hiragino Sans GB" w:hint="eastAsia"/>
          <w:color w:val="FFFFFF"/>
          <w:sz w:val="20"/>
          <w:szCs w:val="20"/>
        </w:rPr>
        <w:t>，由</w:t>
      </w:r>
      <w:r>
        <w:rPr>
          <w:rStyle w:val="apple-converted-space"/>
          <w:rFonts w:ascii="Hiragino Sans GB" w:eastAsia="Hiragino Sans GB" w:hAnsi="Hiragino Sans GB" w:hint="eastAsia"/>
          <w:color w:val="FFFFFF"/>
          <w:sz w:val="20"/>
          <w:szCs w:val="20"/>
        </w:rPr>
        <w:t> </w:t>
      </w:r>
      <w:hyperlink r:id="rId42" w:history="1">
        <w:r>
          <w:rPr>
            <w:rStyle w:val="ae"/>
            <w:rFonts w:ascii="Hiragino Sans GB" w:eastAsia="Hiragino Sans GB" w:hAnsi="Hiragino Sans GB" w:hint="eastAsia"/>
            <w:color w:val="0D96C8"/>
            <w:sz w:val="20"/>
            <w:szCs w:val="20"/>
          </w:rPr>
          <w:t>objc中国 项目组</w:t>
        </w:r>
      </w:hyperlink>
      <w:r>
        <w:rPr>
          <w:rFonts w:ascii="Hiragino Sans GB" w:eastAsia="Hiragino Sans GB" w:hAnsi="Hiragino Sans GB" w:hint="eastAsia"/>
          <w:color w:val="FFFFFF"/>
          <w:sz w:val="20"/>
          <w:szCs w:val="20"/>
        </w:rPr>
        <w:t>整理维护</w:t>
      </w:r>
    </w:p>
    <w:p w14:paraId="1B28D99D" w14:textId="77777777" w:rsidR="00B812D1" w:rsidRPr="00B812D1" w:rsidRDefault="00B812D1" w:rsidP="00B812D1"/>
    <w:p w14:paraId="292C07C2" w14:textId="77777777" w:rsidR="00BF2821" w:rsidRPr="00BF2821" w:rsidRDefault="00BF2821" w:rsidP="00BF2821"/>
    <w:p w14:paraId="42A3DF93" w14:textId="55B6B633" w:rsidR="00D95680" w:rsidRDefault="00D95680" w:rsidP="0035570C">
      <w:pPr>
        <w:pStyle w:val="1"/>
      </w:pPr>
      <w:r>
        <w:rPr>
          <w:rFonts w:hint="eastAsia"/>
        </w:rPr>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bookmarkStart w:id="0" w:name="_GoBack"/>
      <w:bookmarkEnd w:id="0"/>
    </w:p>
    <w:p w14:paraId="54912C5B" w14:textId="2E1AF5FA" w:rsidR="008B65A7" w:rsidRDefault="008B65A7" w:rsidP="00246B31">
      <w:r>
        <w:rPr>
          <w:rFonts w:hint="eastAsia"/>
        </w:rPr>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w:t>
      </w:r>
      <w:r w:rsidR="00475853">
        <w:rPr>
          <w:rFonts w:hint="eastAsia"/>
        </w:rPr>
        <w:lastRenderedPageBreak/>
        <w:t>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xml:space="preserve">+ (NSURLSession </w:t>
      </w:r>
      <w:proofErr w:type="gramStart"/>
      <w:r w:rsidRPr="0008174B">
        <w:t>*)sessionWithConfiguration</w:t>
      </w:r>
      <w:proofErr w:type="gramEnd"/>
      <w:r w:rsidRPr="0008174B">
        <w:t>:(NSURLSessionConfiguration *)configuration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w:t>
      </w:r>
      <w:proofErr w:type="gramStart"/>
      <w:r>
        <w:t>:”@</w:t>
      </w:r>
      <w:proofErr w:type="gramEnd"/>
      <w:r>
        <w:t>bytes=%zd-”,currrentSize];</w:t>
      </w:r>
    </w:p>
    <w:p w14:paraId="41B398B5" w14:textId="640C9F4B" w:rsidR="00AE430E" w:rsidRDefault="0035247B" w:rsidP="00550EE4">
      <w:r>
        <w:t xml:space="preserve">[request </w:t>
      </w:r>
      <w:proofErr w:type="gramStart"/>
      <w:r>
        <w:t>setValue:rang</w:t>
      </w:r>
      <w:proofErr w:type="gramEnd"/>
      <w:r>
        <w:t xml:space="preserve">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proofErr w:type="gramStart"/>
      <w:r>
        <w:rPr>
          <w:rFonts w:hint="eastAsia"/>
        </w:rPr>
        <w:t>NSURLSessionDataTask  *</w:t>
      </w:r>
      <w:proofErr w:type="gramEnd"/>
      <w:r>
        <w:rPr>
          <w:rFonts w:hint="eastAsia"/>
        </w:rPr>
        <w:t>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83A2E95" w14:textId="231A5EAE" w:rsidR="0083547F" w:rsidRDefault="006A0090" w:rsidP="006A0090">
      <w:pPr>
        <w:pStyle w:val="1"/>
      </w:pPr>
      <w:r>
        <w:rPr>
          <w:rFonts w:hint="eastAsia"/>
        </w:rPr>
        <w:lastRenderedPageBreak/>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w:t>
      </w:r>
      <w:r>
        <w:rPr>
          <w:rFonts w:hint="eastAsia"/>
        </w:rPr>
        <w:lastRenderedPageBreak/>
        <w:t>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lastRenderedPageBreak/>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w:t>
      </w:r>
      <w:proofErr w:type="gramStart"/>
      <w:r>
        <w:t>queue(</w:t>
      </w:r>
      <w:proofErr w:type="gramEnd"/>
      <w:r>
        <w:t>);</w:t>
      </w:r>
    </w:p>
    <w:p w14:paraId="1246E67A" w14:textId="77777777" w:rsidR="00BE1732" w:rsidRDefault="00BE1732" w:rsidP="00BE1732">
      <w:pPr>
        <w:widowControl/>
        <w:tabs>
          <w:tab w:val="left" w:pos="866"/>
        </w:tabs>
        <w:autoSpaceDE w:val="0"/>
        <w:autoSpaceDN w:val="0"/>
        <w:adjustRightInd w:val="0"/>
        <w:jc w:val="left"/>
      </w:pPr>
      <w:r>
        <w:lastRenderedPageBreak/>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29F0D20D"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w:t>
      </w:r>
      <w:proofErr w:type="gramStart"/>
      <w:r>
        <w:t>queue(</w:t>
      </w:r>
      <w:proofErr w:type="gramEnd"/>
      <w:r>
        <w:t>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w:t>
      </w:r>
      <w:proofErr w:type="gramStart"/>
      <w:r>
        <w:t>notify(</w:t>
      </w:r>
      <w:proofErr w:type="gramEnd"/>
      <w:r>
        <w:t>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w:t>
      </w:r>
      <w:proofErr w:type="gramStart"/>
      <w:r>
        <w:t>queue(</w:t>
      </w:r>
      <w:proofErr w:type="gramEnd"/>
      <w:r>
        <w:t>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q, ^{</w:t>
      </w:r>
    </w:p>
    <w:p w14:paraId="6E8668E4"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w:t>
      </w:r>
      <w:proofErr w:type="gramStart"/>
      <w:r>
        <w:t>notify(</w:t>
      </w:r>
      <w:proofErr w:type="gramEnd"/>
      <w:r>
        <w:t>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t>
      </w:r>
      <w:proofErr w:type="gramStart"/>
      <w:r>
        <w:t>wait(</w:t>
      </w:r>
      <w:proofErr w:type="gramEnd"/>
      <w:r>
        <w: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w:t>
      </w:r>
      <w:proofErr w:type="gramStart"/>
      <w:r>
        <w:t>apply(</w:t>
      </w:r>
      <w:proofErr w:type="gramEnd"/>
      <w:r>
        <w:t>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w:t>
      </w:r>
      <w:proofErr w:type="gramStart"/>
      <w:r>
        <w:t>once(</w:t>
      </w:r>
      <w:proofErr w:type="gramEnd"/>
      <w:r>
        <w:t>&amp;onceToken,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w:t>
      </w:r>
      <w:proofErr w:type="gramStart"/>
      <w:r>
        <w:t>once(</w:t>
      </w:r>
      <w:proofErr w:type="gramEnd"/>
      <w:r>
        <w:t>&amp;p,^{</w:t>
      </w:r>
    </w:p>
    <w:p w14:paraId="751B59F7" w14:textId="77777777" w:rsidR="00EF0740" w:rsidRDefault="00EF0740" w:rsidP="00EF0740">
      <w:pPr>
        <w:widowControl/>
        <w:tabs>
          <w:tab w:val="left" w:pos="866"/>
        </w:tabs>
        <w:autoSpaceDE w:val="0"/>
        <w:autoSpaceDN w:val="0"/>
        <w:adjustRightInd w:val="0"/>
        <w:jc w:val="left"/>
      </w:pPr>
      <w:r>
        <w:t>inst</w:t>
      </w:r>
      <w:proofErr w:type="gramStart"/>
      <w:r>
        <w:t>=[</w:t>
      </w:r>
      <w:proofErr w:type="gramEnd"/>
      <w:r>
        <w: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w:t>
      </w:r>
      <w:proofErr w:type="gramStart"/>
      <w:r>
        <w:t>time(</w:t>
      </w:r>
      <w:proofErr w:type="gramEnd"/>
      <w:r>
        <w:t>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w:t>
      </w:r>
      <w:proofErr w:type="gramStart"/>
      <w:r>
        <w:t>after(</w:t>
      </w:r>
      <w:proofErr w:type="gramEnd"/>
      <w:r>
        <w:t>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w:t>
      </w:r>
      <w:proofErr w:type="gramStart"/>
      <w:r>
        <w:t>time(</w:t>
      </w:r>
      <w:proofErr w:type="gramEnd"/>
      <w:r>
        <w:t>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t>
      </w:r>
      <w:proofErr w:type="gramStart"/>
      <w:r>
        <w:t>wait(</w:t>
      </w:r>
      <w:proofErr w:type="gramEnd"/>
      <w:r>
        <w: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blk0);</w:t>
      </w:r>
    </w:p>
    <w:p w14:paraId="5ADD6FA9"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w:t>
      </w:r>
      <w:proofErr w:type="gramStart"/>
      <w:r>
        <w:t>async(</w:t>
      </w:r>
      <w:proofErr w:type="gramEnd"/>
      <w:r>
        <w:t>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w:t>
      </w:r>
      <w:proofErr w:type="gramStart"/>
      <w:r>
        <w:rPr>
          <w:rFonts w:ascii="Courier" w:hAnsi="Courier" w:cs="Courier"/>
          <w:color w:val="262626"/>
          <w:kern w:val="0"/>
          <w:szCs w:val="28"/>
        </w:rPr>
        <w:t>addObject:element</w:t>
      </w:r>
      <w:proofErr w:type="gramEnd"/>
      <w:r>
        <w:rPr>
          <w:rFonts w:ascii="Courier" w:hAnsi="Courier" w:cs="Courier"/>
          <w:color w:val="262626"/>
          <w:kern w:val="0"/>
          <w:szCs w:val="28"/>
        </w:rPr>
        <w: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lastRenderedPageBreak/>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w:t>
      </w:r>
      <w:proofErr w:type="gramStart"/>
      <w:r>
        <w:t>void)func</w:t>
      </w:r>
      <w:proofErr w:type="gramEnd"/>
      <w:r>
        <w:t>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w:t>
      </w:r>
      <w:proofErr w:type="gramStart"/>
      <w:r>
        <w:t>emptyBlock)(</w:t>
      </w:r>
      <w:proofErr w:type="gramEnd"/>
      <w:r>
        <w:t>)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w:t>
      </w:r>
      <w:proofErr w:type="gramStart"/>
      <w:r>
        <w:t>emptyBlock(</w:t>
      </w:r>
      <w:proofErr w:type="gramEnd"/>
      <w:r>
        <w:t>);</w:t>
      </w:r>
    </w:p>
    <w:p w14:paraId="6482EC8C" w14:textId="77777777" w:rsidR="007E6528" w:rsidRDefault="007E6528" w:rsidP="007E6528">
      <w:r>
        <w:t>}</w:t>
      </w:r>
    </w:p>
    <w:p w14:paraId="0DB9A89B" w14:textId="77777777" w:rsidR="007E6528" w:rsidRDefault="007E6528" w:rsidP="007E6528">
      <w:pPr>
        <w:pStyle w:val="3"/>
      </w:pPr>
      <w:r>
        <w:rPr>
          <w:rFonts w:hint="eastAsia"/>
        </w:rPr>
        <w:lastRenderedPageBreak/>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t xml:space="preserve">     */</w:t>
      </w:r>
    </w:p>
    <w:p w14:paraId="62B3E51B" w14:textId="77777777" w:rsidR="007E6528" w:rsidRDefault="007E6528" w:rsidP="007E6528">
      <w:r>
        <w:t xml:space="preserve">    void (^</w:t>
      </w:r>
      <w:proofErr w:type="gramStart"/>
      <w:r>
        <w:t>sumBlock)(</w:t>
      </w:r>
      <w:proofErr w:type="gramEnd"/>
      <w:r>
        <w:t>int ,int ) = ^(int a,int b){</w:t>
      </w:r>
    </w:p>
    <w:p w14:paraId="2A691D2B" w14:textId="77777777" w:rsidR="007E6528" w:rsidRDefault="007E6528" w:rsidP="007E6528">
      <w:r>
        <w:t xml:space="preserve">        </w:t>
      </w:r>
      <w:proofErr w:type="gramStart"/>
      <w:r>
        <w:t>NSLog(</w:t>
      </w:r>
      <w:proofErr w:type="gramEnd"/>
      <w:r>
        <w:t>@"%d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w:t>
      </w:r>
      <w:proofErr w:type="gramStart"/>
      <w:r>
        <w:t>sumBlock(</w:t>
      </w:r>
      <w:proofErr w:type="gramEnd"/>
      <w:r>
        <w:t>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w:t>
      </w:r>
      <w:proofErr w:type="gramStart"/>
      <w:r>
        <w:t>logBlock)(</w:t>
      </w:r>
      <w:proofErr w:type="gramEnd"/>
      <w:r>
        <w:t>NSString *,NSString *) = ^(NSString * str1,NSString *str2){</w:t>
      </w:r>
    </w:p>
    <w:p w14:paraId="5F9785E6" w14:textId="77777777" w:rsidR="007E6528" w:rsidRDefault="007E6528" w:rsidP="007E6528">
      <w:r>
        <w:t xml:space="preserve">        return [NSString </w:t>
      </w:r>
      <w:proofErr w:type="gramStart"/>
      <w:r>
        <w:t>stringWithFormat:@</w:t>
      </w:r>
      <w:proofErr w:type="gramEnd"/>
      <w:r>
        <w: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lastRenderedPageBreak/>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lastRenderedPageBreak/>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622A47"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5"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(void)setCar:(Car</w:t>
      </w:r>
      <w:proofErr w:type="gramStart"/>
      <w:r w:rsidRPr="00CA3FA7">
        <w:rPr>
          <w:rFonts w:ascii="Lucida Grande" w:hAnsi="Lucida Grande" w:cs="Lucida Grande"/>
          <w:color w:val="232323"/>
          <w:sz w:val="32"/>
          <w:szCs w:val="32"/>
        </w:rPr>
        <w:t>*)car</w:t>
      </w:r>
      <w:proofErr w:type="gramEnd"/>
      <w:r w:rsidRPr="00CA3FA7">
        <w:rPr>
          <w:rFonts w:ascii="Lucida Grande" w:hAnsi="Lucida Grande" w:cs="Lucida Grande"/>
          <w:color w:val="232323"/>
          <w:sz w:val="32"/>
          <w:szCs w:val="32"/>
        </w:rPr>
        <w:t xml:space="preserve">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622A47"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6"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BB557A">
      <w:pPr>
        <w:pStyle w:val="2"/>
      </w:pPr>
      <w:r>
        <w:rPr>
          <w:rFonts w:hint="eastAsia"/>
        </w:rPr>
        <w:t>创建型</w:t>
      </w:r>
    </w:p>
    <w:p w14:paraId="190574D7" w14:textId="7889D6E6" w:rsidR="006B7412" w:rsidRPr="00B574D2" w:rsidRDefault="00B574D2" w:rsidP="00B574D2">
      <w:pPr>
        <w:pStyle w:val="1"/>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686DC32A" w14:textId="00DB1A1B" w:rsidR="00835DC1" w:rsidRDefault="006B7412" w:rsidP="006B7412">
      <w:pPr>
        <w:pStyle w:val="1"/>
      </w:pPr>
      <w:r>
        <w:rPr>
          <w:rFonts w:hint="eastAsia"/>
        </w:rPr>
        <w:lastRenderedPageBreak/>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53" w:history="1">
        <w:r w:rsidRPr="00743878">
          <w:rPr>
            <w:rStyle w:val="ae"/>
          </w:rPr>
          <w:t>http://opensource.apple.com/source/</w:t>
        </w:r>
      </w:hyperlink>
    </w:p>
    <w:p w14:paraId="1A653A91" w14:textId="77777777" w:rsidR="00D1151A" w:rsidRDefault="00D1151A" w:rsidP="00813B19"/>
    <w:p w14:paraId="52D0F280" w14:textId="7CDD9EEE" w:rsidR="0056048D" w:rsidRDefault="00622A47" w:rsidP="006B7412">
      <w:pPr>
        <w:pStyle w:val="a7"/>
        <w:numPr>
          <w:ilvl w:val="0"/>
          <w:numId w:val="6"/>
        </w:numPr>
        <w:ind w:firstLineChars="0"/>
      </w:pPr>
      <w:hyperlink r:id="rId54" w:history="1">
        <w:r w:rsidR="0056048D" w:rsidRPr="000655B9">
          <w:rPr>
            <w:rStyle w:val="ae"/>
          </w:rPr>
          <w:t>http://www.cnblogs.com/ludashi/p/4925042.html</w:t>
        </w:r>
      </w:hyperlink>
    </w:p>
    <w:p w14:paraId="5A5F4526" w14:textId="77777777" w:rsidR="00EF4CDE" w:rsidRDefault="00EF4CDE" w:rsidP="00EF4CDE"/>
    <w:p w14:paraId="2F368A2A" w14:textId="1392A0D3" w:rsidR="00EF4CDE" w:rsidRDefault="00622A47" w:rsidP="006B7412">
      <w:pPr>
        <w:pStyle w:val="a7"/>
        <w:numPr>
          <w:ilvl w:val="0"/>
          <w:numId w:val="6"/>
        </w:numPr>
        <w:ind w:firstLineChars="0"/>
      </w:pPr>
      <w:hyperlink r:id="rId55" w:history="1">
        <w:r w:rsidR="00BB6D00" w:rsidRPr="000655B9">
          <w:rPr>
            <w:rStyle w:val="ae"/>
          </w:rPr>
          <w:t>http://limboy.me/ios/2014/12/31/learning-ios.html</w:t>
        </w:r>
      </w:hyperlink>
    </w:p>
    <w:p w14:paraId="7B307C8A" w14:textId="77777777" w:rsidR="00BB6D00" w:rsidRDefault="00BB6D00" w:rsidP="00BB6D00"/>
    <w:p w14:paraId="683320DD" w14:textId="77777777" w:rsidR="00BB6D00" w:rsidRDefault="00BB6D00" w:rsidP="006B7412">
      <w:pPr>
        <w:pStyle w:val="a7"/>
        <w:numPr>
          <w:ilvl w:val="0"/>
          <w:numId w:val="6"/>
        </w:numPr>
        <w:ind w:firstLineChars="0"/>
      </w:pPr>
    </w:p>
    <w:p w14:paraId="5D27177B" w14:textId="77777777" w:rsidR="0056048D" w:rsidRDefault="0056048D" w:rsidP="0056048D"/>
    <w:p w14:paraId="43F2793D" w14:textId="73A0C12C" w:rsidR="0056048D" w:rsidRDefault="00622A47" w:rsidP="006B7412">
      <w:pPr>
        <w:pStyle w:val="a7"/>
        <w:numPr>
          <w:ilvl w:val="0"/>
          <w:numId w:val="6"/>
        </w:numPr>
        <w:ind w:firstLineChars="0"/>
      </w:pPr>
      <w:hyperlink r:id="rId56" w:history="1">
        <w:r w:rsidR="00EF4CDE" w:rsidRPr="000655B9">
          <w:rPr>
            <w:rStyle w:val="ae"/>
          </w:rPr>
          <w:t>http://www.cocoachina.com/ios/20150104/10823.html</w:t>
        </w:r>
      </w:hyperlink>
    </w:p>
    <w:p w14:paraId="791FBA94" w14:textId="77777777" w:rsidR="00EF4CDE" w:rsidRDefault="00EF4CDE" w:rsidP="00EF4CDE"/>
    <w:p w14:paraId="372AB49D" w14:textId="77777777" w:rsidR="00EF4CDE" w:rsidRDefault="00EF4CDE" w:rsidP="006B7412">
      <w:pPr>
        <w:pStyle w:val="a7"/>
        <w:numPr>
          <w:ilvl w:val="0"/>
          <w:numId w:val="6"/>
        </w:numPr>
        <w:ind w:firstLineChars="0"/>
      </w:pPr>
    </w:p>
    <w:p w14:paraId="34F3FA35" w14:textId="77777777" w:rsidR="0056048D" w:rsidRDefault="0056048D" w:rsidP="0056048D"/>
    <w:p w14:paraId="6D880A17" w14:textId="77777777" w:rsidR="00BC2136" w:rsidRDefault="00622A47" w:rsidP="006B7412">
      <w:pPr>
        <w:pStyle w:val="a7"/>
        <w:numPr>
          <w:ilvl w:val="0"/>
          <w:numId w:val="6"/>
        </w:numPr>
        <w:ind w:firstLineChars="0"/>
      </w:pPr>
      <w:hyperlink r:id="rId57"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622A47" w:rsidP="006B7412">
      <w:pPr>
        <w:pStyle w:val="a7"/>
        <w:numPr>
          <w:ilvl w:val="0"/>
          <w:numId w:val="6"/>
        </w:numPr>
        <w:ind w:firstLineChars="0"/>
      </w:pPr>
      <w:hyperlink r:id="rId58"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622A47" w:rsidP="006B7412">
      <w:pPr>
        <w:pStyle w:val="a7"/>
        <w:numPr>
          <w:ilvl w:val="0"/>
          <w:numId w:val="6"/>
        </w:numPr>
        <w:ind w:firstLineChars="0"/>
      </w:pPr>
      <w:hyperlink r:id="rId59"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622A47" w:rsidP="006C0E6B">
      <w:pPr>
        <w:pStyle w:val="a7"/>
        <w:numPr>
          <w:ilvl w:val="0"/>
          <w:numId w:val="6"/>
        </w:numPr>
        <w:ind w:firstLineChars="0"/>
      </w:pPr>
      <w:hyperlink r:id="rId60"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622A47" w:rsidP="00EE6C2E">
      <w:pPr>
        <w:pStyle w:val="a7"/>
        <w:numPr>
          <w:ilvl w:val="0"/>
          <w:numId w:val="6"/>
        </w:numPr>
        <w:ind w:firstLineChars="0"/>
      </w:pPr>
      <w:hyperlink r:id="rId61" w:anchor="_loginLayer_1464445659010" w:history="1">
        <w:r w:rsidR="006C0E6B" w:rsidRPr="00743878">
          <w:rPr>
            <w:rStyle w:val="ae"/>
          </w:rPr>
          <w:t>http://weibo.com/5612984599/profile?rightmod=1&amp;wvr=6&amp;mod=personinfo&amp;is_hot=1#_loginLayer_1464445659010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622A47" w:rsidP="00EE6C2E">
      <w:pPr>
        <w:pStyle w:val="a7"/>
        <w:numPr>
          <w:ilvl w:val="0"/>
          <w:numId w:val="6"/>
        </w:numPr>
        <w:ind w:firstLineChars="0"/>
      </w:pPr>
      <w:hyperlink r:id="rId62"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622A47" w:rsidP="00EE6C2E">
      <w:pPr>
        <w:pStyle w:val="a7"/>
        <w:numPr>
          <w:ilvl w:val="0"/>
          <w:numId w:val="6"/>
        </w:numPr>
        <w:ind w:firstLineChars="0"/>
      </w:pPr>
      <w:hyperlink r:id="rId63"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622A47" w:rsidP="00EE6C2E">
      <w:pPr>
        <w:pStyle w:val="a7"/>
        <w:numPr>
          <w:ilvl w:val="0"/>
          <w:numId w:val="6"/>
        </w:numPr>
        <w:ind w:firstLineChars="0"/>
      </w:pPr>
      <w:hyperlink r:id="rId64"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622A47" w:rsidP="00C22F0C">
      <w:pPr>
        <w:pStyle w:val="a7"/>
        <w:numPr>
          <w:ilvl w:val="0"/>
          <w:numId w:val="6"/>
        </w:numPr>
        <w:ind w:firstLineChars="0"/>
      </w:pPr>
      <w:hyperlink r:id="rId65"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622A47" w:rsidP="00C22F0C">
      <w:pPr>
        <w:pStyle w:val="a7"/>
        <w:numPr>
          <w:ilvl w:val="0"/>
          <w:numId w:val="6"/>
        </w:numPr>
        <w:ind w:firstLineChars="0"/>
      </w:pPr>
      <w:hyperlink r:id="rId66"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622A47" w:rsidP="00EE6C2E">
      <w:pPr>
        <w:pStyle w:val="a7"/>
        <w:numPr>
          <w:ilvl w:val="0"/>
          <w:numId w:val="6"/>
        </w:numPr>
        <w:ind w:firstLineChars="0"/>
      </w:pPr>
      <w:hyperlink r:id="rId67"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622A47" w:rsidP="00EE6C2E">
      <w:pPr>
        <w:pStyle w:val="a7"/>
        <w:numPr>
          <w:ilvl w:val="0"/>
          <w:numId w:val="6"/>
        </w:numPr>
        <w:ind w:firstLineChars="0"/>
      </w:pPr>
      <w:hyperlink r:id="rId68"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622A47" w:rsidP="00EE6C2E">
      <w:pPr>
        <w:pStyle w:val="a7"/>
        <w:numPr>
          <w:ilvl w:val="0"/>
          <w:numId w:val="6"/>
        </w:numPr>
        <w:ind w:firstLineChars="0"/>
        <w:rPr>
          <w:rStyle w:val="ae"/>
          <w:color w:val="auto"/>
          <w:u w:val="none"/>
        </w:rPr>
      </w:pPr>
      <w:hyperlink r:id="rId69"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622A47" w:rsidP="00EE6C2E">
      <w:pPr>
        <w:pStyle w:val="a7"/>
        <w:numPr>
          <w:ilvl w:val="0"/>
          <w:numId w:val="6"/>
        </w:numPr>
        <w:ind w:firstLineChars="0"/>
      </w:pPr>
      <w:hyperlink r:id="rId70"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622A47" w:rsidP="00EE6C2E">
      <w:pPr>
        <w:pStyle w:val="a7"/>
        <w:numPr>
          <w:ilvl w:val="0"/>
          <w:numId w:val="6"/>
        </w:numPr>
        <w:ind w:firstLineChars="0"/>
      </w:pPr>
      <w:hyperlink r:id="rId71"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622A47" w:rsidP="006E1452">
      <w:pPr>
        <w:pStyle w:val="a7"/>
        <w:numPr>
          <w:ilvl w:val="0"/>
          <w:numId w:val="6"/>
        </w:numPr>
        <w:ind w:firstLineChars="0"/>
      </w:pPr>
      <w:hyperlink r:id="rId72"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622A47" w:rsidP="00EE6C2E">
      <w:pPr>
        <w:pStyle w:val="a7"/>
        <w:numPr>
          <w:ilvl w:val="0"/>
          <w:numId w:val="6"/>
        </w:numPr>
        <w:ind w:firstLineChars="0"/>
      </w:pPr>
      <w:hyperlink r:id="rId73"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622A47" w:rsidP="00EE6C2E">
      <w:pPr>
        <w:pStyle w:val="a7"/>
        <w:numPr>
          <w:ilvl w:val="0"/>
          <w:numId w:val="6"/>
        </w:numPr>
        <w:ind w:firstLineChars="0"/>
      </w:pPr>
      <w:hyperlink r:id="rId74"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75"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w:t>
      </w:r>
      <w:r w:rsidRPr="005A1EDC">
        <w:rPr>
          <w:rFonts w:hint="eastAsia"/>
        </w:rPr>
        <w:lastRenderedPageBreak/>
        <w:t xml:space="preserve">*)zone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w:t>
      </w:r>
      <w:proofErr w:type="gramStart"/>
      <w:r>
        <w:t>*)tableview</w:t>
      </w:r>
      <w:proofErr w:type="gramEnd"/>
      <w:r>
        <w:t xml:space="preserve"> </w:t>
      </w:r>
    </w:p>
    <w:p w14:paraId="514C7592" w14:textId="77777777" w:rsidR="003D7236" w:rsidRDefault="003D7236" w:rsidP="003D7236">
      <w:r>
        <w:t xml:space="preserve">      objectValueForTableColumn:(</w:t>
      </w:r>
      <w:proofErr w:type="gramStart"/>
      <w:r>
        <w:t>id)column</w:t>
      </w:r>
      <w:proofErr w:type="gramEnd"/>
      <w:r>
        <w:t xml:space="preserve">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w:t>
      </w:r>
      <w:proofErr w:type="gramStart"/>
      <w:r>
        <w:t>objectAtIndex:row</w:t>
      </w:r>
      <w:proofErr w:type="gramEnd"/>
      <w:r>
        <w:t xml:space="preserve">]; </w:t>
      </w:r>
    </w:p>
    <w:p w14:paraId="677E4021" w14:textId="77777777" w:rsidR="003D7236" w:rsidRDefault="003D7236" w:rsidP="003D7236">
      <w:r>
        <w:t xml:space="preserve">    if ([[column identifier] </w:t>
      </w:r>
      <w:proofErr w:type="gramStart"/>
      <w:r>
        <w:t>isEqualToString:@</w:t>
      </w:r>
      <w:proofErr w:type="gramEnd"/>
      <w:r>
        <w:t xml:space="preserve">"name"]) { </w:t>
      </w:r>
    </w:p>
    <w:p w14:paraId="716F206E" w14:textId="77777777" w:rsidR="003D7236" w:rsidRDefault="003D7236" w:rsidP="003D7236">
      <w:r>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w:t>
      </w:r>
      <w:proofErr w:type="gramStart"/>
      <w:r>
        <w:t>isEqualToString:@</w:t>
      </w:r>
      <w:proofErr w:type="gramEnd"/>
      <w:r>
        <w:t xml:space="preserve">"age"])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w:t>
      </w:r>
      <w:proofErr w:type="gramStart"/>
      <w:r>
        <w:t>objectAtIndex:row</w:t>
      </w:r>
      <w:proofErr w:type="gramEnd"/>
      <w:r>
        <w:t xml:space="preserve">]; </w:t>
      </w:r>
    </w:p>
    <w:p w14:paraId="65A54EDA" w14:textId="77777777" w:rsidR="003D7236" w:rsidRDefault="003D7236" w:rsidP="003D7236">
      <w:r>
        <w:t xml:space="preserve">return [people </w:t>
      </w:r>
      <w:proofErr w:type="gramStart"/>
      <w:r>
        <w:t>valueForKey:[</w:t>
      </w:r>
      <w:proofErr w:type="gramEnd"/>
      <w:r>
        <w:t xml:space="preserve">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lastRenderedPageBreak/>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w:t>
      </w:r>
      <w:proofErr w:type="gramStart"/>
      <w:r>
        <w:t>if(</w:t>
      </w:r>
      <w:proofErr w:type="gramEnd"/>
      <w:r>
        <w:t xml:space="preserve">(self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w:t>
      </w:r>
      <w:proofErr w:type="gramStart"/>
      <w:r>
        <w:t>setValuesForKeysWithDictionary:jsonObject</w:t>
      </w:r>
      <w:proofErr w:type="gramEnd"/>
      <w:r>
        <w:t xml:space="preserve">];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(void)setValue:(</w:t>
      </w:r>
      <w:proofErr w:type="gramStart"/>
      <w:r>
        <w:t>id)value</w:t>
      </w:r>
      <w:proofErr w:type="gramEnd"/>
      <w:r>
        <w:t xml:space="preserve"> forUndefinedKey:(NSString *)key </w:t>
      </w:r>
    </w:p>
    <w:p w14:paraId="59F68802" w14:textId="77777777" w:rsidR="003D7236" w:rsidRDefault="003D7236" w:rsidP="003D7236">
      <w:r>
        <w:t xml:space="preserve">{ </w:t>
      </w:r>
    </w:p>
    <w:p w14:paraId="61CCA21F" w14:textId="77777777" w:rsidR="003D7236" w:rsidRDefault="003D7236" w:rsidP="003D7236">
      <w:r>
        <w:t xml:space="preserve">    </w:t>
      </w:r>
      <w:proofErr w:type="gramStart"/>
      <w:r>
        <w:t>if(</w:t>
      </w:r>
      <w:proofErr w:type="gramEnd"/>
      <w:r>
        <w:t xml:space="preserve">[key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w:t>
      </w:r>
      <w:proofErr w:type="gramStart"/>
      <w:r>
        <w:t>if(</w:t>
      </w:r>
      <w:proofErr w:type="gramEnd"/>
      <w:r>
        <w:t xml:space="preserve">[key isEqualToString:@"ageXXX"]) </w:t>
      </w:r>
    </w:p>
    <w:p w14:paraId="38DE115B" w14:textId="77777777" w:rsidR="003D7236" w:rsidRDefault="003D7236" w:rsidP="003D7236">
      <w:r>
        <w:t xml:space="preserve">        self.age = value; </w:t>
      </w:r>
    </w:p>
    <w:p w14:paraId="3A4CB463" w14:textId="77777777" w:rsidR="003D7236" w:rsidRDefault="003D7236" w:rsidP="003D7236">
      <w:r>
        <w:t xml:space="preserve">    else </w:t>
      </w:r>
    </w:p>
    <w:p w14:paraId="2BB11C1F" w14:textId="77777777" w:rsidR="003D7236" w:rsidRDefault="003D7236" w:rsidP="003D7236">
      <w:r>
        <w:t xml:space="preserve">        [super setValue:value </w:t>
      </w:r>
      <w:proofErr w:type="gramStart"/>
      <w:r>
        <w:t>forKey:key</w:t>
      </w:r>
      <w:proofErr w:type="gramEnd"/>
      <w:r>
        <w:t xml:space="preserve">];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-(void) setValue:(</w:t>
      </w:r>
      <w:proofErr w:type="gramStart"/>
      <w:r>
        <w:t>id)value</w:t>
      </w:r>
      <w:proofErr w:type="gramEnd"/>
      <w:r>
        <w:t xml:space="preserve"> forKey:(NSString *)key </w:t>
      </w:r>
    </w:p>
    <w:p w14:paraId="1B5ABDEA" w14:textId="77777777" w:rsidR="003D7236" w:rsidRDefault="003D7236" w:rsidP="003D7236">
      <w:r>
        <w:lastRenderedPageBreak/>
        <w:t xml:space="preserve">{ </w:t>
      </w:r>
    </w:p>
    <w:p w14:paraId="03347548" w14:textId="77777777" w:rsidR="003D7236" w:rsidRDefault="003D7236" w:rsidP="003D7236">
      <w:r>
        <w:t xml:space="preserve">  </w:t>
      </w:r>
      <w:proofErr w:type="gramStart"/>
      <w:r>
        <w:t>if(</w:t>
      </w:r>
      <w:proofErr w:type="gramEnd"/>
      <w:r>
        <w:t xml:space="preserve">[key isEqualToString:@"products"]) </w:t>
      </w:r>
    </w:p>
    <w:p w14:paraId="0E83F246" w14:textId="77777777" w:rsidR="003D7236" w:rsidRDefault="003D7236" w:rsidP="003D7236">
      <w:r>
        <w:t xml:space="preserve">  { </w:t>
      </w:r>
    </w:p>
    <w:p w14:paraId="76F213DD" w14:textId="77777777" w:rsidR="003D7236" w:rsidRDefault="003D7236" w:rsidP="003D7236">
      <w:r>
        <w:t xml:space="preserve">    </w:t>
      </w:r>
      <w:proofErr w:type="gramStart"/>
      <w:r>
        <w:t>for(</w:t>
      </w:r>
      <w:proofErr w:type="gramEnd"/>
      <w:r>
        <w:t xml:space="preserve">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w:t>
      </w:r>
      <w:proofErr w:type="gramStart"/>
      <w:r>
        <w:t>initWithDictionary:prodcutDict</w:t>
      </w:r>
      <w:proofErr w:type="gramEnd"/>
      <w:r>
        <w:t xml:space="preserve">]; </w:t>
      </w:r>
    </w:p>
    <w:p w14:paraId="63936B60" w14:textId="77777777" w:rsidR="003D7236" w:rsidRDefault="003D7236" w:rsidP="003D7236">
      <w:r>
        <w:t xml:space="preserve">      [</w:t>
      </w:r>
      <w:proofErr w:type="gramStart"/>
      <w:r>
        <w:t>self.products</w:t>
      </w:r>
      <w:proofErr w:type="gramEnd"/>
      <w:r>
        <w:t xml:space="preserve">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w:t>
      </w:r>
      <w:proofErr w:type="gramStart"/>
      <w:r>
        <w:t>valueForKeyPath:@</w:t>
      </w:r>
      <w:proofErr w:type="gramEnd"/>
      <w:r>
        <w:t xml:space="preserve">"name.capitalizedString"]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w:t>
      </w:r>
      <w:r>
        <w:rPr>
          <w:rFonts w:hint="eastAsia"/>
        </w:rPr>
        <w:lastRenderedPageBreak/>
        <w:t>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w:t>
      </w:r>
      <w:proofErr w:type="gramStart"/>
      <w:r>
        <w:t>self.object</w:t>
      </w:r>
      <w:proofErr w:type="gramEnd"/>
      <w:r>
        <w:t xml:space="preserve"> removeObserver:self </w:t>
      </w:r>
    </w:p>
    <w:p w14:paraId="11C9265D" w14:textId="77777777" w:rsidR="003D7236" w:rsidRDefault="003D7236" w:rsidP="003D7236">
      <w:r>
        <w:t xml:space="preserve">                     </w:t>
      </w:r>
      <w:proofErr w:type="gramStart"/>
      <w:r>
        <w:t>forKeyPath:self</w:t>
      </w:r>
      <w:proofErr w:type="gramEnd"/>
      <w:r>
        <w:t xml:space="preserve">.property];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w:t>
      </w:r>
      <w:proofErr w:type="gramStart"/>
      <w:r>
        <w:t>self.object</w:t>
      </w:r>
      <w:proofErr w:type="gramEnd"/>
      <w:r>
        <w:t xml:space="preserve">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w:t>
      </w:r>
      <w:proofErr w:type="gramStart"/>
      <w:r>
        <w:t>*)self</w:t>
      </w:r>
      <w:proofErr w:type="gramEnd"/>
      <w:r>
        <w:t xml:space="preserve">];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w:t>
      </w:r>
      <w:proofErr w:type="gramStart"/>
      <w:r>
        <w:t>*)keyPath</w:t>
      </w:r>
      <w:proofErr w:type="gramEnd"/>
      <w:r>
        <w:t xml:space="preserve"> </w:t>
      </w:r>
    </w:p>
    <w:p w14:paraId="5805038A" w14:textId="77777777" w:rsidR="003D7236" w:rsidRDefault="003D7236" w:rsidP="003D7236">
      <w:r>
        <w:t xml:space="preserve">                      ofObject:(</w:t>
      </w:r>
      <w:proofErr w:type="gramStart"/>
      <w:r>
        <w:t>id)object</w:t>
      </w:r>
      <w:proofErr w:type="gramEnd"/>
      <w:r>
        <w:t xml:space="preserve"> </w:t>
      </w:r>
    </w:p>
    <w:p w14:paraId="5365B6A6" w14:textId="77777777" w:rsidR="003D7236" w:rsidRDefault="003D7236" w:rsidP="003D7236">
      <w:r>
        <w:t xml:space="preserve">                        change:(NSDictionary </w:t>
      </w:r>
      <w:proofErr w:type="gramStart"/>
      <w:r>
        <w:t>*)change</w:t>
      </w:r>
      <w:proofErr w:type="gramEnd"/>
      <w:r>
        <w:t xml:space="preserve"> </w:t>
      </w:r>
    </w:p>
    <w:p w14:paraId="001CDF44" w14:textId="77777777" w:rsidR="003D7236" w:rsidRDefault="003D7236" w:rsidP="003D7236">
      <w:r>
        <w:t xml:space="preserve">                      context:(void </w:t>
      </w:r>
      <w:proofErr w:type="gramStart"/>
      <w:r>
        <w:t>*)context</w:t>
      </w:r>
      <w:proofErr w:type="gramEnd"/>
      <w:r>
        <w:t xml:space="preserve"> { </w:t>
      </w:r>
    </w:p>
    <w:p w14:paraId="6EADE8D3" w14:textId="77777777" w:rsidR="003D7236" w:rsidRDefault="003D7236" w:rsidP="003D7236">
      <w:r>
        <w:t xml:space="preserve">  if ((__bridge </w:t>
      </w:r>
      <w:proofErr w:type="gramStart"/>
      <w:r>
        <w:t>id)context</w:t>
      </w:r>
      <w:proofErr w:type="gramEnd"/>
      <w:r>
        <w:t xml:space="preserve"> == self) { </w:t>
      </w:r>
    </w:p>
    <w:p w14:paraId="20C9DE8B" w14:textId="77777777" w:rsidR="003D7236" w:rsidRDefault="003D7236" w:rsidP="003D7236">
      <w:r>
        <w:rPr>
          <w:rFonts w:hint="eastAsia"/>
        </w:rPr>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w:t>
      </w:r>
      <w:proofErr w:type="gramStart"/>
      <w:r>
        <w:t>observeValueForKeyPath:keyPath</w:t>
      </w:r>
      <w:proofErr w:type="gramEnd"/>
      <w:r>
        <w:t xml:space="preserve"> ofObject:object </w:t>
      </w:r>
    </w:p>
    <w:p w14:paraId="0B706935" w14:textId="77777777" w:rsidR="003D7236" w:rsidRDefault="003D7236" w:rsidP="003D7236">
      <w:r>
        <w:t xml:space="preserve">                           </w:t>
      </w:r>
      <w:proofErr w:type="gramStart"/>
      <w:r>
        <w:t>change:change</w:t>
      </w:r>
      <w:proofErr w:type="gramEnd"/>
      <w:r>
        <w:t xml:space="preserv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lastRenderedPageBreak/>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7499C" w14:textId="77777777" w:rsidR="00E66987" w:rsidRDefault="00E66987" w:rsidP="005F00B4">
      <w:r>
        <w:separator/>
      </w:r>
    </w:p>
  </w:endnote>
  <w:endnote w:type="continuationSeparator" w:id="0">
    <w:p w14:paraId="001A622A" w14:textId="77777777" w:rsidR="00E66987" w:rsidRDefault="00E66987"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iragino Sans GB">
    <w:charset w:val="80"/>
    <w:family w:val="auto"/>
    <w:pitch w:val="variable"/>
    <w:sig w:usb0="A00002BF" w:usb1="1ACF7CFA" w:usb2="00000016" w:usb3="00000000" w:csb0="00060007" w:csb1="00000000"/>
  </w:font>
  <w:font w:name="inherit">
    <w:altName w:val="Angsana New"/>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C4C62" w14:textId="77777777" w:rsidR="00E66987" w:rsidRDefault="00E66987" w:rsidP="005F00B4">
      <w:r>
        <w:separator/>
      </w:r>
    </w:p>
  </w:footnote>
  <w:footnote w:type="continuationSeparator" w:id="0">
    <w:p w14:paraId="213054F5" w14:textId="77777777" w:rsidR="00E66987" w:rsidRDefault="00E66987"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CC92AC2"/>
    <w:multiLevelType w:val="multilevel"/>
    <w:tmpl w:val="0CE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3"/>
  </w:num>
  <w:num w:numId="3">
    <w:abstractNumId w:val="9"/>
  </w:num>
  <w:num w:numId="4">
    <w:abstractNumId w:val="11"/>
  </w:num>
  <w:num w:numId="5">
    <w:abstractNumId w:val="6"/>
  </w:num>
  <w:num w:numId="6">
    <w:abstractNumId w:val="5"/>
  </w:num>
  <w:num w:numId="7">
    <w:abstractNumId w:val="15"/>
  </w:num>
  <w:num w:numId="8">
    <w:abstractNumId w:val="7"/>
  </w:num>
  <w:num w:numId="9">
    <w:abstractNumId w:val="3"/>
  </w:num>
  <w:num w:numId="10">
    <w:abstractNumId w:val="8"/>
  </w:num>
  <w:num w:numId="11">
    <w:abstractNumId w:val="4"/>
  </w:num>
  <w:num w:numId="12">
    <w:abstractNumId w:val="10"/>
  </w:num>
  <w:num w:numId="13">
    <w:abstractNumId w:val="16"/>
  </w:num>
  <w:num w:numId="14">
    <w:abstractNumId w:val="0"/>
  </w:num>
  <w:num w:numId="15">
    <w:abstractNumId w:val="1"/>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26485"/>
    <w:rsid w:val="0008174B"/>
    <w:rsid w:val="00083DDF"/>
    <w:rsid w:val="000A431B"/>
    <w:rsid w:val="000B548A"/>
    <w:rsid w:val="000F0E92"/>
    <w:rsid w:val="000F2D66"/>
    <w:rsid w:val="000F40BA"/>
    <w:rsid w:val="00116469"/>
    <w:rsid w:val="00117B7F"/>
    <w:rsid w:val="0013362E"/>
    <w:rsid w:val="00135B79"/>
    <w:rsid w:val="00160ECE"/>
    <w:rsid w:val="001715EC"/>
    <w:rsid w:val="00172EFD"/>
    <w:rsid w:val="00196F55"/>
    <w:rsid w:val="001A2ECA"/>
    <w:rsid w:val="00203908"/>
    <w:rsid w:val="00204895"/>
    <w:rsid w:val="00240646"/>
    <w:rsid w:val="00246B31"/>
    <w:rsid w:val="002834D2"/>
    <w:rsid w:val="002E09D9"/>
    <w:rsid w:val="003039D4"/>
    <w:rsid w:val="0031733C"/>
    <w:rsid w:val="003444F2"/>
    <w:rsid w:val="00345B08"/>
    <w:rsid w:val="00347043"/>
    <w:rsid w:val="00347761"/>
    <w:rsid w:val="0035247B"/>
    <w:rsid w:val="0035570C"/>
    <w:rsid w:val="00393207"/>
    <w:rsid w:val="003B18E2"/>
    <w:rsid w:val="003D7236"/>
    <w:rsid w:val="003E65CB"/>
    <w:rsid w:val="003E6859"/>
    <w:rsid w:val="0045042F"/>
    <w:rsid w:val="00451AD1"/>
    <w:rsid w:val="004554AF"/>
    <w:rsid w:val="00461C4A"/>
    <w:rsid w:val="004751C8"/>
    <w:rsid w:val="00475853"/>
    <w:rsid w:val="00481561"/>
    <w:rsid w:val="00484826"/>
    <w:rsid w:val="00490CE0"/>
    <w:rsid w:val="004A4F00"/>
    <w:rsid w:val="004D0792"/>
    <w:rsid w:val="004D79FF"/>
    <w:rsid w:val="005173A7"/>
    <w:rsid w:val="00532FF7"/>
    <w:rsid w:val="00550EE4"/>
    <w:rsid w:val="0056048D"/>
    <w:rsid w:val="00585F20"/>
    <w:rsid w:val="0058730C"/>
    <w:rsid w:val="00593D8A"/>
    <w:rsid w:val="005A1EDC"/>
    <w:rsid w:val="005B1A24"/>
    <w:rsid w:val="005C0F9C"/>
    <w:rsid w:val="005F00B4"/>
    <w:rsid w:val="005F3BB6"/>
    <w:rsid w:val="006143E9"/>
    <w:rsid w:val="00616788"/>
    <w:rsid w:val="00622243"/>
    <w:rsid w:val="00622A47"/>
    <w:rsid w:val="00630F05"/>
    <w:rsid w:val="006518FD"/>
    <w:rsid w:val="006658EE"/>
    <w:rsid w:val="006769B8"/>
    <w:rsid w:val="00692F73"/>
    <w:rsid w:val="006942B5"/>
    <w:rsid w:val="0069551B"/>
    <w:rsid w:val="006A0090"/>
    <w:rsid w:val="006A2910"/>
    <w:rsid w:val="006A71F0"/>
    <w:rsid w:val="006B7412"/>
    <w:rsid w:val="006C0E6B"/>
    <w:rsid w:val="006E1452"/>
    <w:rsid w:val="006E16AB"/>
    <w:rsid w:val="006F27D3"/>
    <w:rsid w:val="006F4B52"/>
    <w:rsid w:val="00715AA8"/>
    <w:rsid w:val="00724169"/>
    <w:rsid w:val="00734120"/>
    <w:rsid w:val="00734D59"/>
    <w:rsid w:val="007716A6"/>
    <w:rsid w:val="007927C4"/>
    <w:rsid w:val="007E2810"/>
    <w:rsid w:val="007E6528"/>
    <w:rsid w:val="00807D5A"/>
    <w:rsid w:val="00813B19"/>
    <w:rsid w:val="00830FF3"/>
    <w:rsid w:val="0083547F"/>
    <w:rsid w:val="00835DC1"/>
    <w:rsid w:val="00880D95"/>
    <w:rsid w:val="00882026"/>
    <w:rsid w:val="008B65A7"/>
    <w:rsid w:val="008C6B87"/>
    <w:rsid w:val="00954B11"/>
    <w:rsid w:val="0098315E"/>
    <w:rsid w:val="009C2BFA"/>
    <w:rsid w:val="009F77A4"/>
    <w:rsid w:val="00A05D38"/>
    <w:rsid w:val="00A15125"/>
    <w:rsid w:val="00A17EEA"/>
    <w:rsid w:val="00A3490C"/>
    <w:rsid w:val="00A376DE"/>
    <w:rsid w:val="00A43D08"/>
    <w:rsid w:val="00A45627"/>
    <w:rsid w:val="00A4733F"/>
    <w:rsid w:val="00A678BC"/>
    <w:rsid w:val="00A730E3"/>
    <w:rsid w:val="00A74321"/>
    <w:rsid w:val="00A7452E"/>
    <w:rsid w:val="00A85347"/>
    <w:rsid w:val="00AA5957"/>
    <w:rsid w:val="00AE0468"/>
    <w:rsid w:val="00AE430E"/>
    <w:rsid w:val="00AE4802"/>
    <w:rsid w:val="00AF4F15"/>
    <w:rsid w:val="00B2453C"/>
    <w:rsid w:val="00B25994"/>
    <w:rsid w:val="00B574D2"/>
    <w:rsid w:val="00B724EC"/>
    <w:rsid w:val="00B75B3F"/>
    <w:rsid w:val="00B812D1"/>
    <w:rsid w:val="00B8698C"/>
    <w:rsid w:val="00B96AD3"/>
    <w:rsid w:val="00BB557A"/>
    <w:rsid w:val="00BB6D00"/>
    <w:rsid w:val="00BB74B8"/>
    <w:rsid w:val="00BC2136"/>
    <w:rsid w:val="00BC4415"/>
    <w:rsid w:val="00BC5227"/>
    <w:rsid w:val="00BC73B3"/>
    <w:rsid w:val="00BC7C20"/>
    <w:rsid w:val="00BE1732"/>
    <w:rsid w:val="00BF2821"/>
    <w:rsid w:val="00BF5CC1"/>
    <w:rsid w:val="00C16449"/>
    <w:rsid w:val="00C216DD"/>
    <w:rsid w:val="00C22F0C"/>
    <w:rsid w:val="00C77C50"/>
    <w:rsid w:val="00C835D2"/>
    <w:rsid w:val="00CA3FA7"/>
    <w:rsid w:val="00CE4511"/>
    <w:rsid w:val="00CE6B2C"/>
    <w:rsid w:val="00D1151A"/>
    <w:rsid w:val="00D15BAC"/>
    <w:rsid w:val="00D24B7E"/>
    <w:rsid w:val="00D71410"/>
    <w:rsid w:val="00D73FC2"/>
    <w:rsid w:val="00D95680"/>
    <w:rsid w:val="00DB0740"/>
    <w:rsid w:val="00DB2CEA"/>
    <w:rsid w:val="00DB36C2"/>
    <w:rsid w:val="00DD6CAF"/>
    <w:rsid w:val="00DE5479"/>
    <w:rsid w:val="00DE7C27"/>
    <w:rsid w:val="00E006EF"/>
    <w:rsid w:val="00E50687"/>
    <w:rsid w:val="00E51079"/>
    <w:rsid w:val="00E66987"/>
    <w:rsid w:val="00E87D56"/>
    <w:rsid w:val="00EA2321"/>
    <w:rsid w:val="00EB5BEE"/>
    <w:rsid w:val="00EE6C2E"/>
    <w:rsid w:val="00EF0740"/>
    <w:rsid w:val="00EF4CDE"/>
    <w:rsid w:val="00F02E33"/>
    <w:rsid w:val="00F04AAE"/>
    <w:rsid w:val="00F266EE"/>
    <w:rsid w:val="00F51B76"/>
    <w:rsid w:val="00F52CEE"/>
    <w:rsid w:val="00F5433E"/>
    <w:rsid w:val="00F67F1E"/>
    <w:rsid w:val="00F70778"/>
    <w:rsid w:val="00F70DFE"/>
    <w:rsid w:val="00F72179"/>
    <w:rsid w:val="00FC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6B31"/>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semiHidden/>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 w:type="character" w:customStyle="1" w:styleId="apple-converted-space">
    <w:name w:val="apple-converted-space"/>
    <w:basedOn w:val="a0"/>
    <w:rsid w:val="00B812D1"/>
  </w:style>
  <w:style w:type="character" w:customStyle="1" w:styleId="atlogotext">
    <w:name w:val="at_logo_text"/>
    <w:basedOn w:val="a0"/>
    <w:rsid w:val="00B812D1"/>
  </w:style>
  <w:style w:type="character" w:customStyle="1" w:styleId="atpostauthor">
    <w:name w:val="at_post_author"/>
    <w:basedOn w:val="a0"/>
    <w:rsid w:val="00B812D1"/>
  </w:style>
  <w:style w:type="character" w:styleId="af2">
    <w:name w:val="Emphasis"/>
    <w:basedOn w:val="a0"/>
    <w:uiPriority w:val="20"/>
    <w:qFormat/>
    <w:rsid w:val="00B812D1"/>
    <w:rPr>
      <w:i/>
      <w:iCs/>
    </w:rPr>
  </w:style>
  <w:style w:type="character" w:customStyle="1" w:styleId="hljs-number">
    <w:name w:val="hljs-number"/>
    <w:basedOn w:val="a0"/>
    <w:rsid w:val="00B812D1"/>
  </w:style>
  <w:style w:type="character" w:customStyle="1" w:styleId="hljs-string">
    <w:name w:val="hljs-string"/>
    <w:basedOn w:val="a0"/>
    <w:rsid w:val="00B81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 w:id="2128815306">
      <w:bodyDiv w:val="1"/>
      <w:marLeft w:val="0"/>
      <w:marRight w:val="0"/>
      <w:marTop w:val="0"/>
      <w:marBottom w:val="0"/>
      <w:divBdr>
        <w:top w:val="none" w:sz="0" w:space="0" w:color="auto"/>
        <w:left w:val="none" w:sz="0" w:space="0" w:color="auto"/>
        <w:bottom w:val="none" w:sz="0" w:space="0" w:color="auto"/>
        <w:right w:val="none" w:sz="0" w:space="0" w:color="auto"/>
      </w:divBdr>
      <w:divsChild>
        <w:div w:id="70204783">
          <w:marLeft w:val="0"/>
          <w:marRight w:val="0"/>
          <w:marTop w:val="0"/>
          <w:marBottom w:val="0"/>
          <w:divBdr>
            <w:top w:val="none" w:sz="0" w:space="0" w:color="auto"/>
            <w:left w:val="none" w:sz="0" w:space="0" w:color="auto"/>
            <w:bottom w:val="none" w:sz="0" w:space="0" w:color="auto"/>
            <w:right w:val="none" w:sz="0" w:space="0" w:color="auto"/>
          </w:divBdr>
          <w:divsChild>
            <w:div w:id="1908684130">
              <w:marLeft w:val="0"/>
              <w:marRight w:val="0"/>
              <w:marTop w:val="0"/>
              <w:marBottom w:val="0"/>
              <w:divBdr>
                <w:top w:val="none" w:sz="0" w:space="0" w:color="auto"/>
                <w:left w:val="none" w:sz="0" w:space="0" w:color="auto"/>
                <w:bottom w:val="none" w:sz="0" w:space="0" w:color="auto"/>
                <w:right w:val="none" w:sz="0" w:space="0" w:color="auto"/>
              </w:divBdr>
              <w:divsChild>
                <w:div w:id="1366099367">
                  <w:marLeft w:val="0"/>
                  <w:marRight w:val="0"/>
                  <w:marTop w:val="0"/>
                  <w:marBottom w:val="0"/>
                  <w:divBdr>
                    <w:top w:val="none" w:sz="0" w:space="0" w:color="auto"/>
                    <w:left w:val="none" w:sz="0" w:space="0" w:color="auto"/>
                    <w:bottom w:val="none" w:sz="0" w:space="0" w:color="auto"/>
                    <w:right w:val="none" w:sz="0" w:space="0" w:color="auto"/>
                  </w:divBdr>
                  <w:divsChild>
                    <w:div w:id="2102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6307">
          <w:marLeft w:val="0"/>
          <w:marRight w:val="0"/>
          <w:marTop w:val="0"/>
          <w:marBottom w:val="0"/>
          <w:divBdr>
            <w:top w:val="none" w:sz="0" w:space="0" w:color="auto"/>
            <w:left w:val="none" w:sz="0" w:space="0" w:color="auto"/>
            <w:bottom w:val="none" w:sz="0" w:space="0" w:color="auto"/>
            <w:right w:val="none" w:sz="0" w:space="0" w:color="auto"/>
          </w:divBdr>
          <w:divsChild>
            <w:div w:id="1995059913">
              <w:marLeft w:val="0"/>
              <w:marRight w:val="0"/>
              <w:marTop w:val="0"/>
              <w:marBottom w:val="0"/>
              <w:divBdr>
                <w:top w:val="none" w:sz="0" w:space="0" w:color="auto"/>
                <w:left w:val="none" w:sz="0" w:space="0" w:color="auto"/>
                <w:bottom w:val="none" w:sz="0" w:space="0" w:color="auto"/>
                <w:right w:val="none" w:sz="0" w:space="0" w:color="auto"/>
              </w:divBdr>
              <w:divsChild>
                <w:div w:id="726074695">
                  <w:marLeft w:val="0"/>
                  <w:marRight w:val="0"/>
                  <w:marTop w:val="0"/>
                  <w:marBottom w:val="0"/>
                  <w:divBdr>
                    <w:top w:val="none" w:sz="0" w:space="0" w:color="auto"/>
                    <w:left w:val="none" w:sz="0" w:space="0" w:color="auto"/>
                    <w:bottom w:val="none" w:sz="0" w:space="0" w:color="auto"/>
                    <w:right w:val="none" w:sz="0" w:space="0" w:color="auto"/>
                  </w:divBdr>
                  <w:divsChild>
                    <w:div w:id="17659039">
                      <w:marLeft w:val="0"/>
                      <w:marRight w:val="0"/>
                      <w:marTop w:val="0"/>
                      <w:marBottom w:val="0"/>
                      <w:divBdr>
                        <w:top w:val="none" w:sz="0" w:space="0" w:color="auto"/>
                        <w:left w:val="none" w:sz="0" w:space="0" w:color="auto"/>
                        <w:bottom w:val="none" w:sz="0" w:space="0" w:color="auto"/>
                        <w:right w:val="none" w:sz="0" w:space="0" w:color="auto"/>
                      </w:divBdr>
                      <w:divsChild>
                        <w:div w:id="200099465">
                          <w:marLeft w:val="0"/>
                          <w:marRight w:val="0"/>
                          <w:marTop w:val="0"/>
                          <w:marBottom w:val="0"/>
                          <w:divBdr>
                            <w:top w:val="none" w:sz="0" w:space="0" w:color="auto"/>
                            <w:left w:val="none" w:sz="0" w:space="0" w:color="auto"/>
                            <w:bottom w:val="none" w:sz="0" w:space="0" w:color="auto"/>
                            <w:right w:val="none" w:sz="0" w:space="0" w:color="auto"/>
                          </w:divBdr>
                          <w:divsChild>
                            <w:div w:id="1891071051">
                              <w:marLeft w:val="0"/>
                              <w:marRight w:val="0"/>
                              <w:marTop w:val="0"/>
                              <w:marBottom w:val="0"/>
                              <w:divBdr>
                                <w:top w:val="none" w:sz="0" w:space="0" w:color="auto"/>
                                <w:left w:val="none" w:sz="0" w:space="0" w:color="auto"/>
                                <w:bottom w:val="none" w:sz="0" w:space="0" w:color="auto"/>
                                <w:right w:val="none" w:sz="0" w:space="0" w:color="auto"/>
                              </w:divBdr>
                              <w:divsChild>
                                <w:div w:id="142744504">
                                  <w:marLeft w:val="0"/>
                                  <w:marRight w:val="0"/>
                                  <w:marTop w:val="0"/>
                                  <w:marBottom w:val="0"/>
                                  <w:divBdr>
                                    <w:top w:val="none" w:sz="0" w:space="0" w:color="auto"/>
                                    <w:left w:val="none" w:sz="0" w:space="0" w:color="auto"/>
                                    <w:bottom w:val="none" w:sz="0" w:space="0" w:color="auto"/>
                                    <w:right w:val="none" w:sz="0" w:space="0" w:color="auto"/>
                                  </w:divBdr>
                                  <w:divsChild>
                                    <w:div w:id="50228752">
                                      <w:marLeft w:val="0"/>
                                      <w:marRight w:val="0"/>
                                      <w:marTop w:val="0"/>
                                      <w:marBottom w:val="0"/>
                                      <w:divBdr>
                                        <w:top w:val="none" w:sz="0" w:space="0" w:color="auto"/>
                                        <w:left w:val="none" w:sz="0" w:space="0" w:color="auto"/>
                                        <w:bottom w:val="none" w:sz="0" w:space="0" w:color="auto"/>
                                        <w:right w:val="none" w:sz="0" w:space="0" w:color="auto"/>
                                      </w:divBdr>
                                      <w:divsChild>
                                        <w:div w:id="1638603717">
                                          <w:marLeft w:val="0"/>
                                          <w:marRight w:val="0"/>
                                          <w:marTop w:val="0"/>
                                          <w:marBottom w:val="0"/>
                                          <w:divBdr>
                                            <w:top w:val="none" w:sz="0" w:space="0" w:color="auto"/>
                                            <w:left w:val="none" w:sz="0" w:space="0" w:color="auto"/>
                                            <w:bottom w:val="none" w:sz="0" w:space="0" w:color="auto"/>
                                            <w:right w:val="none" w:sz="0" w:space="0" w:color="auto"/>
                                          </w:divBdr>
                                        </w:div>
                                        <w:div w:id="1445073794">
                                          <w:marLeft w:val="0"/>
                                          <w:marRight w:val="0"/>
                                          <w:marTop w:val="0"/>
                                          <w:marBottom w:val="0"/>
                                          <w:divBdr>
                                            <w:top w:val="none" w:sz="0" w:space="0" w:color="auto"/>
                                            <w:left w:val="none" w:sz="0" w:space="0" w:color="auto"/>
                                            <w:bottom w:val="none" w:sz="0" w:space="0" w:color="auto"/>
                                            <w:right w:val="none" w:sz="0" w:space="0" w:color="auto"/>
                                          </w:divBdr>
                                        </w:div>
                                        <w:div w:id="19227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837812">
          <w:marLeft w:val="0"/>
          <w:marRight w:val="0"/>
          <w:marTop w:val="0"/>
          <w:marBottom w:val="0"/>
          <w:divBdr>
            <w:top w:val="none" w:sz="0" w:space="0" w:color="auto"/>
            <w:left w:val="none" w:sz="0" w:space="0" w:color="auto"/>
            <w:bottom w:val="none" w:sz="0" w:space="0" w:color="auto"/>
            <w:right w:val="none" w:sz="0" w:space="0" w:color="auto"/>
          </w:divBdr>
          <w:divsChild>
            <w:div w:id="573861890">
              <w:marLeft w:val="0"/>
              <w:marRight w:val="0"/>
              <w:marTop w:val="0"/>
              <w:marBottom w:val="0"/>
              <w:divBdr>
                <w:top w:val="none" w:sz="0" w:space="0" w:color="auto"/>
                <w:left w:val="none" w:sz="0" w:space="0" w:color="auto"/>
                <w:bottom w:val="none" w:sz="0" w:space="0" w:color="auto"/>
                <w:right w:val="none" w:sz="0" w:space="0" w:color="auto"/>
              </w:divBdr>
              <w:divsChild>
                <w:div w:id="1929997030">
                  <w:marLeft w:val="0"/>
                  <w:marRight w:val="0"/>
                  <w:marTop w:val="0"/>
                  <w:marBottom w:val="0"/>
                  <w:divBdr>
                    <w:top w:val="none" w:sz="0" w:space="0" w:color="auto"/>
                    <w:left w:val="none" w:sz="0" w:space="0" w:color="auto"/>
                    <w:bottom w:val="none" w:sz="0" w:space="0" w:color="auto"/>
                    <w:right w:val="none" w:sz="0" w:space="0" w:color="auto"/>
                  </w:divBdr>
                  <w:divsChild>
                    <w:div w:id="1838957959">
                      <w:marLeft w:val="0"/>
                      <w:marRight w:val="0"/>
                      <w:marTop w:val="0"/>
                      <w:marBottom w:val="0"/>
                      <w:divBdr>
                        <w:top w:val="none" w:sz="0" w:space="0" w:color="auto"/>
                        <w:left w:val="none" w:sz="0" w:space="0" w:color="auto"/>
                        <w:bottom w:val="none" w:sz="0" w:space="0" w:color="auto"/>
                        <w:right w:val="none" w:sz="0" w:space="0" w:color="auto"/>
                      </w:divBdr>
                      <w:divsChild>
                        <w:div w:id="1624506744">
                          <w:marLeft w:val="0"/>
                          <w:marRight w:val="0"/>
                          <w:marTop w:val="0"/>
                          <w:marBottom w:val="0"/>
                          <w:divBdr>
                            <w:top w:val="none" w:sz="0" w:space="0" w:color="auto"/>
                            <w:left w:val="none" w:sz="0" w:space="0" w:color="auto"/>
                            <w:bottom w:val="none" w:sz="0" w:space="0" w:color="auto"/>
                            <w:right w:val="none" w:sz="0" w:space="0" w:color="auto"/>
                          </w:divBdr>
                        </w:div>
                        <w:div w:id="1263493046">
                          <w:marLeft w:val="0"/>
                          <w:marRight w:val="0"/>
                          <w:marTop w:val="0"/>
                          <w:marBottom w:val="0"/>
                          <w:divBdr>
                            <w:top w:val="single" w:sz="6" w:space="0" w:color="CEEAF4"/>
                            <w:left w:val="single" w:sz="6" w:space="0" w:color="CEEAF4"/>
                            <w:bottom w:val="single" w:sz="6" w:space="0" w:color="CEEAF4"/>
                            <w:right w:val="single" w:sz="6" w:space="0" w:color="CEEAF4"/>
                          </w:divBdr>
                          <w:divsChild>
                            <w:div w:id="622032459">
                              <w:marLeft w:val="0"/>
                              <w:marRight w:val="0"/>
                              <w:marTop w:val="0"/>
                              <w:marBottom w:val="0"/>
                              <w:divBdr>
                                <w:top w:val="none" w:sz="0" w:space="0" w:color="auto"/>
                                <w:left w:val="none" w:sz="0" w:space="0" w:color="auto"/>
                                <w:bottom w:val="none" w:sz="0" w:space="0" w:color="auto"/>
                                <w:right w:val="none" w:sz="0" w:space="0" w:color="auto"/>
                              </w:divBdr>
                              <w:divsChild>
                                <w:div w:id="1712458485">
                                  <w:marLeft w:val="0"/>
                                  <w:marRight w:val="0"/>
                                  <w:marTop w:val="0"/>
                                  <w:marBottom w:val="0"/>
                                  <w:divBdr>
                                    <w:top w:val="none" w:sz="0" w:space="0" w:color="auto"/>
                                    <w:left w:val="none" w:sz="0" w:space="0" w:color="auto"/>
                                    <w:bottom w:val="none" w:sz="0" w:space="0" w:color="auto"/>
                                    <w:right w:val="none" w:sz="0" w:space="0" w:color="auto"/>
                                  </w:divBdr>
                                  <w:divsChild>
                                    <w:div w:id="1313949543">
                                      <w:marLeft w:val="0"/>
                                      <w:marRight w:val="0"/>
                                      <w:marTop w:val="0"/>
                                      <w:marBottom w:val="0"/>
                                      <w:divBdr>
                                        <w:top w:val="none" w:sz="0" w:space="0" w:color="auto"/>
                                        <w:left w:val="none" w:sz="0" w:space="0" w:color="auto"/>
                                        <w:bottom w:val="none" w:sz="0" w:space="0" w:color="auto"/>
                                        <w:right w:val="none" w:sz="0" w:space="0" w:color="auto"/>
                                      </w:divBdr>
                                    </w:div>
                                  </w:divsChild>
                                </w:div>
                                <w:div w:id="728191339">
                                  <w:marLeft w:val="0"/>
                                  <w:marRight w:val="0"/>
                                  <w:marTop w:val="0"/>
                                  <w:marBottom w:val="0"/>
                                  <w:divBdr>
                                    <w:top w:val="none" w:sz="0" w:space="0" w:color="auto"/>
                                    <w:left w:val="none" w:sz="0" w:space="0" w:color="auto"/>
                                    <w:bottom w:val="none" w:sz="0" w:space="0" w:color="auto"/>
                                    <w:right w:val="none" w:sz="0" w:space="0" w:color="auto"/>
                                  </w:divBdr>
                                  <w:divsChild>
                                    <w:div w:id="1385058588">
                                      <w:marLeft w:val="0"/>
                                      <w:marRight w:val="0"/>
                                      <w:marTop w:val="0"/>
                                      <w:marBottom w:val="0"/>
                                      <w:divBdr>
                                        <w:top w:val="none" w:sz="0" w:space="0" w:color="auto"/>
                                        <w:left w:val="none" w:sz="0" w:space="0" w:color="auto"/>
                                        <w:bottom w:val="none" w:sz="0" w:space="0" w:color="auto"/>
                                        <w:right w:val="none" w:sz="0" w:space="0" w:color="auto"/>
                                      </w:divBdr>
                                    </w:div>
                                    <w:div w:id="965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790985">
          <w:marLeft w:val="0"/>
          <w:marRight w:val="0"/>
          <w:marTop w:val="0"/>
          <w:marBottom w:val="0"/>
          <w:divBdr>
            <w:top w:val="none" w:sz="0" w:space="0" w:color="auto"/>
            <w:left w:val="none" w:sz="0" w:space="0" w:color="auto"/>
            <w:bottom w:val="none" w:sz="0" w:space="0" w:color="auto"/>
            <w:right w:val="none" w:sz="0" w:space="0" w:color="auto"/>
          </w:divBdr>
          <w:divsChild>
            <w:div w:id="1919628695">
              <w:marLeft w:val="0"/>
              <w:marRight w:val="0"/>
              <w:marTop w:val="0"/>
              <w:marBottom w:val="0"/>
              <w:divBdr>
                <w:top w:val="none" w:sz="0" w:space="0" w:color="auto"/>
                <w:left w:val="none" w:sz="0" w:space="0" w:color="auto"/>
                <w:bottom w:val="none" w:sz="0" w:space="0" w:color="auto"/>
                <w:right w:val="none" w:sz="0" w:space="0" w:color="auto"/>
              </w:divBdr>
              <w:divsChild>
                <w:div w:id="1584754428">
                  <w:marLeft w:val="0"/>
                  <w:marRight w:val="0"/>
                  <w:marTop w:val="0"/>
                  <w:marBottom w:val="0"/>
                  <w:divBdr>
                    <w:top w:val="none" w:sz="0" w:space="0" w:color="auto"/>
                    <w:left w:val="none" w:sz="0" w:space="0" w:color="auto"/>
                    <w:bottom w:val="none" w:sz="0" w:space="0" w:color="auto"/>
                    <w:right w:val="none" w:sz="0" w:space="0" w:color="auto"/>
                  </w:divBdr>
                  <w:divsChild>
                    <w:div w:id="912735155">
                      <w:marLeft w:val="0"/>
                      <w:marRight w:val="0"/>
                      <w:marTop w:val="0"/>
                      <w:marBottom w:val="0"/>
                      <w:divBdr>
                        <w:top w:val="none" w:sz="0" w:space="0" w:color="auto"/>
                        <w:left w:val="none" w:sz="0" w:space="0" w:color="auto"/>
                        <w:bottom w:val="none" w:sz="0" w:space="0" w:color="auto"/>
                        <w:right w:val="none" w:sz="0" w:space="0" w:color="auto"/>
                      </w:divBdr>
                      <w:divsChild>
                        <w:div w:id="176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hyperlink" Target="http://blog.cnbluebox.com" TargetMode="External"/><Relationship Id="rId64" Type="http://schemas.openxmlformats.org/officeDocument/2006/relationships/hyperlink" Target="http://my.oschina.net/u/566401/blog/219568" TargetMode="External"/><Relationship Id="rId65" Type="http://schemas.openxmlformats.org/officeDocument/2006/relationships/hyperlink" Target="http://blog.sunnyxx.com/archives/page/3/" TargetMode="External"/><Relationship Id="rId66" Type="http://schemas.openxmlformats.org/officeDocument/2006/relationships/hyperlink" Target="http://my.oschina.net/caijunrong/blog/512372" TargetMode="External"/><Relationship Id="rId67" Type="http://schemas.openxmlformats.org/officeDocument/2006/relationships/hyperlink" Target="http://www.jianshu.com/users/256fb15baf75/latest_articles" TargetMode="External"/><Relationship Id="rId68" Type="http://schemas.openxmlformats.org/officeDocument/2006/relationships/hyperlink" Target="http://www.jianshu.com/p/8f16613861fa" TargetMode="External"/><Relationship Id="rId69" Type="http://schemas.openxmlformats.org/officeDocument/2006/relationships/hyperlink" Target="http://www.jianshu.com/users/0a7ce85a2708/latest_articles" TargetMode="External"/><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hyperlink" Target="http://opensource.apple.com/source/" TargetMode="External"/><Relationship Id="rId54" Type="http://schemas.openxmlformats.org/officeDocument/2006/relationships/hyperlink" Target="http://www.cnblogs.com/ludashi/p/4925042.html" TargetMode="External"/><Relationship Id="rId55" Type="http://schemas.openxmlformats.org/officeDocument/2006/relationships/hyperlink" Target="http://limboy.me/ios/2014/12/31/learning-ios.html" TargetMode="External"/><Relationship Id="rId56" Type="http://schemas.openxmlformats.org/officeDocument/2006/relationships/hyperlink" Target="http://www.cocoachina.com/ios/20150104/10823.html" TargetMode="External"/><Relationship Id="rId57" Type="http://schemas.openxmlformats.org/officeDocument/2006/relationships/hyperlink" Target="http://www.henishuo.com/ios-block-memory-cycle/?utm_source=tuicool&amp;utm_medium=referral" TargetMode="External"/><Relationship Id="rId58" Type="http://schemas.openxmlformats.org/officeDocument/2006/relationships/hyperlink" Target="http://www.cnblogs.com/mjios/p/4409853.html" TargetMode="External"/><Relationship Id="rId59" Type="http://schemas.openxmlformats.org/officeDocument/2006/relationships/hyperlink" Target="https://blog.cnbluebox.com/blog/2014/07/01/cocoashen-ru-xue-xi-nsoperationqueuehe-nsoperationyuan-li-he-shi-yong/" TargetMode="External"/><Relationship Id="rId40" Type="http://schemas.openxmlformats.org/officeDocument/2006/relationships/hyperlink" Target="http://im.onevcat.com/" TargetMode="External"/><Relationship Id="rId41" Type="http://schemas.openxmlformats.org/officeDocument/2006/relationships/hyperlink" Target="http://objc.io/" TargetMode="External"/><Relationship Id="rId42" Type="http://schemas.openxmlformats.org/officeDocument/2006/relationships/hyperlink" Target="https://github.com/objccn"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image" Target="media/image15.jpeg"/><Relationship Id="rId48" Type="http://schemas.openxmlformats.org/officeDocument/2006/relationships/image" Target="media/image16.jpeg"/><Relationship Id="rId4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30" Type="http://schemas.openxmlformats.org/officeDocument/2006/relationships/hyperlink" Target="http://objccn.io/issue-1/" TargetMode="External"/><Relationship Id="rId31" Type="http://schemas.openxmlformats.org/officeDocument/2006/relationships/hyperlink" Target="http://www.teehanlax.com/blog/model-view-viewmodel-for-ios/" TargetMode="External"/><Relationship Id="rId32" Type="http://schemas.openxmlformats.org/officeDocument/2006/relationships/hyperlink" Target="http://www.teehanlax.com/blog/krush-ios-architecture/" TargetMode="External"/><Relationship Id="rId33" Type="http://schemas.openxmlformats.org/officeDocument/2006/relationships/hyperlink" Target="https://github.com/AshFurrow/C-41" TargetMode="External"/><Relationship Id="rId34" Type="http://schemas.openxmlformats.org/officeDocument/2006/relationships/hyperlink" Target="https://twitter.com/ashfurrow" TargetMode="External"/><Relationship Id="rId35" Type="http://schemas.openxmlformats.org/officeDocument/2006/relationships/hyperlink" Target="http://objccn.io/issue-13" TargetMode="External"/><Relationship Id="rId36" Type="http://schemas.openxmlformats.org/officeDocument/2006/relationships/hyperlink" Target="http://www.objc.io/issue-13/mvvm.html" TargetMode="External"/><Relationship Id="rId37" Type="http://schemas.openxmlformats.org/officeDocument/2006/relationships/image" Target="media/image10.jpeg"/><Relationship Id="rId38" Type="http://schemas.openxmlformats.org/officeDocument/2006/relationships/hyperlink" Target="https://twitter.com/nixzhu" TargetMode="External"/><Relationship Id="rId39" Type="http://schemas.openxmlformats.org/officeDocument/2006/relationships/hyperlink" Target="http://objccn.io/" TargetMode="External"/><Relationship Id="rId70" Type="http://schemas.openxmlformats.org/officeDocument/2006/relationships/hyperlink" Target="http://www.jianshu.com/p/2113ffe54b30" TargetMode="External"/><Relationship Id="rId71" Type="http://schemas.openxmlformats.org/officeDocument/2006/relationships/hyperlink" Target="http://www.jianshu.com/collection/6930cb8ad81b" TargetMode="External"/><Relationship Id="rId72" Type="http://schemas.openxmlformats.org/officeDocument/2006/relationships/hyperlink" Target="http://www.cnblogs.com/zy1987/"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objccn.io/" TargetMode="External"/><Relationship Id="rId23" Type="http://schemas.openxmlformats.org/officeDocument/2006/relationships/image" Target="media/image6.png"/><Relationship Id="rId24" Type="http://schemas.openxmlformats.org/officeDocument/2006/relationships/hyperlink" Target="https://store.objccn.io/products/" TargetMode="External"/><Relationship Id="rId25" Type="http://schemas.openxmlformats.org/officeDocument/2006/relationships/hyperlink" Target="http://twitter.com/share?text=%23objc%E4%B8%AD%E5%9B%BD%20MVVM%20%E4%BB%8B%E7%BB%8D&amp;url=http://objccn.io/issue-13-1/" TargetMode="External"/><Relationship Id="rId26" Type="http://schemas.openxmlformats.org/officeDocument/2006/relationships/hyperlink" Target="https://www.facebook.com/sharer/sharer.php?u=http://objccn.io/issue-13-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hyperlink" Target="http://www.cnblogs.com/wengzilin/" TargetMode="External"/><Relationship Id="rId74" Type="http://schemas.openxmlformats.org/officeDocument/2006/relationships/hyperlink" Target="http://www.jianshu.com/p/3ea737b1e2e8" TargetMode="External"/><Relationship Id="rId75" Type="http://schemas.openxmlformats.org/officeDocument/2006/relationships/hyperlink" Target="http://www.cocoachina.com/ios/20160323/15770.html" TargetMode="Externa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www.jianshu.com/p/c47c24ab1e76" TargetMode="External"/><Relationship Id="rId61" Type="http://schemas.openxmlformats.org/officeDocument/2006/relationships/hyperlink" Target="http://weibo.com/5612984599/profile?rightmod=1&amp;wvr=6&amp;mod=personinfo&amp;is_hot=1" TargetMode="External"/><Relationship Id="rId62" Type="http://schemas.openxmlformats.org/officeDocument/2006/relationships/hyperlink" Target="http://casatwy.com/zen-yao-mian-shi-jia-gou-shi.html" TargetMode="External"/><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1042BFF4-9CA3-6B43-97B1-AFDEAF707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55</Pages>
  <Words>5751</Words>
  <Characters>32785</Characters>
  <Application>Microsoft Macintosh Word</Application>
  <DocSecurity>0</DocSecurity>
  <Lines>273</Lines>
  <Paragraphs>76</Paragraphs>
  <ScaleCrop>false</ScaleCrop>
  <HeadingPairs>
    <vt:vector size="2" baseType="variant">
      <vt:variant>
        <vt:lpstr>标题</vt:lpstr>
      </vt:variant>
      <vt:variant>
        <vt:i4>1</vt:i4>
      </vt:variant>
    </vt:vector>
  </HeadingPairs>
  <TitlesOfParts>
    <vt:vector size="1" baseType="lpstr">
      <vt:lpstr/>
    </vt:vector>
  </TitlesOfParts>
  <Company>shi</Company>
  <LinksUpToDate>false</LinksUpToDate>
  <CharactersWithSpaces>38460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159</cp:revision>
  <dcterms:created xsi:type="dcterms:W3CDTF">2016-01-05T20:58:00Z</dcterms:created>
  <dcterms:modified xsi:type="dcterms:W3CDTF">2016-06-27T10:06:00Z</dcterms:modified>
</cp:coreProperties>
</file>