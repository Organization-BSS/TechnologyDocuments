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5DA902" w14:textId="77777777" w:rsidR="00F52053" w:rsidRDefault="007A7543" w:rsidP="007A7543">
      <w:pPr>
        <w:pStyle w:val="1"/>
        <w:jc w:val="center"/>
        <w:rPr>
          <w:rFonts w:hint="eastAsia"/>
        </w:rPr>
      </w:pPr>
      <w:r>
        <w:rPr>
          <w:rFonts w:hint="eastAsia"/>
        </w:rPr>
        <w:t>面试题整理记录</w:t>
      </w:r>
    </w:p>
    <w:p w14:paraId="4EAD8405" w14:textId="63430636" w:rsidR="00237B68" w:rsidRDefault="00237B68" w:rsidP="00237B68">
      <w:pPr>
        <w:pStyle w:val="1"/>
        <w:rPr>
          <w:rFonts w:hint="eastAsia"/>
        </w:rPr>
      </w:pPr>
      <w:r>
        <w:rPr>
          <w:rFonts w:hint="eastAsia"/>
        </w:rPr>
        <w:t>我自己的面试记录</w:t>
      </w:r>
    </w:p>
    <w:p w14:paraId="1D522527" w14:textId="54A8270C" w:rsidR="00237B68" w:rsidRDefault="00237B68" w:rsidP="00237B68">
      <w:pPr>
        <w:rPr>
          <w:rFonts w:hint="eastAsia"/>
        </w:rPr>
      </w:pPr>
      <w:r>
        <w:rPr>
          <w:rFonts w:hint="eastAsia"/>
        </w:rPr>
        <w:t>阿凡题</w:t>
      </w:r>
    </w:p>
    <w:p w14:paraId="51EED060" w14:textId="47B61A9F" w:rsidR="00237B68" w:rsidRDefault="007B2FEF" w:rsidP="00237B68">
      <w:pPr>
        <w:rPr>
          <w:rFonts w:hint="eastAsia"/>
        </w:rPr>
      </w:pPr>
      <w:r>
        <w:rPr>
          <w:rFonts w:hint="eastAsia"/>
        </w:rPr>
        <w:t>选择排序</w:t>
      </w:r>
      <w:r w:rsidR="00FA2CBA">
        <w:rPr>
          <w:rFonts w:hint="eastAsia"/>
        </w:rPr>
        <w:t>？</w:t>
      </w:r>
      <w:bookmarkStart w:id="0" w:name="_GoBack"/>
      <w:bookmarkEnd w:id="0"/>
    </w:p>
    <w:p w14:paraId="19EF408A" w14:textId="06640F92" w:rsidR="007B2FEF" w:rsidRDefault="007B2FEF" w:rsidP="00237B68">
      <w:pPr>
        <w:rPr>
          <w:rFonts w:hint="eastAsia"/>
        </w:rPr>
      </w:pPr>
      <w:r>
        <w:rPr>
          <w:rFonts w:hint="eastAsia"/>
        </w:rPr>
        <w:t>冒泡排序</w:t>
      </w:r>
      <w:r w:rsidR="00FA2CBA">
        <w:rPr>
          <w:rFonts w:hint="eastAsia"/>
        </w:rPr>
        <w:t>？</w:t>
      </w:r>
    </w:p>
    <w:p w14:paraId="0A5D5FDC" w14:textId="09F490CF" w:rsidR="007B2FEF" w:rsidRDefault="007B2FEF" w:rsidP="00237B68">
      <w:pPr>
        <w:rPr>
          <w:rFonts w:hint="eastAsia"/>
        </w:rPr>
      </w:pPr>
      <w:r>
        <w:rPr>
          <w:rFonts w:hint="eastAsia"/>
        </w:rPr>
        <w:t>快速排序</w:t>
      </w:r>
      <w:r w:rsidR="00FA2CBA">
        <w:rPr>
          <w:rFonts w:hint="eastAsia"/>
        </w:rPr>
        <w:t>？</w:t>
      </w:r>
    </w:p>
    <w:p w14:paraId="128EC56C" w14:textId="5C2E5B07" w:rsidR="007B2FEF" w:rsidRDefault="007B2FEF" w:rsidP="00237B68">
      <w:pPr>
        <w:rPr>
          <w:rFonts w:hint="eastAsia"/>
        </w:rPr>
      </w:pPr>
      <w:r>
        <w:rPr>
          <w:rFonts w:hint="eastAsia"/>
        </w:rPr>
        <w:t>在项目中有没有用到队列</w:t>
      </w:r>
      <w:r w:rsidR="00AB5418">
        <w:rPr>
          <w:rFonts w:hint="eastAsia"/>
        </w:rPr>
        <w:t>？</w:t>
      </w:r>
    </w:p>
    <w:p w14:paraId="12AEE624" w14:textId="562B67EE" w:rsidR="007B2FEF" w:rsidRDefault="007B2FEF" w:rsidP="00237B68">
      <w:pPr>
        <w:rPr>
          <w:rFonts w:hint="eastAsia"/>
        </w:rPr>
      </w:pPr>
      <w:r>
        <w:rPr>
          <w:rFonts w:hint="eastAsia"/>
        </w:rPr>
        <w:t>什么原因导致</w:t>
      </w:r>
      <w:r>
        <w:rPr>
          <w:rFonts w:hint="eastAsia"/>
        </w:rPr>
        <w:t>talbeview</w:t>
      </w:r>
      <w:r>
        <w:rPr>
          <w:rFonts w:hint="eastAsia"/>
        </w:rPr>
        <w:t>的卡顿</w:t>
      </w:r>
      <w:r w:rsidR="00EE2209">
        <w:rPr>
          <w:rFonts w:hint="eastAsia"/>
        </w:rPr>
        <w:t>？</w:t>
      </w:r>
    </w:p>
    <w:p w14:paraId="3875980E" w14:textId="65284D53" w:rsidR="00340F00" w:rsidRPr="00237B68" w:rsidRDefault="00EE2209" w:rsidP="00237B68">
      <w:pPr>
        <w:rPr>
          <w:rFonts w:hint="eastAsia"/>
        </w:rPr>
      </w:pPr>
      <w:r>
        <w:rPr>
          <w:rFonts w:hint="eastAsia"/>
        </w:rPr>
        <w:t>什么是多态？</w:t>
      </w:r>
    </w:p>
    <w:p w14:paraId="43297BE8" w14:textId="77777777" w:rsidR="007064EE" w:rsidRDefault="007064EE" w:rsidP="007064EE">
      <w:pPr>
        <w:pStyle w:val="1"/>
        <w:rPr>
          <w:rFonts w:hint="eastAsia"/>
        </w:rPr>
      </w:pPr>
      <w:r>
        <w:rPr>
          <w:rFonts w:hint="eastAsia"/>
        </w:rPr>
        <w:t>摘录</w:t>
      </w:r>
      <w:r>
        <w:rPr>
          <w:rFonts w:hint="eastAsia"/>
        </w:rPr>
        <w:t>1</w:t>
      </w:r>
    </w:p>
    <w:p w14:paraId="29834661" w14:textId="77777777" w:rsidR="007064EE" w:rsidRDefault="007064EE" w:rsidP="007064EE">
      <w:pPr>
        <w:rPr>
          <w:rFonts w:hint="eastAsia"/>
        </w:rPr>
      </w:pPr>
      <w:hyperlink r:id="rId6" w:history="1">
        <w:r w:rsidRPr="005970A5">
          <w:rPr>
            <w:rStyle w:val="a5"/>
          </w:rPr>
          <w:t>http://www.jianshu.com/p/8f16613861fa</w:t>
        </w:r>
      </w:hyperlink>
    </w:p>
    <w:p w14:paraId="2C2FBB93" w14:textId="77777777" w:rsidR="007064EE" w:rsidRPr="007064EE" w:rsidRDefault="007064EE" w:rsidP="007064EE">
      <w:pPr>
        <w:rPr>
          <w:rFonts w:hint="eastAsia"/>
        </w:rPr>
      </w:pPr>
    </w:p>
    <w:p w14:paraId="3E3BC30E" w14:textId="77777777" w:rsidR="007064EE" w:rsidRDefault="007064EE" w:rsidP="007064EE">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那些著名或非著名的</w:t>
      </w:r>
      <w:r>
        <w:rPr>
          <w:rFonts w:ascii="Lucida Grande" w:hAnsi="Lucida Grande" w:cs="Lucida Grande"/>
          <w:b/>
          <w:bCs/>
          <w:color w:val="434343"/>
          <w:kern w:val="0"/>
          <w:sz w:val="64"/>
          <w:szCs w:val="64"/>
        </w:rPr>
        <w:t>iOS</w:t>
      </w:r>
      <w:r>
        <w:rPr>
          <w:rFonts w:ascii="Lucida Grande" w:hAnsi="Lucida Grande" w:cs="Lucida Grande"/>
          <w:b/>
          <w:bCs/>
          <w:color w:val="434343"/>
          <w:kern w:val="0"/>
          <w:sz w:val="64"/>
          <w:szCs w:val="64"/>
        </w:rPr>
        <w:t>面试题－前编</w:t>
      </w:r>
    </w:p>
    <w:p w14:paraId="15B6C2F6" w14:textId="77777777" w:rsidR="007064EE" w:rsidRDefault="007064EE" w:rsidP="007064EE">
      <w:pPr>
        <w:widowControl/>
        <w:autoSpaceDE w:val="0"/>
        <w:autoSpaceDN w:val="0"/>
        <w:adjustRightInd w:val="0"/>
        <w:jc w:val="left"/>
        <w:rPr>
          <w:rFonts w:ascii="Lucida Grande" w:hAnsi="Lucida Grande" w:cs="Lucida Grande"/>
          <w:color w:val="434343"/>
          <w:kern w:val="0"/>
          <w:sz w:val="28"/>
          <w:szCs w:val="28"/>
        </w:rPr>
      </w:pPr>
      <w:r>
        <w:rPr>
          <w:rFonts w:ascii="Lucida Grande" w:hAnsi="Lucida Grande" w:cs="Lucida Grande"/>
          <w:color w:val="878787"/>
          <w:kern w:val="0"/>
        </w:rPr>
        <w:t>字数</w:t>
      </w:r>
      <w:r>
        <w:rPr>
          <w:rFonts w:ascii="Lucida Grande" w:hAnsi="Lucida Grande" w:cs="Lucida Grande"/>
          <w:color w:val="878787"/>
          <w:kern w:val="0"/>
        </w:rPr>
        <w:t>10890</w:t>
      </w:r>
      <w:r>
        <w:rPr>
          <w:rFonts w:ascii="Lucida Grande" w:hAnsi="Lucida Grande" w:cs="Lucida Grande"/>
          <w:color w:val="434343"/>
          <w:kern w:val="0"/>
          <w:sz w:val="28"/>
          <w:szCs w:val="28"/>
        </w:rPr>
        <w:t xml:space="preserve"> </w:t>
      </w:r>
      <w:r>
        <w:rPr>
          <w:rFonts w:ascii="Lucida Grande" w:hAnsi="Lucida Grande" w:cs="Lucida Grande"/>
          <w:color w:val="878787"/>
          <w:kern w:val="0"/>
        </w:rPr>
        <w:t>阅读</w:t>
      </w:r>
      <w:r>
        <w:rPr>
          <w:rFonts w:ascii="Lucida Grande" w:hAnsi="Lucida Grande" w:cs="Lucida Grande"/>
          <w:color w:val="878787"/>
          <w:kern w:val="0"/>
        </w:rPr>
        <w:t>5281</w:t>
      </w:r>
      <w:r>
        <w:rPr>
          <w:rFonts w:ascii="Lucida Grande" w:hAnsi="Lucida Grande" w:cs="Lucida Grande"/>
          <w:color w:val="434343"/>
          <w:kern w:val="0"/>
          <w:sz w:val="28"/>
          <w:szCs w:val="28"/>
        </w:rPr>
        <w:t xml:space="preserve"> </w:t>
      </w:r>
      <w:r>
        <w:rPr>
          <w:rFonts w:ascii="Lucida Grande" w:hAnsi="Lucida Grande" w:cs="Lucida Grande"/>
          <w:color w:val="878787"/>
          <w:kern w:val="0"/>
        </w:rPr>
        <w:t>评论</w:t>
      </w:r>
      <w:r>
        <w:rPr>
          <w:rFonts w:ascii="Lucida Grande" w:hAnsi="Lucida Grande" w:cs="Lucida Grande"/>
          <w:color w:val="878787"/>
          <w:kern w:val="0"/>
        </w:rPr>
        <w:t>15</w:t>
      </w:r>
      <w:r>
        <w:rPr>
          <w:rFonts w:ascii="Lucida Grande" w:hAnsi="Lucida Grande" w:cs="Lucida Grande"/>
          <w:color w:val="434343"/>
          <w:kern w:val="0"/>
          <w:sz w:val="28"/>
          <w:szCs w:val="28"/>
        </w:rPr>
        <w:t xml:space="preserve"> </w:t>
      </w:r>
      <w:r>
        <w:rPr>
          <w:rFonts w:ascii="Lucida Grande" w:hAnsi="Lucida Grande" w:cs="Lucida Grande"/>
          <w:color w:val="878787"/>
          <w:kern w:val="0"/>
        </w:rPr>
        <w:t>喜欢</w:t>
      </w:r>
      <w:r>
        <w:rPr>
          <w:rFonts w:ascii="Lucida Grande" w:hAnsi="Lucida Grande" w:cs="Lucida Grande"/>
          <w:color w:val="878787"/>
          <w:kern w:val="0"/>
        </w:rPr>
        <w:t>124</w:t>
      </w:r>
    </w:p>
    <w:p w14:paraId="1F6206C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 w:val="28"/>
          <w:szCs w:val="28"/>
        </w:rPr>
        <w:t>Collection/Bookmark/Share for width under 768px</w:t>
      </w:r>
    </w:p>
    <w:p w14:paraId="0EAB992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1.</w:t>
      </w:r>
      <w:r>
        <w:rPr>
          <w:rFonts w:ascii="Lucida Grande" w:hAnsi="Lucida Grande" w:cs="Lucida Grande"/>
          <w:b/>
          <w:bCs/>
          <w:color w:val="232323"/>
          <w:kern w:val="0"/>
          <w:sz w:val="40"/>
          <w:szCs w:val="40"/>
        </w:rPr>
        <w:t>如何追踪</w:t>
      </w:r>
      <w:r>
        <w:rPr>
          <w:rFonts w:ascii="Lucida Grande" w:hAnsi="Lucida Grande" w:cs="Lucida Grande"/>
          <w:b/>
          <w:bCs/>
          <w:color w:val="232323"/>
          <w:kern w:val="0"/>
          <w:sz w:val="40"/>
          <w:szCs w:val="40"/>
        </w:rPr>
        <w:t>app</w:t>
      </w:r>
      <w:r>
        <w:rPr>
          <w:rFonts w:ascii="Lucida Grande" w:hAnsi="Lucida Grande" w:cs="Lucida Grande"/>
          <w:b/>
          <w:bCs/>
          <w:color w:val="232323"/>
          <w:kern w:val="0"/>
          <w:sz w:val="40"/>
          <w:szCs w:val="40"/>
        </w:rPr>
        <w:t>崩溃率，如何解决线上闪退</w:t>
      </w:r>
    </w:p>
    <w:p w14:paraId="681E325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设备上的</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应用闪退时，操作系统会生成一个</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日志，保存在设备上。</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日志上有很多有用的信息，比如每个正在执行线程的完整堆栈跟踪信息和内存映像，这样就能够通过解析这些信息进而定位</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发生时的代码逻辑，</w:t>
      </w:r>
      <w:r>
        <w:rPr>
          <w:rFonts w:ascii="Lucida Grande" w:hAnsi="Lucida Grande" w:cs="Lucida Grande"/>
          <w:color w:val="232323"/>
          <w:kern w:val="0"/>
          <w:sz w:val="32"/>
          <w:szCs w:val="32"/>
        </w:rPr>
        <w:lastRenderedPageBreak/>
        <w:t>从而找到</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闪退的原因。通常来说，</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产生来源于两种问题：违反</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系统规则导致的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代码逻辑</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导致的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，下面分别对他们进行分析。</w:t>
      </w:r>
    </w:p>
    <w:p w14:paraId="697F46D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违反</w:t>
      </w:r>
      <w:r>
        <w:rPr>
          <w:rFonts w:ascii="Lucida Grande" w:hAnsi="Lucida Grande" w:cs="Lucida Grande"/>
          <w:b/>
          <w:bCs/>
          <w:color w:val="232323"/>
          <w:kern w:val="0"/>
          <w:sz w:val="32"/>
          <w:szCs w:val="32"/>
        </w:rPr>
        <w:t>iOS</w:t>
      </w:r>
      <w:r>
        <w:rPr>
          <w:rFonts w:ascii="Lucida Grande" w:hAnsi="Lucida Grande" w:cs="Lucida Grande"/>
          <w:b/>
          <w:bCs/>
          <w:color w:val="232323"/>
          <w:kern w:val="0"/>
          <w:sz w:val="32"/>
          <w:szCs w:val="32"/>
        </w:rPr>
        <w:t>系统规则产生</w:t>
      </w:r>
      <w:r>
        <w:rPr>
          <w:rFonts w:ascii="Lucida Grande" w:hAnsi="Lucida Grande" w:cs="Lucida Grande"/>
          <w:b/>
          <w:bCs/>
          <w:color w:val="232323"/>
          <w:kern w:val="0"/>
          <w:sz w:val="32"/>
          <w:szCs w:val="32"/>
        </w:rPr>
        <w:t>crash</w:t>
      </w:r>
      <w:r>
        <w:rPr>
          <w:rFonts w:ascii="Lucida Grande" w:hAnsi="Lucida Grande" w:cs="Lucida Grande"/>
          <w:b/>
          <w:bCs/>
          <w:color w:val="232323"/>
          <w:kern w:val="0"/>
          <w:sz w:val="32"/>
          <w:szCs w:val="32"/>
        </w:rPr>
        <w:t>的三种类型</w:t>
      </w:r>
    </w:p>
    <w:p w14:paraId="52CEA31D"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 </w:t>
      </w:r>
      <w:r>
        <w:rPr>
          <w:rFonts w:ascii="Lucida Grande" w:hAnsi="Lucida Grande" w:cs="Lucida Grande"/>
          <w:color w:val="232323"/>
          <w:kern w:val="0"/>
          <w:sz w:val="32"/>
          <w:szCs w:val="32"/>
        </w:rPr>
        <w:t>内存报警闪退</w:t>
      </w:r>
    </w:p>
    <w:p w14:paraId="5C54820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检测到内存过低时，它的</w:t>
      </w:r>
      <w:r>
        <w:rPr>
          <w:rFonts w:ascii="Lucida Grande" w:hAnsi="Lucida Grande" w:cs="Lucida Grande"/>
          <w:color w:val="232323"/>
          <w:kern w:val="0"/>
          <w:sz w:val="32"/>
          <w:szCs w:val="32"/>
        </w:rPr>
        <w:t>VM</w:t>
      </w:r>
      <w:r>
        <w:rPr>
          <w:rFonts w:ascii="Lucida Grande" w:hAnsi="Lucida Grande" w:cs="Lucida Grande"/>
          <w:color w:val="232323"/>
          <w:kern w:val="0"/>
          <w:sz w:val="32"/>
          <w:szCs w:val="32"/>
        </w:rPr>
        <w:t>系统会发出低内存警告通知，尝试回收一些内存；如果情况没有得到足够的改善，</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会终止后台应用以回收更多内存；最后，如果内存还是不足，那么正在运行的应用可能会被终止掉。在</w:t>
      </w:r>
      <w:r>
        <w:rPr>
          <w:rFonts w:ascii="Lucida Grande" w:hAnsi="Lucida Grande" w:cs="Lucida Grande"/>
          <w:color w:val="232323"/>
          <w:kern w:val="0"/>
          <w:sz w:val="32"/>
          <w:szCs w:val="32"/>
        </w:rPr>
        <w:t>Debug</w:t>
      </w:r>
      <w:r>
        <w:rPr>
          <w:rFonts w:ascii="Lucida Grande" w:hAnsi="Lucida Grande" w:cs="Lucida Grande"/>
          <w:color w:val="232323"/>
          <w:kern w:val="0"/>
          <w:sz w:val="32"/>
          <w:szCs w:val="32"/>
        </w:rPr>
        <w:t>模式下，可以主动将客户端执行的动作逻辑写入一个</w:t>
      </w:r>
      <w:r>
        <w:rPr>
          <w:rFonts w:ascii="Lucida Grande" w:hAnsi="Lucida Grande" w:cs="Lucida Grande"/>
          <w:color w:val="232323"/>
          <w:kern w:val="0"/>
          <w:sz w:val="32"/>
          <w:szCs w:val="32"/>
        </w:rPr>
        <w:t>log</w:t>
      </w:r>
      <w:r>
        <w:rPr>
          <w:rFonts w:ascii="Lucida Grande" w:hAnsi="Lucida Grande" w:cs="Lucida Grande"/>
          <w:color w:val="232323"/>
          <w:kern w:val="0"/>
          <w:sz w:val="32"/>
          <w:szCs w:val="32"/>
        </w:rPr>
        <w:t>文件中，这样程序童鞋可以将内存预警的逻辑写入该</w:t>
      </w:r>
      <w:r>
        <w:rPr>
          <w:rFonts w:ascii="Lucida Grande" w:hAnsi="Lucida Grande" w:cs="Lucida Grande"/>
          <w:color w:val="232323"/>
          <w:kern w:val="0"/>
          <w:sz w:val="32"/>
          <w:szCs w:val="32"/>
        </w:rPr>
        <w:t>log</w:t>
      </w:r>
      <w:r>
        <w:rPr>
          <w:rFonts w:ascii="Lucida Grande" w:hAnsi="Lucida Grande" w:cs="Lucida Grande"/>
          <w:color w:val="232323"/>
          <w:kern w:val="0"/>
          <w:sz w:val="32"/>
          <w:szCs w:val="32"/>
        </w:rPr>
        <w:t>文件，当发生如下截图中的内存报警时，就是提醒当前客户端性能内存吃紧，可以通过</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工具中的</w:t>
      </w:r>
      <w:r>
        <w:rPr>
          <w:rFonts w:ascii="Lucida Grande" w:hAnsi="Lucida Grande" w:cs="Lucida Grande"/>
          <w:color w:val="232323"/>
          <w:kern w:val="0"/>
          <w:sz w:val="32"/>
          <w:szCs w:val="32"/>
        </w:rPr>
        <w:t xml:space="preserve">Allocations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Leaks</w:t>
      </w:r>
      <w:r>
        <w:rPr>
          <w:rFonts w:ascii="Lucida Grande" w:hAnsi="Lucida Grande" w:cs="Lucida Grande"/>
          <w:color w:val="232323"/>
          <w:kern w:val="0"/>
          <w:sz w:val="32"/>
          <w:szCs w:val="32"/>
        </w:rPr>
        <w:t>模块库来发现内存分配问题和内存泄漏问题。</w:t>
      </w:r>
    </w:p>
    <w:p w14:paraId="310D0F0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响应超时</w:t>
      </w:r>
    </w:p>
    <w:p w14:paraId="5D053F4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当应用程序对一些特定的事件（比如启动、挂起、恢复、结束）响应不及时，苹果的</w:t>
      </w:r>
      <w:r>
        <w:rPr>
          <w:rFonts w:ascii="Lucida Grande" w:hAnsi="Lucida Grande" w:cs="Lucida Grande"/>
          <w:color w:val="232323"/>
          <w:kern w:val="0"/>
          <w:sz w:val="32"/>
          <w:szCs w:val="32"/>
        </w:rPr>
        <w:t>Watchdog</w:t>
      </w:r>
      <w:r>
        <w:rPr>
          <w:rFonts w:ascii="Lucida Grande" w:hAnsi="Lucida Grande" w:cs="Lucida Grande"/>
          <w:color w:val="232323"/>
          <w:kern w:val="0"/>
          <w:sz w:val="32"/>
          <w:szCs w:val="32"/>
        </w:rPr>
        <w:t>机制会把应用程序干掉，并生成一份相应的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日志。这些事件与下列</w:t>
      </w:r>
      <w:r>
        <w:rPr>
          <w:rFonts w:ascii="Lucida Grande" w:hAnsi="Lucida Grande" w:cs="Lucida Grande"/>
          <w:color w:val="232323"/>
          <w:kern w:val="0"/>
          <w:sz w:val="32"/>
          <w:szCs w:val="32"/>
        </w:rPr>
        <w:t>UIApplicationDelegate</w:t>
      </w:r>
      <w:r>
        <w:rPr>
          <w:rFonts w:ascii="Lucida Grande" w:hAnsi="Lucida Grande" w:cs="Lucida Grande"/>
          <w:color w:val="232323"/>
          <w:kern w:val="0"/>
          <w:sz w:val="32"/>
          <w:szCs w:val="32"/>
        </w:rPr>
        <w:t>方法相对应，当遇到</w:t>
      </w:r>
      <w:r>
        <w:rPr>
          <w:rFonts w:ascii="Lucida Grande" w:hAnsi="Lucida Grande" w:cs="Lucida Grande"/>
          <w:color w:val="232323"/>
          <w:kern w:val="0"/>
          <w:sz w:val="32"/>
          <w:szCs w:val="32"/>
        </w:rPr>
        <w:t>Watchdog</w:t>
      </w:r>
      <w:r>
        <w:rPr>
          <w:rFonts w:ascii="Lucida Grande" w:hAnsi="Lucida Grande" w:cs="Lucida Grande"/>
          <w:color w:val="232323"/>
          <w:kern w:val="0"/>
          <w:sz w:val="32"/>
          <w:szCs w:val="32"/>
        </w:rPr>
        <w:t>日志时，可以检查上图中的几个方法是否有比较重的阻塞</w:t>
      </w:r>
      <w:r>
        <w:rPr>
          <w:rFonts w:ascii="Lucida Grande" w:hAnsi="Lucida Grande" w:cs="Lucida Grande"/>
          <w:color w:val="232323"/>
          <w:kern w:val="0"/>
          <w:sz w:val="32"/>
          <w:szCs w:val="32"/>
        </w:rPr>
        <w:t>UI</w:t>
      </w:r>
      <w:r>
        <w:rPr>
          <w:rFonts w:ascii="Lucida Grande" w:hAnsi="Lucida Grande" w:cs="Lucida Grande"/>
          <w:color w:val="232323"/>
          <w:kern w:val="0"/>
          <w:sz w:val="32"/>
          <w:szCs w:val="32"/>
        </w:rPr>
        <w:t xml:space="preserve">的动作。　</w:t>
      </w:r>
    </w:p>
    <w:p w14:paraId="2D595D30" w14:textId="77777777" w:rsidR="007064EE" w:rsidRDefault="007064EE" w:rsidP="007064EE">
      <w:pPr>
        <w:widowControl/>
        <w:autoSpaceDE w:val="0"/>
        <w:autoSpaceDN w:val="0"/>
        <w:adjustRightInd w:val="0"/>
        <w:jc w:val="left"/>
        <w:rPr>
          <w:rFonts w:ascii="Menlo Regular" w:hAnsi="Menlo Regular" w:cs="Menlo Regular"/>
          <w:color w:val="259286"/>
          <w:kern w:val="0"/>
        </w:rPr>
      </w:pPr>
      <w:r>
        <w:rPr>
          <w:rFonts w:ascii="Menlo Regular" w:hAnsi="Menlo Regular" w:cs="Menlo Regular"/>
          <w:color w:val="A57705"/>
          <w:kern w:val="0"/>
        </w:rPr>
        <w:t>application</w:t>
      </w:r>
      <w:r>
        <w:rPr>
          <w:rFonts w:ascii="Menlo Regular" w:hAnsi="Menlo Regular" w:cs="Menlo Regular"/>
          <w:color w:val="536870"/>
          <w:kern w:val="0"/>
        </w:rPr>
        <w:t>:</w:t>
      </w:r>
      <w:r>
        <w:rPr>
          <w:rFonts w:ascii="Menlo Regular" w:hAnsi="Menlo Regular" w:cs="Menlo Regular"/>
          <w:color w:val="259286"/>
          <w:kern w:val="0"/>
        </w:rPr>
        <w:t>didFinishLaunchingWithOptions:</w:t>
      </w:r>
      <w:r>
        <w:rPr>
          <w:rFonts w:ascii="Menlo Regular" w:hAnsi="Menlo Regular" w:cs="Menlo Regular"/>
          <w:color w:val="259286"/>
          <w:kern w:val="0"/>
        </w:rPr>
        <w:t xml:space="preserve">　</w:t>
      </w:r>
    </w:p>
    <w:p w14:paraId="5858BE79"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applicationWillResignActive</w:t>
      </w:r>
      <w:proofErr w:type="gramEnd"/>
      <w:r>
        <w:rPr>
          <w:rFonts w:ascii="Menlo Regular" w:hAnsi="Menlo Regular" w:cs="Menlo Regular"/>
          <w:color w:val="259286"/>
          <w:kern w:val="0"/>
        </w:rPr>
        <w:t>:</w:t>
      </w:r>
    </w:p>
    <w:p w14:paraId="5F8FFF19" w14:textId="77777777" w:rsidR="007064EE" w:rsidRDefault="007064EE" w:rsidP="007064EE">
      <w:pPr>
        <w:widowControl/>
        <w:autoSpaceDE w:val="0"/>
        <w:autoSpaceDN w:val="0"/>
        <w:adjustRightInd w:val="0"/>
        <w:jc w:val="left"/>
        <w:rPr>
          <w:rFonts w:ascii="Menlo Regular" w:hAnsi="Menlo Regular" w:cs="Menlo Regular"/>
          <w:color w:val="259286"/>
          <w:kern w:val="0"/>
        </w:rPr>
      </w:pPr>
      <w:r>
        <w:rPr>
          <w:rFonts w:ascii="Menlo Regular" w:hAnsi="Menlo Regular" w:cs="Menlo Regular"/>
          <w:color w:val="259286"/>
          <w:kern w:val="0"/>
        </w:rPr>
        <w:t>applicationDidEnterBackground:</w:t>
      </w:r>
      <w:r>
        <w:rPr>
          <w:rFonts w:ascii="Menlo Regular" w:hAnsi="Menlo Regular" w:cs="Menlo Regular"/>
          <w:color w:val="259286"/>
          <w:kern w:val="0"/>
        </w:rPr>
        <w:t xml:space="preserve">　</w:t>
      </w:r>
    </w:p>
    <w:p w14:paraId="323A4570"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applicationWillEnterForeground</w:t>
      </w:r>
      <w:proofErr w:type="gramEnd"/>
      <w:r>
        <w:rPr>
          <w:rFonts w:ascii="Menlo Regular" w:hAnsi="Menlo Regular" w:cs="Menlo Regular"/>
          <w:color w:val="259286"/>
          <w:kern w:val="0"/>
        </w:rPr>
        <w:t>:</w:t>
      </w:r>
    </w:p>
    <w:p w14:paraId="0086ADFC"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applicationDidBecomeActive</w:t>
      </w:r>
      <w:proofErr w:type="gramEnd"/>
      <w:r>
        <w:rPr>
          <w:rFonts w:ascii="Menlo Regular" w:hAnsi="Menlo Regular" w:cs="Menlo Regular"/>
          <w:color w:val="259286"/>
          <w:kern w:val="0"/>
        </w:rPr>
        <w:t>:</w:t>
      </w:r>
    </w:p>
    <w:p w14:paraId="49CD5D49"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259286"/>
          <w:kern w:val="0"/>
        </w:rPr>
        <w:t>applicationWillTerminate</w:t>
      </w:r>
      <w:proofErr w:type="gramEnd"/>
      <w:r>
        <w:rPr>
          <w:rFonts w:ascii="Menlo Regular" w:hAnsi="Menlo Regular" w:cs="Menlo Regular"/>
          <w:color w:val="259286"/>
          <w:kern w:val="0"/>
        </w:rPr>
        <w:t>:</w:t>
      </w:r>
    </w:p>
    <w:p w14:paraId="668090F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(3) </w:t>
      </w:r>
      <w:r>
        <w:rPr>
          <w:rFonts w:ascii="Lucida Grande" w:hAnsi="Lucida Grande" w:cs="Lucida Grande"/>
          <w:color w:val="232323"/>
          <w:kern w:val="0"/>
          <w:sz w:val="32"/>
          <w:szCs w:val="32"/>
        </w:rPr>
        <w:t>用户强制退出</w:t>
      </w:r>
    </w:p>
    <w:p w14:paraId="6D4611B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一看到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用户强制退出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，首先可能想到的双击</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键，然后关闭应用程序。不过这种场景一般是不会产生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日志的，因为双击</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键后，所有的应用程序都处于后台状态，而</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随时都有可能关闭后台进程，当应用阻塞界面并停止响应时这种场景才会产生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日志。这里指的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用户强制退出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场景，是稍微比较复杂点的操作：先按住电源键，直到出现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滑动关机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的界面时，再按住</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键，这时候当前应用程序会被终止掉，并且产生一份相应事件的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w:t>
      </w:r>
    </w:p>
    <w:p w14:paraId="3421BBD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应用逻辑的</w:t>
      </w:r>
      <w:r>
        <w:rPr>
          <w:rFonts w:ascii="Lucida Grande" w:hAnsi="Lucida Grande" w:cs="Lucida Grande"/>
          <w:b/>
          <w:bCs/>
          <w:color w:val="232323"/>
          <w:kern w:val="0"/>
          <w:sz w:val="32"/>
          <w:szCs w:val="32"/>
        </w:rPr>
        <w:t>Bug</w:t>
      </w:r>
    </w:p>
    <w:p w14:paraId="0D2F3F5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大多数闪退崩溃日志的产生都是因为应用中的</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，这种</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 xml:space="preserve">的错误种类有很多，比如　　</w:t>
      </w:r>
    </w:p>
    <w:p w14:paraId="689D63C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SEGV</w:t>
      </w:r>
      <w:r>
        <w:rPr>
          <w:rFonts w:ascii="Menlo Regular" w:hAnsi="Menlo Regular" w:cs="Menlo Regular"/>
          <w:color w:val="536870"/>
          <w:kern w:val="0"/>
        </w:rPr>
        <w:t>：（</w:t>
      </w:r>
      <w:r>
        <w:rPr>
          <w:rFonts w:ascii="Menlo Regular" w:hAnsi="Menlo Regular" w:cs="Menlo Regular"/>
          <w:color w:val="536870"/>
          <w:kern w:val="0"/>
        </w:rPr>
        <w:t>Segmentation Violation</w:t>
      </w:r>
      <w:r>
        <w:rPr>
          <w:rFonts w:ascii="Menlo Regular" w:hAnsi="Menlo Regular" w:cs="Menlo Regular"/>
          <w:color w:val="536870"/>
          <w:kern w:val="0"/>
        </w:rPr>
        <w:t>，段违例），无效内存地址，比如空指针，未初始化指针，栈溢出等；</w:t>
      </w:r>
    </w:p>
    <w:p w14:paraId="79091F68"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SIGABRT</w:t>
      </w:r>
      <w:r>
        <w:rPr>
          <w:rFonts w:ascii="Menlo Regular" w:hAnsi="Menlo Regular" w:cs="Menlo Regular"/>
          <w:color w:val="536870"/>
          <w:kern w:val="0"/>
        </w:rPr>
        <w:t>：收到</w:t>
      </w:r>
      <w:r>
        <w:rPr>
          <w:rFonts w:ascii="Menlo Regular" w:hAnsi="Menlo Regular" w:cs="Menlo Regular"/>
          <w:color w:val="738A04"/>
          <w:kern w:val="0"/>
        </w:rPr>
        <w:t>Abort</w:t>
      </w:r>
      <w:r>
        <w:rPr>
          <w:rFonts w:ascii="Menlo Regular" w:hAnsi="Menlo Regular" w:cs="Menlo Regular"/>
          <w:color w:val="536870"/>
          <w:kern w:val="0"/>
        </w:rPr>
        <w:t>信号，可能自身调用</w:t>
      </w:r>
      <w:r>
        <w:rPr>
          <w:rFonts w:ascii="Menlo Regular" w:hAnsi="Menlo Regular" w:cs="Menlo Regular"/>
          <w:color w:val="536870"/>
          <w:kern w:val="0"/>
        </w:rPr>
        <w:t>abort()</w:t>
      </w:r>
      <w:r>
        <w:rPr>
          <w:rFonts w:ascii="Menlo Regular" w:hAnsi="Menlo Regular" w:cs="Menlo Regular"/>
          <w:color w:val="536870"/>
          <w:kern w:val="0"/>
        </w:rPr>
        <w:t>或者收到外部发送过来的信号；</w:t>
      </w:r>
    </w:p>
    <w:p w14:paraId="6E06C460"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SIGBUS</w:t>
      </w:r>
      <w:r>
        <w:rPr>
          <w:rFonts w:ascii="Menlo Regular" w:hAnsi="Menlo Regular" w:cs="Menlo Regular"/>
          <w:color w:val="536870"/>
          <w:kern w:val="0"/>
        </w:rPr>
        <w:t>：总线错误。与</w:t>
      </w:r>
      <w:r>
        <w:rPr>
          <w:rFonts w:ascii="Menlo Regular" w:hAnsi="Menlo Regular" w:cs="Menlo Regular"/>
          <w:color w:val="536870"/>
          <w:kern w:val="0"/>
        </w:rPr>
        <w:t>SIGSEGV</w:t>
      </w:r>
      <w:r>
        <w:rPr>
          <w:rFonts w:ascii="Menlo Regular" w:hAnsi="Menlo Regular" w:cs="Menlo Regular"/>
          <w:color w:val="536870"/>
          <w:kern w:val="0"/>
        </w:rPr>
        <w:t>不同的是，</w:t>
      </w:r>
      <w:r>
        <w:rPr>
          <w:rFonts w:ascii="Menlo Regular" w:hAnsi="Menlo Regular" w:cs="Menlo Regular"/>
          <w:color w:val="536870"/>
          <w:kern w:val="0"/>
        </w:rPr>
        <w:t>SIGSEGV</w:t>
      </w:r>
      <w:r>
        <w:rPr>
          <w:rFonts w:ascii="Menlo Regular" w:hAnsi="Menlo Regular" w:cs="Menlo Regular"/>
          <w:color w:val="536870"/>
          <w:kern w:val="0"/>
        </w:rPr>
        <w:t>访问的是无效地址（比如虚存映射不到物理内存），而</w:t>
      </w:r>
      <w:r>
        <w:rPr>
          <w:rFonts w:ascii="Menlo Regular" w:hAnsi="Menlo Regular" w:cs="Menlo Regular"/>
          <w:color w:val="536870"/>
          <w:kern w:val="0"/>
        </w:rPr>
        <w:t>SIGBUS</w:t>
      </w:r>
      <w:r>
        <w:rPr>
          <w:rFonts w:ascii="Menlo Regular" w:hAnsi="Menlo Regular" w:cs="Menlo Regular"/>
          <w:color w:val="536870"/>
          <w:kern w:val="0"/>
        </w:rPr>
        <w:t>访问的是有效地址，但总线访问异常（比如地址对齐问题）；</w:t>
      </w:r>
    </w:p>
    <w:p w14:paraId="14A890C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SIGILL</w:t>
      </w:r>
      <w:r>
        <w:rPr>
          <w:rFonts w:ascii="Menlo Regular" w:hAnsi="Menlo Regular" w:cs="Menlo Regular"/>
          <w:color w:val="536870"/>
          <w:kern w:val="0"/>
        </w:rPr>
        <w:t>：尝试执行非法的指令，可能不被识别或者没有权限；</w:t>
      </w:r>
    </w:p>
    <w:p w14:paraId="21C736E1"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SIGFPE</w:t>
      </w:r>
      <w:r>
        <w:rPr>
          <w:rFonts w:ascii="Menlo Regular" w:hAnsi="Menlo Regular" w:cs="Menlo Regular"/>
          <w:color w:val="536870"/>
          <w:kern w:val="0"/>
        </w:rPr>
        <w:t>：</w:t>
      </w:r>
      <w:r>
        <w:rPr>
          <w:rFonts w:ascii="Menlo Regular" w:hAnsi="Menlo Regular" w:cs="Menlo Regular"/>
          <w:color w:val="536870"/>
          <w:kern w:val="0"/>
        </w:rPr>
        <w:t xml:space="preserve">Floating </w:t>
      </w:r>
      <w:r>
        <w:rPr>
          <w:rFonts w:ascii="Menlo Regular" w:hAnsi="Menlo Regular" w:cs="Menlo Regular"/>
          <w:color w:val="738A04"/>
          <w:kern w:val="0"/>
        </w:rPr>
        <w:t>Point</w:t>
      </w:r>
      <w:r>
        <w:rPr>
          <w:rFonts w:ascii="Menlo Regular" w:hAnsi="Menlo Regular" w:cs="Menlo Regular"/>
          <w:color w:val="536870"/>
          <w:kern w:val="0"/>
        </w:rPr>
        <w:t xml:space="preserve"> Error</w:t>
      </w:r>
      <w:r>
        <w:rPr>
          <w:rFonts w:ascii="Menlo Regular" w:hAnsi="Menlo Regular" w:cs="Menlo Regular"/>
          <w:color w:val="536870"/>
          <w:kern w:val="0"/>
        </w:rPr>
        <w:t>，数学计算相关问题（可能不限于浮点计算），比如除零操作；</w:t>
      </w:r>
    </w:p>
    <w:p w14:paraId="729110A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SIGPIPE</w:t>
      </w:r>
      <w:r>
        <w:rPr>
          <w:rFonts w:ascii="Menlo Regular" w:hAnsi="Menlo Regular" w:cs="Menlo Regular"/>
          <w:color w:val="536870"/>
          <w:kern w:val="0"/>
        </w:rPr>
        <w:t>：管道另一端没有进程接手数据；</w:t>
      </w:r>
    </w:p>
    <w:p w14:paraId="4237E7D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常见的崩溃原因基本都是代码逻辑问题或资源问题，比如数组越界，访问野指针或者资源不存在，或资源大小写错误等。</w:t>
      </w:r>
    </w:p>
    <w:p w14:paraId="75C6574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crash</w:t>
      </w:r>
      <w:r>
        <w:rPr>
          <w:rFonts w:ascii="Lucida Grande" w:hAnsi="Lucida Grande" w:cs="Lucida Grande"/>
          <w:b/>
          <w:bCs/>
          <w:color w:val="232323"/>
          <w:kern w:val="0"/>
          <w:sz w:val="32"/>
          <w:szCs w:val="32"/>
        </w:rPr>
        <w:t>的收集</w:t>
      </w:r>
    </w:p>
    <w:p w14:paraId="5510459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如果是在</w:t>
      </w:r>
      <w:r>
        <w:rPr>
          <w:rFonts w:ascii="Lucida Grande" w:hAnsi="Lucida Grande" w:cs="Lucida Grande"/>
          <w:color w:val="232323"/>
          <w:kern w:val="0"/>
          <w:sz w:val="32"/>
          <w:szCs w:val="32"/>
        </w:rPr>
        <w:t>windows</w:t>
      </w:r>
      <w:r>
        <w:rPr>
          <w:rFonts w:ascii="Lucida Grande" w:hAnsi="Lucida Grande" w:cs="Lucida Grande"/>
          <w:color w:val="232323"/>
          <w:kern w:val="0"/>
          <w:sz w:val="32"/>
          <w:szCs w:val="32"/>
        </w:rPr>
        <w:t>上你可以通过</w:t>
      </w:r>
      <w:r>
        <w:rPr>
          <w:rFonts w:ascii="Lucida Grande" w:hAnsi="Lucida Grande" w:cs="Lucida Grande"/>
          <w:color w:val="232323"/>
          <w:kern w:val="0"/>
          <w:sz w:val="32"/>
          <w:szCs w:val="32"/>
        </w:rPr>
        <w:t>itools</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pp</w:t>
      </w:r>
      <w:r>
        <w:rPr>
          <w:rFonts w:ascii="Lucida Grande" w:hAnsi="Lucida Grande" w:cs="Lucida Grande"/>
          <w:color w:val="232323"/>
          <w:kern w:val="0"/>
          <w:sz w:val="32"/>
          <w:szCs w:val="32"/>
        </w:rPr>
        <w:t>助手等辅助工具查看系统产生的历史</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日志，然后再根据</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来查看。如果是在</w:t>
      </w:r>
      <w:r>
        <w:rPr>
          <w:rFonts w:ascii="Lucida Grande" w:hAnsi="Lucida Grande" w:cs="Lucida Grande"/>
          <w:color w:val="232323"/>
          <w:kern w:val="0"/>
          <w:sz w:val="32"/>
          <w:szCs w:val="32"/>
        </w:rPr>
        <w:t xml:space="preserve">Mac </w:t>
      </w:r>
      <w:r>
        <w:rPr>
          <w:rFonts w:ascii="Lucida Grande" w:hAnsi="Lucida Grande" w:cs="Lucida Grande"/>
          <w:color w:val="232323"/>
          <w:kern w:val="0"/>
          <w:sz w:val="32"/>
          <w:szCs w:val="32"/>
        </w:rPr>
        <w:t>系统上，只需要打开</w:t>
      </w:r>
      <w:r>
        <w:rPr>
          <w:rFonts w:ascii="Lucida Grande" w:hAnsi="Lucida Grande" w:cs="Lucida Grande"/>
          <w:color w:val="232323"/>
          <w:kern w:val="0"/>
          <w:sz w:val="32"/>
          <w:szCs w:val="32"/>
        </w:rPr>
        <w:t>xcode-&gt;windows-&gt;devices</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device logs</w:t>
      </w:r>
      <w:r>
        <w:rPr>
          <w:rFonts w:ascii="Lucida Grande" w:hAnsi="Lucida Grande" w:cs="Lucida Grande"/>
          <w:color w:val="232323"/>
          <w:kern w:val="0"/>
          <w:sz w:val="32"/>
          <w:szCs w:val="32"/>
        </w:rPr>
        <w:t>进行查看，如下图，这些</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文件都可以导出来，然后再单独对这个</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文件做处理分析。</w:t>
      </w:r>
    </w:p>
    <w:p w14:paraId="6C4BA905"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866169E" wp14:editId="7F7EAA06">
            <wp:extent cx="12588875" cy="47205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88875" cy="4720590"/>
                    </a:xfrm>
                    <a:prstGeom prst="rect">
                      <a:avLst/>
                    </a:prstGeom>
                    <a:noFill/>
                    <a:ln>
                      <a:noFill/>
                    </a:ln>
                  </pic:spPr>
                </pic:pic>
              </a:graphicData>
            </a:graphic>
          </wp:inline>
        </w:drawing>
      </w:r>
    </w:p>
    <w:p w14:paraId="2DA010DD"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看日志</w:t>
      </w:r>
    </w:p>
    <w:p w14:paraId="70B3C56D"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市场上已有的商业软件提供</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收集服务，这些软件基本都提供了日志存储，日志符号化解析和服务端可视化管理等服务：</w:t>
      </w:r>
    </w:p>
    <w:p w14:paraId="3BA9C9F4"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Crashlytics (</w:t>
      </w:r>
      <w:hyperlink r:id="rId8" w:history="1">
        <w:r>
          <w:rPr>
            <w:rFonts w:ascii="Lucida Grande" w:hAnsi="Lucida Grande" w:cs="Lucida Grande"/>
            <w:color w:val="3481BB"/>
            <w:kern w:val="0"/>
            <w:sz w:val="32"/>
            <w:szCs w:val="32"/>
          </w:rPr>
          <w:t>www.crashlytics.com</w:t>
        </w:r>
      </w:hyperlink>
      <w:r>
        <w:rPr>
          <w:rFonts w:ascii="Lucida Grande" w:hAnsi="Lucida Grande" w:cs="Lucida Grande"/>
          <w:color w:val="232323"/>
          <w:kern w:val="0"/>
          <w:sz w:val="32"/>
          <w:szCs w:val="32"/>
        </w:rPr>
        <w:t>)</w:t>
      </w:r>
    </w:p>
    <w:p w14:paraId="7BB56A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Crittercism (</w:t>
      </w:r>
      <w:hyperlink r:id="rId9" w:history="1">
        <w:r>
          <w:rPr>
            <w:rFonts w:ascii="Lucida Grande" w:hAnsi="Lucida Grande" w:cs="Lucida Grande"/>
            <w:color w:val="3481BB"/>
            <w:kern w:val="0"/>
            <w:sz w:val="32"/>
            <w:szCs w:val="32"/>
          </w:rPr>
          <w:t>www.crittercism.com</w:t>
        </w:r>
      </w:hyperlink>
      <w:r>
        <w:rPr>
          <w:rFonts w:ascii="Lucida Grande" w:hAnsi="Lucida Grande" w:cs="Lucida Grande"/>
          <w:color w:val="232323"/>
          <w:kern w:val="0"/>
          <w:sz w:val="32"/>
          <w:szCs w:val="32"/>
        </w:rPr>
        <w:t>)</w:t>
      </w:r>
    </w:p>
    <w:p w14:paraId="79B39CA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Bugsense (</w:t>
      </w:r>
      <w:hyperlink r:id="rId10" w:history="1">
        <w:r>
          <w:rPr>
            <w:rFonts w:ascii="Lucida Grande" w:hAnsi="Lucida Grande" w:cs="Lucida Grande"/>
            <w:color w:val="3481BB"/>
            <w:kern w:val="0"/>
            <w:sz w:val="32"/>
            <w:szCs w:val="32"/>
          </w:rPr>
          <w:t>www.bugsense.com</w:t>
        </w:r>
      </w:hyperlink>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p>
    <w:p w14:paraId="7A8E1B7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HockeyApp (</w:t>
      </w:r>
      <w:hyperlink r:id="rId11" w:history="1">
        <w:r>
          <w:rPr>
            <w:rFonts w:ascii="Lucida Grande" w:hAnsi="Lucida Grande" w:cs="Lucida Grande"/>
            <w:color w:val="3481BB"/>
            <w:kern w:val="0"/>
            <w:sz w:val="32"/>
            <w:szCs w:val="32"/>
          </w:rPr>
          <w:t>www.hockeyapp.net</w:t>
        </w:r>
      </w:hyperlink>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p>
    <w:p w14:paraId="38C0B23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proofErr w:type="gramStart"/>
      <w:r>
        <w:rPr>
          <w:rFonts w:ascii="Lucida Grande" w:hAnsi="Lucida Grande" w:cs="Lucida Grande"/>
          <w:color w:val="232323"/>
          <w:kern w:val="0"/>
          <w:sz w:val="32"/>
          <w:szCs w:val="32"/>
        </w:rPr>
        <w:t>Flurry(</w:t>
      </w:r>
      <w:proofErr w:type="gramEnd"/>
      <w:r>
        <w:rPr>
          <w:rFonts w:ascii="Lucida Grande" w:hAnsi="Lucida Grande" w:cs="Lucida Grande"/>
          <w:color w:val="232323"/>
          <w:kern w:val="0"/>
          <w:sz w:val="32"/>
          <w:szCs w:val="32"/>
        </w:rPr>
        <w:fldChar w:fldCharType="begin"/>
      </w:r>
      <w:r>
        <w:rPr>
          <w:rFonts w:ascii="Lucida Grande" w:hAnsi="Lucida Grande" w:cs="Lucida Grande"/>
          <w:color w:val="232323"/>
          <w:kern w:val="0"/>
          <w:sz w:val="32"/>
          <w:szCs w:val="32"/>
        </w:rPr>
        <w:instrText>HYPERLINK "http://www.flurry.com/"</w:instrText>
      </w:r>
      <w:r>
        <w:rPr>
          <w:rFonts w:ascii="Lucida Grande" w:hAnsi="Lucida Grande" w:cs="Lucida Grande"/>
          <w:color w:val="232323"/>
          <w:kern w:val="0"/>
          <w:sz w:val="32"/>
          <w:szCs w:val="32"/>
        </w:rPr>
      </w:r>
      <w:r>
        <w:rPr>
          <w:rFonts w:ascii="Lucida Grande" w:hAnsi="Lucida Grande" w:cs="Lucida Grande"/>
          <w:color w:val="232323"/>
          <w:kern w:val="0"/>
          <w:sz w:val="32"/>
          <w:szCs w:val="32"/>
        </w:rPr>
        <w:fldChar w:fldCharType="separate"/>
      </w:r>
      <w:r>
        <w:rPr>
          <w:rFonts w:ascii="Lucida Grande" w:hAnsi="Lucida Grande" w:cs="Lucida Grande"/>
          <w:color w:val="3481BB"/>
          <w:kern w:val="0"/>
          <w:sz w:val="32"/>
          <w:szCs w:val="32"/>
        </w:rPr>
        <w:t>www.flurry.com</w:t>
      </w:r>
      <w:r>
        <w:rPr>
          <w:rFonts w:ascii="Lucida Grande" w:hAnsi="Lucida Grande" w:cs="Lucida Grande"/>
          <w:color w:val="232323"/>
          <w:kern w:val="0"/>
          <w:sz w:val="32"/>
          <w:szCs w:val="32"/>
        </w:rPr>
        <w:fldChar w:fldCharType="end"/>
      </w:r>
      <w:r>
        <w:rPr>
          <w:rFonts w:ascii="Lucida Grande" w:hAnsi="Lucida Grande" w:cs="Lucida Grande"/>
          <w:color w:val="232323"/>
          <w:kern w:val="0"/>
          <w:sz w:val="32"/>
          <w:szCs w:val="32"/>
        </w:rPr>
        <w:t>)</w:t>
      </w:r>
    </w:p>
    <w:p w14:paraId="5381F04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开源的软件也可以拿来收集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日志，比如</w:t>
      </w:r>
      <w:r>
        <w:rPr>
          <w:rFonts w:ascii="Lucida Grande" w:hAnsi="Lucida Grande" w:cs="Lucida Grande"/>
          <w:color w:val="232323"/>
          <w:kern w:val="0"/>
          <w:sz w:val="32"/>
          <w:szCs w:val="32"/>
        </w:rPr>
        <w:t>Razor,QuincyKit</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git</w:t>
      </w:r>
      <w:r>
        <w:rPr>
          <w:rFonts w:ascii="Lucida Grande" w:hAnsi="Lucida Grande" w:cs="Lucida Grande"/>
          <w:color w:val="232323"/>
          <w:kern w:val="0"/>
          <w:sz w:val="32"/>
          <w:szCs w:val="32"/>
        </w:rPr>
        <w:t>链接）等，这些软件收集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的原理其实大同小异，都是根据系统产生的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日志进行了一次提取或封装，然后将封装后的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文件上传到对应的服务端进行解析处理。很多商业软件都采用了</w:t>
      </w:r>
      <w:r>
        <w:rPr>
          <w:rFonts w:ascii="Lucida Grande" w:hAnsi="Lucida Grande" w:cs="Lucida Grande"/>
          <w:color w:val="232323"/>
          <w:kern w:val="0"/>
          <w:sz w:val="32"/>
          <w:szCs w:val="32"/>
        </w:rPr>
        <w:t>Plcrashreporter</w:t>
      </w:r>
      <w:r>
        <w:rPr>
          <w:rFonts w:ascii="Lucida Grande" w:hAnsi="Lucida Grande" w:cs="Lucida Grande"/>
          <w:color w:val="232323"/>
          <w:kern w:val="0"/>
          <w:sz w:val="32"/>
          <w:szCs w:val="32"/>
        </w:rPr>
        <w:t>这个开源工具来上传和解析</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，比如</w:t>
      </w:r>
      <w:r>
        <w:rPr>
          <w:rFonts w:ascii="Lucida Grande" w:hAnsi="Lucida Grande" w:cs="Lucida Grande"/>
          <w:color w:val="232323"/>
          <w:kern w:val="0"/>
          <w:sz w:val="32"/>
          <w:szCs w:val="32"/>
        </w:rPr>
        <w:t>HockeyApp,Flurry</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crittercism</w:t>
      </w:r>
      <w:r>
        <w:rPr>
          <w:rFonts w:ascii="Lucida Grande" w:hAnsi="Lucida Grande" w:cs="Lucida Grande"/>
          <w:color w:val="232323"/>
          <w:kern w:val="0"/>
          <w:sz w:val="32"/>
          <w:szCs w:val="32"/>
        </w:rPr>
        <w:t>等。</w:t>
      </w:r>
    </w:p>
    <w:p w14:paraId="3AEB96C8"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394DA77C" wp14:editId="731F0AE6">
            <wp:extent cx="18606770" cy="12205970"/>
            <wp:effectExtent l="0" t="0" r="1143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06770" cy="12205970"/>
                    </a:xfrm>
                    <a:prstGeom prst="rect">
                      <a:avLst/>
                    </a:prstGeom>
                    <a:noFill/>
                    <a:ln>
                      <a:noFill/>
                    </a:ln>
                  </pic:spPr>
                </pic:pic>
              </a:graphicData>
            </a:graphic>
          </wp:inline>
        </w:drawing>
      </w:r>
    </w:p>
    <w:p w14:paraId="7B0438F7"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crash</w:t>
      </w:r>
      <w:r>
        <w:rPr>
          <w:rFonts w:ascii="Lucida Grande" w:hAnsi="Lucida Grande" w:cs="Lucida Grande"/>
          <w:color w:val="878787"/>
          <w:kern w:val="0"/>
          <w:sz w:val="26"/>
          <w:szCs w:val="26"/>
        </w:rPr>
        <w:t>信息</w:t>
      </w:r>
    </w:p>
    <w:p w14:paraId="6C0A526A"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由于自己的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信息太长，找了一张示例：　　</w:t>
      </w:r>
    </w:p>
    <w:p w14:paraId="6308A1E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1)crash</w:t>
      </w:r>
      <w:r>
        <w:rPr>
          <w:rFonts w:ascii="Lucida Grande" w:hAnsi="Lucida Grande" w:cs="Lucida Grande"/>
          <w:color w:val="232323"/>
          <w:kern w:val="0"/>
          <w:sz w:val="32"/>
          <w:szCs w:val="32"/>
        </w:rPr>
        <w:t>标识是应用进程产生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时的一些标识信息，它描述了该</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的唯一标识（</w:t>
      </w:r>
      <w:r>
        <w:rPr>
          <w:rFonts w:ascii="Lucida Grande" w:hAnsi="Lucida Grande" w:cs="Lucida Grande"/>
          <w:color w:val="232323"/>
          <w:kern w:val="0"/>
          <w:sz w:val="32"/>
          <w:szCs w:val="32"/>
        </w:rPr>
        <w:t>E838FEFB-ECF6-498C-8B35-D40F0F9FEAE4</w:t>
      </w:r>
      <w:r>
        <w:rPr>
          <w:rFonts w:ascii="Lucida Grande" w:hAnsi="Lucida Grande" w:cs="Lucida Grande"/>
          <w:color w:val="232323"/>
          <w:kern w:val="0"/>
          <w:sz w:val="32"/>
          <w:szCs w:val="32"/>
        </w:rPr>
        <w:t>），所发生的硬件设备类型（</w:t>
      </w:r>
      <w:r>
        <w:rPr>
          <w:rFonts w:ascii="Lucida Grande" w:hAnsi="Lucida Grande" w:cs="Lucida Grande"/>
          <w:color w:val="232323"/>
          <w:kern w:val="0"/>
          <w:sz w:val="32"/>
          <w:szCs w:val="32"/>
        </w:rPr>
        <w:t>iphone3,1</w:t>
      </w:r>
      <w:r>
        <w:rPr>
          <w:rFonts w:ascii="Lucida Grande" w:hAnsi="Lucida Grande" w:cs="Lucida Grande"/>
          <w:color w:val="232323"/>
          <w:kern w:val="0"/>
          <w:sz w:val="32"/>
          <w:szCs w:val="32"/>
        </w:rPr>
        <w:t>代表</w:t>
      </w:r>
      <w:r>
        <w:rPr>
          <w:rFonts w:ascii="Lucida Grande" w:hAnsi="Lucida Grande" w:cs="Lucida Grande"/>
          <w:color w:val="232323"/>
          <w:kern w:val="0"/>
          <w:sz w:val="32"/>
          <w:szCs w:val="32"/>
        </w:rPr>
        <w:t>iphone4</w:t>
      </w:r>
      <w:r>
        <w:rPr>
          <w:rFonts w:ascii="Lucida Grande" w:hAnsi="Lucida Grande" w:cs="Lucida Grande"/>
          <w:color w:val="232323"/>
          <w:kern w:val="0"/>
          <w:sz w:val="32"/>
          <w:szCs w:val="32"/>
        </w:rPr>
        <w:t>），以及</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进程相关的信息等；</w:t>
      </w:r>
    </w:p>
    <w:p w14:paraId="5D38A67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）基本信息描述的是</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发生的时间和系统版本；　　</w:t>
      </w:r>
    </w:p>
    <w:p w14:paraId="6157D56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）异常类型描述的是</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发生时抛出的异常类型和错误码；　　</w:t>
      </w:r>
    </w:p>
    <w:p w14:paraId="01A217D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）线程回溯描述了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发生时所有线程的回溯信息，每个线程在每一帧对应的函数调用信息（这里由于空间限制没有全部列出）；　　</w:t>
      </w:r>
    </w:p>
    <w:p w14:paraId="4279B4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）二进制映像是指</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发生时已加载的二进制文件。以上就是一份</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日志包含的所有信息，接下来就需要根据这些信息去解析定位导致</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发生的代码逻辑，</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这就需要用到符号化解析的过程（洋名叫：</w:t>
      </w:r>
      <w:r>
        <w:rPr>
          <w:rFonts w:ascii="Lucida Grande" w:hAnsi="Lucida Grande" w:cs="Lucida Grande"/>
          <w:color w:val="232323"/>
          <w:kern w:val="0"/>
          <w:sz w:val="32"/>
          <w:szCs w:val="32"/>
        </w:rPr>
        <w:t>symbolication)</w:t>
      </w:r>
      <w:r>
        <w:rPr>
          <w:rFonts w:ascii="Lucida Grande" w:hAnsi="Lucida Grande" w:cs="Lucida Grande"/>
          <w:color w:val="232323"/>
          <w:kern w:val="0"/>
          <w:sz w:val="32"/>
          <w:szCs w:val="32"/>
        </w:rPr>
        <w:t>。</w:t>
      </w:r>
    </w:p>
    <w:p w14:paraId="5208B657"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解决线上闪退</w:t>
      </w:r>
    </w:p>
    <w:p w14:paraId="3347FE2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首先保证，发布前充分测试。发布后依然有闪退现象，查看崩溃日志，及时修复并发布。</w:t>
      </w:r>
    </w:p>
    <w:p w14:paraId="6BEDC9C6"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2.</w:t>
      </w:r>
      <w:r>
        <w:rPr>
          <w:rFonts w:ascii="Lucida Grande" w:hAnsi="Lucida Grande" w:cs="Lucida Grande"/>
          <w:b/>
          <w:bCs/>
          <w:color w:val="232323"/>
          <w:kern w:val="0"/>
          <w:sz w:val="40"/>
          <w:szCs w:val="40"/>
        </w:rPr>
        <w:t>什么是事件响应链，点击屏幕时是如何互动的，事件的传递。</w:t>
      </w:r>
    </w:p>
    <w:p w14:paraId="1C62A632"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08F20501" wp14:editId="47B6BD1F">
            <wp:extent cx="11812905" cy="7261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2905" cy="7261860"/>
                    </a:xfrm>
                    <a:prstGeom prst="rect">
                      <a:avLst/>
                    </a:prstGeom>
                    <a:noFill/>
                    <a:ln>
                      <a:noFill/>
                    </a:ln>
                  </pic:spPr>
                </pic:pic>
              </a:graphicData>
            </a:graphic>
          </wp:inline>
        </w:drawing>
      </w:r>
    </w:p>
    <w:p w14:paraId="0F8E89FC"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事件响应链</w:t>
      </w:r>
    </w:p>
    <w:p w14:paraId="6A503667"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对于</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设备用户来说，他们操作设备的方式主要有三种：触摸屏幕、晃动设备、通过遥控设施控制设备。对应的事件类型有以下三种：</w:t>
      </w:r>
    </w:p>
    <w:p w14:paraId="2243ED8E"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、触屏事件（</w:t>
      </w:r>
      <w:r>
        <w:rPr>
          <w:rFonts w:ascii="Lucida Grande" w:hAnsi="Lucida Grande" w:cs="Lucida Grande"/>
          <w:color w:val="232323"/>
          <w:kern w:val="0"/>
          <w:sz w:val="32"/>
          <w:szCs w:val="32"/>
        </w:rPr>
        <w:t>Touch Event</w:t>
      </w:r>
      <w:r>
        <w:rPr>
          <w:rFonts w:ascii="Lucida Grande" w:hAnsi="Lucida Grande" w:cs="Lucida Grande"/>
          <w:color w:val="232323"/>
          <w:kern w:val="0"/>
          <w:sz w:val="32"/>
          <w:szCs w:val="32"/>
        </w:rPr>
        <w:t>）</w:t>
      </w:r>
    </w:p>
    <w:p w14:paraId="22FD15CA"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、运动事件（</w:t>
      </w:r>
      <w:r>
        <w:rPr>
          <w:rFonts w:ascii="Lucida Grande" w:hAnsi="Lucida Grande" w:cs="Lucida Grande"/>
          <w:color w:val="232323"/>
          <w:kern w:val="0"/>
          <w:sz w:val="32"/>
          <w:szCs w:val="32"/>
        </w:rPr>
        <w:t>Motion Event</w:t>
      </w:r>
      <w:r>
        <w:rPr>
          <w:rFonts w:ascii="Lucida Grande" w:hAnsi="Lucida Grande" w:cs="Lucida Grande"/>
          <w:color w:val="232323"/>
          <w:kern w:val="0"/>
          <w:sz w:val="32"/>
          <w:szCs w:val="32"/>
        </w:rPr>
        <w:t>）</w:t>
      </w:r>
    </w:p>
    <w:p w14:paraId="62399882"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、远端控制事件（</w:t>
      </w:r>
      <w:r>
        <w:rPr>
          <w:rFonts w:ascii="Lucida Grande" w:hAnsi="Lucida Grande" w:cs="Lucida Grande"/>
          <w:color w:val="232323"/>
          <w:kern w:val="0"/>
          <w:sz w:val="32"/>
          <w:szCs w:val="32"/>
        </w:rPr>
        <w:t>Remote-Control Event</w:t>
      </w:r>
      <w:r>
        <w:rPr>
          <w:rFonts w:ascii="Lucida Grande" w:hAnsi="Lucida Grande" w:cs="Lucida Grande"/>
          <w:color w:val="232323"/>
          <w:kern w:val="0"/>
          <w:sz w:val="32"/>
          <w:szCs w:val="32"/>
        </w:rPr>
        <w:t>）</w:t>
      </w:r>
    </w:p>
    <w:p w14:paraId="569CA0E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响应者链（</w:t>
      </w:r>
      <w:r>
        <w:rPr>
          <w:rFonts w:ascii="Lucida Grande" w:hAnsi="Lucida Grande" w:cs="Lucida Grande"/>
          <w:b/>
          <w:bCs/>
          <w:color w:val="232323"/>
          <w:kern w:val="0"/>
          <w:sz w:val="32"/>
          <w:szCs w:val="32"/>
        </w:rPr>
        <w:t>Responder Chain</w:t>
      </w:r>
      <w:r>
        <w:rPr>
          <w:rFonts w:ascii="Lucida Grande" w:hAnsi="Lucida Grande" w:cs="Lucida Grande"/>
          <w:b/>
          <w:bCs/>
          <w:color w:val="232323"/>
          <w:kern w:val="0"/>
          <w:sz w:val="32"/>
          <w:szCs w:val="32"/>
        </w:rPr>
        <w:t>）</w:t>
      </w:r>
    </w:p>
    <w:p w14:paraId="51D6549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响应者对象（</w:t>
      </w:r>
      <w:r>
        <w:rPr>
          <w:rFonts w:ascii="Lucida Grande" w:hAnsi="Lucida Grande" w:cs="Lucida Grande"/>
          <w:color w:val="232323"/>
          <w:kern w:val="0"/>
          <w:sz w:val="32"/>
          <w:szCs w:val="32"/>
        </w:rPr>
        <w:t>Responder Object</w:t>
      </w:r>
      <w:r>
        <w:rPr>
          <w:rFonts w:ascii="Lucida Grande" w:hAnsi="Lucida Grande" w:cs="Lucida Grande"/>
          <w:color w:val="232323"/>
          <w:kern w:val="0"/>
          <w:sz w:val="32"/>
          <w:szCs w:val="32"/>
        </w:rPr>
        <w:t>），指的是有响应和处理事件能力的对象。响应者链就是由一系列的响应者对象构成的一个层次结构。</w:t>
      </w:r>
    </w:p>
    <w:p w14:paraId="2677794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是所有响应对象的基类，在</w:t>
      </w: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类中定义了处理上述各种事件的接口。我们熟悉的</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UIViewController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和所有继承自</w:t>
      </w:r>
      <w:r>
        <w:rPr>
          <w:rFonts w:ascii="Lucida Grande" w:hAnsi="Lucida Grande" w:cs="Lucida Grande"/>
          <w:color w:val="232323"/>
          <w:kern w:val="0"/>
          <w:sz w:val="32"/>
          <w:szCs w:val="32"/>
        </w:rPr>
        <w:t>UIView</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UIKit</w:t>
      </w:r>
      <w:r>
        <w:rPr>
          <w:rFonts w:ascii="Lucida Grande" w:hAnsi="Lucida Grande" w:cs="Lucida Grande"/>
          <w:color w:val="232323"/>
          <w:kern w:val="0"/>
          <w:sz w:val="32"/>
          <w:szCs w:val="32"/>
        </w:rPr>
        <w:t>类都直接或间接的继承自</w:t>
      </w: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，所以它们的实例都是可以构成响应者链的响应者对象。</w:t>
      </w:r>
    </w:p>
    <w:p w14:paraId="50734AA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响应者链有以下特点：</w:t>
      </w:r>
    </w:p>
    <w:p w14:paraId="7204415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、响应者链通常是由视图（</w:t>
      </w:r>
      <w:r>
        <w:rPr>
          <w:rFonts w:ascii="Lucida Grande" w:hAnsi="Lucida Grande" w:cs="Lucida Grande"/>
          <w:color w:val="232323"/>
          <w:kern w:val="0"/>
          <w:sz w:val="32"/>
          <w:szCs w:val="32"/>
        </w:rPr>
        <w:t>UIView</w:t>
      </w:r>
      <w:r>
        <w:rPr>
          <w:rFonts w:ascii="Lucida Grande" w:hAnsi="Lucida Grande" w:cs="Lucida Grande"/>
          <w:color w:val="232323"/>
          <w:kern w:val="0"/>
          <w:sz w:val="32"/>
          <w:szCs w:val="32"/>
        </w:rPr>
        <w:t>）构成的；</w:t>
      </w:r>
    </w:p>
    <w:p w14:paraId="284C4BF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、一个视图的下一个响应者是它视图控制器（</w:t>
      </w:r>
      <w:r>
        <w:rPr>
          <w:rFonts w:ascii="Lucida Grande" w:hAnsi="Lucida Grande" w:cs="Lucida Grande"/>
          <w:color w:val="232323"/>
          <w:kern w:val="0"/>
          <w:sz w:val="32"/>
          <w:szCs w:val="32"/>
        </w:rPr>
        <w:t>UIViewController</w:t>
      </w:r>
      <w:r>
        <w:rPr>
          <w:rFonts w:ascii="Lucida Grande" w:hAnsi="Lucida Grande" w:cs="Lucida Grande"/>
          <w:color w:val="232323"/>
          <w:kern w:val="0"/>
          <w:sz w:val="32"/>
          <w:szCs w:val="32"/>
        </w:rPr>
        <w:t>）（如果有的话），然后再转给它的父视图（</w:t>
      </w:r>
      <w:r>
        <w:rPr>
          <w:rFonts w:ascii="Lucida Grande" w:hAnsi="Lucida Grande" w:cs="Lucida Grande"/>
          <w:color w:val="232323"/>
          <w:kern w:val="0"/>
          <w:sz w:val="32"/>
          <w:szCs w:val="32"/>
        </w:rPr>
        <w:t>Super View</w:t>
      </w:r>
      <w:r>
        <w:rPr>
          <w:rFonts w:ascii="Lucida Grande" w:hAnsi="Lucida Grande" w:cs="Lucida Grande"/>
          <w:color w:val="232323"/>
          <w:kern w:val="0"/>
          <w:sz w:val="32"/>
          <w:szCs w:val="32"/>
        </w:rPr>
        <w:t>）；</w:t>
      </w:r>
    </w:p>
    <w:p w14:paraId="120A87E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、视图控制器（如果有的话）的下一个响应者为其管理的视图的父视图；</w:t>
      </w:r>
    </w:p>
    <w:p w14:paraId="390CDF4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、单例的窗口（</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）的内容视图将指向窗口本身作为它的下一个响应者</w:t>
      </w:r>
    </w:p>
    <w:p w14:paraId="3DDF1E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需要指出的是，</w:t>
      </w:r>
      <w:r>
        <w:rPr>
          <w:rFonts w:ascii="Lucida Grande" w:hAnsi="Lucida Grande" w:cs="Lucida Grande"/>
          <w:color w:val="232323"/>
          <w:kern w:val="0"/>
          <w:sz w:val="32"/>
          <w:szCs w:val="32"/>
        </w:rPr>
        <w:t>Cocoa Touch</w:t>
      </w:r>
      <w:r>
        <w:rPr>
          <w:rFonts w:ascii="Lucida Grande" w:hAnsi="Lucida Grande" w:cs="Lucida Grande"/>
          <w:color w:val="232323"/>
          <w:kern w:val="0"/>
          <w:sz w:val="32"/>
          <w:szCs w:val="32"/>
        </w:rPr>
        <w:t>应用不像</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应用，它只有一个</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对象，因此整个响应者链要简单一点；</w:t>
      </w:r>
    </w:p>
    <w:p w14:paraId="339F482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、单例的应用（</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）是一个响应者链的终点，它的下一个响应者指向</w:t>
      </w:r>
      <w:r>
        <w:rPr>
          <w:rFonts w:ascii="Lucida Grande" w:hAnsi="Lucida Grande" w:cs="Lucida Grande"/>
          <w:color w:val="232323"/>
          <w:kern w:val="0"/>
          <w:sz w:val="32"/>
          <w:szCs w:val="32"/>
        </w:rPr>
        <w:t>nil</w:t>
      </w:r>
      <w:r>
        <w:rPr>
          <w:rFonts w:ascii="Lucida Grande" w:hAnsi="Lucida Grande" w:cs="Lucida Grande"/>
          <w:color w:val="232323"/>
          <w:kern w:val="0"/>
          <w:sz w:val="32"/>
          <w:szCs w:val="32"/>
        </w:rPr>
        <w:t>，以结束整个循环。</w:t>
      </w:r>
    </w:p>
    <w:p w14:paraId="00A043C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点击屏幕时是如何互动的</w:t>
      </w:r>
    </w:p>
    <w:p w14:paraId="1F5619C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系统检测到手指触摸</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操作时会将其打包成一个</w:t>
      </w:r>
      <w:r>
        <w:rPr>
          <w:rFonts w:ascii="Lucida Grande" w:hAnsi="Lucida Grande" w:cs="Lucida Grande"/>
          <w:color w:val="232323"/>
          <w:kern w:val="0"/>
          <w:sz w:val="32"/>
          <w:szCs w:val="32"/>
        </w:rPr>
        <w:t>UIEvent</w:t>
      </w:r>
      <w:r>
        <w:rPr>
          <w:rFonts w:ascii="Lucida Grande" w:hAnsi="Lucida Grande" w:cs="Lucida Grande"/>
          <w:color w:val="232323"/>
          <w:kern w:val="0"/>
          <w:sz w:val="32"/>
          <w:szCs w:val="32"/>
        </w:rPr>
        <w:t>对象，并放入当前活动</w:t>
      </w:r>
      <w:r>
        <w:rPr>
          <w:rFonts w:ascii="Lucida Grande" w:hAnsi="Lucida Grande" w:cs="Lucida Grande"/>
          <w:color w:val="232323"/>
          <w:kern w:val="0"/>
          <w:sz w:val="32"/>
          <w:szCs w:val="32"/>
        </w:rPr>
        <w:t>Application</w:t>
      </w:r>
      <w:r>
        <w:rPr>
          <w:rFonts w:ascii="Lucida Grande" w:hAnsi="Lucida Grande" w:cs="Lucida Grande"/>
          <w:color w:val="232323"/>
          <w:kern w:val="0"/>
          <w:sz w:val="32"/>
          <w:szCs w:val="32"/>
        </w:rPr>
        <w:t>的事件队列，单例的</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会从事件队列中取出触摸事件并传递给单例的</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来处理，</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对象首先会使用</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方法寻找此次</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操作初始点所在的视图</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，即需要将触摸事件传递给其处理的视图，这个过程称之为</w:t>
      </w:r>
      <w:r>
        <w:rPr>
          <w:rFonts w:ascii="Lucida Grande" w:hAnsi="Lucida Grande" w:cs="Lucida Grande"/>
          <w:color w:val="232323"/>
          <w:kern w:val="0"/>
          <w:sz w:val="32"/>
          <w:szCs w:val="32"/>
        </w:rPr>
        <w:t>hit-test view</w:t>
      </w:r>
      <w:r>
        <w:rPr>
          <w:rFonts w:ascii="Lucida Grande" w:hAnsi="Lucida Grande" w:cs="Lucida Grande"/>
          <w:color w:val="232323"/>
          <w:kern w:val="0"/>
          <w:sz w:val="32"/>
          <w:szCs w:val="32"/>
        </w:rPr>
        <w:t>。</w:t>
      </w:r>
    </w:p>
    <w:p w14:paraId="4528401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实例对象会首先在它的内容视图上调用</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，此方法会在其视图层级结构中的每个视图上调用</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（该方法用来判断点击事件发生的位置是否处于当前视图范围内，以确定用户是不是点击了当前视图），如果</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返回</w:t>
      </w:r>
      <w:r>
        <w:rPr>
          <w:rFonts w:ascii="Lucida Grande" w:hAnsi="Lucida Grande" w:cs="Lucida Grande"/>
          <w:color w:val="232323"/>
          <w:kern w:val="0"/>
          <w:sz w:val="32"/>
          <w:szCs w:val="32"/>
        </w:rPr>
        <w:t>YES</w:t>
      </w:r>
      <w:r>
        <w:rPr>
          <w:rFonts w:ascii="Lucida Grande" w:hAnsi="Lucida Grande" w:cs="Lucida Grande"/>
          <w:color w:val="232323"/>
          <w:kern w:val="0"/>
          <w:sz w:val="32"/>
          <w:szCs w:val="32"/>
        </w:rPr>
        <w:t>，则继续逐级调用，直到找到</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操作发生的位置，这个视图也就是要找的</w:t>
      </w:r>
      <w:r>
        <w:rPr>
          <w:rFonts w:ascii="Lucida Grande" w:hAnsi="Lucida Grande" w:cs="Lucida Grande"/>
          <w:color w:val="232323"/>
          <w:kern w:val="0"/>
          <w:sz w:val="32"/>
          <w:szCs w:val="32"/>
        </w:rPr>
        <w:t>hit-test view</w:t>
      </w:r>
      <w:r>
        <w:rPr>
          <w:rFonts w:ascii="Lucida Grande" w:hAnsi="Lucida Grande" w:cs="Lucida Grande"/>
          <w:color w:val="232323"/>
          <w:kern w:val="0"/>
          <w:sz w:val="32"/>
          <w:szCs w:val="32"/>
        </w:rPr>
        <w:t>。</w:t>
      </w:r>
    </w:p>
    <w:p w14:paraId="342E777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方法的处理流程如下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首先调用当前视图的</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方法判断触摸点是否在当前视图内；若返回</w:t>
      </w:r>
      <w:r>
        <w:rPr>
          <w:rFonts w:ascii="Lucida Grande" w:hAnsi="Lucida Grande" w:cs="Lucida Grande"/>
          <w:color w:val="232323"/>
          <w:kern w:val="0"/>
          <w:sz w:val="32"/>
          <w:szCs w:val="32"/>
        </w:rPr>
        <w:t>NO,</w:t>
      </w:r>
      <w:r>
        <w:rPr>
          <w:rFonts w:ascii="Lucida Grande" w:hAnsi="Lucida Grande" w:cs="Lucida Grande"/>
          <w:color w:val="232323"/>
          <w:kern w:val="0"/>
          <w:sz w:val="32"/>
          <w:szCs w:val="32"/>
        </w:rPr>
        <w:t>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返回</w:t>
      </w:r>
      <w:r>
        <w:rPr>
          <w:rFonts w:ascii="Lucida Grande" w:hAnsi="Lucida Grande" w:cs="Lucida Grande"/>
          <w:color w:val="232323"/>
          <w:kern w:val="0"/>
          <w:sz w:val="32"/>
          <w:szCs w:val="32"/>
        </w:rPr>
        <w:t>nil;</w:t>
      </w:r>
      <w:r>
        <w:rPr>
          <w:rFonts w:ascii="Lucida Grande" w:hAnsi="Lucida Grande" w:cs="Lucida Grande"/>
          <w:color w:val="232323"/>
          <w:kern w:val="0"/>
          <w:sz w:val="32"/>
          <w:szCs w:val="32"/>
        </w:rPr>
        <w:t>若返回</w:t>
      </w:r>
      <w:r>
        <w:rPr>
          <w:rFonts w:ascii="Lucida Grande" w:hAnsi="Lucida Grande" w:cs="Lucida Grande"/>
          <w:color w:val="232323"/>
          <w:kern w:val="0"/>
          <w:sz w:val="32"/>
          <w:szCs w:val="32"/>
        </w:rPr>
        <w:t>YES,</w:t>
      </w:r>
      <w:r>
        <w:rPr>
          <w:rFonts w:ascii="Lucida Grande" w:hAnsi="Lucida Grande" w:cs="Lucida Grande"/>
          <w:color w:val="232323"/>
          <w:kern w:val="0"/>
          <w:sz w:val="32"/>
          <w:szCs w:val="32"/>
        </w:rPr>
        <w:t>则向当前视图的所有子视图</w:t>
      </w:r>
      <w:r>
        <w:rPr>
          <w:rFonts w:ascii="Lucida Grande" w:hAnsi="Lucida Grande" w:cs="Lucida Grande"/>
          <w:color w:val="232323"/>
          <w:kern w:val="0"/>
          <w:sz w:val="32"/>
          <w:szCs w:val="32"/>
        </w:rPr>
        <w:t>(subviews)</w:t>
      </w:r>
      <w:r>
        <w:rPr>
          <w:rFonts w:ascii="Lucida Grande" w:hAnsi="Lucida Grande" w:cs="Lucida Grande"/>
          <w:color w:val="232323"/>
          <w:kern w:val="0"/>
          <w:sz w:val="32"/>
          <w:szCs w:val="32"/>
        </w:rPr>
        <w:t>发送</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消息，所有子视图的遍历顺序是从最顶层视图一直到到最底层视图，即从</w:t>
      </w:r>
      <w:r>
        <w:rPr>
          <w:rFonts w:ascii="Lucida Grande" w:hAnsi="Lucida Grande" w:cs="Lucida Grande"/>
          <w:color w:val="232323"/>
          <w:kern w:val="0"/>
          <w:sz w:val="32"/>
          <w:szCs w:val="32"/>
        </w:rPr>
        <w:t>subviews</w:t>
      </w:r>
      <w:r>
        <w:rPr>
          <w:rFonts w:ascii="Lucida Grande" w:hAnsi="Lucida Grande" w:cs="Lucida Grande"/>
          <w:color w:val="232323"/>
          <w:kern w:val="0"/>
          <w:sz w:val="32"/>
          <w:szCs w:val="32"/>
        </w:rPr>
        <w:t>数组的末尾向前遍历，直到有子视图返回非空对象或者全部子视图遍历完毕；若第一次有子视图返回非空对象，则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方法返回此对象，处理结束；如所有子视图都返回非，则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方法返回自身</w:t>
      </w:r>
      <w:r>
        <w:rPr>
          <w:rFonts w:ascii="Lucida Grande" w:hAnsi="Lucida Grande" w:cs="Lucida Grande"/>
          <w:color w:val="232323"/>
          <w:kern w:val="0"/>
          <w:sz w:val="32"/>
          <w:szCs w:val="32"/>
        </w:rPr>
        <w:t>(self)</w:t>
      </w:r>
      <w:r>
        <w:rPr>
          <w:rFonts w:ascii="Lucida Grande" w:hAnsi="Lucida Grande" w:cs="Lucida Grande"/>
          <w:color w:val="232323"/>
          <w:kern w:val="0"/>
          <w:sz w:val="32"/>
          <w:szCs w:val="32"/>
        </w:rPr>
        <w:t>。</w:t>
      </w:r>
    </w:p>
    <w:p w14:paraId="75A9397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事件的传递和响应分两个链：</w:t>
      </w:r>
    </w:p>
    <w:p w14:paraId="780E570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传递链：由系统向离用户最近的</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传递。</w:t>
      </w:r>
      <w:r>
        <w:rPr>
          <w:rFonts w:ascii="Lucida Grande" w:hAnsi="Lucida Grande" w:cs="Lucida Grande"/>
          <w:color w:val="232323"/>
          <w:kern w:val="0"/>
          <w:sz w:val="32"/>
          <w:szCs w:val="32"/>
        </w:rPr>
        <w:t>UIKit –&gt; active app’s event queue –&gt; window –&gt; root view –&gt;……–&gt;lowest view</w:t>
      </w:r>
    </w:p>
    <w:p w14:paraId="592DAEC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响应链：由离用户最近的</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向系统传递。</w:t>
      </w:r>
      <w:r>
        <w:rPr>
          <w:rFonts w:ascii="Lucida Grande" w:hAnsi="Lucida Grande" w:cs="Lucida Grande"/>
          <w:color w:val="232323"/>
          <w:kern w:val="0"/>
          <w:sz w:val="32"/>
          <w:szCs w:val="32"/>
        </w:rPr>
        <w:t xml:space="preserve">initial view –&gt; super view –&gt; …..–&gt; </w:t>
      </w:r>
      <w:proofErr w:type="gramStart"/>
      <w:r>
        <w:rPr>
          <w:rFonts w:ascii="Lucida Grande" w:hAnsi="Lucida Grande" w:cs="Lucida Grande"/>
          <w:color w:val="232323"/>
          <w:kern w:val="0"/>
          <w:sz w:val="32"/>
          <w:szCs w:val="32"/>
        </w:rPr>
        <w:t>view</w:t>
      </w:r>
      <w:proofErr w:type="gramEnd"/>
      <w:r>
        <w:rPr>
          <w:rFonts w:ascii="Lucida Grande" w:hAnsi="Lucida Grande" w:cs="Lucida Grande"/>
          <w:color w:val="232323"/>
          <w:kern w:val="0"/>
          <w:sz w:val="32"/>
          <w:szCs w:val="32"/>
        </w:rPr>
        <w:t xml:space="preserve"> controller –&gt; window –&gt; Application</w:t>
      </w:r>
    </w:p>
    <w:p w14:paraId="48974FFA"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3.Run Loop</w:t>
      </w:r>
      <w:r>
        <w:rPr>
          <w:rFonts w:ascii="Lucida Grande" w:hAnsi="Lucida Grande" w:cs="Lucida Grande"/>
          <w:b/>
          <w:bCs/>
          <w:color w:val="232323"/>
          <w:kern w:val="0"/>
          <w:sz w:val="40"/>
          <w:szCs w:val="40"/>
        </w:rPr>
        <w:t>是什么，使用的目的，何时使用和关注点</w:t>
      </w:r>
    </w:p>
    <w:p w14:paraId="6FE406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是一让线程能随时处理事件但不退出的机制。</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实际上是一个对象，这个对象管理了其需要处理的事件和消息，并提供了一个入口函数来执行</w:t>
      </w:r>
      <w:r>
        <w:rPr>
          <w:rFonts w:ascii="Lucida Grande" w:hAnsi="Lucida Grande" w:cs="Lucida Grande"/>
          <w:color w:val="232323"/>
          <w:kern w:val="0"/>
          <w:sz w:val="32"/>
          <w:szCs w:val="32"/>
        </w:rPr>
        <w:t xml:space="preserve">Event Loop </w:t>
      </w:r>
      <w:r>
        <w:rPr>
          <w:rFonts w:ascii="Lucida Grande" w:hAnsi="Lucida Grande" w:cs="Lucida Grande"/>
          <w:color w:val="232323"/>
          <w:kern w:val="0"/>
          <w:sz w:val="32"/>
          <w:szCs w:val="32"/>
        </w:rPr>
        <w:t>的逻辑。线程执行了这个函数后，就会一直处于这个函数内部</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接受消息</w:t>
      </w:r>
      <w:r>
        <w:rPr>
          <w:rFonts w:ascii="Lucida Grande" w:hAnsi="Lucida Grande" w:cs="Lucida Grande"/>
          <w:color w:val="232323"/>
          <w:kern w:val="0"/>
          <w:sz w:val="32"/>
          <w:szCs w:val="32"/>
        </w:rPr>
        <w:t>-&gt;</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-&gt;</w:t>
      </w:r>
      <w:r>
        <w:rPr>
          <w:rFonts w:ascii="Lucida Grande" w:hAnsi="Lucida Grande" w:cs="Lucida Grande"/>
          <w:color w:val="232323"/>
          <w:kern w:val="0"/>
          <w:sz w:val="32"/>
          <w:szCs w:val="32"/>
        </w:rPr>
        <w:t>处理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的循环中，直到这个循环结束（比如传入</w:t>
      </w:r>
      <w:r>
        <w:rPr>
          <w:rFonts w:ascii="Lucida Grande" w:hAnsi="Lucida Grande" w:cs="Lucida Grande"/>
          <w:color w:val="232323"/>
          <w:kern w:val="0"/>
          <w:sz w:val="32"/>
          <w:szCs w:val="32"/>
        </w:rPr>
        <w:t xml:space="preserve"> quit </w:t>
      </w:r>
      <w:r>
        <w:rPr>
          <w:rFonts w:ascii="Lucida Grande" w:hAnsi="Lucida Grande" w:cs="Lucida Grande"/>
          <w:color w:val="232323"/>
          <w:kern w:val="0"/>
          <w:sz w:val="32"/>
          <w:szCs w:val="32"/>
        </w:rPr>
        <w:t>的消息），函数返回。让线程在没有处理消息时休眠以避免资源占用、在有消息到来时立刻被唤醒。</w:t>
      </w:r>
    </w:p>
    <w:p w14:paraId="19D7974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OSX/iOS </w:t>
      </w:r>
      <w:r>
        <w:rPr>
          <w:rFonts w:ascii="Lucida Grande" w:hAnsi="Lucida Grande" w:cs="Lucida Grande"/>
          <w:color w:val="232323"/>
          <w:kern w:val="0"/>
          <w:sz w:val="32"/>
          <w:szCs w:val="32"/>
        </w:rPr>
        <w:t>系统中，提供了两个这样的对象：</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CFRunLoopRef</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CFRunLoopRef </w:t>
      </w:r>
      <w:r>
        <w:rPr>
          <w:rFonts w:ascii="Lucida Grande" w:hAnsi="Lucida Grande" w:cs="Lucida Grande"/>
          <w:color w:val="232323"/>
          <w:kern w:val="0"/>
          <w:sz w:val="32"/>
          <w:szCs w:val="32"/>
        </w:rPr>
        <w:t>是在</w:t>
      </w:r>
      <w:r>
        <w:rPr>
          <w:rFonts w:ascii="Lucida Grande" w:hAnsi="Lucida Grande" w:cs="Lucida Grande"/>
          <w:color w:val="232323"/>
          <w:kern w:val="0"/>
          <w:sz w:val="32"/>
          <w:szCs w:val="32"/>
        </w:rPr>
        <w:t xml:space="preserve"> CoreFoundation </w:t>
      </w:r>
      <w:r>
        <w:rPr>
          <w:rFonts w:ascii="Lucida Grande" w:hAnsi="Lucida Grande" w:cs="Lucida Grande"/>
          <w:color w:val="232323"/>
          <w:kern w:val="0"/>
          <w:sz w:val="32"/>
          <w:szCs w:val="32"/>
        </w:rPr>
        <w:t>框架内的，它提供了纯</w:t>
      </w:r>
      <w:r>
        <w:rPr>
          <w:rFonts w:ascii="Lucida Grande" w:hAnsi="Lucida Grande" w:cs="Lucida Grande"/>
          <w:color w:val="232323"/>
          <w:kern w:val="0"/>
          <w:sz w:val="32"/>
          <w:szCs w:val="32"/>
        </w:rPr>
        <w:t xml:space="preserve"> C </w:t>
      </w:r>
      <w:r>
        <w:rPr>
          <w:rFonts w:ascii="Lucida Grande" w:hAnsi="Lucida Grande" w:cs="Lucida Grande"/>
          <w:color w:val="232323"/>
          <w:kern w:val="0"/>
          <w:sz w:val="32"/>
          <w:szCs w:val="32"/>
        </w:rPr>
        <w:t>函数的</w:t>
      </w:r>
      <w:r>
        <w:rPr>
          <w:rFonts w:ascii="Lucida Grande" w:hAnsi="Lucida Grande" w:cs="Lucida Grande"/>
          <w:color w:val="232323"/>
          <w:kern w:val="0"/>
          <w:sz w:val="32"/>
          <w:szCs w:val="32"/>
        </w:rPr>
        <w:t xml:space="preserve"> API</w:t>
      </w:r>
      <w:r>
        <w:rPr>
          <w:rFonts w:ascii="Lucida Grande" w:hAnsi="Lucida Grande" w:cs="Lucida Grande"/>
          <w:color w:val="232323"/>
          <w:kern w:val="0"/>
          <w:sz w:val="32"/>
          <w:szCs w:val="32"/>
        </w:rPr>
        <w:t>，所有这些</w:t>
      </w:r>
      <w:r>
        <w:rPr>
          <w:rFonts w:ascii="Lucida Grande" w:hAnsi="Lucida Grande" w:cs="Lucida Grande"/>
          <w:color w:val="232323"/>
          <w:kern w:val="0"/>
          <w:sz w:val="32"/>
          <w:szCs w:val="32"/>
        </w:rPr>
        <w:t xml:space="preserve"> API </w:t>
      </w:r>
      <w:r>
        <w:rPr>
          <w:rFonts w:ascii="Lucida Grande" w:hAnsi="Lucida Grande" w:cs="Lucida Grande"/>
          <w:color w:val="232323"/>
          <w:kern w:val="0"/>
          <w:sz w:val="32"/>
          <w:szCs w:val="32"/>
        </w:rPr>
        <w:t>都是线程安全的。</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是基于</w:t>
      </w:r>
      <w:r>
        <w:rPr>
          <w:rFonts w:ascii="Lucida Grande" w:hAnsi="Lucida Grande" w:cs="Lucida Grande"/>
          <w:color w:val="232323"/>
          <w:kern w:val="0"/>
          <w:sz w:val="32"/>
          <w:szCs w:val="32"/>
        </w:rPr>
        <w:t xml:space="preserve"> CFRunLoopRef </w:t>
      </w:r>
      <w:r>
        <w:rPr>
          <w:rFonts w:ascii="Lucida Grande" w:hAnsi="Lucida Grande" w:cs="Lucida Grande"/>
          <w:color w:val="232323"/>
          <w:kern w:val="0"/>
          <w:sz w:val="32"/>
          <w:szCs w:val="32"/>
        </w:rPr>
        <w:t>的封装，提供了面向对象的</w:t>
      </w:r>
      <w:r>
        <w:rPr>
          <w:rFonts w:ascii="Lucida Grande" w:hAnsi="Lucida Grande" w:cs="Lucida Grande"/>
          <w:color w:val="232323"/>
          <w:kern w:val="0"/>
          <w:sz w:val="32"/>
          <w:szCs w:val="32"/>
        </w:rPr>
        <w:t xml:space="preserve"> API</w:t>
      </w:r>
      <w:r>
        <w:rPr>
          <w:rFonts w:ascii="Lucida Grande" w:hAnsi="Lucida Grande" w:cs="Lucida Grande"/>
          <w:color w:val="232323"/>
          <w:kern w:val="0"/>
          <w:sz w:val="32"/>
          <w:szCs w:val="32"/>
        </w:rPr>
        <w:t>，但是这些</w:t>
      </w:r>
      <w:r>
        <w:rPr>
          <w:rFonts w:ascii="Lucida Grande" w:hAnsi="Lucida Grande" w:cs="Lucida Grande"/>
          <w:color w:val="232323"/>
          <w:kern w:val="0"/>
          <w:sz w:val="32"/>
          <w:szCs w:val="32"/>
        </w:rPr>
        <w:t xml:space="preserve"> API </w:t>
      </w:r>
      <w:r>
        <w:rPr>
          <w:rFonts w:ascii="Lucida Grande" w:hAnsi="Lucida Grande" w:cs="Lucida Grande"/>
          <w:color w:val="232323"/>
          <w:kern w:val="0"/>
          <w:sz w:val="32"/>
          <w:szCs w:val="32"/>
        </w:rPr>
        <w:t>不是线程安全的。</w:t>
      </w:r>
    </w:p>
    <w:p w14:paraId="7ED37F9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线程和</w:t>
      </w:r>
      <w:r>
        <w:rPr>
          <w:rFonts w:ascii="Lucida Grande" w:hAnsi="Lucida Grande" w:cs="Lucida Grande"/>
          <w:color w:val="232323"/>
          <w:kern w:val="0"/>
          <w:sz w:val="32"/>
          <w:szCs w:val="32"/>
        </w:rPr>
        <w:t xml:space="preserve"> RunLoop </w:t>
      </w:r>
      <w:r>
        <w:rPr>
          <w:rFonts w:ascii="Lucida Grande" w:hAnsi="Lucida Grande" w:cs="Lucida Grande"/>
          <w:color w:val="232323"/>
          <w:kern w:val="0"/>
          <w:sz w:val="32"/>
          <w:szCs w:val="32"/>
        </w:rPr>
        <w:t>之间是一一对应的，其关系是保存在一个全局的</w:t>
      </w:r>
      <w:r>
        <w:rPr>
          <w:rFonts w:ascii="Lucida Grande" w:hAnsi="Lucida Grande" w:cs="Lucida Grande"/>
          <w:color w:val="232323"/>
          <w:kern w:val="0"/>
          <w:sz w:val="32"/>
          <w:szCs w:val="32"/>
        </w:rPr>
        <w:t xml:space="preserve"> Dictionary </w:t>
      </w:r>
      <w:r>
        <w:rPr>
          <w:rFonts w:ascii="Lucida Grande" w:hAnsi="Lucida Grande" w:cs="Lucida Grande"/>
          <w:color w:val="232323"/>
          <w:kern w:val="0"/>
          <w:sz w:val="32"/>
          <w:szCs w:val="32"/>
        </w:rPr>
        <w:t>里。线程刚创建时并没有</w:t>
      </w:r>
      <w:r>
        <w:rPr>
          <w:rFonts w:ascii="Lucida Grande" w:hAnsi="Lucida Grande" w:cs="Lucida Grande"/>
          <w:color w:val="232323"/>
          <w:kern w:val="0"/>
          <w:sz w:val="32"/>
          <w:szCs w:val="32"/>
        </w:rPr>
        <w:t xml:space="preserve"> RunLoop</w:t>
      </w:r>
      <w:r>
        <w:rPr>
          <w:rFonts w:ascii="Lucida Grande" w:hAnsi="Lucida Grande" w:cs="Lucida Grande"/>
          <w:color w:val="232323"/>
          <w:kern w:val="0"/>
          <w:sz w:val="32"/>
          <w:szCs w:val="32"/>
        </w:rPr>
        <w:t>，如果你不主动获取，那它一直都不会有。</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的创建是发生在第一次获取时，</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的销毁是发生在线程结束时。你只能在一个线程的内部获取其</w:t>
      </w:r>
      <w:r>
        <w:rPr>
          <w:rFonts w:ascii="Lucida Grande" w:hAnsi="Lucida Grande" w:cs="Lucida Grande"/>
          <w:color w:val="232323"/>
          <w:kern w:val="0"/>
          <w:sz w:val="32"/>
          <w:szCs w:val="32"/>
        </w:rPr>
        <w:t xml:space="preserve"> RunLoop</w:t>
      </w:r>
      <w:r>
        <w:rPr>
          <w:rFonts w:ascii="Lucida Grande" w:hAnsi="Lucida Grande" w:cs="Lucida Grande"/>
          <w:color w:val="232323"/>
          <w:kern w:val="0"/>
          <w:sz w:val="32"/>
          <w:szCs w:val="32"/>
        </w:rPr>
        <w:t>（主线程除外）。</w:t>
      </w:r>
    </w:p>
    <w:p w14:paraId="12D2CD47"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系统默认注册了</w:t>
      </w:r>
      <w:r>
        <w:rPr>
          <w:rFonts w:ascii="Lucida Grande" w:hAnsi="Lucida Grande" w:cs="Lucida Grande"/>
          <w:b/>
          <w:bCs/>
          <w:color w:val="232323"/>
          <w:kern w:val="0"/>
          <w:sz w:val="32"/>
          <w:szCs w:val="32"/>
        </w:rPr>
        <w:t>5</w:t>
      </w:r>
      <w:r>
        <w:rPr>
          <w:rFonts w:ascii="Lucida Grande" w:hAnsi="Lucida Grande" w:cs="Lucida Grande"/>
          <w:b/>
          <w:bCs/>
          <w:color w:val="232323"/>
          <w:kern w:val="0"/>
          <w:sz w:val="32"/>
          <w:szCs w:val="32"/>
        </w:rPr>
        <w:t>个</w:t>
      </w:r>
      <w:r>
        <w:rPr>
          <w:rFonts w:ascii="Lucida Grande" w:hAnsi="Lucida Grande" w:cs="Lucida Grande"/>
          <w:b/>
          <w:bCs/>
          <w:color w:val="232323"/>
          <w:kern w:val="0"/>
          <w:sz w:val="32"/>
          <w:szCs w:val="32"/>
        </w:rPr>
        <w:t>Mode:</w:t>
      </w:r>
    </w:p>
    <w:p w14:paraId="3C19D55D"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kCFRunLoopDefaultMode: App</w:t>
      </w:r>
      <w:r>
        <w:rPr>
          <w:rFonts w:ascii="Lucida Grande" w:hAnsi="Lucida Grande" w:cs="Lucida Grande"/>
          <w:color w:val="232323"/>
          <w:kern w:val="0"/>
          <w:sz w:val="32"/>
          <w:szCs w:val="32"/>
        </w:rPr>
        <w:t>的默认</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，通常主线程是在这个</w:t>
      </w:r>
      <w:r>
        <w:rPr>
          <w:rFonts w:ascii="Lucida Grande" w:hAnsi="Lucida Grande" w:cs="Lucida Grande"/>
          <w:color w:val="232323"/>
          <w:kern w:val="0"/>
          <w:sz w:val="32"/>
          <w:szCs w:val="32"/>
        </w:rPr>
        <w:t xml:space="preserve"> Mode </w:t>
      </w:r>
      <w:r>
        <w:rPr>
          <w:rFonts w:ascii="Lucida Grande" w:hAnsi="Lucida Grande" w:cs="Lucida Grande"/>
          <w:color w:val="232323"/>
          <w:kern w:val="0"/>
          <w:sz w:val="32"/>
          <w:szCs w:val="32"/>
        </w:rPr>
        <w:t>下运行的。</w:t>
      </w:r>
    </w:p>
    <w:p w14:paraId="461B2FF2"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UITrackingRunLoopMode: </w:t>
      </w:r>
      <w:r>
        <w:rPr>
          <w:rFonts w:ascii="Lucida Grande" w:hAnsi="Lucida Grande" w:cs="Lucida Grande"/>
          <w:color w:val="232323"/>
          <w:kern w:val="0"/>
          <w:sz w:val="32"/>
          <w:szCs w:val="32"/>
        </w:rPr>
        <w:t>界面跟踪</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，用于</w:t>
      </w:r>
      <w:r>
        <w:rPr>
          <w:rFonts w:ascii="Lucida Grande" w:hAnsi="Lucida Grande" w:cs="Lucida Grande"/>
          <w:color w:val="232323"/>
          <w:kern w:val="0"/>
          <w:sz w:val="32"/>
          <w:szCs w:val="32"/>
        </w:rPr>
        <w:t xml:space="preserve"> ScrollView </w:t>
      </w:r>
      <w:r>
        <w:rPr>
          <w:rFonts w:ascii="Lucida Grande" w:hAnsi="Lucida Grande" w:cs="Lucida Grande"/>
          <w:color w:val="232323"/>
          <w:kern w:val="0"/>
          <w:sz w:val="32"/>
          <w:szCs w:val="32"/>
        </w:rPr>
        <w:t>追踪触摸滑动，保证界面滑动时不受其他</w:t>
      </w:r>
      <w:r>
        <w:rPr>
          <w:rFonts w:ascii="Lucida Grande" w:hAnsi="Lucida Grande" w:cs="Lucida Grande"/>
          <w:color w:val="232323"/>
          <w:kern w:val="0"/>
          <w:sz w:val="32"/>
          <w:szCs w:val="32"/>
        </w:rPr>
        <w:t xml:space="preserve"> Mode </w:t>
      </w:r>
      <w:r>
        <w:rPr>
          <w:rFonts w:ascii="Lucida Grande" w:hAnsi="Lucida Grande" w:cs="Lucida Grande"/>
          <w:color w:val="232323"/>
          <w:kern w:val="0"/>
          <w:sz w:val="32"/>
          <w:szCs w:val="32"/>
        </w:rPr>
        <w:t>影响。</w:t>
      </w:r>
    </w:p>
    <w:p w14:paraId="1C0B249E"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UIInitializationRunLoopMode: </w:t>
      </w:r>
      <w:r>
        <w:rPr>
          <w:rFonts w:ascii="Lucida Grande" w:hAnsi="Lucida Grande" w:cs="Lucida Grande"/>
          <w:color w:val="232323"/>
          <w:kern w:val="0"/>
          <w:sz w:val="32"/>
          <w:szCs w:val="32"/>
        </w:rPr>
        <w:t>在刚启动</w:t>
      </w:r>
      <w:r>
        <w:rPr>
          <w:rFonts w:ascii="Lucida Grande" w:hAnsi="Lucida Grande" w:cs="Lucida Grande"/>
          <w:color w:val="232323"/>
          <w:kern w:val="0"/>
          <w:sz w:val="32"/>
          <w:szCs w:val="32"/>
        </w:rPr>
        <w:t xml:space="preserve"> App </w:t>
      </w:r>
      <w:r>
        <w:rPr>
          <w:rFonts w:ascii="Lucida Grande" w:hAnsi="Lucida Grande" w:cs="Lucida Grande"/>
          <w:color w:val="232323"/>
          <w:kern w:val="0"/>
          <w:sz w:val="32"/>
          <w:szCs w:val="32"/>
        </w:rPr>
        <w:t>时第进入的第一个</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，启动完成后就不再使用。</w:t>
      </w:r>
    </w:p>
    <w:p w14:paraId="728882BC"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GSEventReceiveRunLoopMode: </w:t>
      </w:r>
      <w:r>
        <w:rPr>
          <w:rFonts w:ascii="Lucida Grande" w:hAnsi="Lucida Grande" w:cs="Lucida Grande"/>
          <w:color w:val="232323"/>
          <w:kern w:val="0"/>
          <w:sz w:val="32"/>
          <w:szCs w:val="32"/>
        </w:rPr>
        <w:t>接受系统事件的内部</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，通常用不到。</w:t>
      </w:r>
    </w:p>
    <w:p w14:paraId="7A0C4F1E"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kCFRunLoopCommonModes: </w:t>
      </w:r>
      <w:r>
        <w:rPr>
          <w:rFonts w:ascii="Lucida Grande" w:hAnsi="Lucida Grande" w:cs="Lucida Grande"/>
          <w:color w:val="232323"/>
          <w:kern w:val="0"/>
          <w:sz w:val="32"/>
          <w:szCs w:val="32"/>
        </w:rPr>
        <w:t>这是一个占位的</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，没有实际作用。</w:t>
      </w:r>
    </w:p>
    <w:p w14:paraId="4544369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Run Loop</w:t>
      </w:r>
      <w:r>
        <w:rPr>
          <w:rFonts w:ascii="Lucida Grande" w:hAnsi="Lucida Grande" w:cs="Lucida Grande"/>
          <w:b/>
          <w:bCs/>
          <w:color w:val="232323"/>
          <w:kern w:val="0"/>
          <w:sz w:val="32"/>
          <w:szCs w:val="32"/>
        </w:rPr>
        <w:t>的四个作用</w:t>
      </w:r>
      <w:r>
        <w:rPr>
          <w:rFonts w:ascii="Lucida Grande" w:hAnsi="Lucida Grande" w:cs="Lucida Grande"/>
          <w:b/>
          <w:bCs/>
          <w:color w:val="232323"/>
          <w:kern w:val="0"/>
          <w:sz w:val="32"/>
          <w:szCs w:val="32"/>
        </w:rPr>
        <w:t>:</w:t>
      </w:r>
    </w:p>
    <w:p w14:paraId="64EF596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使程序一直运行接受用户输入</w:t>
      </w:r>
    </w:p>
    <w:p w14:paraId="4D46C69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决定程序在何时应该处理哪些</w:t>
      </w:r>
      <w:r>
        <w:rPr>
          <w:rFonts w:ascii="Lucida Grande" w:hAnsi="Lucida Grande" w:cs="Lucida Grande"/>
          <w:color w:val="232323"/>
          <w:kern w:val="0"/>
          <w:sz w:val="32"/>
          <w:szCs w:val="32"/>
        </w:rPr>
        <w:t>Event</w:t>
      </w:r>
    </w:p>
    <w:p w14:paraId="2F3DBC2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调用解耦</w:t>
      </w:r>
    </w:p>
    <w:p w14:paraId="6E68764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节省</w:t>
      </w:r>
      <w:r>
        <w:rPr>
          <w:rFonts w:ascii="Lucida Grande" w:hAnsi="Lucida Grande" w:cs="Lucida Grande"/>
          <w:color w:val="232323"/>
          <w:kern w:val="0"/>
          <w:sz w:val="32"/>
          <w:szCs w:val="32"/>
        </w:rPr>
        <w:t>CPU</w:t>
      </w:r>
      <w:r>
        <w:rPr>
          <w:rFonts w:ascii="Lucida Grande" w:hAnsi="Lucida Grande" w:cs="Lucida Grande"/>
          <w:color w:val="232323"/>
          <w:kern w:val="0"/>
          <w:sz w:val="32"/>
          <w:szCs w:val="32"/>
        </w:rPr>
        <w:t>时间</w:t>
      </w:r>
    </w:p>
    <w:p w14:paraId="388DF4D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主线程的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默认是启动的。</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的应用程序里面，程序启动后会有一个如下的</w:t>
      </w:r>
      <w:r>
        <w:rPr>
          <w:rFonts w:ascii="Lucida Grande" w:hAnsi="Lucida Grande" w:cs="Lucida Grande"/>
          <w:color w:val="232323"/>
          <w:kern w:val="0"/>
          <w:sz w:val="32"/>
          <w:szCs w:val="32"/>
        </w:rPr>
        <w:t xml:space="preserve">main() </w:t>
      </w:r>
      <w:r>
        <w:rPr>
          <w:rFonts w:ascii="Lucida Grande" w:hAnsi="Lucida Grande" w:cs="Lucida Grande"/>
          <w:color w:val="232323"/>
          <w:kern w:val="0"/>
          <w:sz w:val="32"/>
          <w:szCs w:val="32"/>
        </w:rPr>
        <w:t>函数：</w:t>
      </w:r>
    </w:p>
    <w:p w14:paraId="38F6590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int</w:t>
      </w:r>
      <w:proofErr w:type="gramEnd"/>
      <w:r>
        <w:rPr>
          <w:rFonts w:ascii="Menlo Regular" w:hAnsi="Menlo Regular" w:cs="Menlo Regular"/>
          <w:color w:val="536870"/>
          <w:kern w:val="0"/>
        </w:rPr>
        <w:t xml:space="preserve"> main(</w:t>
      </w:r>
      <w:r>
        <w:rPr>
          <w:rFonts w:ascii="Menlo Regular" w:hAnsi="Menlo Regular" w:cs="Menlo Regular"/>
          <w:color w:val="738A04"/>
          <w:kern w:val="0"/>
        </w:rPr>
        <w:t>int</w:t>
      </w:r>
      <w:r>
        <w:rPr>
          <w:rFonts w:ascii="Menlo Regular" w:hAnsi="Menlo Regular" w:cs="Menlo Regular"/>
          <w:color w:val="536870"/>
          <w:kern w:val="0"/>
        </w:rPr>
        <w:t xml:space="preserve"> argc, </w:t>
      </w:r>
      <w:r>
        <w:rPr>
          <w:rFonts w:ascii="Menlo Regular" w:hAnsi="Menlo Regular" w:cs="Menlo Regular"/>
          <w:color w:val="738A04"/>
          <w:kern w:val="0"/>
        </w:rPr>
        <w:t>char</w:t>
      </w:r>
      <w:r>
        <w:rPr>
          <w:rFonts w:ascii="Menlo Regular" w:hAnsi="Menlo Regular" w:cs="Menlo Regular"/>
          <w:color w:val="536870"/>
          <w:kern w:val="0"/>
        </w:rPr>
        <w:t xml:space="preserve"> *argv[])</w:t>
      </w:r>
    </w:p>
    <w:p w14:paraId="5DC276F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
    <w:p w14:paraId="085A297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738A04"/>
          <w:kern w:val="0"/>
        </w:rPr>
        <w:t>@</w:t>
      </w:r>
      <w:proofErr w:type="gramStart"/>
      <w:r>
        <w:rPr>
          <w:rFonts w:ascii="Menlo Regular" w:hAnsi="Menlo Regular" w:cs="Menlo Regular"/>
          <w:color w:val="738A04"/>
          <w:kern w:val="0"/>
        </w:rPr>
        <w:t>autoreleasepool</w:t>
      </w:r>
      <w:proofErr w:type="gramEnd"/>
      <w:r>
        <w:rPr>
          <w:rFonts w:ascii="Menlo Regular" w:hAnsi="Menlo Regular" w:cs="Menlo Regular"/>
          <w:color w:val="536870"/>
          <w:kern w:val="0"/>
        </w:rPr>
        <w:t xml:space="preserve"> {</w:t>
      </w:r>
    </w:p>
    <w:p w14:paraId="05F55DE6"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return</w:t>
      </w:r>
      <w:proofErr w:type="gramEnd"/>
      <w:r>
        <w:rPr>
          <w:rFonts w:ascii="Menlo Regular" w:hAnsi="Menlo Regular" w:cs="Menlo Regular"/>
          <w:color w:val="536870"/>
          <w:kern w:val="0"/>
        </w:rPr>
        <w:t xml:space="preserve"> </w:t>
      </w:r>
      <w:r>
        <w:rPr>
          <w:rFonts w:ascii="Menlo Regular" w:hAnsi="Menlo Regular" w:cs="Menlo Regular"/>
          <w:color w:val="2176C7"/>
          <w:kern w:val="0"/>
        </w:rPr>
        <w:t>UIApplicationMain</w:t>
      </w:r>
      <w:r>
        <w:rPr>
          <w:rFonts w:ascii="Menlo Regular" w:hAnsi="Menlo Regular" w:cs="Menlo Regular"/>
          <w:color w:val="536870"/>
          <w:kern w:val="0"/>
        </w:rPr>
        <w:t xml:space="preserve">(argc, argv, nil, </w:t>
      </w:r>
      <w:r>
        <w:rPr>
          <w:rFonts w:ascii="Menlo Regular" w:hAnsi="Menlo Regular" w:cs="Menlo Regular"/>
          <w:color w:val="2176C7"/>
          <w:kern w:val="0"/>
        </w:rPr>
        <w:t>NSStringFromClass</w:t>
      </w:r>
      <w:r>
        <w:rPr>
          <w:rFonts w:ascii="Menlo Regular" w:hAnsi="Menlo Regular" w:cs="Menlo Regular"/>
          <w:color w:val="536870"/>
          <w:kern w:val="0"/>
        </w:rPr>
        <w:t>([appDelegate class]));</w:t>
      </w:r>
    </w:p>
    <w:p w14:paraId="312005B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
    <w:p w14:paraId="34880A0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
    <w:p w14:paraId="61F6AD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重点是</w:t>
      </w:r>
      <w:r>
        <w:rPr>
          <w:rFonts w:ascii="Lucida Grande" w:hAnsi="Lucida Grande" w:cs="Lucida Grande"/>
          <w:color w:val="232323"/>
          <w:kern w:val="0"/>
          <w:sz w:val="32"/>
          <w:szCs w:val="32"/>
        </w:rPr>
        <w:t xml:space="preserve">UIApplicationMain() </w:t>
      </w:r>
      <w:r>
        <w:rPr>
          <w:rFonts w:ascii="Lucida Grande" w:hAnsi="Lucida Grande" w:cs="Lucida Grande"/>
          <w:color w:val="232323"/>
          <w:kern w:val="0"/>
          <w:sz w:val="32"/>
          <w:szCs w:val="32"/>
        </w:rPr>
        <w:t>函数，这个方法会为</w:t>
      </w:r>
      <w:r>
        <w:rPr>
          <w:rFonts w:ascii="Lucida Grande" w:hAnsi="Lucida Grande" w:cs="Lucida Grande"/>
          <w:color w:val="232323"/>
          <w:kern w:val="0"/>
          <w:sz w:val="32"/>
          <w:szCs w:val="32"/>
        </w:rPr>
        <w:t xml:space="preserve">main thread </w:t>
      </w:r>
      <w:r>
        <w:rPr>
          <w:rFonts w:ascii="Lucida Grande" w:hAnsi="Lucida Grande" w:cs="Lucida Grande"/>
          <w:color w:val="232323"/>
          <w:kern w:val="0"/>
          <w:sz w:val="32"/>
          <w:szCs w:val="32"/>
        </w:rPr>
        <w:t>设置一个</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对象，这就解释了本文开始说的为什么我们的应用可以在无人操作的时候休息，需要让它干活的时候又能立马响应。</w:t>
      </w:r>
    </w:p>
    <w:p w14:paraId="4F652F9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对其它线程来说，</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默认是没有启动的，如果你需要更多的线程交互则可以手动配置和启动，如果线程只是去执行一个长时间的已确定的任务则不需要。在任何一个</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程序的线程中，都可以通过：</w:t>
      </w:r>
    </w:p>
    <w:p w14:paraId="77E04C4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2176C7"/>
          <w:kern w:val="0"/>
        </w:rPr>
        <w:t>NSRunLoop</w:t>
      </w:r>
      <w:r>
        <w:rPr>
          <w:rFonts w:ascii="Menlo Regular" w:hAnsi="Menlo Regular" w:cs="Menlo Regular"/>
          <w:color w:val="536870"/>
          <w:kern w:val="0"/>
        </w:rPr>
        <w:t xml:space="preserve">   *runloop = [</w:t>
      </w:r>
      <w:r>
        <w:rPr>
          <w:rFonts w:ascii="Menlo Regular" w:hAnsi="Menlo Regular" w:cs="Menlo Regular"/>
          <w:color w:val="2176C7"/>
          <w:kern w:val="0"/>
        </w:rPr>
        <w:t>NSRunLoop</w:t>
      </w:r>
      <w:r>
        <w:rPr>
          <w:rFonts w:ascii="Menlo Regular" w:hAnsi="Menlo Regular" w:cs="Menlo Regular"/>
          <w:color w:val="536870"/>
          <w:kern w:val="0"/>
        </w:rPr>
        <w:t xml:space="preserve"> currentRunLoop];</w:t>
      </w:r>
    </w:p>
    <w:p w14:paraId="72DC6E5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来获取到当前线程的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p>
    <w:p w14:paraId="0D8181A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就是一个事件处理循环，用来不停的监听和处理输入事件并将其分配到对应的目标上进行处理。</w:t>
      </w:r>
    </w:p>
    <w:p w14:paraId="3C56D3B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是一种更加高明的消息处理模式，他就高明在对消息处理过程进行了更好的抽象和封装，这样才能是的你不用处理一些很琐碎很低层次的具体消息的处理，在</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中每一个消息就被打包在</w:t>
      </w:r>
      <w:r>
        <w:rPr>
          <w:rFonts w:ascii="Lucida Grande" w:hAnsi="Lucida Grande" w:cs="Lucida Grande"/>
          <w:color w:val="232323"/>
          <w:kern w:val="0"/>
          <w:sz w:val="32"/>
          <w:szCs w:val="32"/>
        </w:rPr>
        <w:t>input source</w:t>
      </w:r>
      <w:r>
        <w:rPr>
          <w:rFonts w:ascii="Lucida Grande" w:hAnsi="Lucida Grande" w:cs="Lucida Grande"/>
          <w:color w:val="232323"/>
          <w:kern w:val="0"/>
          <w:sz w:val="32"/>
          <w:szCs w:val="32"/>
        </w:rPr>
        <w:t>或者是</w:t>
      </w:r>
      <w:r>
        <w:rPr>
          <w:rFonts w:ascii="Lucida Grande" w:hAnsi="Lucida Grande" w:cs="Lucida Grande"/>
          <w:color w:val="232323"/>
          <w:kern w:val="0"/>
          <w:sz w:val="32"/>
          <w:szCs w:val="32"/>
        </w:rPr>
        <w:t>timer source</w:t>
      </w:r>
      <w:r>
        <w:rPr>
          <w:rFonts w:ascii="Lucida Grande" w:hAnsi="Lucida Grande" w:cs="Lucida Grande"/>
          <w:color w:val="232323"/>
          <w:kern w:val="0"/>
          <w:sz w:val="32"/>
          <w:szCs w:val="32"/>
        </w:rPr>
        <w:t>中了。使用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可以使你的线程在有工作的时候工作，没有工作的时候休眠，这可以大大节省系统资源。</w:t>
      </w:r>
    </w:p>
    <w:p w14:paraId="6A058965"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48822C39" wp14:editId="44E75801">
            <wp:extent cx="7559675" cy="4338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9675" cy="4338320"/>
                    </a:xfrm>
                    <a:prstGeom prst="rect">
                      <a:avLst/>
                    </a:prstGeom>
                    <a:noFill/>
                    <a:ln>
                      <a:noFill/>
                    </a:ln>
                  </pic:spPr>
                </pic:pic>
              </a:graphicData>
            </a:graphic>
          </wp:inline>
        </w:drawing>
      </w:r>
    </w:p>
    <w:p w14:paraId="7174C713"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RunLoop</w:t>
      </w:r>
    </w:p>
    <w:p w14:paraId="2806068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什么时候使用</w:t>
      </w:r>
      <w:r>
        <w:rPr>
          <w:rFonts w:ascii="Lucida Grande" w:hAnsi="Lucida Grande" w:cs="Lucida Grande"/>
          <w:b/>
          <w:bCs/>
          <w:color w:val="232323"/>
          <w:kern w:val="0"/>
          <w:sz w:val="32"/>
          <w:szCs w:val="32"/>
        </w:rPr>
        <w:t>run loop</w:t>
      </w:r>
    </w:p>
    <w:p w14:paraId="0A34849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仅当在为你的程序创建辅助线程的时候，你才需要显式运行一个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是程序主线程基础设施的关键部分。所以，</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Carbon</w:t>
      </w:r>
      <w:r>
        <w:rPr>
          <w:rFonts w:ascii="Lucida Grande" w:hAnsi="Lucida Grande" w:cs="Lucida Grande"/>
          <w:color w:val="232323"/>
          <w:kern w:val="0"/>
          <w:sz w:val="32"/>
          <w:szCs w:val="32"/>
        </w:rPr>
        <w:t>程序提供了代码运行主程序的循环并自动启动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程序中</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run</w:t>
      </w:r>
      <w:r>
        <w:rPr>
          <w:rFonts w:ascii="Lucida Grande" w:hAnsi="Lucida Grande" w:cs="Lucida Grande"/>
          <w:color w:val="232323"/>
          <w:kern w:val="0"/>
          <w:sz w:val="32"/>
          <w:szCs w:val="32"/>
        </w:rPr>
        <w:t>方法（或</w:t>
      </w:r>
      <w:r>
        <w:rPr>
          <w:rFonts w:ascii="Lucida Grande" w:hAnsi="Lucida Grande" w:cs="Lucida Grande"/>
          <w:color w:val="232323"/>
          <w:kern w:val="0"/>
          <w:sz w:val="32"/>
          <w:szCs w:val="32"/>
        </w:rPr>
        <w:t>Mac OS X</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NSApplication</w:t>
      </w:r>
      <w:r>
        <w:rPr>
          <w:rFonts w:ascii="Lucida Grande" w:hAnsi="Lucida Grande" w:cs="Lucida Grande"/>
          <w:color w:val="232323"/>
          <w:kern w:val="0"/>
          <w:sz w:val="32"/>
          <w:szCs w:val="32"/>
        </w:rPr>
        <w:t>）作为程序启动步骤的一部分，它在程序正常启动的时候就会启动程序的主循环。类似的，</w:t>
      </w:r>
      <w:r>
        <w:rPr>
          <w:rFonts w:ascii="Lucida Grande" w:hAnsi="Lucida Grande" w:cs="Lucida Grande"/>
          <w:color w:val="232323"/>
          <w:kern w:val="0"/>
          <w:sz w:val="32"/>
          <w:szCs w:val="32"/>
        </w:rPr>
        <w:t>RunApplicationEventLoop</w:t>
      </w:r>
      <w:r>
        <w:rPr>
          <w:rFonts w:ascii="Lucida Grande" w:hAnsi="Lucida Grande" w:cs="Lucida Grande"/>
          <w:color w:val="232323"/>
          <w:kern w:val="0"/>
          <w:sz w:val="32"/>
          <w:szCs w:val="32"/>
        </w:rPr>
        <w:t>函数为</w:t>
      </w:r>
      <w:r>
        <w:rPr>
          <w:rFonts w:ascii="Lucida Grande" w:hAnsi="Lucida Grande" w:cs="Lucida Grande"/>
          <w:color w:val="232323"/>
          <w:kern w:val="0"/>
          <w:sz w:val="32"/>
          <w:szCs w:val="32"/>
        </w:rPr>
        <w:t>Carbon</w:t>
      </w:r>
      <w:r>
        <w:rPr>
          <w:rFonts w:ascii="Lucida Grande" w:hAnsi="Lucida Grande" w:cs="Lucida Grande"/>
          <w:color w:val="232323"/>
          <w:kern w:val="0"/>
          <w:sz w:val="32"/>
          <w:szCs w:val="32"/>
        </w:rPr>
        <w:t>程序启动主循环。如果你使用</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提供的模板创建你的程序，那你永远不需要自己去显式的调用这些例程。</w:t>
      </w:r>
    </w:p>
    <w:p w14:paraId="1BCE724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对于辅助线程，你需要判断一个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是否是必须的。如果是必须的，那么你要自己配置并启动它。你不需要在任何情况下都去启动一个线程的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。比如，你使用线程来处理一个预先定义的长时间运行的任务时，你应该避免启动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在你要和线程有更多的交互时才需要，比如以下情况：</w:t>
      </w:r>
    </w:p>
    <w:p w14:paraId="5A02480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使用端口或自定义输入源来和其他线程通信</w:t>
      </w:r>
    </w:p>
    <w:p w14:paraId="249256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使用线程的定时器</w:t>
      </w:r>
    </w:p>
    <w:p w14:paraId="1D1FF9F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中使用任何</w:t>
      </w:r>
      <w:r>
        <w:rPr>
          <w:rFonts w:ascii="Lucida Grande" w:hAnsi="Lucida Grande" w:cs="Lucida Grande"/>
          <w:color w:val="232323"/>
          <w:kern w:val="0"/>
          <w:sz w:val="32"/>
          <w:szCs w:val="32"/>
        </w:rPr>
        <w:t>performSelector…</w:t>
      </w:r>
      <w:r>
        <w:rPr>
          <w:rFonts w:ascii="Lucida Grande" w:hAnsi="Lucida Grande" w:cs="Lucida Grande"/>
          <w:color w:val="232323"/>
          <w:kern w:val="0"/>
          <w:sz w:val="32"/>
          <w:szCs w:val="32"/>
        </w:rPr>
        <w:t>的方法</w:t>
      </w:r>
    </w:p>
    <w:p w14:paraId="6EC501D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使线程周期性工作</w:t>
      </w:r>
    </w:p>
    <w:p w14:paraId="16E5A7F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关注点</w:t>
      </w:r>
    </w:p>
    <w:p w14:paraId="036AAF57"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类并不是线程安全的</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我们不能再一个线程中去操作另外一个线程的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对象，那很可能会造成意想不到的后果。不过幸运的是</w:t>
      </w:r>
      <w:r>
        <w:rPr>
          <w:rFonts w:ascii="Lucida Grande" w:hAnsi="Lucida Grande" w:cs="Lucida Grande"/>
          <w:color w:val="232323"/>
          <w:kern w:val="0"/>
          <w:sz w:val="32"/>
          <w:szCs w:val="32"/>
        </w:rPr>
        <w:t>CoreFundation</w:t>
      </w:r>
      <w:r>
        <w:rPr>
          <w:rFonts w:ascii="Lucida Grande" w:hAnsi="Lucida Grande" w:cs="Lucida Grande"/>
          <w:color w:val="232323"/>
          <w:kern w:val="0"/>
          <w:sz w:val="32"/>
          <w:szCs w:val="32"/>
        </w:rPr>
        <w:t>中的不透明类</w:t>
      </w:r>
      <w:r>
        <w:rPr>
          <w:rFonts w:ascii="Lucida Grande" w:hAnsi="Lucida Grande" w:cs="Lucida Grande"/>
          <w:color w:val="232323"/>
          <w:kern w:val="0"/>
          <w:sz w:val="32"/>
          <w:szCs w:val="32"/>
        </w:rPr>
        <w:t>CFRunLoopRef</w:t>
      </w:r>
      <w:r>
        <w:rPr>
          <w:rFonts w:ascii="Lucida Grande" w:hAnsi="Lucida Grande" w:cs="Lucida Grande"/>
          <w:color w:val="232323"/>
          <w:kern w:val="0"/>
          <w:sz w:val="32"/>
          <w:szCs w:val="32"/>
        </w:rPr>
        <w:t>是线程安全的，而且两种类型的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完全可以混合使用。</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类可以通过实例方法：</w:t>
      </w:r>
      <w:r>
        <w:rPr>
          <w:rFonts w:ascii="Lucida Grande" w:hAnsi="Lucida Grande" w:cs="Lucida Grande"/>
          <w:color w:val="232323"/>
          <w:kern w:val="0"/>
          <w:sz w:val="32"/>
          <w:szCs w:val="32"/>
        </w:rPr>
        <w:t> </w:t>
      </w:r>
      <w:r>
        <w:rPr>
          <w:rFonts w:ascii="Menlo Regular" w:hAnsi="Menlo Regular" w:cs="Menlo Regular"/>
          <w:color w:val="536870"/>
          <w:kern w:val="0"/>
        </w:rPr>
        <w:t xml:space="preserve"> - (</w:t>
      </w:r>
      <w:r>
        <w:rPr>
          <w:rFonts w:ascii="Menlo Regular" w:hAnsi="Menlo Regular" w:cs="Menlo Regular"/>
          <w:color w:val="2176C7"/>
          <w:kern w:val="0"/>
        </w:rPr>
        <w:t>CFRunLoopRef</w:t>
      </w:r>
      <w:r>
        <w:rPr>
          <w:rFonts w:ascii="Menlo Regular" w:hAnsi="Menlo Regular" w:cs="Menlo Regular"/>
          <w:color w:val="536870"/>
          <w:kern w:val="0"/>
        </w:rPr>
        <w:t>)get</w:t>
      </w:r>
      <w:r>
        <w:rPr>
          <w:rFonts w:ascii="Menlo Regular" w:hAnsi="Menlo Regular" w:cs="Menlo Regular"/>
          <w:color w:val="2176C7"/>
          <w:kern w:val="0"/>
        </w:rPr>
        <w:t>CFRunLoop</w:t>
      </w:r>
      <w:r>
        <w:rPr>
          <w:rFonts w:ascii="Menlo Regular" w:hAnsi="Menlo Regular" w:cs="Menlo Regular"/>
          <w:color w:val="536870"/>
          <w:kern w:val="0"/>
        </w:rPr>
        <w:t>;</w:t>
      </w:r>
      <w:r>
        <w:rPr>
          <w:rFonts w:ascii="Menlo Regular" w:hAnsi="Menlo Regular" w:cs="Menlo Regular"/>
          <w:color w:val="536870"/>
          <w:kern w:val="0"/>
          <w:sz w:val="26"/>
          <w:szCs w:val="26"/>
        </w:rPr>
        <w:t> </w:t>
      </w:r>
      <w:r>
        <w:rPr>
          <w:rFonts w:ascii="Lucida Grande" w:hAnsi="Lucida Grande" w:cs="Lucida Grande"/>
          <w:color w:val="232323"/>
          <w:kern w:val="0"/>
          <w:sz w:val="32"/>
          <w:szCs w:val="32"/>
        </w:rPr>
        <w:t>获取对应的</w:t>
      </w:r>
      <w:r>
        <w:rPr>
          <w:rFonts w:ascii="Lucida Grande" w:hAnsi="Lucida Grande" w:cs="Lucida Grande"/>
          <w:color w:val="232323"/>
          <w:kern w:val="0"/>
          <w:sz w:val="32"/>
          <w:szCs w:val="32"/>
        </w:rPr>
        <w:t>CFRunLoopRef</w:t>
      </w:r>
      <w:r>
        <w:rPr>
          <w:rFonts w:ascii="Lucida Grande" w:hAnsi="Lucida Grande" w:cs="Lucida Grande"/>
          <w:color w:val="232323"/>
          <w:kern w:val="0"/>
          <w:sz w:val="32"/>
          <w:szCs w:val="32"/>
        </w:rPr>
        <w:t>类，来达到线程安全的目的。</w:t>
      </w:r>
    </w:p>
    <w:p w14:paraId="2ED55DF2"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的管理并不完全是自动的。</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我们仍必须设计线程代码以在适当的时候启动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并正确响应输入事件，当然前提是线程中需要用到</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。而且，我们还需要使用</w:t>
      </w:r>
      <w:r>
        <w:rPr>
          <w:rFonts w:ascii="Lucida Grande" w:hAnsi="Lucida Grande" w:cs="Lucida Grande"/>
          <w:color w:val="232323"/>
          <w:kern w:val="0"/>
          <w:sz w:val="32"/>
          <w:szCs w:val="32"/>
        </w:rPr>
        <w:t>while/for</w:t>
      </w:r>
      <w:r>
        <w:rPr>
          <w:rFonts w:ascii="Lucida Grande" w:hAnsi="Lucida Grande" w:cs="Lucida Grande"/>
          <w:color w:val="232323"/>
          <w:kern w:val="0"/>
          <w:sz w:val="32"/>
          <w:szCs w:val="32"/>
        </w:rPr>
        <w:t>语句来驱动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能够循环运行，下面的代码就成功驱动了一个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w:t>
      </w:r>
      <w:r>
        <w:rPr>
          <w:rFonts w:ascii="Menlo Regular" w:hAnsi="Menlo Regular" w:cs="Menlo Regular"/>
          <w:color w:val="2176C7"/>
          <w:kern w:val="0"/>
        </w:rPr>
        <w:t>BOOL</w:t>
      </w:r>
      <w:r>
        <w:rPr>
          <w:rFonts w:ascii="Menlo Regular" w:hAnsi="Menlo Regular" w:cs="Menlo Regular"/>
          <w:color w:val="536870"/>
          <w:kern w:val="0"/>
        </w:rPr>
        <w:t xml:space="preserve"> isRunning = NO;</w:t>
      </w:r>
    </w:p>
    <w:p w14:paraId="4A81CF60"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proofErr w:type="gramStart"/>
      <w:r>
        <w:rPr>
          <w:rFonts w:ascii="Menlo Regular" w:hAnsi="Menlo Regular" w:cs="Menlo Regular"/>
          <w:color w:val="738A04"/>
          <w:kern w:val="0"/>
        </w:rPr>
        <w:t>do</w:t>
      </w:r>
      <w:proofErr w:type="gramEnd"/>
      <w:r>
        <w:rPr>
          <w:rFonts w:ascii="Menlo Regular" w:hAnsi="Menlo Regular" w:cs="Menlo Regular"/>
          <w:color w:val="536870"/>
          <w:kern w:val="0"/>
        </w:rPr>
        <w:t xml:space="preserve"> {</w:t>
      </w:r>
    </w:p>
    <w:p w14:paraId="70FD7422"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isRunning</w:t>
      </w:r>
      <w:proofErr w:type="gramEnd"/>
      <w:r>
        <w:rPr>
          <w:rFonts w:ascii="Menlo Regular" w:hAnsi="Menlo Regular" w:cs="Menlo Regular"/>
          <w:color w:val="536870"/>
          <w:kern w:val="0"/>
        </w:rPr>
        <w:t xml:space="preserve"> = [[</w:t>
      </w:r>
      <w:r>
        <w:rPr>
          <w:rFonts w:ascii="Menlo Regular" w:hAnsi="Menlo Regular" w:cs="Menlo Regular"/>
          <w:color w:val="2176C7"/>
          <w:kern w:val="0"/>
        </w:rPr>
        <w:t>NSRunLoop</w:t>
      </w:r>
      <w:r>
        <w:rPr>
          <w:rFonts w:ascii="Menlo Regular" w:hAnsi="Menlo Regular" w:cs="Menlo Regular"/>
          <w:color w:val="536870"/>
          <w:kern w:val="0"/>
        </w:rPr>
        <w:t xml:space="preserve"> currentRunLoop] runMode:</w:t>
      </w:r>
      <w:r>
        <w:rPr>
          <w:rFonts w:ascii="Menlo Regular" w:hAnsi="Menlo Regular" w:cs="Menlo Regular"/>
          <w:color w:val="2176C7"/>
          <w:kern w:val="0"/>
        </w:rPr>
        <w:t>NSDefaultRunLoopMode</w:t>
      </w:r>
      <w:r>
        <w:rPr>
          <w:rFonts w:ascii="Menlo Regular" w:hAnsi="Menlo Regular" w:cs="Menlo Regular"/>
          <w:color w:val="536870"/>
          <w:kern w:val="0"/>
        </w:rPr>
        <w:t xml:space="preserve"> beforeDate:[</w:t>
      </w:r>
      <w:r>
        <w:rPr>
          <w:rFonts w:ascii="Menlo Regular" w:hAnsi="Menlo Regular" w:cs="Menlo Regular"/>
          <w:color w:val="2176C7"/>
          <w:kern w:val="0"/>
        </w:rPr>
        <w:t>NSDatedistantFuture</w:t>
      </w:r>
      <w:r>
        <w:rPr>
          <w:rFonts w:ascii="Menlo Regular" w:hAnsi="Menlo Regular" w:cs="Menlo Regular"/>
          <w:color w:val="536870"/>
          <w:kern w:val="0"/>
        </w:rPr>
        <w:t>]];</w:t>
      </w:r>
    </w:p>
    <w:p w14:paraId="465D2986"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while</w:t>
      </w:r>
      <w:proofErr w:type="gramEnd"/>
      <w:r>
        <w:rPr>
          <w:rFonts w:ascii="Menlo Regular" w:hAnsi="Menlo Regular" w:cs="Menlo Regular"/>
          <w:color w:val="536870"/>
          <w:kern w:val="0"/>
        </w:rPr>
        <w:t xml:space="preserve"> (isRunning);</w:t>
      </w:r>
    </w:p>
    <w:p w14:paraId="7F0EC62E"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同时也负责</w:t>
      </w:r>
      <w:r>
        <w:rPr>
          <w:rFonts w:ascii="Lucida Grande" w:hAnsi="Lucida Grande" w:cs="Lucida Grande"/>
          <w:color w:val="232323"/>
          <w:kern w:val="0"/>
          <w:sz w:val="32"/>
          <w:szCs w:val="32"/>
        </w:rPr>
        <w:t>autorelease pool</w:t>
      </w:r>
      <w:r>
        <w:rPr>
          <w:rFonts w:ascii="Lucida Grande" w:hAnsi="Lucida Grande" w:cs="Lucida Grande"/>
          <w:color w:val="232323"/>
          <w:kern w:val="0"/>
          <w:sz w:val="32"/>
          <w:szCs w:val="32"/>
        </w:rPr>
        <w:t>的创建和释放</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在使用手动的内存管理方式的项目中，会经常用到很多自动释放的对象，如果这些对象不能够被即时释放掉，会造成内存占用量急剧增大。</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就为我们做了这样的工作，每当一个运行循环结束的时候，它都会释放一次</w:t>
      </w:r>
      <w:r>
        <w:rPr>
          <w:rFonts w:ascii="Lucida Grande" w:hAnsi="Lucida Grande" w:cs="Lucida Grande"/>
          <w:color w:val="232323"/>
          <w:kern w:val="0"/>
          <w:sz w:val="32"/>
          <w:szCs w:val="32"/>
        </w:rPr>
        <w:t>autorelease pool</w:t>
      </w:r>
      <w:r>
        <w:rPr>
          <w:rFonts w:ascii="Lucida Grande" w:hAnsi="Lucida Grande" w:cs="Lucida Grande"/>
          <w:color w:val="232323"/>
          <w:kern w:val="0"/>
          <w:sz w:val="32"/>
          <w:szCs w:val="32"/>
        </w:rPr>
        <w:t>，同时</w:t>
      </w:r>
      <w:r>
        <w:rPr>
          <w:rFonts w:ascii="Lucida Grande" w:hAnsi="Lucida Grande" w:cs="Lucida Grande"/>
          <w:color w:val="232323"/>
          <w:kern w:val="0"/>
          <w:sz w:val="32"/>
          <w:szCs w:val="32"/>
        </w:rPr>
        <w:t>pool</w:t>
      </w:r>
      <w:r>
        <w:rPr>
          <w:rFonts w:ascii="Lucida Grande" w:hAnsi="Lucida Grande" w:cs="Lucida Grande"/>
          <w:color w:val="232323"/>
          <w:kern w:val="0"/>
          <w:sz w:val="32"/>
          <w:szCs w:val="32"/>
        </w:rPr>
        <w:t>中的所有自动释放类型变量都会被释放掉。</w:t>
      </w:r>
    </w:p>
    <w:p w14:paraId="74D5BE0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4. ARC</w:t>
      </w:r>
      <w:r>
        <w:rPr>
          <w:rFonts w:ascii="Lucida Grande" w:hAnsi="Lucida Grande" w:cs="Lucida Grande"/>
          <w:b/>
          <w:bCs/>
          <w:color w:val="232323"/>
          <w:kern w:val="0"/>
          <w:sz w:val="40"/>
          <w:szCs w:val="40"/>
        </w:rPr>
        <w:t>和</w:t>
      </w:r>
      <w:r>
        <w:rPr>
          <w:rFonts w:ascii="Lucida Grande" w:hAnsi="Lucida Grande" w:cs="Lucida Grande"/>
          <w:b/>
          <w:bCs/>
          <w:color w:val="232323"/>
          <w:kern w:val="0"/>
          <w:sz w:val="40"/>
          <w:szCs w:val="40"/>
        </w:rPr>
        <w:t>MRC</w:t>
      </w:r>
    </w:p>
    <w:p w14:paraId="46E730C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Objective-c</w:t>
      </w:r>
      <w:r>
        <w:rPr>
          <w:rFonts w:ascii="Lucida Grande" w:hAnsi="Lucida Grande" w:cs="Lucida Grande"/>
          <w:color w:val="232323"/>
          <w:kern w:val="0"/>
          <w:sz w:val="32"/>
          <w:szCs w:val="32"/>
        </w:rPr>
        <w:t>中提供了两种内存管理机制</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MannulReference Counting</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ARC(Automatic Reference Counting)</w:t>
      </w:r>
      <w:r>
        <w:rPr>
          <w:rFonts w:ascii="Lucida Grande" w:hAnsi="Lucida Grande" w:cs="Lucida Grande"/>
          <w:color w:val="232323"/>
          <w:kern w:val="0"/>
          <w:sz w:val="32"/>
          <w:szCs w:val="32"/>
        </w:rPr>
        <w:t>，分别提供对内存的手动和自动管理，来满足不同的需求。</w:t>
      </w:r>
      <w:r>
        <w:rPr>
          <w:rFonts w:ascii="Lucida Grande" w:hAnsi="Lucida Grande" w:cs="Lucida Grande"/>
          <w:color w:val="232323"/>
          <w:kern w:val="0"/>
          <w:sz w:val="32"/>
          <w:szCs w:val="32"/>
        </w:rPr>
        <w:t>Xcode 4.1</w:t>
      </w:r>
      <w:r>
        <w:rPr>
          <w:rFonts w:ascii="Lucida Grande" w:hAnsi="Lucida Grande" w:cs="Lucida Grande"/>
          <w:color w:val="232323"/>
          <w:kern w:val="0"/>
          <w:sz w:val="32"/>
          <w:szCs w:val="32"/>
        </w:rPr>
        <w:t>及其以前版本没有</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w:t>
      </w:r>
    </w:p>
    <w:p w14:paraId="2E46812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在</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的内存管理模式下，与对变量的管理相关的方法有：</w:t>
      </w:r>
      <w:r>
        <w:rPr>
          <w:rFonts w:ascii="Lucida Grande" w:hAnsi="Lucida Grande" w:cs="Lucida Grande"/>
          <w:color w:val="232323"/>
          <w:kern w:val="0"/>
          <w:sz w:val="32"/>
          <w:szCs w:val="32"/>
        </w:rPr>
        <w:t>retain,release</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autorelease</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retain</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release</w:t>
      </w:r>
      <w:r>
        <w:rPr>
          <w:rFonts w:ascii="Lucida Grande" w:hAnsi="Lucida Grande" w:cs="Lucida Grande"/>
          <w:color w:val="232323"/>
          <w:kern w:val="0"/>
          <w:sz w:val="32"/>
          <w:szCs w:val="32"/>
        </w:rPr>
        <w:t>方法操作的是引用记数，当引用记数为零时，便自动释放内存。并且可以用</w:t>
      </w:r>
      <w:r>
        <w:rPr>
          <w:rFonts w:ascii="Lucida Grande" w:hAnsi="Lucida Grande" w:cs="Lucida Grande"/>
          <w:color w:val="232323"/>
          <w:kern w:val="0"/>
          <w:sz w:val="32"/>
          <w:szCs w:val="32"/>
        </w:rPr>
        <w:t>NSAutoreleasePool</w:t>
      </w:r>
      <w:r>
        <w:rPr>
          <w:rFonts w:ascii="Lucida Grande" w:hAnsi="Lucida Grande" w:cs="Lucida Grande"/>
          <w:color w:val="232323"/>
          <w:kern w:val="0"/>
          <w:sz w:val="32"/>
          <w:szCs w:val="32"/>
        </w:rPr>
        <w:t>对象，对加入自动释放池（</w:t>
      </w:r>
      <w:r>
        <w:rPr>
          <w:rFonts w:ascii="Lucida Grande" w:hAnsi="Lucida Grande" w:cs="Lucida Grande"/>
          <w:color w:val="232323"/>
          <w:kern w:val="0"/>
          <w:sz w:val="32"/>
          <w:szCs w:val="32"/>
        </w:rPr>
        <w:t>autorelease</w:t>
      </w:r>
      <w:r>
        <w:rPr>
          <w:rFonts w:ascii="Lucida Grande" w:hAnsi="Lucida Grande" w:cs="Lucida Grande"/>
          <w:color w:val="232323"/>
          <w:kern w:val="0"/>
          <w:sz w:val="32"/>
          <w:szCs w:val="32"/>
        </w:rPr>
        <w:t>调用）的变量进行管理，当</w:t>
      </w:r>
      <w:r>
        <w:rPr>
          <w:rFonts w:ascii="Lucida Grande" w:hAnsi="Lucida Grande" w:cs="Lucida Grande"/>
          <w:color w:val="232323"/>
          <w:kern w:val="0"/>
          <w:sz w:val="32"/>
          <w:szCs w:val="32"/>
        </w:rPr>
        <w:t>drain</w:t>
      </w:r>
      <w:r>
        <w:rPr>
          <w:rFonts w:ascii="Lucida Grande" w:hAnsi="Lucida Grande" w:cs="Lucida Grande"/>
          <w:color w:val="232323"/>
          <w:kern w:val="0"/>
          <w:sz w:val="32"/>
          <w:szCs w:val="32"/>
        </w:rPr>
        <w:t>时回收内存。</w:t>
      </w:r>
    </w:p>
    <w:p w14:paraId="61D6A17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retain</w:t>
      </w:r>
      <w:r>
        <w:rPr>
          <w:rFonts w:ascii="Lucida Grande" w:hAnsi="Lucida Grande" w:cs="Lucida Grande"/>
          <w:color w:val="232323"/>
          <w:kern w:val="0"/>
          <w:sz w:val="32"/>
          <w:szCs w:val="32"/>
        </w:rPr>
        <w:t>，该方法的作用是将内存数据的所有权附给另一指针变量，引用数加</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，即</w:t>
      </w:r>
      <w:r>
        <w:rPr>
          <w:rFonts w:ascii="Lucida Grande" w:hAnsi="Lucida Grande" w:cs="Lucida Grande"/>
          <w:color w:val="232323"/>
          <w:kern w:val="0"/>
          <w:sz w:val="32"/>
          <w:szCs w:val="32"/>
        </w:rPr>
        <w:t>retainCount+= 1;</w:t>
      </w:r>
    </w:p>
    <w:p w14:paraId="01FD57A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release</w:t>
      </w:r>
      <w:r>
        <w:rPr>
          <w:rFonts w:ascii="Lucida Grande" w:hAnsi="Lucida Grande" w:cs="Lucida Grande"/>
          <w:color w:val="232323"/>
          <w:kern w:val="0"/>
          <w:sz w:val="32"/>
          <w:szCs w:val="32"/>
        </w:rPr>
        <w:t>，该方法是释放指针变量对内存数据的所有权，引用数减</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，即</w:t>
      </w:r>
      <w:r>
        <w:rPr>
          <w:rFonts w:ascii="Lucida Grande" w:hAnsi="Lucida Grande" w:cs="Lucida Grande"/>
          <w:color w:val="232323"/>
          <w:kern w:val="0"/>
          <w:sz w:val="32"/>
          <w:szCs w:val="32"/>
        </w:rPr>
        <w:t>retainCount-= 1;</w:t>
      </w:r>
    </w:p>
    <w:p w14:paraId="6F1974F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3</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autorelease</w:t>
      </w:r>
      <w:r>
        <w:rPr>
          <w:rFonts w:ascii="Lucida Grande" w:hAnsi="Lucida Grande" w:cs="Lucida Grande"/>
          <w:color w:val="232323"/>
          <w:kern w:val="0"/>
          <w:sz w:val="32"/>
          <w:szCs w:val="32"/>
        </w:rPr>
        <w:t>，该方法是将该对象内存的管理放到</w:t>
      </w:r>
      <w:r>
        <w:rPr>
          <w:rFonts w:ascii="Lucida Grande" w:hAnsi="Lucida Grande" w:cs="Lucida Grande"/>
          <w:color w:val="232323"/>
          <w:kern w:val="0"/>
          <w:sz w:val="32"/>
          <w:szCs w:val="32"/>
        </w:rPr>
        <w:t>autoreleasepool</w:t>
      </w:r>
      <w:r>
        <w:rPr>
          <w:rFonts w:ascii="Lucida Grande" w:hAnsi="Lucida Grande" w:cs="Lucida Grande"/>
          <w:color w:val="232323"/>
          <w:kern w:val="0"/>
          <w:sz w:val="32"/>
          <w:szCs w:val="32"/>
        </w:rPr>
        <w:t>中。</w:t>
      </w:r>
    </w:p>
    <w:p w14:paraId="3EA82D6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在</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中与内存管理有关的标识符，可以分为变量标识符和属性标识符，对于变量默认为</w:t>
      </w:r>
      <w:r>
        <w:rPr>
          <w:rFonts w:ascii="Lucida Grande" w:hAnsi="Lucida Grande" w:cs="Lucida Grande"/>
          <w:color w:val="232323"/>
          <w:kern w:val="0"/>
          <w:sz w:val="32"/>
          <w:szCs w:val="32"/>
        </w:rPr>
        <w:t>__strong</w:t>
      </w:r>
      <w:r>
        <w:rPr>
          <w:rFonts w:ascii="Lucida Grande" w:hAnsi="Lucida Grande" w:cs="Lucida Grande"/>
          <w:color w:val="232323"/>
          <w:kern w:val="0"/>
          <w:sz w:val="32"/>
          <w:szCs w:val="32"/>
        </w:rPr>
        <w:t>，而对于属性默认为</w:t>
      </w:r>
      <w:r>
        <w:rPr>
          <w:rFonts w:ascii="Lucida Grande" w:hAnsi="Lucida Grande" w:cs="Lucida Grande"/>
          <w:color w:val="232323"/>
          <w:kern w:val="0"/>
          <w:sz w:val="32"/>
          <w:szCs w:val="32"/>
        </w:rPr>
        <w:t>unsafe_unretained</w:t>
      </w:r>
      <w:r>
        <w:rPr>
          <w:rFonts w:ascii="Lucida Grande" w:hAnsi="Lucida Grande" w:cs="Lucida Grande"/>
          <w:color w:val="232323"/>
          <w:kern w:val="0"/>
          <w:sz w:val="32"/>
          <w:szCs w:val="32"/>
        </w:rPr>
        <w:t>。也存在</w:t>
      </w:r>
      <w:r>
        <w:rPr>
          <w:rFonts w:ascii="Lucida Grande" w:hAnsi="Lucida Grande" w:cs="Lucida Grande"/>
          <w:color w:val="232323"/>
          <w:kern w:val="0"/>
          <w:sz w:val="32"/>
          <w:szCs w:val="32"/>
        </w:rPr>
        <w:t>autoreleasepool</w:t>
      </w:r>
      <w:r>
        <w:rPr>
          <w:rFonts w:ascii="Lucida Grande" w:hAnsi="Lucida Grande" w:cs="Lucida Grande"/>
          <w:color w:val="232323"/>
          <w:kern w:val="0"/>
          <w:sz w:val="32"/>
          <w:szCs w:val="32"/>
        </w:rPr>
        <w:t>。</w:t>
      </w:r>
    </w:p>
    <w:p w14:paraId="54E194F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其中</w:t>
      </w:r>
      <w:r>
        <w:rPr>
          <w:rFonts w:ascii="Lucida Grande" w:hAnsi="Lucida Grande" w:cs="Lucida Grande"/>
          <w:color w:val="232323"/>
          <w:kern w:val="0"/>
          <w:sz w:val="32"/>
          <w:szCs w:val="32"/>
        </w:rPr>
        <w:t>assign/retain/copy</w:t>
      </w:r>
      <w:r>
        <w:rPr>
          <w:rFonts w:ascii="Lucida Grande" w:hAnsi="Lucida Grande" w:cs="Lucida Grande"/>
          <w:color w:val="232323"/>
          <w:kern w:val="0"/>
          <w:sz w:val="32"/>
          <w:szCs w:val="32"/>
        </w:rPr>
        <w:t>与</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下</w:t>
      </w:r>
      <w:r>
        <w:rPr>
          <w:rFonts w:ascii="Lucida Grande" w:hAnsi="Lucida Grande" w:cs="Lucida Grande"/>
          <w:color w:val="232323"/>
          <w:kern w:val="0"/>
          <w:sz w:val="32"/>
          <w:szCs w:val="32"/>
        </w:rPr>
        <w:t>property</w:t>
      </w:r>
      <w:r>
        <w:rPr>
          <w:rFonts w:ascii="Lucida Grande" w:hAnsi="Lucida Grande" w:cs="Lucida Grande"/>
          <w:color w:val="232323"/>
          <w:kern w:val="0"/>
          <w:sz w:val="32"/>
          <w:szCs w:val="32"/>
        </w:rPr>
        <w:t>的标识符意义相同，</w:t>
      </w:r>
      <w:r>
        <w:rPr>
          <w:rFonts w:ascii="Lucida Grande" w:hAnsi="Lucida Grande" w:cs="Lucida Grande"/>
          <w:color w:val="232323"/>
          <w:kern w:val="0"/>
          <w:sz w:val="32"/>
          <w:szCs w:val="32"/>
        </w:rPr>
        <w:t>strong</w:t>
      </w:r>
      <w:r>
        <w:rPr>
          <w:rFonts w:ascii="Lucida Grande" w:hAnsi="Lucida Grande" w:cs="Lucida Grande"/>
          <w:color w:val="232323"/>
          <w:kern w:val="0"/>
          <w:sz w:val="32"/>
          <w:szCs w:val="32"/>
        </w:rPr>
        <w:t>类似与</w:t>
      </w:r>
      <w:r>
        <w:rPr>
          <w:rFonts w:ascii="Lucida Grande" w:hAnsi="Lucida Grande" w:cs="Lucida Grande"/>
          <w:color w:val="232323"/>
          <w:kern w:val="0"/>
          <w:sz w:val="32"/>
          <w:szCs w:val="32"/>
        </w:rPr>
        <w:t>retain,assign</w:t>
      </w:r>
      <w:r>
        <w:rPr>
          <w:rFonts w:ascii="Lucida Grande" w:hAnsi="Lucida Grande" w:cs="Lucida Grande"/>
          <w:color w:val="232323"/>
          <w:kern w:val="0"/>
          <w:sz w:val="32"/>
          <w:szCs w:val="32"/>
        </w:rPr>
        <w:t>类似于</w:t>
      </w:r>
      <w:r>
        <w:rPr>
          <w:rFonts w:ascii="Lucida Grande" w:hAnsi="Lucida Grande" w:cs="Lucida Grande"/>
          <w:color w:val="232323"/>
          <w:kern w:val="0"/>
          <w:sz w:val="32"/>
          <w:szCs w:val="32"/>
        </w:rPr>
        <w:t>unsafe_unretained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strong/weak/unsafe_unretained</w:t>
      </w:r>
      <w:r>
        <w:rPr>
          <w:rFonts w:ascii="Lucida Grande" w:hAnsi="Lucida Grande" w:cs="Lucida Grande"/>
          <w:color w:val="232323"/>
          <w:kern w:val="0"/>
          <w:sz w:val="32"/>
          <w:szCs w:val="32"/>
        </w:rPr>
        <w:t>与</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下变量标识符意义相同，只是一个用于属性的标识，一个用于变量的标识</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带两个下划短线</w:t>
      </w:r>
      <w:r>
        <w:rPr>
          <w:rFonts w:ascii="Lucida Grande" w:hAnsi="Lucida Grande" w:cs="Lucida Grande"/>
          <w:color w:val="232323"/>
          <w:kern w:val="0"/>
          <w:sz w:val="32"/>
          <w:szCs w:val="32"/>
        </w:rPr>
        <w:t>__)</w:t>
      </w:r>
      <w:r>
        <w:rPr>
          <w:rFonts w:ascii="Lucida Grande" w:hAnsi="Lucida Grande" w:cs="Lucida Grande"/>
          <w:color w:val="232323"/>
          <w:kern w:val="0"/>
          <w:sz w:val="32"/>
          <w:szCs w:val="32"/>
        </w:rPr>
        <w:t>。所列出的其他的标识符与</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下意义相同。</w:t>
      </w:r>
    </w:p>
    <w:p w14:paraId="6D1CA07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5. </w:t>
      </w:r>
      <w:r>
        <w:rPr>
          <w:rFonts w:ascii="Lucida Grande" w:hAnsi="Lucida Grande" w:cs="Lucida Grande"/>
          <w:b/>
          <w:bCs/>
          <w:color w:val="232323"/>
          <w:kern w:val="0"/>
          <w:sz w:val="40"/>
          <w:szCs w:val="40"/>
        </w:rPr>
        <w:t>线程和进程</w:t>
      </w:r>
    </w:p>
    <w:p w14:paraId="7E4411A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进程，是并发执行的程序在执行过程中分配和管理资源的基本单位，是一个动态概念，竟争计算机系统资源的基本单位。每一个进程都有一个自己的地址空间，即进程空间或（虚空间）。进程空间的大小</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只与处理机的位数有关，一个</w:t>
      </w:r>
      <w:r>
        <w:rPr>
          <w:rFonts w:ascii="Lucida Grande" w:hAnsi="Lucida Grande" w:cs="Lucida Grande"/>
          <w:color w:val="232323"/>
          <w:kern w:val="0"/>
          <w:sz w:val="32"/>
          <w:szCs w:val="32"/>
        </w:rPr>
        <w:t xml:space="preserve"> 16 </w:t>
      </w:r>
      <w:r>
        <w:rPr>
          <w:rFonts w:ascii="Lucida Grande" w:hAnsi="Lucida Grande" w:cs="Lucida Grande"/>
          <w:color w:val="232323"/>
          <w:kern w:val="0"/>
          <w:sz w:val="32"/>
          <w:szCs w:val="32"/>
        </w:rPr>
        <w:t>位长处理机的进程空间大小为</w:t>
      </w:r>
      <w:r>
        <w:rPr>
          <w:rFonts w:ascii="Lucida Grande" w:hAnsi="Lucida Grande" w:cs="Lucida Grande"/>
          <w:color w:val="232323"/>
          <w:kern w:val="0"/>
          <w:sz w:val="32"/>
          <w:szCs w:val="32"/>
        </w:rPr>
        <w:t xml:space="preserve"> 216 </w:t>
      </w:r>
      <w:r>
        <w:rPr>
          <w:rFonts w:ascii="Lucida Grande" w:hAnsi="Lucida Grande" w:cs="Lucida Grande"/>
          <w:color w:val="232323"/>
          <w:kern w:val="0"/>
          <w:sz w:val="32"/>
          <w:szCs w:val="32"/>
        </w:rPr>
        <w:t>，而</w:t>
      </w:r>
      <w:r>
        <w:rPr>
          <w:rFonts w:ascii="Lucida Grande" w:hAnsi="Lucida Grande" w:cs="Lucida Grande"/>
          <w:color w:val="232323"/>
          <w:kern w:val="0"/>
          <w:sz w:val="32"/>
          <w:szCs w:val="32"/>
        </w:rPr>
        <w:t xml:space="preserve"> 32 </w:t>
      </w:r>
      <w:r>
        <w:rPr>
          <w:rFonts w:ascii="Lucida Grande" w:hAnsi="Lucida Grande" w:cs="Lucida Grande"/>
          <w:color w:val="232323"/>
          <w:kern w:val="0"/>
          <w:sz w:val="32"/>
          <w:szCs w:val="32"/>
        </w:rPr>
        <w:t>位处理机的进程空间大小为</w:t>
      </w:r>
      <w:r>
        <w:rPr>
          <w:rFonts w:ascii="Lucida Grande" w:hAnsi="Lucida Grande" w:cs="Lucida Grande"/>
          <w:color w:val="232323"/>
          <w:kern w:val="0"/>
          <w:sz w:val="32"/>
          <w:szCs w:val="32"/>
        </w:rPr>
        <w:t xml:space="preserve"> 232 </w:t>
      </w:r>
      <w:r>
        <w:rPr>
          <w:rFonts w:ascii="Lucida Grande" w:hAnsi="Lucida Grande" w:cs="Lucida Grande"/>
          <w:color w:val="232323"/>
          <w:kern w:val="0"/>
          <w:sz w:val="32"/>
          <w:szCs w:val="32"/>
        </w:rPr>
        <w:t>。进程至少有</w:t>
      </w:r>
      <w:r>
        <w:rPr>
          <w:rFonts w:ascii="Lucida Grande" w:hAnsi="Lucida Grande" w:cs="Lucida Grande"/>
          <w:color w:val="232323"/>
          <w:kern w:val="0"/>
          <w:sz w:val="32"/>
          <w:szCs w:val="32"/>
        </w:rPr>
        <w:t xml:space="preserve"> 5 </w:t>
      </w:r>
      <w:r>
        <w:rPr>
          <w:rFonts w:ascii="Lucida Grande" w:hAnsi="Lucida Grande" w:cs="Lucida Grande"/>
          <w:color w:val="232323"/>
          <w:kern w:val="0"/>
          <w:sz w:val="32"/>
          <w:szCs w:val="32"/>
        </w:rPr>
        <w:t>种基本状态，它们是：初始态，执行态，等待状态，就绪状态，终止状态。</w:t>
      </w:r>
    </w:p>
    <w:p w14:paraId="1465FE3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线程，在网络或多用户环境下，一个服务器通常需要接收大量且不确定数量用户的并发请求，为每一个请求都创建一个进程显然是行不通的，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无论是从系统资源开销方面或是响应用户请求的效率方面来看。因此，操作系统中线程的概念便被引进了。线程，是进程的一部分，一个没有线程的进程可以被看作是单线程的。线程有时又被称为轻权进程或轻量级进程，也是</w:t>
      </w:r>
      <w:r>
        <w:rPr>
          <w:rFonts w:ascii="Lucida Grande" w:hAnsi="Lucida Grande" w:cs="Lucida Grande"/>
          <w:color w:val="232323"/>
          <w:kern w:val="0"/>
          <w:sz w:val="32"/>
          <w:szCs w:val="32"/>
        </w:rPr>
        <w:t xml:space="preserve"> CPU </w:t>
      </w:r>
      <w:r>
        <w:rPr>
          <w:rFonts w:ascii="Lucida Grande" w:hAnsi="Lucida Grande" w:cs="Lucida Grande"/>
          <w:color w:val="232323"/>
          <w:kern w:val="0"/>
          <w:sz w:val="32"/>
          <w:szCs w:val="32"/>
        </w:rPr>
        <w:t>调度的一个基本单位。</w:t>
      </w:r>
    </w:p>
    <w:p w14:paraId="27D6A05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进程的执行过程是线状的</w:t>
      </w:r>
      <w:r>
        <w:rPr>
          <w:rFonts w:ascii="Lucida Grande" w:hAnsi="Lucida Grande" w:cs="Lucida Grande"/>
          <w:color w:val="232323"/>
          <w:kern w:val="0"/>
          <w:sz w:val="32"/>
          <w:szCs w:val="32"/>
        </w:rPr>
        <w:t>，尽管中间会发生中断或暂停，但该进程所拥有的资源只为该线状执行过程服务。一旦发生进程上下文切换，这些资源都是要被保护起来的。这是进程宏观上的执行过程。而进程又可有单线程进程与多线程进程两种。我们知道，进程有</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一个进程控制块</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，相关程序段</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该程序段对其进行操作的数据结构集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这三部分，单线程进程的执行过程在宏观上是线性的，微观上也只有单一的执行过程；而多线程进程在宏观上的执行过程同样为线性的，但微观上却可以有多个执行操作（线程），如不同代码片段以及相关的数据结构集。</w:t>
      </w:r>
      <w:r>
        <w:rPr>
          <w:rFonts w:ascii="Lucida Grande" w:hAnsi="Lucida Grande" w:cs="Lucida Grande"/>
          <w:b/>
          <w:bCs/>
          <w:color w:val="232323"/>
          <w:kern w:val="0"/>
          <w:sz w:val="32"/>
          <w:szCs w:val="32"/>
        </w:rPr>
        <w:t>线程的改变只代表了</w:t>
      </w:r>
      <w:r>
        <w:rPr>
          <w:rFonts w:ascii="Lucida Grande" w:hAnsi="Lucida Grande" w:cs="Lucida Grande"/>
          <w:b/>
          <w:bCs/>
          <w:color w:val="232323"/>
          <w:kern w:val="0"/>
          <w:sz w:val="32"/>
          <w:szCs w:val="32"/>
        </w:rPr>
        <w:t xml:space="preserve"> CPU </w:t>
      </w:r>
      <w:r>
        <w:rPr>
          <w:rFonts w:ascii="Lucida Grande" w:hAnsi="Lucida Grande" w:cs="Lucida Grande"/>
          <w:b/>
          <w:bCs/>
          <w:color w:val="232323"/>
          <w:kern w:val="0"/>
          <w:sz w:val="32"/>
          <w:szCs w:val="32"/>
        </w:rPr>
        <w:t>执行过程的改变，而没有发生进程所拥有的资源变化。</w:t>
      </w:r>
      <w:r>
        <w:rPr>
          <w:rFonts w:ascii="Lucida Grande" w:hAnsi="Lucida Grande" w:cs="Lucida Grande"/>
          <w:color w:val="232323"/>
          <w:kern w:val="0"/>
          <w:sz w:val="32"/>
          <w:szCs w:val="32"/>
        </w:rPr>
        <w:t>除了</w:t>
      </w:r>
      <w:r>
        <w:rPr>
          <w:rFonts w:ascii="Lucida Grande" w:hAnsi="Lucida Grande" w:cs="Lucida Grande"/>
          <w:color w:val="232323"/>
          <w:kern w:val="0"/>
          <w:sz w:val="32"/>
          <w:szCs w:val="32"/>
        </w:rPr>
        <w:t xml:space="preserve"> CPU </w:t>
      </w:r>
      <w:r>
        <w:rPr>
          <w:rFonts w:ascii="Lucida Grande" w:hAnsi="Lucida Grande" w:cs="Lucida Grande"/>
          <w:color w:val="232323"/>
          <w:kern w:val="0"/>
          <w:sz w:val="32"/>
          <w:szCs w:val="32"/>
        </w:rPr>
        <w:t>之外，</w:t>
      </w:r>
      <w:r>
        <w:rPr>
          <w:rFonts w:ascii="Lucida Grande" w:hAnsi="Lucida Grande" w:cs="Lucida Grande"/>
          <w:b/>
          <w:bCs/>
          <w:color w:val="232323"/>
          <w:kern w:val="0"/>
          <w:sz w:val="32"/>
          <w:szCs w:val="32"/>
        </w:rPr>
        <w:t>计算机内的软硬件资源的分配与线程无关</w:t>
      </w:r>
      <w:r>
        <w:rPr>
          <w:rFonts w:ascii="Lucida Grande" w:hAnsi="Lucida Grande" w:cs="Lucida Grande"/>
          <w:color w:val="232323"/>
          <w:kern w:val="0"/>
          <w:sz w:val="32"/>
          <w:szCs w:val="32"/>
        </w:rPr>
        <w:t>，线程只能共享它所属进程的资源。与进程控制表和</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相似，每个线程也有自己的线程控制表</w:t>
      </w:r>
      <w:r>
        <w:rPr>
          <w:rFonts w:ascii="Lucida Grande" w:hAnsi="Lucida Grande" w:cs="Lucida Grande"/>
          <w:color w:val="232323"/>
          <w:kern w:val="0"/>
          <w:sz w:val="32"/>
          <w:szCs w:val="32"/>
        </w:rPr>
        <w:t xml:space="preserve"> TCB </w:t>
      </w:r>
      <w:r>
        <w:rPr>
          <w:rFonts w:ascii="Lucida Grande" w:hAnsi="Lucida Grande" w:cs="Lucida Grande"/>
          <w:color w:val="232323"/>
          <w:kern w:val="0"/>
          <w:sz w:val="32"/>
          <w:szCs w:val="32"/>
        </w:rPr>
        <w:t>，而这个</w:t>
      </w:r>
      <w:r>
        <w:rPr>
          <w:rFonts w:ascii="Lucida Grande" w:hAnsi="Lucida Grande" w:cs="Lucida Grande"/>
          <w:color w:val="232323"/>
          <w:kern w:val="0"/>
          <w:sz w:val="32"/>
          <w:szCs w:val="32"/>
        </w:rPr>
        <w:t xml:space="preserve"> TCB </w:t>
      </w:r>
      <w:r>
        <w:rPr>
          <w:rFonts w:ascii="Lucida Grande" w:hAnsi="Lucida Grande" w:cs="Lucida Grande"/>
          <w:color w:val="232323"/>
          <w:kern w:val="0"/>
          <w:sz w:val="32"/>
          <w:szCs w:val="32"/>
        </w:rPr>
        <w:t>中所保存的线程状态信息则要比</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表少得多，这些信息主要是相关指针用堆栈（系统栈和用户栈），寄存器中的状态数据。</w:t>
      </w:r>
      <w:r>
        <w:rPr>
          <w:rFonts w:ascii="Lucida Grande" w:hAnsi="Lucida Grande" w:cs="Lucida Grande"/>
          <w:b/>
          <w:bCs/>
          <w:color w:val="232323"/>
          <w:kern w:val="0"/>
          <w:sz w:val="32"/>
          <w:szCs w:val="32"/>
        </w:rPr>
        <w:t>进程拥有一个完整的虚拟地址空间，不依赖于线程而独立存在；反之，线程是进程的一部分，没有自己的地址空间，与进程内的其他线程一起共享分配给该进程的所有资源</w:t>
      </w:r>
      <w:r>
        <w:rPr>
          <w:rFonts w:ascii="Lucida Grande" w:hAnsi="Lucida Grande" w:cs="Lucida Grande"/>
          <w:color w:val="232323"/>
          <w:kern w:val="0"/>
          <w:sz w:val="32"/>
          <w:szCs w:val="32"/>
        </w:rPr>
        <w:t>。</w:t>
      </w:r>
    </w:p>
    <w:p w14:paraId="6FD2A01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线程可以有效地提高系统的执行效率，但并不是在所有计算机系统中都是适用的，如某些很少做进程调度和切换的实时系统。使用线程的好处是有多个任务需要处理机处理时，减少处理机的切换时间；而且，线程的创建和结束所需要的系统开销也比进程的创建和结束要小得多。最适用使用线程的系统是多处理机系统和网络系统或分布式系统。</w:t>
      </w:r>
    </w:p>
    <w:p w14:paraId="7E558FA9"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6. </w:t>
      </w:r>
      <w:r>
        <w:rPr>
          <w:rFonts w:ascii="Lucida Grande" w:hAnsi="Lucida Grande" w:cs="Lucida Grande"/>
          <w:b/>
          <w:bCs/>
          <w:color w:val="232323"/>
          <w:kern w:val="0"/>
          <w:sz w:val="40"/>
          <w:szCs w:val="40"/>
        </w:rPr>
        <w:t>平常常用的多线程处理方式及优缺点</w:t>
      </w:r>
    </w:p>
    <w:p w14:paraId="337554D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iOS</w:t>
      </w:r>
      <w:r>
        <w:rPr>
          <w:rFonts w:ascii="Lucida Grande" w:hAnsi="Lucida Grande" w:cs="Lucida Grande"/>
          <w:color w:val="232323"/>
          <w:kern w:val="0"/>
          <w:sz w:val="32"/>
          <w:szCs w:val="32"/>
        </w:rPr>
        <w:t>有四种多线程编程的技术，分别是：</w:t>
      </w:r>
      <w:r>
        <w:rPr>
          <w:rFonts w:ascii="Lucida Grande" w:hAnsi="Lucida Grande" w:cs="Lucida Grande"/>
          <w:color w:val="232323"/>
          <w:kern w:val="0"/>
          <w:sz w:val="32"/>
          <w:szCs w:val="32"/>
        </w:rPr>
        <w:t>NSThread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Cocoa NSOperation</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GCD</w:t>
      </w:r>
      <w:r>
        <w:rPr>
          <w:rFonts w:ascii="Lucida Grande" w:hAnsi="Lucida Grande" w:cs="Lucida Grande"/>
          <w:color w:val="232323"/>
          <w:kern w:val="0"/>
          <w:sz w:val="32"/>
          <w:szCs w:val="32"/>
        </w:rPr>
        <w:t>（全称：</w:t>
      </w:r>
      <w:r>
        <w:rPr>
          <w:rFonts w:ascii="Lucida Grande" w:hAnsi="Lucida Grande" w:cs="Lucida Grande"/>
          <w:color w:val="232323"/>
          <w:kern w:val="0"/>
          <w:sz w:val="32"/>
          <w:szCs w:val="32"/>
        </w:rPr>
        <w:t>Grand Central Dispatch</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,pthread</w:t>
      </w:r>
      <w:r>
        <w:rPr>
          <w:rFonts w:ascii="Lucida Grande" w:hAnsi="Lucida Grande" w:cs="Lucida Grande"/>
          <w:color w:val="232323"/>
          <w:kern w:val="0"/>
          <w:sz w:val="32"/>
          <w:szCs w:val="32"/>
        </w:rPr>
        <w:t>。</w:t>
      </w:r>
    </w:p>
    <w:p w14:paraId="374454C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四种方式的优缺点介绍</w:t>
      </w:r>
      <w:r>
        <w:rPr>
          <w:rFonts w:ascii="Lucida Grande" w:hAnsi="Lucida Grande" w:cs="Lucida Grande"/>
          <w:b/>
          <w:bCs/>
          <w:color w:val="232323"/>
          <w:kern w:val="0"/>
          <w:sz w:val="32"/>
          <w:szCs w:val="32"/>
        </w:rPr>
        <w:t>:</w:t>
      </w:r>
    </w:p>
    <w:p w14:paraId="5374671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NSThread</w:t>
      </w:r>
      <w:r>
        <w:rPr>
          <w:rFonts w:ascii="Lucida Grande" w:hAnsi="Lucida Grande" w:cs="Lucida Grande"/>
          <w:b/>
          <w:bCs/>
          <w:color w:val="232323"/>
          <w:kern w:val="0"/>
          <w:sz w:val="32"/>
          <w:szCs w:val="32"/>
        </w:rPr>
        <w:t>优点：</w:t>
      </w:r>
      <w:r>
        <w:rPr>
          <w:rFonts w:ascii="Lucida Grande" w:hAnsi="Lucida Grande" w:cs="Lucida Grande"/>
          <w:b/>
          <w:bCs/>
          <w:color w:val="232323"/>
          <w:kern w:val="0"/>
          <w:sz w:val="32"/>
          <w:szCs w:val="32"/>
        </w:rPr>
        <w:t xml:space="preserve">NSThread </w:t>
      </w:r>
      <w:r>
        <w:rPr>
          <w:rFonts w:ascii="Lucida Grande" w:hAnsi="Lucida Grande" w:cs="Lucida Grande"/>
          <w:b/>
          <w:bCs/>
          <w:color w:val="232323"/>
          <w:kern w:val="0"/>
          <w:sz w:val="32"/>
          <w:szCs w:val="32"/>
        </w:rPr>
        <w:t>比其他两个轻量级</w:t>
      </w:r>
      <w:r>
        <w:rPr>
          <w:rFonts w:ascii="Lucida Grande" w:hAnsi="Lucida Grande" w:cs="Lucida Grande"/>
          <w:color w:val="232323"/>
          <w:kern w:val="0"/>
          <w:sz w:val="32"/>
          <w:szCs w:val="32"/>
        </w:rPr>
        <w:t>。</w:t>
      </w:r>
      <w:r>
        <w:rPr>
          <w:rFonts w:ascii="Lucida Grande" w:hAnsi="Lucida Grande" w:cs="Lucida Grande"/>
          <w:b/>
          <w:bCs/>
          <w:color w:val="232323"/>
          <w:kern w:val="0"/>
          <w:sz w:val="32"/>
          <w:szCs w:val="32"/>
        </w:rPr>
        <w:t>缺点：</w:t>
      </w:r>
      <w:r>
        <w:rPr>
          <w:rFonts w:ascii="Lucida Grande" w:hAnsi="Lucida Grande" w:cs="Lucida Grande"/>
          <w:color w:val="232323"/>
          <w:kern w:val="0"/>
          <w:sz w:val="32"/>
          <w:szCs w:val="32"/>
        </w:rPr>
        <w:t>需要自己管理线程的生命周期，线程同步。线程同步对数据的加锁会有一定的系统开销。</w:t>
      </w:r>
    </w:p>
    <w:p w14:paraId="33A4150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Cocoa NSOperation</w:t>
      </w:r>
      <w:r>
        <w:rPr>
          <w:rFonts w:ascii="Lucida Grande" w:hAnsi="Lucida Grande" w:cs="Lucida Grande"/>
          <w:b/>
          <w:bCs/>
          <w:color w:val="232323"/>
          <w:kern w:val="0"/>
          <w:sz w:val="32"/>
          <w:szCs w:val="32"/>
        </w:rPr>
        <w:t>优点</w:t>
      </w:r>
      <w:r>
        <w:rPr>
          <w:rFonts w:ascii="Lucida Grande" w:hAnsi="Lucida Grande" w:cs="Lucida Grande"/>
          <w:b/>
          <w:bCs/>
          <w:color w:val="232323"/>
          <w:kern w:val="0"/>
          <w:sz w:val="32"/>
          <w:szCs w:val="32"/>
        </w:rPr>
        <w:t>:</w:t>
      </w:r>
      <w:r>
        <w:rPr>
          <w:rFonts w:ascii="Lucida Grande" w:hAnsi="Lucida Grande" w:cs="Lucida Grande"/>
          <w:color w:val="232323"/>
          <w:kern w:val="0"/>
          <w:sz w:val="32"/>
          <w:szCs w:val="32"/>
        </w:rPr>
        <w:t>不需要关心线程管理，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数据同步的事情，可以把精力放在自己需要执行的操作上。</w:t>
      </w:r>
      <w:r>
        <w:rPr>
          <w:rFonts w:ascii="Lucida Grande" w:hAnsi="Lucida Grande" w:cs="Lucida Grande"/>
          <w:color w:val="232323"/>
          <w:kern w:val="0"/>
          <w:sz w:val="32"/>
          <w:szCs w:val="32"/>
        </w:rPr>
        <w:t>Cocoa operation</w:t>
      </w:r>
      <w:r>
        <w:rPr>
          <w:rFonts w:ascii="Lucida Grande" w:hAnsi="Lucida Grande" w:cs="Lucida Grande"/>
          <w:color w:val="232323"/>
          <w:kern w:val="0"/>
          <w:sz w:val="32"/>
          <w:szCs w:val="32"/>
        </w:rPr>
        <w:t>相关的类是</w:t>
      </w:r>
      <w:r>
        <w:rPr>
          <w:rFonts w:ascii="Lucida Grande" w:hAnsi="Lucida Grande" w:cs="Lucida Grande"/>
          <w:color w:val="232323"/>
          <w:kern w:val="0"/>
          <w:sz w:val="32"/>
          <w:szCs w:val="32"/>
        </w:rPr>
        <w:t>NSOperation, NSOperationQueue.NSOperation</w:t>
      </w:r>
      <w:r>
        <w:rPr>
          <w:rFonts w:ascii="Lucida Grande" w:hAnsi="Lucida Grande" w:cs="Lucida Grande"/>
          <w:color w:val="232323"/>
          <w:kern w:val="0"/>
          <w:sz w:val="32"/>
          <w:szCs w:val="32"/>
        </w:rPr>
        <w:t>是个抽象类</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使用它必须用它的子类，可以实现它或者使用它定义好的两个子类</w:t>
      </w:r>
      <w:r>
        <w:rPr>
          <w:rFonts w:ascii="Lucida Grande" w:hAnsi="Lucida Grande" w:cs="Lucida Grande"/>
          <w:color w:val="232323"/>
          <w:kern w:val="0"/>
          <w:sz w:val="32"/>
          <w:szCs w:val="32"/>
        </w:rPr>
        <w:t>: NSInvocationOperation</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NSBlockOperation.</w:t>
      </w:r>
      <w:r>
        <w:rPr>
          <w:rFonts w:ascii="Lucida Grande" w:hAnsi="Lucida Grande" w:cs="Lucida Grande"/>
          <w:color w:val="232323"/>
          <w:kern w:val="0"/>
          <w:sz w:val="32"/>
          <w:szCs w:val="32"/>
        </w:rPr>
        <w:t>创建</w:t>
      </w:r>
      <w:r>
        <w:rPr>
          <w:rFonts w:ascii="Lucida Grande" w:hAnsi="Lucida Grande" w:cs="Lucida Grande"/>
          <w:color w:val="232323"/>
          <w:kern w:val="0"/>
          <w:sz w:val="32"/>
          <w:szCs w:val="32"/>
        </w:rPr>
        <w:t>NSOperation</w:t>
      </w:r>
      <w:r>
        <w:rPr>
          <w:rFonts w:ascii="Lucida Grande" w:hAnsi="Lucida Grande" w:cs="Lucida Grande"/>
          <w:color w:val="232323"/>
          <w:kern w:val="0"/>
          <w:sz w:val="32"/>
          <w:szCs w:val="32"/>
        </w:rPr>
        <w:t>子类的对象，把对象添加到</w:t>
      </w:r>
      <w:r>
        <w:rPr>
          <w:rFonts w:ascii="Lucida Grande" w:hAnsi="Lucida Grande" w:cs="Lucida Grande"/>
          <w:color w:val="232323"/>
          <w:kern w:val="0"/>
          <w:sz w:val="32"/>
          <w:szCs w:val="32"/>
        </w:rPr>
        <w:t>NSOperationQueue</w:t>
      </w:r>
      <w:r>
        <w:rPr>
          <w:rFonts w:ascii="Lucida Grande" w:hAnsi="Lucida Grande" w:cs="Lucida Grande"/>
          <w:color w:val="232323"/>
          <w:kern w:val="0"/>
          <w:sz w:val="32"/>
          <w:szCs w:val="32"/>
        </w:rPr>
        <w:t>队列里执行。</w:t>
      </w:r>
    </w:p>
    <w:p w14:paraId="38C6A8E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b/>
          <w:bCs/>
          <w:color w:val="232323"/>
          <w:kern w:val="0"/>
          <w:sz w:val="32"/>
          <w:szCs w:val="32"/>
        </w:rPr>
        <w:t>GCD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全优点</w:t>
      </w:r>
      <w:r>
        <w:rPr>
          <w:rFonts w:ascii="Lucida Grande" w:hAnsi="Lucida Grande" w:cs="Lucida Grande"/>
          <w:color w:val="232323"/>
          <w:kern w:val="0"/>
          <w:sz w:val="32"/>
          <w:szCs w:val="32"/>
        </w:rPr>
        <w:t>)Grand Central dispatch(GCD)</w:t>
      </w:r>
      <w:r>
        <w:rPr>
          <w:rFonts w:ascii="Lucida Grande" w:hAnsi="Lucida Grande" w:cs="Lucida Grande"/>
          <w:color w:val="232323"/>
          <w:kern w:val="0"/>
          <w:sz w:val="32"/>
          <w:szCs w:val="32"/>
        </w:rPr>
        <w:t>是</w:t>
      </w:r>
      <w:r>
        <w:rPr>
          <w:rFonts w:ascii="Lucida Grande" w:hAnsi="Lucida Grande" w:cs="Lucida Grande"/>
          <w:color w:val="232323"/>
          <w:kern w:val="0"/>
          <w:sz w:val="32"/>
          <w:szCs w:val="32"/>
        </w:rPr>
        <w:t>Apple</w:t>
      </w:r>
      <w:r>
        <w:rPr>
          <w:rFonts w:ascii="Lucida Grande" w:hAnsi="Lucida Grande" w:cs="Lucida Grande"/>
          <w:color w:val="232323"/>
          <w:kern w:val="0"/>
          <w:sz w:val="32"/>
          <w:szCs w:val="32"/>
        </w:rPr>
        <w:t>开发的一个多核编程的解决方案。在</w:t>
      </w:r>
      <w:r>
        <w:rPr>
          <w:rFonts w:ascii="Lucida Grande" w:hAnsi="Lucida Grande" w:cs="Lucida Grande"/>
          <w:color w:val="232323"/>
          <w:kern w:val="0"/>
          <w:sz w:val="32"/>
          <w:szCs w:val="32"/>
        </w:rPr>
        <w:t>iOS4.0</w:t>
      </w:r>
      <w:r>
        <w:rPr>
          <w:rFonts w:ascii="Lucida Grande" w:hAnsi="Lucida Grande" w:cs="Lucida Grande"/>
          <w:color w:val="232323"/>
          <w:kern w:val="0"/>
          <w:sz w:val="32"/>
          <w:szCs w:val="32"/>
        </w:rPr>
        <w:t>开始之后才能使用。</w:t>
      </w:r>
      <w:r>
        <w:rPr>
          <w:rFonts w:ascii="Lucida Grande" w:hAnsi="Lucida Grande" w:cs="Lucida Grande"/>
          <w:color w:val="232323"/>
          <w:kern w:val="0"/>
          <w:sz w:val="32"/>
          <w:szCs w:val="32"/>
        </w:rPr>
        <w:t>GCD</w:t>
      </w:r>
      <w:r>
        <w:rPr>
          <w:rFonts w:ascii="Lucida Grande" w:hAnsi="Lucida Grande" w:cs="Lucida Grande"/>
          <w:color w:val="232323"/>
          <w:kern w:val="0"/>
          <w:sz w:val="32"/>
          <w:szCs w:val="32"/>
        </w:rPr>
        <w:t>是一个替代</w:t>
      </w:r>
      <w:r>
        <w:rPr>
          <w:rFonts w:ascii="Lucida Grande" w:hAnsi="Lucida Grande" w:cs="Lucida Grande"/>
          <w:color w:val="232323"/>
          <w:kern w:val="0"/>
          <w:sz w:val="32"/>
          <w:szCs w:val="32"/>
        </w:rPr>
        <w:t>NSThread, NSOperationQueue,NSInvocationOperation</w:t>
      </w:r>
      <w:r>
        <w:rPr>
          <w:rFonts w:ascii="Lucida Grande" w:hAnsi="Lucida Grande" w:cs="Lucida Grande"/>
          <w:color w:val="232323"/>
          <w:kern w:val="0"/>
          <w:sz w:val="32"/>
          <w:szCs w:val="32"/>
        </w:rPr>
        <w:t>等技术的很高效强大的技术。</w:t>
      </w:r>
    </w:p>
    <w:p w14:paraId="384B2C3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4) pthread</w:t>
      </w:r>
      <w:r>
        <w:rPr>
          <w:rFonts w:ascii="Lucida Grande" w:hAnsi="Lucida Grande" w:cs="Lucida Grande"/>
          <w:color w:val="232323"/>
          <w:kern w:val="0"/>
          <w:sz w:val="32"/>
          <w:szCs w:val="32"/>
        </w:rPr>
        <w:t>是一套通用的多线程</w:t>
      </w:r>
      <w:r>
        <w:rPr>
          <w:rFonts w:ascii="Lucida Grande" w:hAnsi="Lucida Grande" w:cs="Lucida Grande"/>
          <w:color w:val="232323"/>
          <w:kern w:val="0"/>
          <w:sz w:val="32"/>
          <w:szCs w:val="32"/>
        </w:rPr>
        <w:t>API</w:t>
      </w:r>
      <w:r>
        <w:rPr>
          <w:rFonts w:ascii="Lucida Grande" w:hAnsi="Lucida Grande" w:cs="Lucida Grande"/>
          <w:color w:val="232323"/>
          <w:kern w:val="0"/>
          <w:sz w:val="32"/>
          <w:szCs w:val="32"/>
        </w:rPr>
        <w:t>，适用于</w:t>
      </w:r>
      <w:r>
        <w:rPr>
          <w:rFonts w:ascii="Lucida Grande" w:hAnsi="Lucida Grande" w:cs="Lucida Grande"/>
          <w:color w:val="232323"/>
          <w:kern w:val="0"/>
          <w:sz w:val="32"/>
          <w:szCs w:val="32"/>
        </w:rPr>
        <w:t>Linux\Windows\Unix,</w:t>
      </w:r>
      <w:r>
        <w:rPr>
          <w:rFonts w:ascii="Lucida Grande" w:hAnsi="Lucida Grande" w:cs="Lucida Grande"/>
          <w:color w:val="232323"/>
          <w:kern w:val="0"/>
          <w:sz w:val="32"/>
          <w:szCs w:val="32"/>
        </w:rPr>
        <w:t>跨平台，可移植，使用</w:t>
      </w:r>
      <w:r>
        <w:rPr>
          <w:rFonts w:ascii="Lucida Grande" w:hAnsi="Lucida Grande" w:cs="Lucida Grande"/>
          <w:color w:val="232323"/>
          <w:kern w:val="0"/>
          <w:sz w:val="32"/>
          <w:szCs w:val="32"/>
        </w:rPr>
        <w:t>C</w:t>
      </w:r>
      <w:r>
        <w:rPr>
          <w:rFonts w:ascii="Lucida Grande" w:hAnsi="Lucida Grande" w:cs="Lucida Grande"/>
          <w:color w:val="232323"/>
          <w:kern w:val="0"/>
          <w:sz w:val="32"/>
          <w:szCs w:val="32"/>
        </w:rPr>
        <w:t>语言，生命周期需要程序员管理，</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开发中使用很少。</w:t>
      </w:r>
    </w:p>
    <w:p w14:paraId="36ED1D7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GCD</w:t>
      </w:r>
      <w:r>
        <w:rPr>
          <w:rFonts w:ascii="Lucida Grande" w:hAnsi="Lucida Grande" w:cs="Lucida Grande"/>
          <w:b/>
          <w:bCs/>
          <w:color w:val="232323"/>
          <w:kern w:val="0"/>
          <w:sz w:val="32"/>
          <w:szCs w:val="32"/>
        </w:rPr>
        <w:t>线程死锁</w:t>
      </w:r>
    </w:p>
    <w:p w14:paraId="418F4680"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GCD </w:t>
      </w:r>
      <w:r>
        <w:rPr>
          <w:rFonts w:ascii="Lucida Grande" w:hAnsi="Lucida Grande" w:cs="Lucida Grande"/>
          <w:color w:val="232323"/>
          <w:kern w:val="0"/>
          <w:sz w:val="32"/>
          <w:szCs w:val="32"/>
        </w:rPr>
        <w:t>确实好用</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，很强大，相比</w:t>
      </w:r>
      <w:r>
        <w:rPr>
          <w:rFonts w:ascii="Lucida Grande" w:hAnsi="Lucida Grande" w:cs="Lucida Grande"/>
          <w:color w:val="232323"/>
          <w:kern w:val="0"/>
          <w:sz w:val="32"/>
          <w:szCs w:val="32"/>
        </w:rPr>
        <w:t xml:space="preserve">NSOpretion </w:t>
      </w:r>
      <w:r>
        <w:rPr>
          <w:rFonts w:ascii="Lucida Grande" w:hAnsi="Lucida Grande" w:cs="Lucida Grande"/>
          <w:color w:val="232323"/>
          <w:kern w:val="0"/>
          <w:sz w:val="32"/>
          <w:szCs w:val="32"/>
        </w:rPr>
        <w:t>无法提供</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取消任务的功能。</w:t>
      </w:r>
    </w:p>
    <w:p w14:paraId="30907D2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如此强大的工具用不好可能会出现线程死锁。</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如下代码：</w:t>
      </w:r>
    </w:p>
    <w:p w14:paraId="321E4D8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w:t>
      </w:r>
      <w:proofErr w:type="gramStart"/>
      <w:r>
        <w:rPr>
          <w:rFonts w:ascii="Menlo Regular" w:hAnsi="Menlo Regular" w:cs="Menlo Regular"/>
          <w:color w:val="738A04"/>
          <w:kern w:val="0"/>
        </w:rPr>
        <w:t>void</w:t>
      </w:r>
      <w:proofErr w:type="gramEnd"/>
      <w:r>
        <w:rPr>
          <w:rFonts w:ascii="Menlo Regular" w:hAnsi="Menlo Regular" w:cs="Menlo Regular"/>
          <w:color w:val="536870"/>
          <w:kern w:val="0"/>
        </w:rPr>
        <w:t xml:space="preserve">)viewDidLoad{ </w:t>
      </w:r>
    </w:p>
    <w:p w14:paraId="4F90563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proofErr w:type="gramStart"/>
      <w:r>
        <w:rPr>
          <w:rFonts w:ascii="Menlo Regular" w:hAnsi="Menlo Regular" w:cs="Menlo Regular"/>
          <w:color w:val="738A04"/>
          <w:kern w:val="0"/>
        </w:rPr>
        <w:t>super</w:t>
      </w:r>
      <w:proofErr w:type="gramEnd"/>
      <w:r>
        <w:rPr>
          <w:rFonts w:ascii="Menlo Regular" w:hAnsi="Menlo Regular" w:cs="Menlo Regular"/>
          <w:color w:val="536870"/>
          <w:kern w:val="0"/>
        </w:rPr>
        <w:t xml:space="preserve"> viewDidLoad];     </w:t>
      </w:r>
    </w:p>
    <w:p w14:paraId="6F4905C0"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@"=================4"</w:t>
      </w:r>
      <w:r>
        <w:rPr>
          <w:rFonts w:ascii="Menlo Regular" w:hAnsi="Menlo Regular" w:cs="Menlo Regular"/>
          <w:color w:val="536870"/>
          <w:kern w:val="0"/>
        </w:rPr>
        <w:t>);</w:t>
      </w:r>
    </w:p>
    <w:p w14:paraId="5F6E7B4D"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_sync</w:t>
      </w:r>
      <w:r>
        <w:rPr>
          <w:rFonts w:ascii="Menlo Regular" w:hAnsi="Menlo Regular" w:cs="Menlo Regular"/>
          <w:color w:val="536870"/>
          <w:kern w:val="0"/>
        </w:rPr>
        <w:t xml:space="preserve">(dispatch_get_main_queue(), </w:t>
      </w:r>
    </w:p>
    <w:p w14:paraId="2C7D302F"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 xml:space="preserve">{ </w:t>
      </w:r>
      <w:r>
        <w:rPr>
          <w:rFonts w:ascii="Menlo Regular" w:hAnsi="Menlo Regular" w:cs="Menlo Regular"/>
          <w:color w:val="2176C7"/>
          <w:kern w:val="0"/>
        </w:rPr>
        <w:t>NSLog</w:t>
      </w:r>
      <w:proofErr w:type="gramEnd"/>
      <w:r>
        <w:rPr>
          <w:rFonts w:ascii="Menlo Regular" w:hAnsi="Menlo Regular" w:cs="Menlo Regular"/>
          <w:color w:val="536870"/>
          <w:kern w:val="0"/>
        </w:rPr>
        <w:t>(</w:t>
      </w:r>
      <w:r>
        <w:rPr>
          <w:rFonts w:ascii="Menlo Regular" w:hAnsi="Menlo Regular" w:cs="Menlo Regular"/>
          <w:color w:val="259286"/>
          <w:kern w:val="0"/>
        </w:rPr>
        <w:t>@"=================5"</w:t>
      </w:r>
      <w:r>
        <w:rPr>
          <w:rFonts w:ascii="Menlo Regular" w:hAnsi="Menlo Regular" w:cs="Menlo Regular"/>
          <w:color w:val="536870"/>
          <w:kern w:val="0"/>
        </w:rPr>
        <w:t xml:space="preserve">); }); </w:t>
      </w:r>
    </w:p>
    <w:p w14:paraId="59AE548A"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@"=================6"</w:t>
      </w:r>
      <w:r>
        <w:rPr>
          <w:rFonts w:ascii="Menlo Regular" w:hAnsi="Menlo Regular" w:cs="Menlo Regular"/>
          <w:color w:val="536870"/>
          <w:kern w:val="0"/>
        </w:rPr>
        <w:t>);</w:t>
      </w:r>
    </w:p>
    <w:p w14:paraId="0FEE075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399BE926"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GCD Queue </w:t>
      </w:r>
      <w:r>
        <w:rPr>
          <w:rFonts w:ascii="Lucida Grande" w:hAnsi="Lucida Grande" w:cs="Lucida Grande"/>
          <w:b/>
          <w:bCs/>
          <w:color w:val="232323"/>
          <w:kern w:val="0"/>
          <w:sz w:val="32"/>
          <w:szCs w:val="32"/>
        </w:rPr>
        <w:t>分为三种：</w:t>
      </w:r>
    </w:p>
    <w:p w14:paraId="2D4C232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The main queue </w:t>
      </w:r>
      <w:r>
        <w:rPr>
          <w:rFonts w:ascii="Lucida Grande" w:hAnsi="Lucida Grande" w:cs="Lucida Grande"/>
          <w:color w:val="232323"/>
          <w:kern w:val="0"/>
          <w:sz w:val="32"/>
          <w:szCs w:val="32"/>
        </w:rPr>
        <w:t>：主队列，主线程就是在个队列中。</w:t>
      </w:r>
    </w:p>
    <w:p w14:paraId="5CED92E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Global queues </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全局并发队列。</w:t>
      </w:r>
    </w:p>
    <w:p w14:paraId="21291B1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，用户队列</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是用函数</w:t>
      </w:r>
      <w:r>
        <w:rPr>
          <w:rFonts w:ascii="Lucida Grande" w:hAnsi="Lucida Grande" w:cs="Lucida Grande"/>
          <w:color w:val="232323"/>
          <w:kern w:val="0"/>
          <w:sz w:val="32"/>
          <w:szCs w:val="32"/>
        </w:rPr>
        <w:t xml:space="preserve"> dispatch_queue_create</w:t>
      </w:r>
      <w:r>
        <w:rPr>
          <w:rFonts w:ascii="Lucida Grande" w:hAnsi="Lucida Grande" w:cs="Lucida Grande"/>
          <w:color w:val="232323"/>
          <w:kern w:val="0"/>
          <w:sz w:val="32"/>
          <w:szCs w:val="32"/>
        </w:rPr>
        <w:t>创建的自定义队列</w:t>
      </w:r>
    </w:p>
    <w:p w14:paraId="4101B2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dispatch_sync </w:t>
      </w:r>
      <w:r>
        <w:rPr>
          <w:rFonts w:ascii="Lucida Grande" w:hAnsi="Lucida Grande" w:cs="Lucida Grande"/>
          <w:b/>
          <w:bCs/>
          <w:color w:val="232323"/>
          <w:kern w:val="0"/>
          <w:sz w:val="32"/>
          <w:szCs w:val="32"/>
        </w:rPr>
        <w:t>和</w:t>
      </w:r>
      <w:r>
        <w:rPr>
          <w:rFonts w:ascii="Lucida Grande" w:hAnsi="Lucida Grande" w:cs="Lucida Grande"/>
          <w:b/>
          <w:bCs/>
          <w:color w:val="232323"/>
          <w:kern w:val="0"/>
          <w:sz w:val="32"/>
          <w:szCs w:val="32"/>
        </w:rPr>
        <w:t xml:space="preserve"> dispatch_async </w:t>
      </w:r>
      <w:r>
        <w:rPr>
          <w:rFonts w:ascii="Lucida Grande" w:hAnsi="Lucida Grande" w:cs="Lucida Grande"/>
          <w:b/>
          <w:bCs/>
          <w:color w:val="232323"/>
          <w:kern w:val="0"/>
          <w:sz w:val="32"/>
          <w:szCs w:val="32"/>
        </w:rPr>
        <w:t>区别：</w:t>
      </w:r>
    </w:p>
    <w:p w14:paraId="7922F9F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dispatch_async(queue,block) async </w:t>
      </w:r>
      <w:r>
        <w:rPr>
          <w:rFonts w:ascii="Lucida Grande" w:hAnsi="Lucida Grande" w:cs="Lucida Grande"/>
          <w:color w:val="232323"/>
          <w:kern w:val="0"/>
          <w:sz w:val="32"/>
          <w:szCs w:val="32"/>
        </w:rPr>
        <w:t>异步队列，</w:t>
      </w:r>
      <w:r>
        <w:rPr>
          <w:rFonts w:ascii="Lucida Grande" w:hAnsi="Lucida Grande" w:cs="Lucida Grande"/>
          <w:color w:val="232323"/>
          <w:kern w:val="0"/>
          <w:sz w:val="32"/>
          <w:szCs w:val="32"/>
        </w:rPr>
        <w:t>dispatch_async</w:t>
      </w:r>
    </w:p>
    <w:p w14:paraId="4DDD1E9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函数会立即返回</w:t>
      </w:r>
      <w:r>
        <w:rPr>
          <w:rFonts w:ascii="Lucida Grande" w:hAnsi="Lucida Grande" w:cs="Lucida Grande"/>
          <w:color w:val="232323"/>
          <w:kern w:val="0"/>
          <w:sz w:val="32"/>
          <w:szCs w:val="32"/>
        </w:rPr>
        <w:t>, block</w:t>
      </w:r>
      <w:r>
        <w:rPr>
          <w:rFonts w:ascii="Lucida Grande" w:hAnsi="Lucida Grande" w:cs="Lucida Grande"/>
          <w:color w:val="232323"/>
          <w:kern w:val="0"/>
          <w:sz w:val="32"/>
          <w:szCs w:val="32"/>
        </w:rPr>
        <w:t>会在后台异步执行。</w:t>
      </w:r>
    </w:p>
    <w:p w14:paraId="36EBBCB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dispatch_sync(queue,block) sync </w:t>
      </w:r>
      <w:r>
        <w:rPr>
          <w:rFonts w:ascii="Lucida Grande" w:hAnsi="Lucida Grande" w:cs="Lucida Grande"/>
          <w:color w:val="232323"/>
          <w:kern w:val="0"/>
          <w:sz w:val="32"/>
          <w:szCs w:val="32"/>
        </w:rPr>
        <w:t>同步队列，</w:t>
      </w:r>
      <w:r>
        <w:rPr>
          <w:rFonts w:ascii="Lucida Grande" w:hAnsi="Lucida Grande" w:cs="Lucida Grande"/>
          <w:color w:val="232323"/>
          <w:kern w:val="0"/>
          <w:sz w:val="32"/>
          <w:szCs w:val="32"/>
        </w:rPr>
        <w:t>dispatch_sync</w:t>
      </w:r>
    </w:p>
    <w:p w14:paraId="0CB33F8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函数不会立即返回，及阻塞当前线程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 block</w:t>
      </w:r>
      <w:r>
        <w:rPr>
          <w:rFonts w:ascii="Lucida Grande" w:hAnsi="Lucida Grande" w:cs="Lucida Grande"/>
          <w:color w:val="232323"/>
          <w:kern w:val="0"/>
          <w:sz w:val="32"/>
          <w:szCs w:val="32"/>
        </w:rPr>
        <w:t>同步执行完成。</w:t>
      </w:r>
    </w:p>
    <w:p w14:paraId="5398D45D"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分析上面代码：</w:t>
      </w:r>
    </w:p>
    <w:p w14:paraId="2917E81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viewDidLoad </w:t>
      </w:r>
      <w:r>
        <w:rPr>
          <w:rFonts w:ascii="Lucida Grande" w:hAnsi="Lucida Grande" w:cs="Lucida Grande"/>
          <w:color w:val="232323"/>
          <w:kern w:val="0"/>
          <w:sz w:val="32"/>
          <w:szCs w:val="32"/>
        </w:rPr>
        <w:t>在主线程中，</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及在</w:t>
      </w:r>
      <w:r>
        <w:rPr>
          <w:rFonts w:ascii="Lucida Grande" w:hAnsi="Lucida Grande" w:cs="Lucida Grande"/>
          <w:color w:val="232323"/>
          <w:kern w:val="0"/>
          <w:sz w:val="32"/>
          <w:szCs w:val="32"/>
        </w:rPr>
        <w:t xml:space="preserve">dispatch_get_main_queue() </w:t>
      </w:r>
      <w:r>
        <w:rPr>
          <w:rFonts w:ascii="Lucida Grande" w:hAnsi="Lucida Grande" w:cs="Lucida Grande"/>
          <w:color w:val="232323"/>
          <w:kern w:val="0"/>
          <w:sz w:val="32"/>
          <w:szCs w:val="32"/>
        </w:rPr>
        <w:t>中，执行到</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向</w:t>
      </w:r>
    </w:p>
    <w:p w14:paraId="152EF72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dispatch_get_main_queue()</w:t>
      </w:r>
      <w:r>
        <w:rPr>
          <w:rFonts w:ascii="Lucida Grande" w:hAnsi="Lucida Grande" w:cs="Lucida Grande"/>
          <w:color w:val="232323"/>
          <w:kern w:val="0"/>
          <w:sz w:val="32"/>
          <w:szCs w:val="32"/>
        </w:rPr>
        <w:t>插入</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同步</w:t>
      </w:r>
      <w:r>
        <w:rPr>
          <w:rFonts w:ascii="Lucida Grande" w:hAnsi="Lucida Grande" w:cs="Lucida Grande"/>
          <w:color w:val="232323"/>
          <w:kern w:val="0"/>
          <w:sz w:val="32"/>
          <w:szCs w:val="32"/>
        </w:rPr>
        <w:t xml:space="preserve"> threed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会等到</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后面</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执行完成才返回，</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又再</w:t>
      </w:r>
      <w:r>
        <w:rPr>
          <w:rFonts w:ascii="Lucida Grande" w:hAnsi="Lucida Grande" w:cs="Lucida Grande"/>
          <w:color w:val="232323"/>
          <w:kern w:val="0"/>
          <w:sz w:val="32"/>
          <w:szCs w:val="32"/>
        </w:rPr>
        <w:t xml:space="preserve"> dispatch_get_main_queue() </w:t>
      </w:r>
      <w:r>
        <w:rPr>
          <w:rFonts w:ascii="Lucida Grande" w:hAnsi="Lucida Grande" w:cs="Lucida Grande"/>
          <w:color w:val="232323"/>
          <w:kern w:val="0"/>
          <w:sz w:val="32"/>
          <w:szCs w:val="32"/>
        </w:rPr>
        <w:t>队列中，它是串行队列，</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是后加入的，前一个是主线程，所以</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想执行</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必须等待主线程执行完成，主线程等待</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返回，去执行后续内容。照成死锁，</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执行完成，</w:t>
      </w:r>
      <w:r>
        <w:rPr>
          <w:rFonts w:ascii="Lucida Grande" w:hAnsi="Lucida Grande" w:cs="Lucida Grande"/>
          <w:color w:val="232323"/>
          <w:kern w:val="0"/>
          <w:sz w:val="32"/>
          <w:szCs w:val="32"/>
        </w:rPr>
        <w:t xml:space="preserve"> mianThread </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函数返回。下面例子：</w:t>
      </w:r>
    </w:p>
    <w:p w14:paraId="45CC22E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w:t>
      </w:r>
      <w:proofErr w:type="gramStart"/>
      <w:r>
        <w:rPr>
          <w:rFonts w:ascii="Menlo Regular" w:hAnsi="Menlo Regular" w:cs="Menlo Regular"/>
          <w:color w:val="738A04"/>
          <w:kern w:val="0"/>
        </w:rPr>
        <w:t>void</w:t>
      </w:r>
      <w:proofErr w:type="gramEnd"/>
      <w:r>
        <w:rPr>
          <w:rFonts w:ascii="Menlo Regular" w:hAnsi="Menlo Regular" w:cs="Menlo Regular"/>
          <w:color w:val="536870"/>
          <w:kern w:val="0"/>
        </w:rPr>
        <w:t xml:space="preserve">)viewDidLoad{ </w:t>
      </w:r>
    </w:p>
    <w:p w14:paraId="4363D74D"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proofErr w:type="gramStart"/>
      <w:r>
        <w:rPr>
          <w:rFonts w:ascii="Menlo Regular" w:hAnsi="Menlo Regular" w:cs="Menlo Regular"/>
          <w:color w:val="738A04"/>
          <w:kern w:val="0"/>
        </w:rPr>
        <w:t>super</w:t>
      </w:r>
      <w:proofErr w:type="gramEnd"/>
      <w:r>
        <w:rPr>
          <w:rFonts w:ascii="Menlo Regular" w:hAnsi="Menlo Regular" w:cs="Menlo Regular"/>
          <w:color w:val="536870"/>
          <w:kern w:val="0"/>
        </w:rPr>
        <w:t xml:space="preserve"> viewDidLoad]; </w:t>
      </w:r>
    </w:p>
    <w:p w14:paraId="6847879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_async</w:t>
      </w:r>
      <w:r>
        <w:rPr>
          <w:rFonts w:ascii="Menlo Regular" w:hAnsi="Menlo Regular" w:cs="Menlo Regular"/>
          <w:color w:val="536870"/>
          <w:kern w:val="0"/>
        </w:rPr>
        <w:t>(dispatch_get_global_queue(</w:t>
      </w:r>
      <w:r>
        <w:rPr>
          <w:rFonts w:ascii="Menlo Regular" w:hAnsi="Menlo Regular" w:cs="Menlo Regular"/>
          <w:color w:val="259286"/>
          <w:kern w:val="0"/>
        </w:rPr>
        <w:t>0</w:t>
      </w:r>
      <w:r>
        <w:rPr>
          <w:rFonts w:ascii="Menlo Regular" w:hAnsi="Menlo Regular" w:cs="Menlo Regular"/>
          <w:color w:val="536870"/>
          <w:kern w:val="0"/>
        </w:rPr>
        <w:t xml:space="preserve">, </w:t>
      </w:r>
      <w:r>
        <w:rPr>
          <w:rFonts w:ascii="Menlo Regular" w:hAnsi="Menlo Regular" w:cs="Menlo Regular"/>
          <w:color w:val="259286"/>
          <w:kern w:val="0"/>
        </w:rPr>
        <w:t>0</w:t>
      </w:r>
      <w:r>
        <w:rPr>
          <w:rFonts w:ascii="Menlo Regular" w:hAnsi="Menlo Regular" w:cs="Menlo Regular"/>
          <w:color w:val="536870"/>
          <w:kern w:val="0"/>
        </w:rPr>
        <w:t xml:space="preserve">), ^{ </w:t>
      </w:r>
    </w:p>
    <w:p w14:paraId="1B29141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@"=================1"</w:t>
      </w:r>
      <w:r>
        <w:rPr>
          <w:rFonts w:ascii="Menlo Regular" w:hAnsi="Menlo Regular" w:cs="Menlo Regular"/>
          <w:color w:val="536870"/>
          <w:kern w:val="0"/>
        </w:rPr>
        <w:t>);</w:t>
      </w:r>
    </w:p>
    <w:p w14:paraId="11F51366"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_sync</w:t>
      </w:r>
      <w:r>
        <w:rPr>
          <w:rFonts w:ascii="Menlo Regular" w:hAnsi="Menlo Regular" w:cs="Menlo Regular"/>
          <w:color w:val="536870"/>
          <w:kern w:val="0"/>
        </w:rPr>
        <w:t xml:space="preserve">(dispatch_get_main_queue(), ^{ </w:t>
      </w:r>
    </w:p>
    <w:p w14:paraId="01F5DD64"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@"=================2"</w:t>
      </w:r>
      <w:r>
        <w:rPr>
          <w:rFonts w:ascii="Menlo Regular" w:hAnsi="Menlo Regular" w:cs="Menlo Regular"/>
          <w:color w:val="536870"/>
          <w:kern w:val="0"/>
        </w:rPr>
        <w:t xml:space="preserve">); }); </w:t>
      </w:r>
    </w:p>
    <w:p w14:paraId="503AF4AF"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@"=================3"</w:t>
      </w:r>
      <w:r>
        <w:rPr>
          <w:rFonts w:ascii="Menlo Regular" w:hAnsi="Menlo Regular" w:cs="Menlo Regular"/>
          <w:color w:val="536870"/>
          <w:kern w:val="0"/>
        </w:rPr>
        <w:t>); });</w:t>
      </w:r>
    </w:p>
    <w:p w14:paraId="00C9AFA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546353A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程序会完成执行，为什么不会出现死锁。</w:t>
      </w:r>
    </w:p>
    <w:p w14:paraId="018C44C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首先：</w:t>
      </w:r>
      <w:r>
        <w:rPr>
          <w:rFonts w:ascii="Lucida Grande" w:hAnsi="Lucida Grande" w:cs="Lucida Grande"/>
          <w:color w:val="232323"/>
          <w:kern w:val="0"/>
          <w:sz w:val="32"/>
          <w:szCs w:val="32"/>
        </w:rPr>
        <w:t xml:space="preserve"> async </w:t>
      </w:r>
      <w:r>
        <w:rPr>
          <w:rFonts w:ascii="Lucida Grande" w:hAnsi="Lucida Grande" w:cs="Lucida Grande"/>
          <w:color w:val="232323"/>
          <w:kern w:val="0"/>
          <w:sz w:val="32"/>
          <w:szCs w:val="32"/>
        </w:rPr>
        <w:t>在主线程中</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创建了一个异步线程</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加入</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全局并发队列，</w:t>
      </w:r>
      <w:r>
        <w:rPr>
          <w:rFonts w:ascii="Lucida Grande" w:hAnsi="Lucida Grande" w:cs="Lucida Grande"/>
          <w:color w:val="232323"/>
          <w:kern w:val="0"/>
          <w:sz w:val="32"/>
          <w:szCs w:val="32"/>
        </w:rPr>
        <w:t xml:space="preserve">async </w:t>
      </w:r>
      <w:r>
        <w:rPr>
          <w:rFonts w:ascii="Lucida Grande" w:hAnsi="Lucida Grande" w:cs="Lucida Grande"/>
          <w:color w:val="232323"/>
          <w:kern w:val="0"/>
          <w:sz w:val="32"/>
          <w:szCs w:val="32"/>
        </w:rPr>
        <w:t>不会等待</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执行完成，立即返回，</w:t>
      </w:r>
    </w:p>
    <w:p w14:paraId="7D37137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async </w:t>
      </w:r>
      <w:r>
        <w:rPr>
          <w:rFonts w:ascii="Lucida Grande" w:hAnsi="Lucida Grande" w:cs="Lucida Grande"/>
          <w:color w:val="232323"/>
          <w:kern w:val="0"/>
          <w:sz w:val="32"/>
          <w:szCs w:val="32"/>
        </w:rPr>
        <w:t>立即返回，</w:t>
      </w:r>
      <w:r>
        <w:rPr>
          <w:rFonts w:ascii="Lucida Grande" w:hAnsi="Lucida Grande" w:cs="Lucida Grande"/>
          <w:color w:val="232323"/>
          <w:kern w:val="0"/>
          <w:sz w:val="32"/>
          <w:szCs w:val="32"/>
        </w:rPr>
        <w:t xml:space="preserve"> viewDidLoad </w:t>
      </w:r>
      <w:r>
        <w:rPr>
          <w:rFonts w:ascii="Lucida Grande" w:hAnsi="Lucida Grande" w:cs="Lucida Grande"/>
          <w:color w:val="232323"/>
          <w:kern w:val="0"/>
          <w:sz w:val="32"/>
          <w:szCs w:val="32"/>
        </w:rPr>
        <w:t>执行完毕，及主线程执行完毕。</w:t>
      </w:r>
    </w:p>
    <w:p w14:paraId="44F32E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，同时，全局并发队列立即执行异步</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打印</w:t>
      </w:r>
      <w:r>
        <w:rPr>
          <w:rFonts w:ascii="Lucida Grande" w:hAnsi="Lucida Grande" w:cs="Lucida Grande"/>
          <w:color w:val="232323"/>
          <w:kern w:val="0"/>
          <w:sz w:val="32"/>
          <w:szCs w:val="32"/>
        </w:rPr>
        <w:t xml:space="preserve"> 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当执行到</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它会等待</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执行完成才返回，</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及等待</w:t>
      </w:r>
      <w:r>
        <w:rPr>
          <w:rFonts w:ascii="Lucida Grande" w:hAnsi="Lucida Grande" w:cs="Lucida Grande"/>
          <w:color w:val="232323"/>
          <w:kern w:val="0"/>
          <w:sz w:val="32"/>
          <w:szCs w:val="32"/>
        </w:rPr>
        <w:t xml:space="preserve">dispatch_get_main_queue() </w:t>
      </w:r>
      <w:r>
        <w:rPr>
          <w:rFonts w:ascii="Lucida Grande" w:hAnsi="Lucida Grande" w:cs="Lucida Grande"/>
          <w:color w:val="232323"/>
          <w:kern w:val="0"/>
          <w:sz w:val="32"/>
          <w:szCs w:val="32"/>
        </w:rPr>
        <w:t>队列中的</w:t>
      </w:r>
      <w:r>
        <w:rPr>
          <w:rFonts w:ascii="Lucida Grande" w:hAnsi="Lucida Grande" w:cs="Lucida Grande"/>
          <w:color w:val="232323"/>
          <w:kern w:val="0"/>
          <w:sz w:val="32"/>
          <w:szCs w:val="32"/>
        </w:rPr>
        <w:t xml:space="preserve"> mianThread </w:t>
      </w:r>
      <w:r>
        <w:rPr>
          <w:rFonts w:ascii="Lucida Grande" w:hAnsi="Lucida Grande" w:cs="Lucida Grande"/>
          <w:color w:val="232323"/>
          <w:kern w:val="0"/>
          <w:sz w:val="32"/>
          <w:szCs w:val="32"/>
        </w:rPr>
        <w:t>执行完成，</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然后才开始调用</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。因为</w:t>
      </w:r>
      <w:r>
        <w:rPr>
          <w:rFonts w:ascii="Lucida Grande" w:hAnsi="Lucida Grande" w:cs="Lucida Grande"/>
          <w:color w:val="232323"/>
          <w:kern w:val="0"/>
          <w:sz w:val="32"/>
          <w:szCs w:val="32"/>
        </w:rPr>
        <w:t xml:space="preserve">1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几乎同时执行，因为</w:t>
      </w: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在全局并发队列上，</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中执行到</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时</w:t>
      </w:r>
      <w:r>
        <w:rPr>
          <w:rFonts w:ascii="Lucida Grande" w:hAnsi="Lucida Grande" w:cs="Lucida Grande"/>
          <w:color w:val="232323"/>
          <w:kern w:val="0"/>
          <w:sz w:val="32"/>
          <w:szCs w:val="32"/>
        </w:rPr>
        <w:t xml:space="preserve"> 1 </w:t>
      </w:r>
      <w:r>
        <w:rPr>
          <w:rFonts w:ascii="Lucida Grande" w:hAnsi="Lucida Grande" w:cs="Lucida Grande"/>
          <w:color w:val="232323"/>
          <w:kern w:val="0"/>
          <w:sz w:val="32"/>
          <w:szCs w:val="32"/>
        </w:rPr>
        <w:t>可能已经执行完成或</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等了一会，</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很快退出，</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等已执行后继续内容。如果阻塞了主线程，</w:t>
      </w: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就无法执行啦，</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永远不会退出，</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就永远等待着。</w:t>
      </w:r>
    </w:p>
    <w:p w14:paraId="40450709"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7. </w:t>
      </w:r>
      <w:r>
        <w:rPr>
          <w:rFonts w:ascii="Lucida Grande" w:hAnsi="Lucida Grande" w:cs="Lucida Grande"/>
          <w:b/>
          <w:bCs/>
          <w:color w:val="232323"/>
          <w:kern w:val="0"/>
          <w:sz w:val="40"/>
          <w:szCs w:val="40"/>
        </w:rPr>
        <w:t>大量数据表的优化方案</w:t>
      </w:r>
    </w:p>
    <w:p w14:paraId="332BB8C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对查询进行优化，要尽量避免全表扫描，首先应考虑在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及</w:t>
      </w:r>
      <w:r>
        <w:rPr>
          <w:rFonts w:ascii="Lucida Grande" w:hAnsi="Lucida Grande" w:cs="Lucida Grande"/>
          <w:color w:val="232323"/>
          <w:kern w:val="0"/>
          <w:sz w:val="32"/>
          <w:szCs w:val="32"/>
        </w:rPr>
        <w:t xml:space="preserve"> order by </w:t>
      </w:r>
      <w:r>
        <w:rPr>
          <w:rFonts w:ascii="Lucida Grande" w:hAnsi="Lucida Grande" w:cs="Lucida Grande"/>
          <w:color w:val="232323"/>
          <w:kern w:val="0"/>
          <w:sz w:val="32"/>
          <w:szCs w:val="32"/>
        </w:rPr>
        <w:t>涉及的列上建立索引。</w:t>
      </w:r>
    </w:p>
    <w:p w14:paraId="2F5CF30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子句中对字段进行</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值判断，否则将导致引擎放弃使用索引而进行全表扫描，如：</w:t>
      </w:r>
    </w:p>
    <w:p w14:paraId="1BE41EA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is</w:t>
      </w:r>
      <w:r>
        <w:rPr>
          <w:rFonts w:ascii="Menlo Regular" w:hAnsi="Menlo Regular" w:cs="Menlo Regular"/>
          <w:color w:val="536870"/>
          <w:kern w:val="0"/>
        </w:rPr>
        <w:t xml:space="preserve"> null</w:t>
      </w:r>
    </w:p>
    <w:p w14:paraId="197793C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最好不要给数据库留</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，尽可能的使用</w:t>
      </w:r>
      <w:r>
        <w:rPr>
          <w:rFonts w:ascii="Lucida Grande" w:hAnsi="Lucida Grande" w:cs="Lucida Grande"/>
          <w:color w:val="232323"/>
          <w:kern w:val="0"/>
          <w:sz w:val="32"/>
          <w:szCs w:val="32"/>
        </w:rPr>
        <w:t xml:space="preserve"> NOT NULL</w:t>
      </w:r>
      <w:r>
        <w:rPr>
          <w:rFonts w:ascii="Lucida Grande" w:hAnsi="Lucida Grande" w:cs="Lucida Grande"/>
          <w:color w:val="232323"/>
          <w:kern w:val="0"/>
          <w:sz w:val="32"/>
          <w:szCs w:val="32"/>
        </w:rPr>
        <w:t>填充数据库</w:t>
      </w:r>
      <w:r>
        <w:rPr>
          <w:rFonts w:ascii="Lucida Grande" w:hAnsi="Lucida Grande" w:cs="Lucida Grande"/>
          <w:color w:val="232323"/>
          <w:kern w:val="0"/>
          <w:sz w:val="32"/>
          <w:szCs w:val="32"/>
        </w:rPr>
        <w:t>.</w:t>
      </w:r>
    </w:p>
    <w:p w14:paraId="1B6C0C5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备注、描述、评论之类的可以设置为</w:t>
      </w:r>
      <w:r>
        <w:rPr>
          <w:rFonts w:ascii="Lucida Grande" w:hAnsi="Lucida Grande" w:cs="Lucida Grande"/>
          <w:color w:val="232323"/>
          <w:kern w:val="0"/>
          <w:sz w:val="32"/>
          <w:szCs w:val="32"/>
        </w:rPr>
        <w:t xml:space="preserve"> NULL</w:t>
      </w:r>
      <w:r>
        <w:rPr>
          <w:rFonts w:ascii="Lucida Grande" w:hAnsi="Lucida Grande" w:cs="Lucida Grande"/>
          <w:color w:val="232323"/>
          <w:kern w:val="0"/>
          <w:sz w:val="32"/>
          <w:szCs w:val="32"/>
        </w:rPr>
        <w:t>，其他的，最好不要使用</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w:t>
      </w:r>
    </w:p>
    <w:p w14:paraId="1B22F69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不要以为</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不需要空间，比如：</w:t>
      </w:r>
      <w:r>
        <w:rPr>
          <w:rFonts w:ascii="Lucida Grande" w:hAnsi="Lucida Grande" w:cs="Lucida Grande"/>
          <w:color w:val="232323"/>
          <w:kern w:val="0"/>
          <w:sz w:val="32"/>
          <w:szCs w:val="32"/>
        </w:rPr>
        <w:t xml:space="preserve">char(100) </w:t>
      </w:r>
      <w:r>
        <w:rPr>
          <w:rFonts w:ascii="Lucida Grande" w:hAnsi="Lucida Grande" w:cs="Lucida Grande"/>
          <w:color w:val="232323"/>
          <w:kern w:val="0"/>
          <w:sz w:val="32"/>
          <w:szCs w:val="32"/>
        </w:rPr>
        <w:t>型，在字段建立时，空间就固定了，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不管是否插入值（</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也包含在内），都是占用</w:t>
      </w:r>
      <w:r>
        <w:rPr>
          <w:rFonts w:ascii="Lucida Grande" w:hAnsi="Lucida Grande" w:cs="Lucida Grande"/>
          <w:color w:val="232323"/>
          <w:kern w:val="0"/>
          <w:sz w:val="32"/>
          <w:szCs w:val="32"/>
        </w:rPr>
        <w:t xml:space="preserve"> 100</w:t>
      </w:r>
      <w:r>
        <w:rPr>
          <w:rFonts w:ascii="Lucida Grande" w:hAnsi="Lucida Grande" w:cs="Lucida Grande"/>
          <w:color w:val="232323"/>
          <w:kern w:val="0"/>
          <w:sz w:val="32"/>
          <w:szCs w:val="32"/>
        </w:rPr>
        <w:t>个字符的空间的，如果是</w:t>
      </w:r>
      <w:r>
        <w:rPr>
          <w:rFonts w:ascii="Lucida Grande" w:hAnsi="Lucida Grande" w:cs="Lucida Grande"/>
          <w:color w:val="232323"/>
          <w:kern w:val="0"/>
          <w:sz w:val="32"/>
          <w:szCs w:val="32"/>
        </w:rPr>
        <w:t>varchar</w:t>
      </w:r>
      <w:r>
        <w:rPr>
          <w:rFonts w:ascii="Lucida Grande" w:hAnsi="Lucida Grande" w:cs="Lucida Grande"/>
          <w:color w:val="232323"/>
          <w:kern w:val="0"/>
          <w:sz w:val="32"/>
          <w:szCs w:val="32"/>
        </w:rPr>
        <w:t>这样的变长字段，</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不占用空间。</w:t>
      </w:r>
    </w:p>
    <w:p w14:paraId="275A0E0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可以在</w:t>
      </w:r>
      <w:r>
        <w:rPr>
          <w:rFonts w:ascii="Lucida Grande" w:hAnsi="Lucida Grande" w:cs="Lucida Grande"/>
          <w:color w:val="232323"/>
          <w:kern w:val="0"/>
          <w:sz w:val="32"/>
          <w:szCs w:val="32"/>
        </w:rPr>
        <w:t>num</w:t>
      </w:r>
      <w:r>
        <w:rPr>
          <w:rFonts w:ascii="Lucida Grande" w:hAnsi="Lucida Grande" w:cs="Lucida Grande"/>
          <w:color w:val="232323"/>
          <w:kern w:val="0"/>
          <w:sz w:val="32"/>
          <w:szCs w:val="32"/>
        </w:rPr>
        <w:t>上设置默认值</w:t>
      </w:r>
      <w:r>
        <w:rPr>
          <w:rFonts w:ascii="Lucida Grande" w:hAnsi="Lucida Grande" w:cs="Lucida Grande"/>
          <w:color w:val="232323"/>
          <w:kern w:val="0"/>
          <w:sz w:val="32"/>
          <w:szCs w:val="32"/>
        </w:rPr>
        <w:t>0</w:t>
      </w:r>
      <w:r>
        <w:rPr>
          <w:rFonts w:ascii="Lucida Grande" w:hAnsi="Lucida Grande" w:cs="Lucida Grande"/>
          <w:color w:val="232323"/>
          <w:kern w:val="0"/>
          <w:sz w:val="32"/>
          <w:szCs w:val="32"/>
        </w:rPr>
        <w:t>，确保表中</w:t>
      </w:r>
      <w:r>
        <w:rPr>
          <w:rFonts w:ascii="Lucida Grande" w:hAnsi="Lucida Grande" w:cs="Lucida Grande"/>
          <w:color w:val="232323"/>
          <w:kern w:val="0"/>
          <w:sz w:val="32"/>
          <w:szCs w:val="32"/>
        </w:rPr>
        <w:t>num</w:t>
      </w:r>
      <w:r>
        <w:rPr>
          <w:rFonts w:ascii="Lucida Grande" w:hAnsi="Lucida Grande" w:cs="Lucida Grande"/>
          <w:color w:val="232323"/>
          <w:kern w:val="0"/>
          <w:sz w:val="32"/>
          <w:szCs w:val="32"/>
        </w:rPr>
        <w:t>列没有</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值，然后这样查询：</w:t>
      </w:r>
    </w:p>
    <w:p w14:paraId="44D8742A"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0</w:t>
      </w:r>
    </w:p>
    <w:p w14:paraId="3EED386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w:t>
      </w:r>
      <w:r>
        <w:rPr>
          <w:rFonts w:ascii="Lucida Grande" w:hAnsi="Lucida Grande" w:cs="Lucida Grande"/>
          <w:color w:val="232323"/>
          <w:kern w:val="0"/>
          <w:sz w:val="32"/>
          <w:szCs w:val="32"/>
        </w:rPr>
        <w:t xml:space="preserve"> !=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&lt;&gt; </w:t>
      </w:r>
      <w:r>
        <w:rPr>
          <w:rFonts w:ascii="Lucida Grande" w:hAnsi="Lucida Grande" w:cs="Lucida Grande"/>
          <w:color w:val="232323"/>
          <w:kern w:val="0"/>
          <w:sz w:val="32"/>
          <w:szCs w:val="32"/>
        </w:rPr>
        <w:t>操作符，否则将引擎放弃使用索引而进行全表扫描。</w:t>
      </w:r>
    </w:p>
    <w:p w14:paraId="2D99129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w:t>
      </w:r>
      <w:r>
        <w:rPr>
          <w:rFonts w:ascii="Lucida Grande" w:hAnsi="Lucida Grande" w:cs="Lucida Grande"/>
          <w:color w:val="232323"/>
          <w:kern w:val="0"/>
          <w:sz w:val="32"/>
          <w:szCs w:val="32"/>
        </w:rPr>
        <w:t xml:space="preserve"> or </w:t>
      </w:r>
      <w:r>
        <w:rPr>
          <w:rFonts w:ascii="Lucida Grande" w:hAnsi="Lucida Grande" w:cs="Lucida Grande"/>
          <w:color w:val="232323"/>
          <w:kern w:val="0"/>
          <w:sz w:val="32"/>
          <w:szCs w:val="32"/>
        </w:rPr>
        <w:t>来连接条件，如果一个字段有索引，一个字段没有索引，将导致引擎放弃使用索引而进行全表扫描，如：</w:t>
      </w:r>
    </w:p>
    <w:p w14:paraId="646B28E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w:t>
      </w:r>
      <w:r>
        <w:rPr>
          <w:rFonts w:ascii="Menlo Regular" w:hAnsi="Menlo Regular" w:cs="Menlo Regular"/>
          <w:color w:val="536870"/>
          <w:kern w:val="0"/>
        </w:rPr>
        <w:t xml:space="preserve"> </w:t>
      </w:r>
      <w:r>
        <w:rPr>
          <w:rFonts w:ascii="Menlo Regular" w:hAnsi="Menlo Regular" w:cs="Menlo Regular"/>
          <w:color w:val="738A04"/>
          <w:kern w:val="0"/>
        </w:rPr>
        <w:t>or</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'admin'</w:t>
      </w:r>
    </w:p>
    <w:p w14:paraId="7E0C53D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可以这样查询：</w:t>
      </w:r>
    </w:p>
    <w:p w14:paraId="39FA6FD3"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w:t>
      </w:r>
      <w:r>
        <w:rPr>
          <w:rFonts w:ascii="Menlo Regular" w:hAnsi="Menlo Regular" w:cs="Menlo Regular"/>
          <w:color w:val="536870"/>
          <w:kern w:val="0"/>
        </w:rPr>
        <w:t xml:space="preserve"> </w:t>
      </w:r>
      <w:r>
        <w:rPr>
          <w:rFonts w:ascii="Menlo Regular" w:hAnsi="Menlo Regular" w:cs="Menlo Regular"/>
          <w:color w:val="738A04"/>
          <w:kern w:val="0"/>
        </w:rPr>
        <w:t>union</w:t>
      </w:r>
      <w:r>
        <w:rPr>
          <w:rFonts w:ascii="Menlo Regular" w:hAnsi="Menlo Regular" w:cs="Menlo Regular"/>
          <w:color w:val="536870"/>
          <w:kern w:val="0"/>
        </w:rPr>
        <w:t xml:space="preserve"> all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'admin'</w:t>
      </w:r>
    </w:p>
    <w:p w14:paraId="57A0B50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5.in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not in </w:t>
      </w:r>
      <w:r>
        <w:rPr>
          <w:rFonts w:ascii="Lucida Grande" w:hAnsi="Lucida Grande" w:cs="Lucida Grande"/>
          <w:color w:val="232323"/>
          <w:kern w:val="0"/>
          <w:sz w:val="32"/>
          <w:szCs w:val="32"/>
        </w:rPr>
        <w:t>也要慎用，否则会导致全表扫描，如：</w:t>
      </w:r>
    </w:p>
    <w:p w14:paraId="4B4D193E"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in</w:t>
      </w: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259286"/>
          <w:kern w:val="0"/>
        </w:rPr>
        <w:t>2</w:t>
      </w:r>
      <w:r>
        <w:rPr>
          <w:rFonts w:ascii="Menlo Regular" w:hAnsi="Menlo Regular" w:cs="Menlo Regular"/>
          <w:color w:val="536870"/>
          <w:kern w:val="0"/>
        </w:rPr>
        <w:t>,</w:t>
      </w:r>
      <w:r>
        <w:rPr>
          <w:rFonts w:ascii="Menlo Regular" w:hAnsi="Menlo Regular" w:cs="Menlo Regular"/>
          <w:color w:val="259286"/>
          <w:kern w:val="0"/>
        </w:rPr>
        <w:t>3</w:t>
      </w:r>
      <w:r>
        <w:rPr>
          <w:rFonts w:ascii="Menlo Regular" w:hAnsi="Menlo Regular" w:cs="Menlo Regular"/>
          <w:color w:val="536870"/>
          <w:kern w:val="0"/>
        </w:rPr>
        <w:t>)</w:t>
      </w:r>
    </w:p>
    <w:p w14:paraId="67CE419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对于连续的数值，能用</w:t>
      </w:r>
      <w:r>
        <w:rPr>
          <w:rFonts w:ascii="Lucida Grande" w:hAnsi="Lucida Grande" w:cs="Lucida Grande"/>
          <w:color w:val="232323"/>
          <w:kern w:val="0"/>
          <w:sz w:val="32"/>
          <w:szCs w:val="32"/>
        </w:rPr>
        <w:t xml:space="preserve"> between </w:t>
      </w:r>
      <w:r>
        <w:rPr>
          <w:rFonts w:ascii="Lucida Grande" w:hAnsi="Lucida Grande" w:cs="Lucida Grande"/>
          <w:color w:val="232323"/>
          <w:kern w:val="0"/>
          <w:sz w:val="32"/>
          <w:szCs w:val="32"/>
        </w:rPr>
        <w:t>就不要用</w:t>
      </w:r>
      <w:r>
        <w:rPr>
          <w:rFonts w:ascii="Lucida Grande" w:hAnsi="Lucida Grande" w:cs="Lucida Grande"/>
          <w:color w:val="232323"/>
          <w:kern w:val="0"/>
          <w:sz w:val="32"/>
          <w:szCs w:val="32"/>
        </w:rPr>
        <w:t xml:space="preserve"> in </w:t>
      </w:r>
      <w:r>
        <w:rPr>
          <w:rFonts w:ascii="Lucida Grande" w:hAnsi="Lucida Grande" w:cs="Lucida Grande"/>
          <w:color w:val="232323"/>
          <w:kern w:val="0"/>
          <w:sz w:val="32"/>
          <w:szCs w:val="32"/>
        </w:rPr>
        <w:t>了：</w:t>
      </w:r>
    </w:p>
    <w:p w14:paraId="6EB7A83B"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between</w:t>
      </w: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 xml:space="preserve"> </w:t>
      </w:r>
      <w:r>
        <w:rPr>
          <w:rFonts w:ascii="Menlo Regular" w:hAnsi="Menlo Regular" w:cs="Menlo Regular"/>
          <w:color w:val="738A04"/>
          <w:kern w:val="0"/>
        </w:rPr>
        <w:t>and</w:t>
      </w:r>
      <w:r>
        <w:rPr>
          <w:rFonts w:ascii="Menlo Regular" w:hAnsi="Menlo Regular" w:cs="Menlo Regular"/>
          <w:color w:val="536870"/>
          <w:kern w:val="0"/>
        </w:rPr>
        <w:t xml:space="preserve"> </w:t>
      </w:r>
      <w:r>
        <w:rPr>
          <w:rFonts w:ascii="Menlo Regular" w:hAnsi="Menlo Regular" w:cs="Menlo Regular"/>
          <w:color w:val="259286"/>
          <w:kern w:val="0"/>
        </w:rPr>
        <w:t>3</w:t>
      </w:r>
    </w:p>
    <w:p w14:paraId="16BDBFD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很多时候用</w:t>
      </w:r>
      <w:r>
        <w:rPr>
          <w:rFonts w:ascii="Lucida Grande" w:hAnsi="Lucida Grande" w:cs="Lucida Grande"/>
          <w:color w:val="232323"/>
          <w:kern w:val="0"/>
          <w:sz w:val="32"/>
          <w:szCs w:val="32"/>
        </w:rPr>
        <w:t xml:space="preserve"> exists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in </w:t>
      </w:r>
      <w:r>
        <w:rPr>
          <w:rFonts w:ascii="Lucida Grande" w:hAnsi="Lucida Grande" w:cs="Lucida Grande"/>
          <w:color w:val="232323"/>
          <w:kern w:val="0"/>
          <w:sz w:val="32"/>
          <w:szCs w:val="32"/>
        </w:rPr>
        <w:t>是一个好的选择：</w:t>
      </w:r>
    </w:p>
    <w:p w14:paraId="087678CD"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a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in</w:t>
      </w:r>
      <w:r>
        <w:rPr>
          <w:rFonts w:ascii="Menlo Regular" w:hAnsi="Menlo Regular" w:cs="Menlo Regular"/>
          <w:color w:val="536870"/>
          <w:kern w:val="0"/>
        </w:rPr>
        <w:t xml:space="preserve"> (select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b)</w:t>
      </w:r>
    </w:p>
    <w:p w14:paraId="4404F9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用下面的语句替换：</w:t>
      </w:r>
    </w:p>
    <w:p w14:paraId="0DD485B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a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exists</w:t>
      </w:r>
      <w:r>
        <w:rPr>
          <w:rFonts w:ascii="Menlo Regular" w:hAnsi="Menlo Regular" w:cs="Menlo Regular"/>
          <w:color w:val="536870"/>
          <w:kern w:val="0"/>
        </w:rPr>
        <w:t xml:space="preserve"> (select </w:t>
      </w:r>
      <w:r>
        <w:rPr>
          <w:rFonts w:ascii="Menlo Regular" w:hAnsi="Menlo Regular" w:cs="Menlo Regular"/>
          <w:color w:val="259286"/>
          <w:kern w:val="0"/>
        </w:rPr>
        <w:t>1</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b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=a.</w:t>
      </w:r>
      <w:r>
        <w:rPr>
          <w:rFonts w:ascii="Menlo Regular" w:hAnsi="Menlo Regular" w:cs="Menlo Regular"/>
          <w:color w:val="738A04"/>
          <w:kern w:val="0"/>
        </w:rPr>
        <w:t>num</w:t>
      </w:r>
      <w:r>
        <w:rPr>
          <w:rFonts w:ascii="Menlo Regular" w:hAnsi="Menlo Regular" w:cs="Menlo Regular"/>
          <w:color w:val="536870"/>
          <w:kern w:val="0"/>
        </w:rPr>
        <w:t>)</w:t>
      </w:r>
    </w:p>
    <w:p w14:paraId="2D1A138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下面的查询也将导致全表扫描：</w:t>
      </w:r>
    </w:p>
    <w:p w14:paraId="5C6BB9F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 xml:space="preserve"> </w:t>
      </w:r>
      <w:r>
        <w:rPr>
          <w:rFonts w:ascii="Menlo Regular" w:hAnsi="Menlo Regular" w:cs="Menlo Regular"/>
          <w:color w:val="738A04"/>
          <w:kern w:val="0"/>
        </w:rPr>
        <w:t>like</w:t>
      </w:r>
      <w:r>
        <w:rPr>
          <w:rFonts w:ascii="Menlo Regular" w:hAnsi="Menlo Regular" w:cs="Menlo Regular"/>
          <w:color w:val="536870"/>
          <w:kern w:val="0"/>
        </w:rPr>
        <w:t xml:space="preserve"> ‘%abc%’</w:t>
      </w:r>
    </w:p>
    <w:p w14:paraId="2BC9509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若要提高效率，可以考虑全文检索。</w:t>
      </w:r>
    </w:p>
    <w:p w14:paraId="65252B8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如果在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子句中使用参数，也会导致全表扫描。因为</w:t>
      </w:r>
      <w:r>
        <w:rPr>
          <w:rFonts w:ascii="Lucida Grande" w:hAnsi="Lucida Grande" w:cs="Lucida Grande"/>
          <w:color w:val="232323"/>
          <w:kern w:val="0"/>
          <w:sz w:val="32"/>
          <w:szCs w:val="32"/>
        </w:rPr>
        <w:t>SQL</w:t>
      </w:r>
      <w:r>
        <w:rPr>
          <w:rFonts w:ascii="Lucida Grande" w:hAnsi="Lucida Grande" w:cs="Lucida Grande"/>
          <w:color w:val="232323"/>
          <w:kern w:val="0"/>
          <w:sz w:val="32"/>
          <w:szCs w:val="32"/>
        </w:rPr>
        <w:t>只有在运行时才会解析局部变量，但优化程序不能将访问计划的选择推迟到运行时；它必须在编译时进行选择。然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而，如果在编译时建立访问计划，变量的值还是未知的，因而无法作为索引选择的输入项。如下面语句将进行全表扫描：</w:t>
      </w:r>
    </w:p>
    <w:p w14:paraId="5E04049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738A04"/>
          <w:kern w:val="0"/>
        </w:rPr>
        <w:t>num</w:t>
      </w:r>
    </w:p>
    <w:p w14:paraId="5B308B7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可以改为强制查询使用索引：</w:t>
      </w:r>
    </w:p>
    <w:p w14:paraId="70641F9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with</w:t>
      </w:r>
      <w:r>
        <w:rPr>
          <w:rFonts w:ascii="Menlo Regular" w:hAnsi="Menlo Regular" w:cs="Menlo Regular"/>
          <w:color w:val="536870"/>
          <w:kern w:val="0"/>
        </w:rPr>
        <w:t xml:space="preserve"> (</w:t>
      </w:r>
      <w:r>
        <w:rPr>
          <w:rFonts w:ascii="Menlo Regular" w:hAnsi="Menlo Regular" w:cs="Menlo Regular"/>
          <w:color w:val="738A04"/>
          <w:kern w:val="0"/>
        </w:rPr>
        <w:t>index</w:t>
      </w:r>
      <w:r>
        <w:rPr>
          <w:rFonts w:ascii="Menlo Regular" w:hAnsi="Menlo Regular" w:cs="Menlo Regular"/>
          <w:color w:val="536870"/>
          <w:kern w:val="0"/>
        </w:rPr>
        <w:t>(</w:t>
      </w:r>
      <w:r>
        <w:rPr>
          <w:rFonts w:ascii="Menlo Regular" w:hAnsi="Menlo Regular" w:cs="Menlo Regular"/>
          <w:color w:val="536870"/>
          <w:kern w:val="0"/>
        </w:rPr>
        <w:t>索引名</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738A04"/>
          <w:kern w:val="0"/>
        </w:rPr>
        <w:t>num</w:t>
      </w:r>
    </w:p>
    <w:p w14:paraId="4C1BB96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子句中对字段进行表达式操作，这将导致引擎放弃使用索引而进行全表扫描。如：</w:t>
      </w:r>
    </w:p>
    <w:p w14:paraId="5EA428B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2</w:t>
      </w:r>
      <w:r>
        <w:rPr>
          <w:rFonts w:ascii="Menlo Regular" w:hAnsi="Menlo Regular" w:cs="Menlo Regular"/>
          <w:color w:val="536870"/>
          <w:kern w:val="0"/>
        </w:rPr>
        <w:t>=</w:t>
      </w:r>
      <w:r>
        <w:rPr>
          <w:rFonts w:ascii="Menlo Regular" w:hAnsi="Menlo Regular" w:cs="Menlo Regular"/>
          <w:color w:val="259286"/>
          <w:kern w:val="0"/>
        </w:rPr>
        <w:t>100</w:t>
      </w:r>
    </w:p>
    <w:p w14:paraId="5AB9CF5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应改为</w:t>
      </w:r>
      <w:r>
        <w:rPr>
          <w:rFonts w:ascii="Lucida Grande" w:hAnsi="Lucida Grande" w:cs="Lucida Grande"/>
          <w:color w:val="232323"/>
          <w:kern w:val="0"/>
          <w:sz w:val="32"/>
          <w:szCs w:val="32"/>
        </w:rPr>
        <w:t>:</w:t>
      </w:r>
    </w:p>
    <w:p w14:paraId="2554098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100</w:t>
      </w:r>
      <w:r>
        <w:rPr>
          <w:rFonts w:ascii="Menlo Regular" w:hAnsi="Menlo Regular" w:cs="Menlo Regular"/>
          <w:color w:val="536870"/>
          <w:kern w:val="0"/>
        </w:rPr>
        <w:t>*</w:t>
      </w:r>
      <w:r>
        <w:rPr>
          <w:rFonts w:ascii="Menlo Regular" w:hAnsi="Menlo Regular" w:cs="Menlo Regular"/>
          <w:color w:val="259286"/>
          <w:kern w:val="0"/>
        </w:rPr>
        <w:t>2</w:t>
      </w:r>
    </w:p>
    <w:p w14:paraId="23FF7B5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9.</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where</w:t>
      </w:r>
      <w:r>
        <w:rPr>
          <w:rFonts w:ascii="Lucida Grande" w:hAnsi="Lucida Grande" w:cs="Lucida Grande"/>
          <w:color w:val="232323"/>
          <w:kern w:val="0"/>
          <w:sz w:val="32"/>
          <w:szCs w:val="32"/>
        </w:rPr>
        <w:t>子句中对字段进行函数操作，这将导致引擎放弃使用索引而进行全表扫描。如：</w:t>
      </w:r>
    </w:p>
    <w:p w14:paraId="1B2B3131"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substring</w:t>
      </w:r>
      <w:r>
        <w:rPr>
          <w:rFonts w:ascii="Menlo Regular" w:hAnsi="Menlo Regular" w:cs="Menlo Regular"/>
          <w:color w:val="536870"/>
          <w:kern w:val="0"/>
        </w:rPr>
        <w:t>(</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259286"/>
          <w:kern w:val="0"/>
        </w:rPr>
        <w:t>3</w:t>
      </w:r>
      <w:r>
        <w:rPr>
          <w:rFonts w:ascii="Menlo Regular" w:hAnsi="Menlo Regular" w:cs="Menlo Regular"/>
          <w:color w:val="536870"/>
          <w:kern w:val="0"/>
        </w:rPr>
        <w:t>)=’abc’ -–</w:t>
      </w:r>
      <w:r>
        <w:rPr>
          <w:rFonts w:ascii="Menlo Regular" w:hAnsi="Menlo Regular" w:cs="Menlo Regular"/>
          <w:color w:val="738A04"/>
          <w:kern w:val="0"/>
        </w:rPr>
        <w:t>name</w:t>
      </w:r>
      <w:r>
        <w:rPr>
          <w:rFonts w:ascii="Menlo Regular" w:hAnsi="Menlo Regular" w:cs="Menlo Regular"/>
          <w:color w:val="536870"/>
          <w:kern w:val="0"/>
        </w:rPr>
        <w:t>以</w:t>
      </w:r>
      <w:r>
        <w:rPr>
          <w:rFonts w:ascii="Menlo Regular" w:hAnsi="Menlo Regular" w:cs="Menlo Regular"/>
          <w:color w:val="536870"/>
          <w:kern w:val="0"/>
        </w:rPr>
        <w:t>abc</w:t>
      </w:r>
      <w:r>
        <w:rPr>
          <w:rFonts w:ascii="Menlo Regular" w:hAnsi="Menlo Regular" w:cs="Menlo Regular"/>
          <w:color w:val="536870"/>
          <w:kern w:val="0"/>
        </w:rPr>
        <w:t>开头的</w:t>
      </w:r>
      <w:r>
        <w:rPr>
          <w:rFonts w:ascii="Menlo Regular" w:hAnsi="Menlo Regular" w:cs="Menlo Regular"/>
          <w:color w:val="738A04"/>
          <w:kern w:val="0"/>
        </w:rPr>
        <w:t>id</w:t>
      </w:r>
    </w:p>
    <w:p w14:paraId="630AD8F3"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datediff</w:t>
      </w:r>
      <w:r>
        <w:rPr>
          <w:rFonts w:ascii="Menlo Regular" w:hAnsi="Menlo Regular" w:cs="Menlo Regular"/>
          <w:color w:val="536870"/>
          <w:kern w:val="0"/>
        </w:rPr>
        <w:t>(</w:t>
      </w:r>
      <w:r>
        <w:rPr>
          <w:rFonts w:ascii="Menlo Regular" w:hAnsi="Menlo Regular" w:cs="Menlo Regular"/>
          <w:color w:val="738A04"/>
          <w:kern w:val="0"/>
        </w:rPr>
        <w:t>day</w:t>
      </w:r>
      <w:r>
        <w:rPr>
          <w:rFonts w:ascii="Menlo Regular" w:hAnsi="Menlo Regular" w:cs="Menlo Regular"/>
          <w:color w:val="536870"/>
          <w:kern w:val="0"/>
        </w:rPr>
        <w:t>,createdate,’</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30</w:t>
      </w:r>
      <w:r>
        <w:rPr>
          <w:rFonts w:ascii="Menlo Regular" w:hAnsi="Menlo Regular" w:cs="Menlo Regular"/>
          <w:color w:val="536870"/>
          <w:kern w:val="0"/>
        </w:rPr>
        <w:t>′)=</w:t>
      </w:r>
      <w:r>
        <w:rPr>
          <w:rFonts w:ascii="Menlo Regular" w:hAnsi="Menlo Regular" w:cs="Menlo Regular"/>
          <w:color w:val="259286"/>
          <w:kern w:val="0"/>
        </w:rPr>
        <w:t>0</w:t>
      </w:r>
      <w:r>
        <w:rPr>
          <w:rFonts w:ascii="Menlo Regular" w:hAnsi="Menlo Regular" w:cs="Menlo Regular"/>
          <w:color w:val="536870"/>
          <w:kern w:val="0"/>
        </w:rPr>
        <w:t xml:space="preserve"> -–‘</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30</w:t>
      </w:r>
      <w:r>
        <w:rPr>
          <w:rFonts w:ascii="Menlo Regular" w:hAnsi="Menlo Regular" w:cs="Menlo Regular"/>
          <w:color w:val="536870"/>
          <w:kern w:val="0"/>
        </w:rPr>
        <w:t xml:space="preserve">’ </w:t>
      </w:r>
      <w:r>
        <w:rPr>
          <w:rFonts w:ascii="Menlo Regular" w:hAnsi="Menlo Regular" w:cs="Menlo Regular"/>
          <w:color w:val="819090"/>
          <w:kern w:val="0"/>
        </w:rPr>
        <w:t>--</w:t>
      </w:r>
      <w:r>
        <w:rPr>
          <w:rFonts w:ascii="Menlo Regular" w:hAnsi="Menlo Regular" w:cs="Menlo Regular"/>
          <w:color w:val="819090"/>
          <w:kern w:val="0"/>
        </w:rPr>
        <w:t>生成的</w:t>
      </w:r>
      <w:r>
        <w:rPr>
          <w:rFonts w:ascii="Menlo Regular" w:hAnsi="Menlo Regular" w:cs="Menlo Regular"/>
          <w:color w:val="819090"/>
          <w:kern w:val="0"/>
        </w:rPr>
        <w:t>id</w:t>
      </w:r>
    </w:p>
    <w:p w14:paraId="3231CC4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应改为</w:t>
      </w:r>
      <w:r>
        <w:rPr>
          <w:rFonts w:ascii="Lucida Grande" w:hAnsi="Lucida Grande" w:cs="Lucida Grande"/>
          <w:color w:val="232323"/>
          <w:kern w:val="0"/>
          <w:sz w:val="32"/>
          <w:szCs w:val="32"/>
        </w:rPr>
        <w:t>:</w:t>
      </w:r>
    </w:p>
    <w:p w14:paraId="3B7780A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 xml:space="preserve"> </w:t>
      </w:r>
      <w:r>
        <w:rPr>
          <w:rFonts w:ascii="Menlo Regular" w:hAnsi="Menlo Regular" w:cs="Menlo Regular"/>
          <w:color w:val="738A04"/>
          <w:kern w:val="0"/>
        </w:rPr>
        <w:t>like</w:t>
      </w:r>
      <w:r>
        <w:rPr>
          <w:rFonts w:ascii="Menlo Regular" w:hAnsi="Menlo Regular" w:cs="Menlo Regular"/>
          <w:color w:val="259286"/>
          <w:kern w:val="0"/>
        </w:rPr>
        <w:t>'abc%'</w:t>
      </w:r>
      <w:r>
        <w:rPr>
          <w:rFonts w:ascii="Menlo Regular" w:hAnsi="Menlo Regular" w:cs="Menlo Regular"/>
          <w:color w:val="536870"/>
          <w:kern w:val="0"/>
        </w:rPr>
        <w:t xml:space="preserve"> </w:t>
      </w:r>
    </w:p>
    <w:p w14:paraId="728EBEC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createdate&gt;=</w:t>
      </w:r>
      <w:r>
        <w:rPr>
          <w:rFonts w:ascii="Menlo Regular" w:hAnsi="Menlo Regular" w:cs="Menlo Regular"/>
          <w:color w:val="259286"/>
          <w:kern w:val="0"/>
        </w:rPr>
        <w:t>'2005-11-30'</w:t>
      </w:r>
      <w:r>
        <w:rPr>
          <w:rFonts w:ascii="Menlo Regular" w:hAnsi="Menlo Regular" w:cs="Menlo Regular"/>
          <w:color w:val="536870"/>
          <w:kern w:val="0"/>
        </w:rPr>
        <w:t xml:space="preserve"> </w:t>
      </w:r>
      <w:r>
        <w:rPr>
          <w:rFonts w:ascii="Menlo Regular" w:hAnsi="Menlo Regular" w:cs="Menlo Regular"/>
          <w:color w:val="738A04"/>
          <w:kern w:val="0"/>
        </w:rPr>
        <w:t>and</w:t>
      </w:r>
      <w:r>
        <w:rPr>
          <w:rFonts w:ascii="Menlo Regular" w:hAnsi="Menlo Regular" w:cs="Menlo Regular"/>
          <w:color w:val="536870"/>
          <w:kern w:val="0"/>
        </w:rPr>
        <w:t xml:space="preserve"> createdate&lt;</w:t>
      </w:r>
      <w:r>
        <w:rPr>
          <w:rFonts w:ascii="Menlo Regular" w:hAnsi="Menlo Regular" w:cs="Menlo Regular"/>
          <w:color w:val="259286"/>
          <w:kern w:val="0"/>
        </w:rPr>
        <w:t>'2005-12-1'</w:t>
      </w:r>
    </w:p>
    <w:p w14:paraId="693B03F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10.</w:t>
      </w:r>
      <w:r>
        <w:rPr>
          <w:rFonts w:ascii="Lucida Grande" w:hAnsi="Lucida Grande" w:cs="Lucida Grande"/>
          <w:color w:val="232323"/>
          <w:kern w:val="0"/>
          <w:sz w:val="32"/>
          <w:szCs w:val="32"/>
        </w:rPr>
        <w:t>不要在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左边进行函数、算术运算或其他表达式运算，否则系统将可能无法正确使用索引。</w:t>
      </w:r>
    </w:p>
    <w:p w14:paraId="1814ACE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11.</w:t>
      </w:r>
      <w:r>
        <w:rPr>
          <w:rFonts w:ascii="Lucida Grande" w:hAnsi="Lucida Grande" w:cs="Lucida Grande"/>
          <w:color w:val="232323"/>
          <w:kern w:val="0"/>
          <w:sz w:val="32"/>
          <w:szCs w:val="32"/>
        </w:rPr>
        <w:t>在使用索引字段作为条件时，如果该索引是复合索引，那么必须使用到该索引中的第一个字段作为条件时才能保证系统使用该索引，否则该索引将不会被使用，并且应尽可能的让字段顺序与索引顺序相一致。</w:t>
      </w:r>
    </w:p>
    <w:p w14:paraId="6C39989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12.</w:t>
      </w:r>
      <w:r>
        <w:rPr>
          <w:rFonts w:ascii="Lucida Grande" w:hAnsi="Lucida Grande" w:cs="Lucida Grande"/>
          <w:color w:val="232323"/>
          <w:kern w:val="0"/>
          <w:sz w:val="32"/>
          <w:szCs w:val="32"/>
        </w:rPr>
        <w:t>不要写一些没有意义的查询，如需要生成一个空表结构：</w:t>
      </w:r>
    </w:p>
    <w:p w14:paraId="789EE889"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col1,col2 </w:t>
      </w:r>
      <w:r>
        <w:rPr>
          <w:rFonts w:ascii="Menlo Regular" w:hAnsi="Menlo Regular" w:cs="Menlo Regular"/>
          <w:color w:val="738A04"/>
          <w:kern w:val="0"/>
        </w:rPr>
        <w:t>into</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where1=</w:t>
      </w:r>
      <w:r>
        <w:rPr>
          <w:rFonts w:ascii="Menlo Regular" w:hAnsi="Menlo Regular" w:cs="Menlo Regular"/>
          <w:color w:val="259286"/>
          <w:kern w:val="0"/>
        </w:rPr>
        <w:t>0</w:t>
      </w:r>
    </w:p>
    <w:p w14:paraId="034BC55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这类代码不会返回任何结果集，但是会消耗系统资源的，应改成这样：</w:t>
      </w:r>
    </w:p>
    <w:p w14:paraId="0CDE279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738A04"/>
          <w:kern w:val="0"/>
        </w:rPr>
        <w:t>create</w:t>
      </w:r>
      <w:proofErr w:type="gramEnd"/>
      <w:r>
        <w:rPr>
          <w:rFonts w:ascii="Menlo Regular" w:hAnsi="Menlo Regular" w:cs="Menlo Regular"/>
          <w:color w:val="536870"/>
          <w:kern w:val="0"/>
        </w:rPr>
        <w:t xml:space="preserve"> </w:t>
      </w:r>
      <w:r>
        <w:rPr>
          <w:rFonts w:ascii="Menlo Regular" w:hAnsi="Menlo Regular" w:cs="Menlo Regular"/>
          <w:color w:val="738A04"/>
          <w:kern w:val="0"/>
        </w:rPr>
        <w:t>table</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w:t>
      </w:r>
    </w:p>
    <w:p w14:paraId="41A0CFC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13.Update </w:t>
      </w:r>
      <w:r>
        <w:rPr>
          <w:rFonts w:ascii="Lucida Grande" w:hAnsi="Lucida Grande" w:cs="Lucida Grande"/>
          <w:color w:val="232323"/>
          <w:kern w:val="0"/>
          <w:sz w:val="32"/>
          <w:szCs w:val="32"/>
        </w:rPr>
        <w:t>语句，如果只更改</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个字段，不要</w:t>
      </w:r>
      <w:r>
        <w:rPr>
          <w:rFonts w:ascii="Lucida Grande" w:hAnsi="Lucida Grande" w:cs="Lucida Grande"/>
          <w:color w:val="232323"/>
          <w:kern w:val="0"/>
          <w:sz w:val="32"/>
          <w:szCs w:val="32"/>
        </w:rPr>
        <w:t>Update</w:t>
      </w:r>
      <w:r>
        <w:rPr>
          <w:rFonts w:ascii="Lucida Grande" w:hAnsi="Lucida Grande" w:cs="Lucida Grande"/>
          <w:color w:val="232323"/>
          <w:kern w:val="0"/>
          <w:sz w:val="32"/>
          <w:szCs w:val="32"/>
        </w:rPr>
        <w:t>全部字段，否则频繁调用会引起明显的性能消耗，同时带来大量日志。</w:t>
      </w:r>
    </w:p>
    <w:p w14:paraId="514FD78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14.</w:t>
      </w:r>
      <w:r>
        <w:rPr>
          <w:rFonts w:ascii="Lucida Grande" w:hAnsi="Lucida Grande" w:cs="Lucida Grande"/>
          <w:color w:val="232323"/>
          <w:kern w:val="0"/>
          <w:sz w:val="32"/>
          <w:szCs w:val="32"/>
        </w:rPr>
        <w:t>对于多张大数据量（这里几百条就算大了）的表</w:t>
      </w:r>
      <w:r>
        <w:rPr>
          <w:rFonts w:ascii="Lucida Grande" w:hAnsi="Lucida Grande" w:cs="Lucida Grande"/>
          <w:color w:val="232323"/>
          <w:kern w:val="0"/>
          <w:sz w:val="32"/>
          <w:szCs w:val="32"/>
        </w:rPr>
        <w:t>JOIN</w:t>
      </w:r>
      <w:r>
        <w:rPr>
          <w:rFonts w:ascii="Lucida Grande" w:hAnsi="Lucida Grande" w:cs="Lucida Grande"/>
          <w:color w:val="232323"/>
          <w:kern w:val="0"/>
          <w:sz w:val="32"/>
          <w:szCs w:val="32"/>
        </w:rPr>
        <w:t>，要先分页再</w:t>
      </w:r>
      <w:r>
        <w:rPr>
          <w:rFonts w:ascii="Lucida Grande" w:hAnsi="Lucida Grande" w:cs="Lucida Grande"/>
          <w:color w:val="232323"/>
          <w:kern w:val="0"/>
          <w:sz w:val="32"/>
          <w:szCs w:val="32"/>
        </w:rPr>
        <w:t>JOIN</w:t>
      </w:r>
      <w:r>
        <w:rPr>
          <w:rFonts w:ascii="Lucida Grande" w:hAnsi="Lucida Grande" w:cs="Lucida Grande"/>
          <w:color w:val="232323"/>
          <w:kern w:val="0"/>
          <w:sz w:val="32"/>
          <w:szCs w:val="32"/>
        </w:rPr>
        <w:t>，否则逻辑读会很高，性能很差。</w:t>
      </w:r>
    </w:p>
    <w:p w14:paraId="7F0D3E1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15.select count(*) from table</w:t>
      </w:r>
      <w:r>
        <w:rPr>
          <w:rFonts w:ascii="Lucida Grande" w:hAnsi="Lucida Grande" w:cs="Lucida Grande"/>
          <w:color w:val="232323"/>
          <w:kern w:val="0"/>
          <w:sz w:val="32"/>
          <w:szCs w:val="32"/>
        </w:rPr>
        <w:t>；这样不带任何条件的</w:t>
      </w:r>
      <w:r>
        <w:rPr>
          <w:rFonts w:ascii="Lucida Grande" w:hAnsi="Lucida Grande" w:cs="Lucida Grande"/>
          <w:color w:val="232323"/>
          <w:kern w:val="0"/>
          <w:sz w:val="32"/>
          <w:szCs w:val="32"/>
        </w:rPr>
        <w:t>count</w:t>
      </w:r>
      <w:r>
        <w:rPr>
          <w:rFonts w:ascii="Lucida Grande" w:hAnsi="Lucida Grande" w:cs="Lucida Grande"/>
          <w:color w:val="232323"/>
          <w:kern w:val="0"/>
          <w:sz w:val="32"/>
          <w:szCs w:val="32"/>
        </w:rPr>
        <w:t>会引起全表扫描，并且没有任何业务意义，是一定要杜绝的。</w:t>
      </w:r>
    </w:p>
    <w:p w14:paraId="3A13306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16.</w:t>
      </w:r>
      <w:r>
        <w:rPr>
          <w:rFonts w:ascii="Lucida Grande" w:hAnsi="Lucida Grande" w:cs="Lucida Grande"/>
          <w:color w:val="232323"/>
          <w:kern w:val="0"/>
          <w:sz w:val="32"/>
          <w:szCs w:val="32"/>
        </w:rPr>
        <w:t>索引并不是越多越好，索引固然可以提高相应的</w:t>
      </w:r>
      <w:r>
        <w:rPr>
          <w:rFonts w:ascii="Lucida Grande" w:hAnsi="Lucida Grande" w:cs="Lucida Grande"/>
          <w:color w:val="232323"/>
          <w:kern w:val="0"/>
          <w:sz w:val="32"/>
          <w:szCs w:val="32"/>
        </w:rPr>
        <w:t xml:space="preserve"> select </w:t>
      </w:r>
      <w:r>
        <w:rPr>
          <w:rFonts w:ascii="Lucida Grande" w:hAnsi="Lucida Grande" w:cs="Lucida Grande"/>
          <w:color w:val="232323"/>
          <w:kern w:val="0"/>
          <w:sz w:val="32"/>
          <w:szCs w:val="32"/>
        </w:rPr>
        <w:t>的效率，但同时也降低了</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及</w:t>
      </w:r>
      <w:r>
        <w:rPr>
          <w:rFonts w:ascii="Lucida Grande" w:hAnsi="Lucida Grande" w:cs="Lucida Grande"/>
          <w:color w:val="232323"/>
          <w:kern w:val="0"/>
          <w:sz w:val="32"/>
          <w:szCs w:val="32"/>
        </w:rPr>
        <w:t xml:space="preserve"> update </w:t>
      </w:r>
      <w:r>
        <w:rPr>
          <w:rFonts w:ascii="Lucida Grande" w:hAnsi="Lucida Grande" w:cs="Lucida Grande"/>
          <w:color w:val="232323"/>
          <w:kern w:val="0"/>
          <w:sz w:val="32"/>
          <w:szCs w:val="32"/>
        </w:rPr>
        <w:t>的效率，因为</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update </w:t>
      </w:r>
      <w:r>
        <w:rPr>
          <w:rFonts w:ascii="Lucida Grande" w:hAnsi="Lucida Grande" w:cs="Lucida Grande"/>
          <w:color w:val="232323"/>
          <w:kern w:val="0"/>
          <w:sz w:val="32"/>
          <w:szCs w:val="32"/>
        </w:rPr>
        <w:t>时有可能会重建索引，所以怎样建索引需要慎重考虑，视具体情况而定。一个表的索引数最好不要超过</w:t>
      </w:r>
      <w:r>
        <w:rPr>
          <w:rFonts w:ascii="Lucida Grande" w:hAnsi="Lucida Grande" w:cs="Lucida Grande"/>
          <w:color w:val="232323"/>
          <w:kern w:val="0"/>
          <w:sz w:val="32"/>
          <w:szCs w:val="32"/>
        </w:rPr>
        <w:t>6</w:t>
      </w:r>
      <w:r>
        <w:rPr>
          <w:rFonts w:ascii="Lucida Grande" w:hAnsi="Lucida Grande" w:cs="Lucida Grande"/>
          <w:color w:val="232323"/>
          <w:kern w:val="0"/>
          <w:sz w:val="32"/>
          <w:szCs w:val="32"/>
        </w:rPr>
        <w:t>个，若太多则应考虑一些不常使用到的列上建的索引是否有</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必要。</w:t>
      </w:r>
    </w:p>
    <w:p w14:paraId="0D35910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17.</w:t>
      </w:r>
      <w:r>
        <w:rPr>
          <w:rFonts w:ascii="Lucida Grande" w:hAnsi="Lucida Grande" w:cs="Lucida Grande"/>
          <w:color w:val="232323"/>
          <w:kern w:val="0"/>
          <w:sz w:val="32"/>
          <w:szCs w:val="32"/>
        </w:rPr>
        <w:t>应尽可能的避免更新</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索引数据列，因为</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索引数据列的顺序就是表记录的物理存储顺序，一旦该列值改变将导致整个表记录的顺序的调整，会耗费相当大的资源。若应用系统需要频繁更新</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索引数据列，那么需要考虑是否应将该索引建为</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w:t>
      </w:r>
    </w:p>
    <w:p w14:paraId="5B0A763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18.</w:t>
      </w:r>
      <w:r>
        <w:rPr>
          <w:rFonts w:ascii="Lucida Grande" w:hAnsi="Lucida Grande" w:cs="Lucida Grande"/>
          <w:color w:val="232323"/>
          <w:kern w:val="0"/>
          <w:sz w:val="32"/>
          <w:szCs w:val="32"/>
        </w:rPr>
        <w:t>尽量使用数字型字段，若只含数值信息的字段尽量不要设计为字符型，这会降低查询和连接的性能，并会增加存储开销。这是因为引擎在处理查询和连</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接时会逐个比较字符串中每一个字符，而对于数字型而言只需要比较一次就够了。</w:t>
      </w:r>
    </w:p>
    <w:p w14:paraId="3B6500C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19.</w:t>
      </w:r>
      <w:r>
        <w:rPr>
          <w:rFonts w:ascii="Lucida Grande" w:hAnsi="Lucida Grande" w:cs="Lucida Grande"/>
          <w:color w:val="232323"/>
          <w:kern w:val="0"/>
          <w:sz w:val="32"/>
          <w:szCs w:val="32"/>
        </w:rPr>
        <w:t>尽可能的使用</w:t>
      </w:r>
      <w:r>
        <w:rPr>
          <w:rFonts w:ascii="Lucida Grande" w:hAnsi="Lucida Grande" w:cs="Lucida Grande"/>
          <w:color w:val="232323"/>
          <w:kern w:val="0"/>
          <w:sz w:val="32"/>
          <w:szCs w:val="32"/>
        </w:rPr>
        <w:t xml:space="preserve"> varchar/nvarchar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char/nchar </w:t>
      </w:r>
      <w:r>
        <w:rPr>
          <w:rFonts w:ascii="Lucida Grande" w:hAnsi="Lucida Grande" w:cs="Lucida Grande"/>
          <w:color w:val="232323"/>
          <w:kern w:val="0"/>
          <w:sz w:val="32"/>
          <w:szCs w:val="32"/>
        </w:rPr>
        <w:t>，因为首先变长字段存储空间小，可以节省存储空间，其次对于查询来说，在一个相对较小的字段内搜索效率显然要高些。</w:t>
      </w:r>
    </w:p>
    <w:p w14:paraId="2CDCB1D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20.</w:t>
      </w:r>
      <w:r>
        <w:rPr>
          <w:rFonts w:ascii="Lucida Grande" w:hAnsi="Lucida Grande" w:cs="Lucida Grande"/>
          <w:color w:val="232323"/>
          <w:kern w:val="0"/>
          <w:sz w:val="32"/>
          <w:szCs w:val="32"/>
        </w:rPr>
        <w:t>任何地方都不要使用</w:t>
      </w:r>
    </w:p>
    <w:p w14:paraId="29A0024A"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select</w:t>
      </w:r>
      <w:proofErr w:type="gramEnd"/>
      <w:r>
        <w:rPr>
          <w:rFonts w:ascii="Menlo Regular" w:hAnsi="Menlo Regular" w:cs="Menlo Regular"/>
          <w:color w:val="536870"/>
          <w:kern w:val="0"/>
        </w:rPr>
        <w:t xml:space="preserve"> * </w:t>
      </w:r>
      <w:r>
        <w:rPr>
          <w:rFonts w:ascii="Menlo Regular" w:hAnsi="Menlo Regular" w:cs="Menlo Regular"/>
          <w:color w:val="738A04"/>
          <w:kern w:val="0"/>
        </w:rPr>
        <w:t>from</w:t>
      </w:r>
      <w:r>
        <w:rPr>
          <w:rFonts w:ascii="Menlo Regular" w:hAnsi="Menlo Regular" w:cs="Menlo Regular"/>
          <w:color w:val="536870"/>
          <w:kern w:val="0"/>
        </w:rPr>
        <w:t xml:space="preserve"> t</w:t>
      </w:r>
    </w:p>
    <w:p w14:paraId="7A84A1A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用具体的字段列表代替</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，不要返回用不到的任何字段。</w:t>
      </w:r>
    </w:p>
    <w:p w14:paraId="4D3A7C8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21.</w:t>
      </w:r>
      <w:r>
        <w:rPr>
          <w:rFonts w:ascii="Lucida Grande" w:hAnsi="Lucida Grande" w:cs="Lucida Grande"/>
          <w:color w:val="232323"/>
          <w:kern w:val="0"/>
          <w:sz w:val="32"/>
          <w:szCs w:val="32"/>
        </w:rPr>
        <w:t>尽量使用表变量来代替临时表。如果表变量包含大量数据，请注意索引非常有限（只有主键索引）。</w:t>
      </w:r>
    </w:p>
    <w:p w14:paraId="57C820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22.</w:t>
      </w:r>
      <w:r>
        <w:rPr>
          <w:rFonts w:ascii="Lucida Grande" w:hAnsi="Lucida Grande" w:cs="Lucida Grande"/>
          <w:color w:val="232323"/>
          <w:kern w:val="0"/>
          <w:sz w:val="32"/>
          <w:szCs w:val="32"/>
        </w:rPr>
        <w:t>避免频繁创建和删除临时表，以减少系统表资源的消耗。临时表并不是不可使用，适当地使用它们可以使某些例程更有效，例如，当需要重复引用大型表或常用表中的某个数据集时。但是，对于一次性事件，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最好使用导出表。</w:t>
      </w:r>
    </w:p>
    <w:p w14:paraId="3391108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23.</w:t>
      </w:r>
      <w:r>
        <w:rPr>
          <w:rFonts w:ascii="Lucida Grande" w:hAnsi="Lucida Grande" w:cs="Lucida Grande"/>
          <w:color w:val="232323"/>
          <w:kern w:val="0"/>
          <w:sz w:val="32"/>
          <w:szCs w:val="32"/>
        </w:rPr>
        <w:t>在新建临时表时，如果一次性插入数据量很大，那么可以使用</w:t>
      </w:r>
      <w:r>
        <w:rPr>
          <w:rFonts w:ascii="Lucida Grande" w:hAnsi="Lucida Grande" w:cs="Lucida Grande"/>
          <w:color w:val="232323"/>
          <w:kern w:val="0"/>
          <w:sz w:val="32"/>
          <w:szCs w:val="32"/>
        </w:rPr>
        <w:t xml:space="preserve"> select into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create table</w:t>
      </w:r>
      <w:r>
        <w:rPr>
          <w:rFonts w:ascii="Lucida Grande" w:hAnsi="Lucida Grande" w:cs="Lucida Grande"/>
          <w:color w:val="232323"/>
          <w:kern w:val="0"/>
          <w:sz w:val="32"/>
          <w:szCs w:val="32"/>
        </w:rPr>
        <w:t>，避免造成大量</w:t>
      </w:r>
      <w:r>
        <w:rPr>
          <w:rFonts w:ascii="Lucida Grande" w:hAnsi="Lucida Grande" w:cs="Lucida Grande"/>
          <w:color w:val="232323"/>
          <w:kern w:val="0"/>
          <w:sz w:val="32"/>
          <w:szCs w:val="32"/>
        </w:rPr>
        <w:t xml:space="preserve"> log </w:t>
      </w:r>
      <w:r>
        <w:rPr>
          <w:rFonts w:ascii="Lucida Grande" w:hAnsi="Lucida Grande" w:cs="Lucida Grande"/>
          <w:color w:val="232323"/>
          <w:kern w:val="0"/>
          <w:sz w:val="32"/>
          <w:szCs w:val="32"/>
        </w:rPr>
        <w:t>，以提高速度；如果数据量不大，为了缓和系统表的资源，应先</w:t>
      </w:r>
      <w:r>
        <w:rPr>
          <w:rFonts w:ascii="Lucida Grande" w:hAnsi="Lucida Grande" w:cs="Lucida Grande"/>
          <w:color w:val="232323"/>
          <w:kern w:val="0"/>
          <w:sz w:val="32"/>
          <w:szCs w:val="32"/>
        </w:rPr>
        <w:t>create table</w:t>
      </w:r>
      <w:r>
        <w:rPr>
          <w:rFonts w:ascii="Lucida Grande" w:hAnsi="Lucida Grande" w:cs="Lucida Grande"/>
          <w:color w:val="232323"/>
          <w:kern w:val="0"/>
          <w:sz w:val="32"/>
          <w:szCs w:val="32"/>
        </w:rPr>
        <w:t>，然后</w:t>
      </w:r>
      <w:r>
        <w:rPr>
          <w:rFonts w:ascii="Lucida Grande" w:hAnsi="Lucida Grande" w:cs="Lucida Grande"/>
          <w:color w:val="232323"/>
          <w:kern w:val="0"/>
          <w:sz w:val="32"/>
          <w:szCs w:val="32"/>
        </w:rPr>
        <w:t>insert</w:t>
      </w:r>
      <w:r>
        <w:rPr>
          <w:rFonts w:ascii="Lucida Grande" w:hAnsi="Lucida Grande" w:cs="Lucida Grande"/>
          <w:color w:val="232323"/>
          <w:kern w:val="0"/>
          <w:sz w:val="32"/>
          <w:szCs w:val="32"/>
        </w:rPr>
        <w:t>。</w:t>
      </w:r>
    </w:p>
    <w:p w14:paraId="5F34BCF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24.</w:t>
      </w:r>
      <w:r>
        <w:rPr>
          <w:rFonts w:ascii="Lucida Grande" w:hAnsi="Lucida Grande" w:cs="Lucida Grande"/>
          <w:color w:val="232323"/>
          <w:kern w:val="0"/>
          <w:sz w:val="32"/>
          <w:szCs w:val="32"/>
        </w:rPr>
        <w:t>如果使用到了临时表，在存储过程的最后务必将所有的临时表显式删除，先</w:t>
      </w:r>
      <w:r>
        <w:rPr>
          <w:rFonts w:ascii="Lucida Grande" w:hAnsi="Lucida Grande" w:cs="Lucida Grande"/>
          <w:color w:val="232323"/>
          <w:kern w:val="0"/>
          <w:sz w:val="32"/>
          <w:szCs w:val="32"/>
        </w:rPr>
        <w:t xml:space="preserve"> truncate table </w:t>
      </w:r>
      <w:r>
        <w:rPr>
          <w:rFonts w:ascii="Lucida Grande" w:hAnsi="Lucida Grande" w:cs="Lucida Grande"/>
          <w:color w:val="232323"/>
          <w:kern w:val="0"/>
          <w:sz w:val="32"/>
          <w:szCs w:val="32"/>
        </w:rPr>
        <w:t>，然后</w:t>
      </w:r>
      <w:r>
        <w:rPr>
          <w:rFonts w:ascii="Lucida Grande" w:hAnsi="Lucida Grande" w:cs="Lucida Grande"/>
          <w:color w:val="232323"/>
          <w:kern w:val="0"/>
          <w:sz w:val="32"/>
          <w:szCs w:val="32"/>
        </w:rPr>
        <w:t xml:space="preserve"> drop table </w:t>
      </w:r>
      <w:r>
        <w:rPr>
          <w:rFonts w:ascii="Lucida Grande" w:hAnsi="Lucida Grande" w:cs="Lucida Grande"/>
          <w:color w:val="232323"/>
          <w:kern w:val="0"/>
          <w:sz w:val="32"/>
          <w:szCs w:val="32"/>
        </w:rPr>
        <w:t>，这样可以避免系统表的较长时间锁定。</w:t>
      </w:r>
    </w:p>
    <w:p w14:paraId="05428EC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25.</w:t>
      </w:r>
      <w:r>
        <w:rPr>
          <w:rFonts w:ascii="Lucida Grande" w:hAnsi="Lucida Grande" w:cs="Lucida Grande"/>
          <w:color w:val="232323"/>
          <w:kern w:val="0"/>
          <w:sz w:val="32"/>
          <w:szCs w:val="32"/>
        </w:rPr>
        <w:t>尽量避免使用游标，因为游标的效率较差，如果游标操作的数据超过</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万行，那么就应该考虑改写。</w:t>
      </w:r>
    </w:p>
    <w:p w14:paraId="656D08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26.</w:t>
      </w:r>
      <w:r>
        <w:rPr>
          <w:rFonts w:ascii="Lucida Grande" w:hAnsi="Lucida Grande" w:cs="Lucida Grande"/>
          <w:color w:val="232323"/>
          <w:kern w:val="0"/>
          <w:sz w:val="32"/>
          <w:szCs w:val="32"/>
        </w:rPr>
        <w:t>使用基于游标的方法或临时表方法之前，应先寻找基于集的解决方案来解决问题，基于集的方法通常更有效。</w:t>
      </w:r>
    </w:p>
    <w:p w14:paraId="22FECCC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27.</w:t>
      </w:r>
      <w:r>
        <w:rPr>
          <w:rFonts w:ascii="Lucida Grande" w:hAnsi="Lucida Grande" w:cs="Lucida Grande"/>
          <w:color w:val="232323"/>
          <w:kern w:val="0"/>
          <w:sz w:val="32"/>
          <w:szCs w:val="32"/>
        </w:rPr>
        <w:t>与临时表一样，游标并不是不可使用。对小型数据集使用</w:t>
      </w:r>
      <w:r>
        <w:rPr>
          <w:rFonts w:ascii="Lucida Grande" w:hAnsi="Lucida Grande" w:cs="Lucida Grande"/>
          <w:color w:val="232323"/>
          <w:kern w:val="0"/>
          <w:sz w:val="32"/>
          <w:szCs w:val="32"/>
        </w:rPr>
        <w:t xml:space="preserve"> FAST_FORWARD </w:t>
      </w:r>
      <w:r>
        <w:rPr>
          <w:rFonts w:ascii="Lucida Grande" w:hAnsi="Lucida Grande" w:cs="Lucida Grande"/>
          <w:color w:val="232323"/>
          <w:kern w:val="0"/>
          <w:sz w:val="32"/>
          <w:szCs w:val="32"/>
        </w:rPr>
        <w:t>游标通常要优于其他逐行处理方法，尤其是在必须引用几个表才能获得所需的数据时。在结果集中包括</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合计</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的例程通常要比使用游标执行的速度快。如果开发时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间允许，基于游标的方法和基于集的方法都可以尝试一下，看哪一种方法的效果更好。</w:t>
      </w:r>
    </w:p>
    <w:p w14:paraId="24035D6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28.</w:t>
      </w:r>
      <w:r>
        <w:rPr>
          <w:rFonts w:ascii="Lucida Grande" w:hAnsi="Lucida Grande" w:cs="Lucida Grande"/>
          <w:color w:val="232323"/>
          <w:kern w:val="0"/>
          <w:sz w:val="32"/>
          <w:szCs w:val="32"/>
        </w:rPr>
        <w:t>在所有的存储过程和触发器的开始处设置</w:t>
      </w:r>
      <w:r>
        <w:rPr>
          <w:rFonts w:ascii="Lucida Grande" w:hAnsi="Lucida Grande" w:cs="Lucida Grande"/>
          <w:color w:val="232323"/>
          <w:kern w:val="0"/>
          <w:sz w:val="32"/>
          <w:szCs w:val="32"/>
        </w:rPr>
        <w:t xml:space="preserve"> SET NOCOUNT ON </w:t>
      </w:r>
      <w:r>
        <w:rPr>
          <w:rFonts w:ascii="Lucida Grande" w:hAnsi="Lucida Grande" w:cs="Lucida Grande"/>
          <w:color w:val="232323"/>
          <w:kern w:val="0"/>
          <w:sz w:val="32"/>
          <w:szCs w:val="32"/>
        </w:rPr>
        <w:t>，在结束时设置</w:t>
      </w:r>
      <w:r>
        <w:rPr>
          <w:rFonts w:ascii="Lucida Grande" w:hAnsi="Lucida Grande" w:cs="Lucida Grande"/>
          <w:color w:val="232323"/>
          <w:kern w:val="0"/>
          <w:sz w:val="32"/>
          <w:szCs w:val="32"/>
        </w:rPr>
        <w:t xml:space="preserve"> SET NOCOUNT OFF </w:t>
      </w:r>
      <w:r>
        <w:rPr>
          <w:rFonts w:ascii="Lucida Grande" w:hAnsi="Lucida Grande" w:cs="Lucida Grande"/>
          <w:color w:val="232323"/>
          <w:kern w:val="0"/>
          <w:sz w:val="32"/>
          <w:szCs w:val="32"/>
        </w:rPr>
        <w:t>。无需在执行存储过程和触发器的每个语句后向客户端发送</w:t>
      </w:r>
      <w:r>
        <w:rPr>
          <w:rFonts w:ascii="Lucida Grande" w:hAnsi="Lucida Grande" w:cs="Lucida Grande"/>
          <w:color w:val="232323"/>
          <w:kern w:val="0"/>
          <w:sz w:val="32"/>
          <w:szCs w:val="32"/>
        </w:rPr>
        <w:t xml:space="preserve"> DONE_IN_PROC </w:t>
      </w:r>
      <w:r>
        <w:rPr>
          <w:rFonts w:ascii="Lucida Grande" w:hAnsi="Lucida Grande" w:cs="Lucida Grande"/>
          <w:color w:val="232323"/>
          <w:kern w:val="0"/>
          <w:sz w:val="32"/>
          <w:szCs w:val="32"/>
        </w:rPr>
        <w:t>消息。</w:t>
      </w:r>
    </w:p>
    <w:p w14:paraId="3022906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29.</w:t>
      </w:r>
      <w:r>
        <w:rPr>
          <w:rFonts w:ascii="Lucida Grande" w:hAnsi="Lucida Grande" w:cs="Lucida Grande"/>
          <w:color w:val="232323"/>
          <w:kern w:val="0"/>
          <w:sz w:val="32"/>
          <w:szCs w:val="32"/>
        </w:rPr>
        <w:t>尽量避免大事务操作，提高系统并发能力。</w:t>
      </w:r>
    </w:p>
    <w:p w14:paraId="390ABFC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30.</w:t>
      </w:r>
      <w:r>
        <w:rPr>
          <w:rFonts w:ascii="Lucida Grande" w:hAnsi="Lucida Grande" w:cs="Lucida Grande"/>
          <w:color w:val="232323"/>
          <w:kern w:val="0"/>
          <w:sz w:val="32"/>
          <w:szCs w:val="32"/>
        </w:rPr>
        <w:t>尽量避免向客户端返回大数据量，若数据量过大，应该考虑相应需求是否合理。</w:t>
      </w:r>
    </w:p>
    <w:p w14:paraId="6C6BC82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实际案例分析：拆分大的</w:t>
      </w:r>
      <w:r>
        <w:rPr>
          <w:rFonts w:ascii="Lucida Grande" w:hAnsi="Lucida Grande" w:cs="Lucida Grande"/>
          <w:color w:val="232323"/>
          <w:kern w:val="0"/>
          <w:sz w:val="32"/>
          <w:szCs w:val="32"/>
        </w:rPr>
        <w:t xml:space="preserve"> DELETE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INSERT </w:t>
      </w:r>
      <w:r>
        <w:rPr>
          <w:rFonts w:ascii="Lucida Grande" w:hAnsi="Lucida Grande" w:cs="Lucida Grande"/>
          <w:color w:val="232323"/>
          <w:kern w:val="0"/>
          <w:sz w:val="32"/>
          <w:szCs w:val="32"/>
        </w:rPr>
        <w:t>语句，批量提交</w:t>
      </w:r>
      <w:r>
        <w:rPr>
          <w:rFonts w:ascii="Lucida Grande" w:hAnsi="Lucida Grande" w:cs="Lucida Grande"/>
          <w:color w:val="232323"/>
          <w:kern w:val="0"/>
          <w:sz w:val="32"/>
          <w:szCs w:val="32"/>
        </w:rPr>
        <w:t>SQL</w:t>
      </w:r>
      <w:r>
        <w:rPr>
          <w:rFonts w:ascii="Lucida Grande" w:hAnsi="Lucida Grande" w:cs="Lucida Grande"/>
          <w:color w:val="232323"/>
          <w:kern w:val="0"/>
          <w:sz w:val="32"/>
          <w:szCs w:val="32"/>
        </w:rPr>
        <w:t>语句</w:t>
      </w:r>
    </w:p>
    <w:p w14:paraId="7DEB377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如果你需要在一个在线的网站上去执行一个大的</w:t>
      </w:r>
      <w:r>
        <w:rPr>
          <w:rFonts w:ascii="Lucida Grande" w:hAnsi="Lucida Grande" w:cs="Lucida Grande"/>
          <w:color w:val="232323"/>
          <w:kern w:val="0"/>
          <w:sz w:val="32"/>
          <w:szCs w:val="32"/>
        </w:rPr>
        <w:t xml:space="preserve"> DELETE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查询，你需要非常小心，要避免你的操作让你的整个网站停止相应。因为这两个操作是会锁表的，表一锁住了，别的操作都进不来了。</w:t>
      </w:r>
    </w:p>
    <w:p w14:paraId="43BCD23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Apache </w:t>
      </w:r>
      <w:r>
        <w:rPr>
          <w:rFonts w:ascii="Lucida Grande" w:hAnsi="Lucida Grande" w:cs="Lucida Grande"/>
          <w:color w:val="232323"/>
          <w:kern w:val="0"/>
          <w:sz w:val="32"/>
          <w:szCs w:val="32"/>
        </w:rPr>
        <w:t>会有很多的子进程或线程。所以，其工作起来相当有效率，而我们的服务器也不希望有太多的子进程，线程和数据库链接，这是极大的占服务器资源的事情，尤其是内存。</w:t>
      </w:r>
    </w:p>
    <w:p w14:paraId="3DD8473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如果你把你的表锁上一段时间，比如</w:t>
      </w:r>
      <w:r>
        <w:rPr>
          <w:rFonts w:ascii="Lucida Grande" w:hAnsi="Lucida Grande" w:cs="Lucida Grande"/>
          <w:color w:val="232323"/>
          <w:kern w:val="0"/>
          <w:sz w:val="32"/>
          <w:szCs w:val="32"/>
        </w:rPr>
        <w:t>30</w:t>
      </w:r>
      <w:r>
        <w:rPr>
          <w:rFonts w:ascii="Lucida Grande" w:hAnsi="Lucida Grande" w:cs="Lucida Grande"/>
          <w:color w:val="232323"/>
          <w:kern w:val="0"/>
          <w:sz w:val="32"/>
          <w:szCs w:val="32"/>
        </w:rPr>
        <w:t>秒钟，那么对于一个有很高访问量的站点来说，这</w:t>
      </w:r>
      <w:r>
        <w:rPr>
          <w:rFonts w:ascii="Lucida Grande" w:hAnsi="Lucida Grande" w:cs="Lucida Grande"/>
          <w:color w:val="232323"/>
          <w:kern w:val="0"/>
          <w:sz w:val="32"/>
          <w:szCs w:val="32"/>
        </w:rPr>
        <w:t>30</w:t>
      </w:r>
      <w:r>
        <w:rPr>
          <w:rFonts w:ascii="Lucida Grande" w:hAnsi="Lucida Grande" w:cs="Lucida Grande"/>
          <w:color w:val="232323"/>
          <w:kern w:val="0"/>
          <w:sz w:val="32"/>
          <w:szCs w:val="32"/>
        </w:rPr>
        <w:t>秒所积累的访问进程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线程，数据库链接，打开的文件数，可能不仅仅会让你的</w:t>
      </w:r>
      <w:r>
        <w:rPr>
          <w:rFonts w:ascii="Lucida Grande" w:hAnsi="Lucida Grande" w:cs="Lucida Grande"/>
          <w:color w:val="232323"/>
          <w:kern w:val="0"/>
          <w:sz w:val="32"/>
          <w:szCs w:val="32"/>
        </w:rPr>
        <w:t>WEB</w:t>
      </w:r>
      <w:r>
        <w:rPr>
          <w:rFonts w:ascii="Lucida Grande" w:hAnsi="Lucida Grande" w:cs="Lucida Grande"/>
          <w:color w:val="232323"/>
          <w:kern w:val="0"/>
          <w:sz w:val="32"/>
          <w:szCs w:val="32"/>
        </w:rPr>
        <w:t>服务崩溃，还可能会让你的整台服务器马上挂了。</w:t>
      </w:r>
    </w:p>
    <w:p w14:paraId="2D2FEEC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所以，如果你有一个大的处理，你一定把其拆分，使用</w:t>
      </w:r>
      <w:r>
        <w:rPr>
          <w:rFonts w:ascii="Lucida Grande" w:hAnsi="Lucida Grande" w:cs="Lucida Grande"/>
          <w:color w:val="232323"/>
          <w:kern w:val="0"/>
          <w:sz w:val="32"/>
          <w:szCs w:val="32"/>
        </w:rPr>
        <w:t xml:space="preserve"> LIMIT oracle(rownum),sqlserver(top)</w:t>
      </w:r>
      <w:r>
        <w:rPr>
          <w:rFonts w:ascii="Lucida Grande" w:hAnsi="Lucida Grande" w:cs="Lucida Grande"/>
          <w:color w:val="232323"/>
          <w:kern w:val="0"/>
          <w:sz w:val="32"/>
          <w:szCs w:val="32"/>
        </w:rPr>
        <w:t>条件是一个好的方法。下面是一个</w:t>
      </w:r>
      <w:r>
        <w:rPr>
          <w:rFonts w:ascii="Lucida Grande" w:hAnsi="Lucida Grande" w:cs="Lucida Grande"/>
          <w:color w:val="232323"/>
          <w:kern w:val="0"/>
          <w:sz w:val="32"/>
          <w:szCs w:val="32"/>
        </w:rPr>
        <w:t>mysql</w:t>
      </w:r>
      <w:r>
        <w:rPr>
          <w:rFonts w:ascii="Lucida Grande" w:hAnsi="Lucida Grande" w:cs="Lucida Grande"/>
          <w:color w:val="232323"/>
          <w:kern w:val="0"/>
          <w:sz w:val="32"/>
          <w:szCs w:val="32"/>
        </w:rPr>
        <w:t>示例：</w:t>
      </w:r>
    </w:p>
    <w:p w14:paraId="22E8292D"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738A04"/>
          <w:kern w:val="0"/>
        </w:rPr>
        <w:t>while</w:t>
      </w:r>
      <w:r>
        <w:rPr>
          <w:rFonts w:ascii="Menlo Regular" w:hAnsi="Menlo Regular" w:cs="Menlo Regular"/>
          <w:color w:val="536870"/>
          <w:kern w:val="0"/>
        </w:rPr>
        <w:t>(</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每次只做</w:t>
      </w:r>
      <w:r>
        <w:rPr>
          <w:rFonts w:ascii="Menlo Regular" w:hAnsi="Menlo Regular" w:cs="Menlo Regular"/>
          <w:color w:val="819090"/>
          <w:kern w:val="0"/>
        </w:rPr>
        <w:t>1000</w:t>
      </w:r>
      <w:r>
        <w:rPr>
          <w:rFonts w:ascii="Menlo Regular" w:hAnsi="Menlo Regular" w:cs="Menlo Regular"/>
          <w:color w:val="819090"/>
          <w:kern w:val="0"/>
        </w:rPr>
        <w:t>条</w:t>
      </w:r>
    </w:p>
    <w:p w14:paraId="3F8077DE"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mysql</w:t>
      </w:r>
      <w:proofErr w:type="gramEnd"/>
      <w:r>
        <w:rPr>
          <w:rFonts w:ascii="Menlo Regular" w:hAnsi="Menlo Regular" w:cs="Menlo Regular"/>
          <w:color w:val="536870"/>
          <w:kern w:val="0"/>
        </w:rPr>
        <w:t>_query(“</w:t>
      </w:r>
      <w:r>
        <w:rPr>
          <w:rFonts w:ascii="Menlo Regular" w:hAnsi="Menlo Regular" w:cs="Menlo Regular"/>
          <w:color w:val="738A04"/>
          <w:kern w:val="0"/>
        </w:rPr>
        <w:t>delete</w:t>
      </w:r>
      <w:r>
        <w:rPr>
          <w:rFonts w:ascii="Menlo Regular" w:hAnsi="Menlo Regular" w:cs="Menlo Regular"/>
          <w:color w:val="536870"/>
          <w:kern w:val="0"/>
        </w:rPr>
        <w:t xml:space="preserve"> from logs where log_date &lt;= ’</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01</w:t>
      </w:r>
      <w:r>
        <w:rPr>
          <w:rFonts w:ascii="Menlo Regular" w:hAnsi="Menlo Regular" w:cs="Menlo Regular"/>
          <w:color w:val="536870"/>
          <w:kern w:val="0"/>
        </w:rPr>
        <w:t xml:space="preserve">’ limit </w:t>
      </w:r>
      <w:r>
        <w:rPr>
          <w:rFonts w:ascii="Menlo Regular" w:hAnsi="Menlo Regular" w:cs="Menlo Regular"/>
          <w:color w:val="259286"/>
          <w:kern w:val="0"/>
        </w:rPr>
        <w:t>1000</w:t>
      </w:r>
      <w:r>
        <w:rPr>
          <w:rFonts w:ascii="Menlo Regular" w:hAnsi="Menlo Regular" w:cs="Menlo Regular"/>
          <w:color w:val="536870"/>
          <w:kern w:val="0"/>
        </w:rPr>
        <w:t>”);</w:t>
      </w:r>
    </w:p>
    <w:p w14:paraId="3E83554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738A04"/>
          <w:kern w:val="0"/>
        </w:rPr>
        <w:t>if</w:t>
      </w:r>
      <w:r>
        <w:rPr>
          <w:rFonts w:ascii="Menlo Regular" w:hAnsi="Menlo Regular" w:cs="Menlo Regular"/>
          <w:color w:val="536870"/>
          <w:kern w:val="0"/>
        </w:rPr>
        <w:t xml:space="preserve">(mysql_affected_rows() == </w:t>
      </w:r>
      <w:r>
        <w:rPr>
          <w:rFonts w:ascii="Menlo Regular" w:hAnsi="Menlo Regular" w:cs="Menlo Regular"/>
          <w:color w:val="259286"/>
          <w:kern w:val="0"/>
        </w:rPr>
        <w:t>0</w:t>
      </w: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删除完成，退出！</w:t>
      </w:r>
      <w:r>
        <w:rPr>
          <w:rFonts w:ascii="Menlo Regular" w:hAnsi="Menlo Regular" w:cs="Menlo Regular"/>
          <w:color w:val="819090"/>
          <w:kern w:val="0"/>
        </w:rPr>
        <w:t>break</w:t>
      </w:r>
      <w:r>
        <w:rPr>
          <w:rFonts w:ascii="Menlo Regular" w:hAnsi="Menlo Regular" w:cs="Menlo Regular"/>
          <w:color w:val="819090"/>
          <w:kern w:val="0"/>
        </w:rPr>
        <w:t>；</w:t>
      </w:r>
    </w:p>
    <w:p w14:paraId="4F6BE95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每次暂停一段时间，释放表让其他进程</w:t>
      </w:r>
      <w:r>
        <w:rPr>
          <w:rFonts w:ascii="Menlo Regular" w:hAnsi="Menlo Regular" w:cs="Menlo Regular"/>
          <w:color w:val="819090"/>
          <w:kern w:val="0"/>
        </w:rPr>
        <w:t>/</w:t>
      </w:r>
      <w:r>
        <w:rPr>
          <w:rFonts w:ascii="Menlo Regular" w:hAnsi="Menlo Regular" w:cs="Menlo Regular"/>
          <w:color w:val="819090"/>
          <w:kern w:val="0"/>
        </w:rPr>
        <w:t>线程访问。</w:t>
      </w:r>
    </w:p>
    <w:p w14:paraId="79E2EF2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usleep</w:t>
      </w:r>
      <w:proofErr w:type="gramEnd"/>
      <w:r>
        <w:rPr>
          <w:rFonts w:ascii="Menlo Regular" w:hAnsi="Menlo Regular" w:cs="Menlo Regular"/>
          <w:color w:val="536870"/>
          <w:kern w:val="0"/>
        </w:rPr>
        <w:t>(</w:t>
      </w:r>
      <w:r>
        <w:rPr>
          <w:rFonts w:ascii="Menlo Regular" w:hAnsi="Menlo Regular" w:cs="Menlo Regular"/>
          <w:color w:val="259286"/>
          <w:kern w:val="0"/>
        </w:rPr>
        <w:t>50000</w:t>
      </w:r>
      <w:r>
        <w:rPr>
          <w:rFonts w:ascii="Menlo Regular" w:hAnsi="Menlo Regular" w:cs="Menlo Regular"/>
          <w:color w:val="536870"/>
          <w:kern w:val="0"/>
        </w:rPr>
        <w:t>)</w:t>
      </w:r>
    </w:p>
    <w:p w14:paraId="11FD17B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35828C16"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8. </w:t>
      </w:r>
      <w:r>
        <w:rPr>
          <w:rFonts w:ascii="Lucida Grande" w:hAnsi="Lucida Grande" w:cs="Lucida Grande"/>
          <w:b/>
          <w:bCs/>
          <w:color w:val="232323"/>
          <w:kern w:val="0"/>
          <w:sz w:val="40"/>
          <w:szCs w:val="40"/>
        </w:rPr>
        <w:t>常用到的动画库</w:t>
      </w:r>
    </w:p>
    <w:p w14:paraId="6C44F6F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Facebook </w:t>
      </w:r>
      <w:r>
        <w:rPr>
          <w:rFonts w:ascii="Lucida Grande" w:hAnsi="Lucida Grande" w:cs="Lucida Grande"/>
          <w:color w:val="232323"/>
          <w:kern w:val="0"/>
          <w:sz w:val="32"/>
          <w:szCs w:val="32"/>
        </w:rPr>
        <w:t>开源动画库</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 xml:space="preserve"> GitHub </w:t>
      </w:r>
      <w:r>
        <w:rPr>
          <w:rFonts w:ascii="Lucida Grande" w:hAnsi="Lucida Grande" w:cs="Lucida Grande"/>
          <w:color w:val="232323"/>
          <w:kern w:val="0"/>
          <w:sz w:val="32"/>
          <w:szCs w:val="32"/>
        </w:rPr>
        <w:t>主页：</w:t>
      </w:r>
      <w:hyperlink r:id="rId15" w:history="1">
        <w:r>
          <w:rPr>
            <w:rFonts w:ascii="Lucida Grande" w:hAnsi="Lucida Grande" w:cs="Lucida Grande"/>
            <w:color w:val="3481BB"/>
            <w:kern w:val="0"/>
            <w:sz w:val="32"/>
            <w:szCs w:val="32"/>
          </w:rPr>
          <w:t>facebook/pop · GitHub</w:t>
        </w:r>
      </w:hyperlink>
      <w:r>
        <w:rPr>
          <w:rFonts w:ascii="Lucida Grande" w:hAnsi="Lucida Grande" w:cs="Lucida Grande"/>
          <w:color w:val="232323"/>
          <w:kern w:val="0"/>
          <w:sz w:val="32"/>
          <w:szCs w:val="32"/>
        </w:rPr>
        <w:t>，介绍：</w:t>
      </w:r>
      <w:hyperlink r:id="rId16" w:history="1">
        <w:r>
          <w:rPr>
            <w:rFonts w:ascii="Lucida Grande" w:hAnsi="Lucida Grande" w:cs="Lucida Grande"/>
            <w:color w:val="3481BB"/>
            <w:kern w:val="0"/>
            <w:sz w:val="32"/>
            <w:szCs w:val="32"/>
          </w:rPr>
          <w:t>Playing with Pop (i)</w:t>
        </w:r>
      </w:hyperlink>
    </w:p>
    <w:p w14:paraId="2CC34CC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Canvas </w:t>
      </w:r>
      <w:r>
        <w:rPr>
          <w:rFonts w:ascii="Lucida Grande" w:hAnsi="Lucida Grande" w:cs="Lucida Grande"/>
          <w:color w:val="232323"/>
          <w:kern w:val="0"/>
          <w:sz w:val="32"/>
          <w:szCs w:val="32"/>
        </w:rPr>
        <w:t>项目主页：</w:t>
      </w:r>
      <w:hyperlink r:id="rId17" w:history="1">
        <w:r>
          <w:rPr>
            <w:rFonts w:ascii="Lucida Grande" w:hAnsi="Lucida Grande" w:cs="Lucida Grande"/>
            <w:color w:val="3481BB"/>
            <w:kern w:val="0"/>
            <w:sz w:val="32"/>
            <w:szCs w:val="32"/>
          </w:rPr>
          <w:t>Canvas - Simplify iOS Development</w:t>
        </w:r>
      </w:hyperlink>
      <w:r>
        <w:rPr>
          <w:rFonts w:ascii="Lucida Grande" w:hAnsi="Lucida Grande" w:cs="Lucida Grande"/>
          <w:color w:val="232323"/>
          <w:kern w:val="0"/>
          <w:sz w:val="32"/>
          <w:szCs w:val="32"/>
        </w:rPr>
        <w:t>，介绍：</w:t>
      </w:r>
      <w:hyperlink r:id="rId18" w:history="1">
        <w:r>
          <w:rPr>
            <w:rFonts w:ascii="Lucida Grande" w:hAnsi="Lucida Grande" w:cs="Lucida Grande"/>
            <w:color w:val="3481BB"/>
            <w:kern w:val="0"/>
            <w:sz w:val="32"/>
            <w:szCs w:val="32"/>
          </w:rPr>
          <w:t>Animate in Xcode Without Code</w:t>
        </w:r>
      </w:hyperlink>
    </w:p>
    <w:p w14:paraId="5B66440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拿</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来和</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比其实不大合适，虽然两者都自称「动画库」，但是「库」这个词的含义有所区别。本质上</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是一个「动画合集」而</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是一个「动画引擎」。</w:t>
      </w:r>
    </w:p>
    <w:p w14:paraId="7D4D1F3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先说</w:t>
      </w:r>
      <w:r>
        <w:rPr>
          <w:rFonts w:ascii="Lucida Grande" w:hAnsi="Lucida Grande" w:cs="Lucida Grande"/>
          <w:color w:val="232323"/>
          <w:kern w:val="0"/>
          <w:sz w:val="32"/>
          <w:szCs w:val="32"/>
        </w:rPr>
        <w:t xml:space="preserve"> Canvas</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Canvas </w:t>
      </w:r>
      <w:r>
        <w:rPr>
          <w:rFonts w:ascii="Lucida Grande" w:hAnsi="Lucida Grande" w:cs="Lucida Grande"/>
          <w:color w:val="232323"/>
          <w:kern w:val="0"/>
          <w:sz w:val="32"/>
          <w:szCs w:val="32"/>
        </w:rPr>
        <w:t>的目的是「</w:t>
      </w:r>
      <w:r>
        <w:rPr>
          <w:rFonts w:ascii="Lucida Grande" w:hAnsi="Lucida Grande" w:cs="Lucida Grande"/>
          <w:color w:val="232323"/>
          <w:kern w:val="0"/>
          <w:sz w:val="32"/>
          <w:szCs w:val="32"/>
        </w:rPr>
        <w:t>Animate in Xcode Without Code</w:t>
      </w:r>
      <w:r>
        <w:rPr>
          <w:rFonts w:ascii="Lucida Grande" w:hAnsi="Lucida Grande" w:cs="Lucida Grande"/>
          <w:color w:val="232323"/>
          <w:kern w:val="0"/>
          <w:sz w:val="32"/>
          <w:szCs w:val="32"/>
        </w:rPr>
        <w:t>」。开发者可以通过在</w:t>
      </w:r>
      <w:r>
        <w:rPr>
          <w:rFonts w:ascii="Lucida Grande" w:hAnsi="Lucida Grande" w:cs="Lucida Grande"/>
          <w:color w:val="232323"/>
          <w:kern w:val="0"/>
          <w:sz w:val="32"/>
          <w:szCs w:val="32"/>
        </w:rPr>
        <w:t xml:space="preserve"> Storyboard </w:t>
      </w:r>
      <w:r>
        <w:rPr>
          <w:rFonts w:ascii="Lucida Grande" w:hAnsi="Lucida Grande" w:cs="Lucida Grande"/>
          <w:color w:val="232323"/>
          <w:kern w:val="0"/>
          <w:sz w:val="32"/>
          <w:szCs w:val="32"/>
        </w:rPr>
        <w:t>中指定</w:t>
      </w:r>
      <w:r>
        <w:rPr>
          <w:rFonts w:ascii="Lucida Grande" w:hAnsi="Lucida Grande" w:cs="Lucida Grande"/>
          <w:color w:val="232323"/>
          <w:kern w:val="0"/>
          <w:sz w:val="32"/>
          <w:szCs w:val="32"/>
        </w:rPr>
        <w:t xml:space="preserve"> User Defined Runtime Attributes </w:t>
      </w:r>
      <w:r>
        <w:rPr>
          <w:rFonts w:ascii="Lucida Grande" w:hAnsi="Lucida Grande" w:cs="Lucida Grande"/>
          <w:color w:val="232323"/>
          <w:kern w:val="0"/>
          <w:sz w:val="32"/>
          <w:szCs w:val="32"/>
        </w:rPr>
        <w:t>来实现一些</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中预设的动画，也就是他网站上能看到的那些。但是除了更改动画的</w:t>
      </w:r>
      <w:r>
        <w:rPr>
          <w:rFonts w:ascii="Lucida Grande" w:hAnsi="Lucida Grande" w:cs="Lucida Grande"/>
          <w:color w:val="232323"/>
          <w:kern w:val="0"/>
          <w:sz w:val="32"/>
          <w:szCs w:val="32"/>
        </w:rPr>
        <w:t xml:space="preserve"> delay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duration </w:t>
      </w:r>
      <w:r>
        <w:rPr>
          <w:rFonts w:ascii="Lucida Grande" w:hAnsi="Lucida Grande" w:cs="Lucida Grande"/>
          <w:color w:val="232323"/>
          <w:kern w:val="0"/>
          <w:sz w:val="32"/>
          <w:szCs w:val="32"/>
        </w:rPr>
        <w:t>基本上不能调整其他的参数。</w:t>
      </w:r>
    </w:p>
    <w:p w14:paraId="12B3EDF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就不一样了。如果说</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是对</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的封装，</w:t>
      </w: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则是对</w:t>
      </w:r>
      <w:r>
        <w:rPr>
          <w:rFonts w:ascii="Lucida Grande" w:hAnsi="Lucida Grande" w:cs="Lucida Grande"/>
          <w:color w:val="232323"/>
          <w:kern w:val="0"/>
          <w:sz w:val="32"/>
          <w:szCs w:val="32"/>
        </w:rPr>
        <w:t xml:space="preserve"> Core Animation</w:t>
      </w:r>
      <w:r>
        <w:rPr>
          <w:rFonts w:ascii="Lucida Grande" w:hAnsi="Lucida Grande" w:cs="Lucida Grande"/>
          <w:color w:val="232323"/>
          <w:kern w:val="0"/>
          <w:sz w:val="32"/>
          <w:szCs w:val="32"/>
        </w:rPr>
        <w:t>（以及</w:t>
      </w:r>
      <w:r>
        <w:rPr>
          <w:rFonts w:ascii="Lucida Grande" w:hAnsi="Lucida Grande" w:cs="Lucida Grande"/>
          <w:color w:val="232323"/>
          <w:kern w:val="0"/>
          <w:sz w:val="32"/>
          <w:szCs w:val="32"/>
        </w:rPr>
        <w:t xml:space="preserve"> UIDynamics</w:t>
      </w:r>
      <w:r>
        <w:rPr>
          <w:rFonts w:ascii="Lucida Grande" w:hAnsi="Lucida Grande" w:cs="Lucida Grande"/>
          <w:color w:val="232323"/>
          <w:kern w:val="0"/>
          <w:sz w:val="32"/>
          <w:szCs w:val="32"/>
        </w:rPr>
        <w:t>）的再实现。</w:t>
      </w:r>
    </w:p>
    <w:p w14:paraId="1BBD7E0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语法上和</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相似，效果上则不像</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那么生硬（时间四等分，振幅硬编码）。这使得对</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有了解的程序员可以很轻松地把原来的「静态动画」转换成「动态动画」。</w:t>
      </w:r>
    </w:p>
    <w:p w14:paraId="4F9926E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同时</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又往前多走了一步。既然动画的本质是根据时间函数来做插值，那么理论上任何一个对象的任何一个值都可以用来做插值，而不仅仅是</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里定死的那一堆大小、位移、旋转、缩放等</w:t>
      </w:r>
      <w:r>
        <w:rPr>
          <w:rFonts w:ascii="Lucida Grande" w:hAnsi="Lucida Grande" w:cs="Lucida Grande"/>
          <w:color w:val="232323"/>
          <w:kern w:val="0"/>
          <w:sz w:val="32"/>
          <w:szCs w:val="32"/>
        </w:rPr>
        <w:t xml:space="preserve"> animatable properties</w:t>
      </w:r>
      <w:r>
        <w:rPr>
          <w:rFonts w:ascii="Lucida Grande" w:hAnsi="Lucida Grande" w:cs="Lucida Grande"/>
          <w:color w:val="232323"/>
          <w:kern w:val="0"/>
          <w:sz w:val="32"/>
          <w:szCs w:val="32"/>
        </w:rPr>
        <w:t>。</w:t>
      </w:r>
    </w:p>
    <w:p w14:paraId="4175C9D3"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9. Restful</w:t>
      </w:r>
      <w:r>
        <w:rPr>
          <w:rFonts w:ascii="Lucida Grande" w:hAnsi="Lucida Grande" w:cs="Lucida Grande"/>
          <w:b/>
          <w:bCs/>
          <w:color w:val="232323"/>
          <w:kern w:val="0"/>
          <w:sz w:val="40"/>
          <w:szCs w:val="40"/>
        </w:rPr>
        <w:t>架构</w:t>
      </w:r>
    </w:p>
    <w:p w14:paraId="5ECC8B0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是一种架构风格，其核心是面向资源，</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专门针对网络应用设计和开发方式，以降低开发的复杂性，提高系统的可伸缩性。</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提出设计概念和准则为：</w:t>
      </w:r>
    </w:p>
    <w:p w14:paraId="67FF650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网络上的所有事物都可以被抽象为资源</w:t>
      </w:r>
      <w:r>
        <w:rPr>
          <w:rFonts w:ascii="Menlo Regular" w:hAnsi="Menlo Regular" w:cs="Menlo Regular"/>
          <w:color w:val="536870"/>
          <w:kern w:val="0"/>
        </w:rPr>
        <w:t>(resource)</w:t>
      </w:r>
    </w:p>
    <w:p w14:paraId="4BD3F90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259286"/>
          <w:kern w:val="0"/>
        </w:rPr>
        <w:t>2.</w:t>
      </w:r>
      <w:r>
        <w:rPr>
          <w:rFonts w:ascii="Menlo Regular" w:hAnsi="Menlo Regular" w:cs="Menlo Regular"/>
          <w:color w:val="536870"/>
          <w:kern w:val="0"/>
        </w:rPr>
        <w:t>每一个资源都有唯一的资源标识</w:t>
      </w:r>
      <w:r>
        <w:rPr>
          <w:rFonts w:ascii="Menlo Regular" w:hAnsi="Menlo Regular" w:cs="Menlo Regular"/>
          <w:color w:val="536870"/>
          <w:kern w:val="0"/>
        </w:rPr>
        <w:t>(resource identifier)</w:t>
      </w:r>
      <w:r>
        <w:rPr>
          <w:rFonts w:ascii="Menlo Regular" w:hAnsi="Menlo Regular" w:cs="Menlo Regular"/>
          <w:color w:val="536870"/>
          <w:kern w:val="0"/>
        </w:rPr>
        <w:t>，对资源的操作不会改变这些标识</w:t>
      </w:r>
    </w:p>
    <w:p w14:paraId="1E04D3C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r>
        <w:rPr>
          <w:rFonts w:ascii="Menlo Regular" w:hAnsi="Menlo Regular" w:cs="Menlo Regular"/>
          <w:color w:val="259286"/>
          <w:kern w:val="0"/>
        </w:rPr>
        <w:t>3.</w:t>
      </w:r>
      <w:r>
        <w:rPr>
          <w:rFonts w:ascii="Menlo Regular" w:hAnsi="Menlo Regular" w:cs="Menlo Regular"/>
          <w:color w:val="536870"/>
          <w:kern w:val="0"/>
        </w:rPr>
        <w:t>所有的操作都是无状态的</w:t>
      </w:r>
    </w:p>
    <w:p w14:paraId="3A3CBA5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简化开发，其架构遵循</w:t>
      </w:r>
      <w:r>
        <w:rPr>
          <w:rFonts w:ascii="Lucida Grande" w:hAnsi="Lucida Grande" w:cs="Lucida Grande"/>
          <w:color w:val="232323"/>
          <w:kern w:val="0"/>
          <w:sz w:val="32"/>
          <w:szCs w:val="32"/>
        </w:rPr>
        <w:t>CRUD</w:t>
      </w:r>
      <w:r>
        <w:rPr>
          <w:rFonts w:ascii="Lucida Grande" w:hAnsi="Lucida Grande" w:cs="Lucida Grande"/>
          <w:color w:val="232323"/>
          <w:kern w:val="0"/>
          <w:sz w:val="32"/>
          <w:szCs w:val="32"/>
        </w:rPr>
        <w:t>原则，该原则告诉我们对于资源</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包括网络资源</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只需要四种行为：创建，获取，更新和删除就可以完成相关的操作和处理。您可以通过统一资源标识符（</w:t>
      </w:r>
      <w:r>
        <w:rPr>
          <w:rFonts w:ascii="Lucida Grande" w:hAnsi="Lucida Grande" w:cs="Lucida Grande"/>
          <w:color w:val="232323"/>
          <w:kern w:val="0"/>
          <w:sz w:val="32"/>
          <w:szCs w:val="32"/>
        </w:rPr>
        <w:t>Universal Resource Identifier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URI</w:t>
      </w:r>
      <w:r>
        <w:rPr>
          <w:rFonts w:ascii="Lucida Grande" w:hAnsi="Lucida Grande" w:cs="Lucida Grande"/>
          <w:color w:val="232323"/>
          <w:kern w:val="0"/>
          <w:sz w:val="32"/>
          <w:szCs w:val="32"/>
        </w:rPr>
        <w:t>）来识别和定位资源，并且针对这些资源而执行的操作是通过</w:t>
      </w:r>
      <w:r>
        <w:rPr>
          <w:rFonts w:ascii="Lucida Grande" w:hAnsi="Lucida Grande" w:cs="Lucida Grande"/>
          <w:color w:val="232323"/>
          <w:kern w:val="0"/>
          <w:sz w:val="32"/>
          <w:szCs w:val="32"/>
        </w:rPr>
        <w:t xml:space="preserve"> HTTP </w:t>
      </w:r>
      <w:r>
        <w:rPr>
          <w:rFonts w:ascii="Lucida Grande" w:hAnsi="Lucida Grande" w:cs="Lucida Grande"/>
          <w:color w:val="232323"/>
          <w:kern w:val="0"/>
          <w:sz w:val="32"/>
          <w:szCs w:val="32"/>
        </w:rPr>
        <w:t>规范定义的。其核心操作只有</w:t>
      </w:r>
      <w:r>
        <w:rPr>
          <w:rFonts w:ascii="Lucida Grande" w:hAnsi="Lucida Grande" w:cs="Lucida Grande"/>
          <w:color w:val="232323"/>
          <w:kern w:val="0"/>
          <w:sz w:val="32"/>
          <w:szCs w:val="32"/>
        </w:rPr>
        <w:t>GET,PUT,POST,DELETE</w:t>
      </w:r>
      <w:r>
        <w:rPr>
          <w:rFonts w:ascii="Lucida Grande" w:hAnsi="Lucida Grande" w:cs="Lucida Grande"/>
          <w:color w:val="232323"/>
          <w:kern w:val="0"/>
          <w:sz w:val="32"/>
          <w:szCs w:val="32"/>
        </w:rPr>
        <w:t>。</w:t>
      </w:r>
    </w:p>
    <w:p w14:paraId="46C5F8B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由于</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强制所有的操作都必须是</w:t>
      </w:r>
      <w:r>
        <w:rPr>
          <w:rFonts w:ascii="Lucida Grande" w:hAnsi="Lucida Grande" w:cs="Lucida Grande"/>
          <w:color w:val="232323"/>
          <w:kern w:val="0"/>
          <w:sz w:val="32"/>
          <w:szCs w:val="32"/>
        </w:rPr>
        <w:t>stateless</w:t>
      </w:r>
      <w:r>
        <w:rPr>
          <w:rFonts w:ascii="Lucida Grande" w:hAnsi="Lucida Grande" w:cs="Lucida Grande"/>
          <w:color w:val="232323"/>
          <w:kern w:val="0"/>
          <w:sz w:val="32"/>
          <w:szCs w:val="32"/>
        </w:rPr>
        <w:t>的，这就没有上下文的约束，如果做分布式，集群都不需要考虑上下文和会话保持的问题。极大的提高系统的可伸缩性。</w:t>
      </w:r>
    </w:p>
    <w:p w14:paraId="33E3858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RESTful</w:t>
      </w:r>
      <w:r>
        <w:rPr>
          <w:rFonts w:ascii="Lucida Grande" w:hAnsi="Lucida Grande" w:cs="Lucida Grande"/>
          <w:color w:val="232323"/>
          <w:kern w:val="0"/>
          <w:sz w:val="32"/>
          <w:szCs w:val="32"/>
        </w:rPr>
        <w:t>架构：</w:t>
      </w:r>
    </w:p>
    <w:p w14:paraId="3A859DD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）每一个</w:t>
      </w:r>
      <w:r>
        <w:rPr>
          <w:rFonts w:ascii="Lucida Grande" w:hAnsi="Lucida Grande" w:cs="Lucida Grande"/>
          <w:color w:val="232323"/>
          <w:kern w:val="0"/>
          <w:sz w:val="32"/>
          <w:szCs w:val="32"/>
        </w:rPr>
        <w:t>URI</w:t>
      </w:r>
      <w:r>
        <w:rPr>
          <w:rFonts w:ascii="Lucida Grande" w:hAnsi="Lucida Grande" w:cs="Lucida Grande"/>
          <w:color w:val="232323"/>
          <w:kern w:val="0"/>
          <w:sz w:val="32"/>
          <w:szCs w:val="32"/>
        </w:rPr>
        <w:t>代表一种资源；</w:t>
      </w:r>
    </w:p>
    <w:p w14:paraId="33047A1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）客户端和服务器之间，传递这种资源的某种表现层；</w:t>
      </w:r>
    </w:p>
    <w:p w14:paraId="4DCBFD3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3</w:t>
      </w:r>
      <w:r>
        <w:rPr>
          <w:rFonts w:ascii="Lucida Grande" w:hAnsi="Lucida Grande" w:cs="Lucida Grande"/>
          <w:color w:val="232323"/>
          <w:kern w:val="0"/>
          <w:sz w:val="32"/>
          <w:szCs w:val="32"/>
        </w:rPr>
        <w:t>）客户端通过四个</w:t>
      </w:r>
      <w:r>
        <w:rPr>
          <w:rFonts w:ascii="Lucida Grande" w:hAnsi="Lucida Grande" w:cs="Lucida Grande"/>
          <w:color w:val="232323"/>
          <w:kern w:val="0"/>
          <w:sz w:val="32"/>
          <w:szCs w:val="32"/>
        </w:rPr>
        <w:t>HTTP</w:t>
      </w:r>
      <w:r>
        <w:rPr>
          <w:rFonts w:ascii="Lucida Grande" w:hAnsi="Lucida Grande" w:cs="Lucida Grande"/>
          <w:color w:val="232323"/>
          <w:kern w:val="0"/>
          <w:sz w:val="32"/>
          <w:szCs w:val="32"/>
        </w:rPr>
        <w:t>动词，对服务器端资源进行操作，实现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表现层状态转化</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w:t>
      </w:r>
    </w:p>
    <w:p w14:paraId="25BF4BA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10. </w:t>
      </w:r>
      <w:r>
        <w:rPr>
          <w:rFonts w:ascii="Lucida Grande" w:hAnsi="Lucida Grande" w:cs="Lucida Grande"/>
          <w:b/>
          <w:bCs/>
          <w:color w:val="232323"/>
          <w:kern w:val="0"/>
          <w:sz w:val="40"/>
          <w:szCs w:val="40"/>
        </w:rPr>
        <w:t>请分析下</w:t>
      </w:r>
      <w:r>
        <w:rPr>
          <w:rFonts w:ascii="Lucida Grande" w:hAnsi="Lucida Grande" w:cs="Lucida Grande"/>
          <w:b/>
          <w:bCs/>
          <w:color w:val="232323"/>
          <w:kern w:val="0"/>
          <w:sz w:val="40"/>
          <w:szCs w:val="40"/>
        </w:rPr>
        <w:t>SDWebImage</w:t>
      </w:r>
      <w:r>
        <w:rPr>
          <w:rFonts w:ascii="Lucida Grande" w:hAnsi="Lucida Grande" w:cs="Lucida Grande"/>
          <w:b/>
          <w:bCs/>
          <w:color w:val="232323"/>
          <w:kern w:val="0"/>
          <w:sz w:val="40"/>
          <w:szCs w:val="40"/>
        </w:rPr>
        <w:t>的原理</w:t>
      </w:r>
    </w:p>
    <w:p w14:paraId="36C52E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这个类库提供一个</w:t>
      </w:r>
      <w:r>
        <w:rPr>
          <w:rFonts w:ascii="Lucida Grande" w:hAnsi="Lucida Grande" w:cs="Lucida Grande"/>
          <w:color w:val="232323"/>
          <w:kern w:val="0"/>
          <w:sz w:val="32"/>
          <w:szCs w:val="32"/>
        </w:rPr>
        <w:t>UIImageView</w:t>
      </w:r>
      <w:r>
        <w:rPr>
          <w:rFonts w:ascii="Lucida Grande" w:hAnsi="Lucida Grande" w:cs="Lucida Grande"/>
          <w:color w:val="232323"/>
          <w:kern w:val="0"/>
          <w:sz w:val="32"/>
          <w:szCs w:val="32"/>
        </w:rPr>
        <w:t>类别以支持加载来自网络的远程图片。具有缓存管理、异步下载、同一个</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下载次数控制和优化等特征。</w:t>
      </w:r>
    </w:p>
    <w:p w14:paraId="45A86F0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SDWebImage </w:t>
      </w:r>
      <w:r>
        <w:rPr>
          <w:rFonts w:ascii="Lucida Grande" w:hAnsi="Lucida Grande" w:cs="Lucida Grande"/>
          <w:b/>
          <w:bCs/>
          <w:color w:val="232323"/>
          <w:kern w:val="0"/>
          <w:sz w:val="32"/>
          <w:szCs w:val="32"/>
        </w:rPr>
        <w:t>加载图片的流程</w:t>
      </w:r>
    </w:p>
    <w:p w14:paraId="69B87EE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入口</w:t>
      </w:r>
      <w:r>
        <w:rPr>
          <w:rFonts w:ascii="Lucida Grande" w:hAnsi="Lucida Grande" w:cs="Lucida Grande"/>
          <w:color w:val="232323"/>
          <w:kern w:val="0"/>
          <w:sz w:val="32"/>
          <w:szCs w:val="32"/>
        </w:rPr>
        <w:t xml:space="preserve"> setImageWithURL:placeholderImage:options: </w:t>
      </w:r>
      <w:r>
        <w:rPr>
          <w:rFonts w:ascii="Lucida Grande" w:hAnsi="Lucida Grande" w:cs="Lucida Grande"/>
          <w:color w:val="232323"/>
          <w:kern w:val="0"/>
          <w:sz w:val="32"/>
          <w:szCs w:val="32"/>
        </w:rPr>
        <w:t>会先把</w:t>
      </w:r>
      <w:r>
        <w:rPr>
          <w:rFonts w:ascii="Lucida Grande" w:hAnsi="Lucida Grande" w:cs="Lucida Grande"/>
          <w:color w:val="232323"/>
          <w:kern w:val="0"/>
          <w:sz w:val="32"/>
          <w:szCs w:val="32"/>
        </w:rPr>
        <w:t xml:space="preserve"> placeholderImage </w:t>
      </w:r>
      <w:r>
        <w:rPr>
          <w:rFonts w:ascii="Lucida Grande" w:hAnsi="Lucida Grande" w:cs="Lucida Grande"/>
          <w:color w:val="232323"/>
          <w:kern w:val="0"/>
          <w:sz w:val="32"/>
          <w:szCs w:val="32"/>
        </w:rPr>
        <w:t>显示，然后</w:t>
      </w:r>
      <w:r>
        <w:rPr>
          <w:rFonts w:ascii="Lucida Grande" w:hAnsi="Lucida Grande" w:cs="Lucida Grande"/>
          <w:color w:val="232323"/>
          <w:kern w:val="0"/>
          <w:sz w:val="32"/>
          <w:szCs w:val="32"/>
        </w:rPr>
        <w:t xml:space="preserve"> SDWebImageManager </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 xml:space="preserve"> URL </w:t>
      </w:r>
      <w:r>
        <w:rPr>
          <w:rFonts w:ascii="Lucida Grande" w:hAnsi="Lucida Grande" w:cs="Lucida Grande"/>
          <w:color w:val="232323"/>
          <w:kern w:val="0"/>
          <w:sz w:val="32"/>
          <w:szCs w:val="32"/>
        </w:rPr>
        <w:t>开始处理图片。</w:t>
      </w:r>
    </w:p>
    <w:p w14:paraId="65E9BE4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进入</w:t>
      </w:r>
      <w:r>
        <w:rPr>
          <w:rFonts w:ascii="Lucida Grande" w:hAnsi="Lucida Grande" w:cs="Lucida Grande"/>
          <w:color w:val="232323"/>
          <w:kern w:val="0"/>
          <w:sz w:val="32"/>
          <w:szCs w:val="32"/>
        </w:rPr>
        <w:t xml:space="preserve"> SDWebImageManager-downloadWithURL:delegate:options:userInfo:</w:t>
      </w:r>
      <w:r>
        <w:rPr>
          <w:rFonts w:ascii="Lucida Grande" w:hAnsi="Lucida Grande" w:cs="Lucida Grande"/>
          <w:color w:val="232323"/>
          <w:kern w:val="0"/>
          <w:sz w:val="32"/>
          <w:szCs w:val="32"/>
        </w:rPr>
        <w:t>，交给</w:t>
      </w:r>
      <w:r>
        <w:rPr>
          <w:rFonts w:ascii="Lucida Grande" w:hAnsi="Lucida Grande" w:cs="Lucida Grande"/>
          <w:color w:val="232323"/>
          <w:kern w:val="0"/>
          <w:sz w:val="32"/>
          <w:szCs w:val="32"/>
        </w:rPr>
        <w:t xml:space="preserve"> SDImageCache </w:t>
      </w:r>
      <w:r>
        <w:rPr>
          <w:rFonts w:ascii="Lucida Grande" w:hAnsi="Lucida Grande" w:cs="Lucida Grande"/>
          <w:color w:val="232323"/>
          <w:kern w:val="0"/>
          <w:sz w:val="32"/>
          <w:szCs w:val="32"/>
        </w:rPr>
        <w:t>从缓存查找图片是否已经下载</w:t>
      </w:r>
      <w:r>
        <w:rPr>
          <w:rFonts w:ascii="Lucida Grande" w:hAnsi="Lucida Grande" w:cs="Lucida Grande"/>
          <w:color w:val="232323"/>
          <w:kern w:val="0"/>
          <w:sz w:val="32"/>
          <w:szCs w:val="32"/>
        </w:rPr>
        <w:t xml:space="preserve"> queryDiskCacheForKey:delegate:userInfo:.</w:t>
      </w:r>
    </w:p>
    <w:p w14:paraId="5334CF5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先从内存图片缓存查找是否有图片，如果内存中已经有图片缓存，</w:t>
      </w:r>
      <w:r>
        <w:rPr>
          <w:rFonts w:ascii="Lucida Grande" w:hAnsi="Lucida Grande" w:cs="Lucida Grande"/>
          <w:color w:val="232323"/>
          <w:kern w:val="0"/>
          <w:sz w:val="32"/>
          <w:szCs w:val="32"/>
        </w:rPr>
        <w:t xml:space="preserve">SDImageCacheDelegate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imageCache:didFindImage:forKey:userInfo: </w:t>
      </w:r>
      <w:r>
        <w:rPr>
          <w:rFonts w:ascii="Lucida Grande" w:hAnsi="Lucida Grande" w:cs="Lucida Grande"/>
          <w:color w:val="232323"/>
          <w:kern w:val="0"/>
          <w:sz w:val="32"/>
          <w:szCs w:val="32"/>
        </w:rPr>
        <w:t>到</w:t>
      </w:r>
      <w:r>
        <w:rPr>
          <w:rFonts w:ascii="Lucida Grande" w:hAnsi="Lucida Grande" w:cs="Lucida Grande"/>
          <w:color w:val="232323"/>
          <w:kern w:val="0"/>
          <w:sz w:val="32"/>
          <w:szCs w:val="32"/>
        </w:rPr>
        <w:t xml:space="preserve"> SDWebImageManager</w:t>
      </w:r>
      <w:r>
        <w:rPr>
          <w:rFonts w:ascii="Lucida Grande" w:hAnsi="Lucida Grande" w:cs="Lucida Grande"/>
          <w:color w:val="232323"/>
          <w:kern w:val="0"/>
          <w:sz w:val="32"/>
          <w:szCs w:val="32"/>
        </w:rPr>
        <w:t>。</w:t>
      </w:r>
    </w:p>
    <w:p w14:paraId="2C03A6A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4.SDWebImageManagerDelegate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webImageManager:didFinishWithImage: </w:t>
      </w:r>
      <w:r>
        <w:rPr>
          <w:rFonts w:ascii="Lucida Grande" w:hAnsi="Lucida Grande" w:cs="Lucida Grande"/>
          <w:color w:val="232323"/>
          <w:kern w:val="0"/>
          <w:sz w:val="32"/>
          <w:szCs w:val="32"/>
        </w:rPr>
        <w:t>到</w:t>
      </w:r>
      <w:r>
        <w:rPr>
          <w:rFonts w:ascii="Lucida Grande" w:hAnsi="Lucida Grande" w:cs="Lucida Grande"/>
          <w:color w:val="232323"/>
          <w:kern w:val="0"/>
          <w:sz w:val="32"/>
          <w:szCs w:val="32"/>
        </w:rPr>
        <w:t xml:space="preserve"> UIImageView+WebCache </w:t>
      </w:r>
      <w:r>
        <w:rPr>
          <w:rFonts w:ascii="Lucida Grande" w:hAnsi="Lucida Grande" w:cs="Lucida Grande"/>
          <w:color w:val="232323"/>
          <w:kern w:val="0"/>
          <w:sz w:val="32"/>
          <w:szCs w:val="32"/>
        </w:rPr>
        <w:t>等前端展示图片。</w:t>
      </w:r>
    </w:p>
    <w:p w14:paraId="231E4C2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如果内存缓存中没有，生成</w:t>
      </w:r>
      <w:r>
        <w:rPr>
          <w:rFonts w:ascii="Lucida Grande" w:hAnsi="Lucida Grande" w:cs="Lucida Grande"/>
          <w:color w:val="232323"/>
          <w:kern w:val="0"/>
          <w:sz w:val="32"/>
          <w:szCs w:val="32"/>
        </w:rPr>
        <w:t xml:space="preserve"> NSInvocationOperation </w:t>
      </w:r>
      <w:r>
        <w:rPr>
          <w:rFonts w:ascii="Lucida Grande" w:hAnsi="Lucida Grande" w:cs="Lucida Grande"/>
          <w:color w:val="232323"/>
          <w:kern w:val="0"/>
          <w:sz w:val="32"/>
          <w:szCs w:val="32"/>
        </w:rPr>
        <w:t>添加到队列开始从硬盘查找图片是否已经缓存。</w:t>
      </w:r>
    </w:p>
    <w:p w14:paraId="5C5B95E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 xml:space="preserve"> URLKey </w:t>
      </w:r>
      <w:r>
        <w:rPr>
          <w:rFonts w:ascii="Lucida Grande" w:hAnsi="Lucida Grande" w:cs="Lucida Grande"/>
          <w:color w:val="232323"/>
          <w:kern w:val="0"/>
          <w:sz w:val="32"/>
          <w:szCs w:val="32"/>
        </w:rPr>
        <w:t>在硬盘缓存目录下尝试读取图片文件。这一步是在</w:t>
      </w:r>
      <w:r>
        <w:rPr>
          <w:rFonts w:ascii="Lucida Grande" w:hAnsi="Lucida Grande" w:cs="Lucida Grande"/>
          <w:color w:val="232323"/>
          <w:kern w:val="0"/>
          <w:sz w:val="32"/>
          <w:szCs w:val="32"/>
        </w:rPr>
        <w:t xml:space="preserve"> NSOperation </w:t>
      </w:r>
      <w:r>
        <w:rPr>
          <w:rFonts w:ascii="Lucida Grande" w:hAnsi="Lucida Grande" w:cs="Lucida Grande"/>
          <w:color w:val="232323"/>
          <w:kern w:val="0"/>
          <w:sz w:val="32"/>
          <w:szCs w:val="32"/>
        </w:rPr>
        <w:t>进行的操作，所以回主线程进行结果回调</w:t>
      </w:r>
      <w:r>
        <w:rPr>
          <w:rFonts w:ascii="Lucida Grande" w:hAnsi="Lucida Grande" w:cs="Lucida Grande"/>
          <w:color w:val="232323"/>
          <w:kern w:val="0"/>
          <w:sz w:val="32"/>
          <w:szCs w:val="32"/>
        </w:rPr>
        <w:t xml:space="preserve"> notifyDelegate:</w:t>
      </w:r>
      <w:r>
        <w:rPr>
          <w:rFonts w:ascii="Lucida Grande" w:hAnsi="Lucida Grande" w:cs="Lucida Grande"/>
          <w:color w:val="232323"/>
          <w:kern w:val="0"/>
          <w:sz w:val="32"/>
          <w:szCs w:val="32"/>
        </w:rPr>
        <w:t>。</w:t>
      </w:r>
    </w:p>
    <w:p w14:paraId="4092D22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如果上一操作从硬盘读取到了图片，将图片添加到内存缓存中（如果空闲内存过小，会先清空内存缓存）。</w:t>
      </w:r>
      <w:r>
        <w:rPr>
          <w:rFonts w:ascii="Lucida Grande" w:hAnsi="Lucida Grande" w:cs="Lucida Grande"/>
          <w:color w:val="232323"/>
          <w:kern w:val="0"/>
          <w:sz w:val="32"/>
          <w:szCs w:val="32"/>
        </w:rPr>
        <w:t xml:space="preserve">SDImageCacheDelegate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imageCache:didFindImage:forKey:userInfo:</w:t>
      </w:r>
      <w:r>
        <w:rPr>
          <w:rFonts w:ascii="Lucida Grande" w:hAnsi="Lucida Grande" w:cs="Lucida Grande"/>
          <w:color w:val="232323"/>
          <w:kern w:val="0"/>
          <w:sz w:val="32"/>
          <w:szCs w:val="32"/>
        </w:rPr>
        <w:t>。进而回调展示图片。</w:t>
      </w:r>
    </w:p>
    <w:p w14:paraId="5B94F9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如果从硬盘缓存目录读取不到图片，说明所有缓存都不存在该图片，需要下载图片，回调</w:t>
      </w:r>
      <w:r>
        <w:rPr>
          <w:rFonts w:ascii="Lucida Grande" w:hAnsi="Lucida Grande" w:cs="Lucida Grande"/>
          <w:color w:val="232323"/>
          <w:kern w:val="0"/>
          <w:sz w:val="32"/>
          <w:szCs w:val="32"/>
        </w:rPr>
        <w:t xml:space="preserve"> imageCache:didNotFindImageForKey:userInfo:</w:t>
      </w:r>
      <w:r>
        <w:rPr>
          <w:rFonts w:ascii="Lucida Grande" w:hAnsi="Lucida Grande" w:cs="Lucida Grande"/>
          <w:color w:val="232323"/>
          <w:kern w:val="0"/>
          <w:sz w:val="32"/>
          <w:szCs w:val="32"/>
        </w:rPr>
        <w:t>。</w:t>
      </w:r>
    </w:p>
    <w:p w14:paraId="7D248F7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9.</w:t>
      </w:r>
      <w:r>
        <w:rPr>
          <w:rFonts w:ascii="Lucida Grande" w:hAnsi="Lucida Grande" w:cs="Lucida Grande"/>
          <w:color w:val="232323"/>
          <w:kern w:val="0"/>
          <w:sz w:val="32"/>
          <w:szCs w:val="32"/>
        </w:rPr>
        <w:t>共享或重新生成一个下载器</w:t>
      </w:r>
      <w:r>
        <w:rPr>
          <w:rFonts w:ascii="Lucida Grande" w:hAnsi="Lucida Grande" w:cs="Lucida Grande"/>
          <w:color w:val="232323"/>
          <w:kern w:val="0"/>
          <w:sz w:val="32"/>
          <w:szCs w:val="32"/>
        </w:rPr>
        <w:t xml:space="preserve"> SDWebImageDownloader </w:t>
      </w:r>
      <w:r>
        <w:rPr>
          <w:rFonts w:ascii="Lucida Grande" w:hAnsi="Lucida Grande" w:cs="Lucida Grande"/>
          <w:color w:val="232323"/>
          <w:kern w:val="0"/>
          <w:sz w:val="32"/>
          <w:szCs w:val="32"/>
        </w:rPr>
        <w:t>开始下载图片。</w:t>
      </w:r>
    </w:p>
    <w:p w14:paraId="7E9FC2B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10.</w:t>
      </w:r>
      <w:r>
        <w:rPr>
          <w:rFonts w:ascii="Lucida Grande" w:hAnsi="Lucida Grande" w:cs="Lucida Grande"/>
          <w:color w:val="232323"/>
          <w:kern w:val="0"/>
          <w:sz w:val="32"/>
          <w:szCs w:val="32"/>
        </w:rPr>
        <w:t>图片下载由</w:t>
      </w:r>
      <w:r>
        <w:rPr>
          <w:rFonts w:ascii="Lucida Grande" w:hAnsi="Lucida Grande" w:cs="Lucida Grande"/>
          <w:color w:val="232323"/>
          <w:kern w:val="0"/>
          <w:sz w:val="32"/>
          <w:szCs w:val="32"/>
        </w:rPr>
        <w:t xml:space="preserve"> NSURLConnection </w:t>
      </w:r>
      <w:r>
        <w:rPr>
          <w:rFonts w:ascii="Lucida Grande" w:hAnsi="Lucida Grande" w:cs="Lucida Grande"/>
          <w:color w:val="232323"/>
          <w:kern w:val="0"/>
          <w:sz w:val="32"/>
          <w:szCs w:val="32"/>
        </w:rPr>
        <w:t>来做，实现相关</w:t>
      </w:r>
      <w:r>
        <w:rPr>
          <w:rFonts w:ascii="Lucida Grande" w:hAnsi="Lucida Grande" w:cs="Lucida Grande"/>
          <w:color w:val="232323"/>
          <w:kern w:val="0"/>
          <w:sz w:val="32"/>
          <w:szCs w:val="32"/>
        </w:rPr>
        <w:t xml:space="preserve"> delegate </w:t>
      </w:r>
      <w:r>
        <w:rPr>
          <w:rFonts w:ascii="Lucida Grande" w:hAnsi="Lucida Grande" w:cs="Lucida Grande"/>
          <w:color w:val="232323"/>
          <w:kern w:val="0"/>
          <w:sz w:val="32"/>
          <w:szCs w:val="32"/>
        </w:rPr>
        <w:t>来判断图片下载中、下载完成和下载失败。</w:t>
      </w:r>
    </w:p>
    <w:p w14:paraId="51FD7FE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11.connection:didReceiveData: </w:t>
      </w:r>
      <w:r>
        <w:rPr>
          <w:rFonts w:ascii="Lucida Grande" w:hAnsi="Lucida Grande" w:cs="Lucida Grande"/>
          <w:color w:val="232323"/>
          <w:kern w:val="0"/>
          <w:sz w:val="32"/>
          <w:szCs w:val="32"/>
        </w:rPr>
        <w:t>中利用</w:t>
      </w:r>
      <w:r>
        <w:rPr>
          <w:rFonts w:ascii="Lucida Grande" w:hAnsi="Lucida Grande" w:cs="Lucida Grande"/>
          <w:color w:val="232323"/>
          <w:kern w:val="0"/>
          <w:sz w:val="32"/>
          <w:szCs w:val="32"/>
        </w:rPr>
        <w:t xml:space="preserve"> ImageIO </w:t>
      </w:r>
      <w:r>
        <w:rPr>
          <w:rFonts w:ascii="Lucida Grande" w:hAnsi="Lucida Grande" w:cs="Lucida Grande"/>
          <w:color w:val="232323"/>
          <w:kern w:val="0"/>
          <w:sz w:val="32"/>
          <w:szCs w:val="32"/>
        </w:rPr>
        <w:t>做了按图片下载进度加载效果。</w:t>
      </w:r>
    </w:p>
    <w:p w14:paraId="051FCAC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12.connectionDidFinishLoading: </w:t>
      </w:r>
      <w:r>
        <w:rPr>
          <w:rFonts w:ascii="Lucida Grande" w:hAnsi="Lucida Grande" w:cs="Lucida Grande"/>
          <w:color w:val="232323"/>
          <w:kern w:val="0"/>
          <w:sz w:val="32"/>
          <w:szCs w:val="32"/>
        </w:rPr>
        <w:t>数据下载完成后交给</w:t>
      </w:r>
      <w:r>
        <w:rPr>
          <w:rFonts w:ascii="Lucida Grande" w:hAnsi="Lucida Grande" w:cs="Lucida Grande"/>
          <w:color w:val="232323"/>
          <w:kern w:val="0"/>
          <w:sz w:val="32"/>
          <w:szCs w:val="32"/>
        </w:rPr>
        <w:t xml:space="preserve"> SDWebImageDecoder </w:t>
      </w:r>
      <w:r>
        <w:rPr>
          <w:rFonts w:ascii="Lucida Grande" w:hAnsi="Lucida Grande" w:cs="Lucida Grande"/>
          <w:color w:val="232323"/>
          <w:kern w:val="0"/>
          <w:sz w:val="32"/>
          <w:szCs w:val="32"/>
        </w:rPr>
        <w:t>做图片解码处理。</w:t>
      </w:r>
    </w:p>
    <w:p w14:paraId="2FB23D2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13.</w:t>
      </w:r>
      <w:r>
        <w:rPr>
          <w:rFonts w:ascii="Lucida Grande" w:hAnsi="Lucida Grande" w:cs="Lucida Grande"/>
          <w:color w:val="232323"/>
          <w:kern w:val="0"/>
          <w:sz w:val="32"/>
          <w:szCs w:val="32"/>
        </w:rPr>
        <w:t>图片解码处理在一个</w:t>
      </w:r>
      <w:r>
        <w:rPr>
          <w:rFonts w:ascii="Lucida Grande" w:hAnsi="Lucida Grande" w:cs="Lucida Grande"/>
          <w:color w:val="232323"/>
          <w:kern w:val="0"/>
          <w:sz w:val="32"/>
          <w:szCs w:val="32"/>
        </w:rPr>
        <w:t xml:space="preserve"> NSOperationQueue </w:t>
      </w:r>
      <w:r>
        <w:rPr>
          <w:rFonts w:ascii="Lucida Grande" w:hAnsi="Lucida Grande" w:cs="Lucida Grande"/>
          <w:color w:val="232323"/>
          <w:kern w:val="0"/>
          <w:sz w:val="32"/>
          <w:szCs w:val="32"/>
        </w:rPr>
        <w:t>完成，不会拖慢主线程</w:t>
      </w:r>
      <w:r>
        <w:rPr>
          <w:rFonts w:ascii="Lucida Grande" w:hAnsi="Lucida Grande" w:cs="Lucida Grande"/>
          <w:color w:val="232323"/>
          <w:kern w:val="0"/>
          <w:sz w:val="32"/>
          <w:szCs w:val="32"/>
        </w:rPr>
        <w:t xml:space="preserve"> UI</w:t>
      </w:r>
      <w:r>
        <w:rPr>
          <w:rFonts w:ascii="Lucida Grande" w:hAnsi="Lucida Grande" w:cs="Lucida Grande"/>
          <w:color w:val="232323"/>
          <w:kern w:val="0"/>
          <w:sz w:val="32"/>
          <w:szCs w:val="32"/>
        </w:rPr>
        <w:t>。如果有需要对下载的图片进行二次处理，最好也在这里完成，效率会好很多。</w:t>
      </w:r>
    </w:p>
    <w:p w14:paraId="63E108B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14.</w:t>
      </w:r>
      <w:r>
        <w:rPr>
          <w:rFonts w:ascii="Lucida Grande" w:hAnsi="Lucida Grande" w:cs="Lucida Grande"/>
          <w:color w:val="232323"/>
          <w:kern w:val="0"/>
          <w:sz w:val="32"/>
          <w:szCs w:val="32"/>
        </w:rPr>
        <w:t>在主线程</w:t>
      </w:r>
      <w:r>
        <w:rPr>
          <w:rFonts w:ascii="Lucida Grande" w:hAnsi="Lucida Grande" w:cs="Lucida Grande"/>
          <w:color w:val="232323"/>
          <w:kern w:val="0"/>
          <w:sz w:val="32"/>
          <w:szCs w:val="32"/>
        </w:rPr>
        <w:t xml:space="preserve"> notifyDelegateOnMainThreadWithInfo: </w:t>
      </w:r>
      <w:r>
        <w:rPr>
          <w:rFonts w:ascii="Lucida Grande" w:hAnsi="Lucida Grande" w:cs="Lucida Grande"/>
          <w:color w:val="232323"/>
          <w:kern w:val="0"/>
          <w:sz w:val="32"/>
          <w:szCs w:val="32"/>
        </w:rPr>
        <w:t>宣告解码完成，</w:t>
      </w:r>
      <w:r>
        <w:rPr>
          <w:rFonts w:ascii="Lucida Grande" w:hAnsi="Lucida Grande" w:cs="Lucida Grande"/>
          <w:color w:val="232323"/>
          <w:kern w:val="0"/>
          <w:sz w:val="32"/>
          <w:szCs w:val="32"/>
        </w:rPr>
        <w:t xml:space="preserve">imageDecoder:didFinishDecodingImage:userInfo: </w:t>
      </w:r>
      <w:r>
        <w:rPr>
          <w:rFonts w:ascii="Lucida Grande" w:hAnsi="Lucida Grande" w:cs="Lucida Grande"/>
          <w:color w:val="232323"/>
          <w:kern w:val="0"/>
          <w:sz w:val="32"/>
          <w:szCs w:val="32"/>
        </w:rPr>
        <w:t>回调给</w:t>
      </w:r>
      <w:r>
        <w:rPr>
          <w:rFonts w:ascii="Lucida Grande" w:hAnsi="Lucida Grande" w:cs="Lucida Grande"/>
          <w:color w:val="232323"/>
          <w:kern w:val="0"/>
          <w:sz w:val="32"/>
          <w:szCs w:val="32"/>
        </w:rPr>
        <w:t xml:space="preserve"> SDWebImageDownloader</w:t>
      </w:r>
      <w:r>
        <w:rPr>
          <w:rFonts w:ascii="Lucida Grande" w:hAnsi="Lucida Grande" w:cs="Lucida Grande"/>
          <w:color w:val="232323"/>
          <w:kern w:val="0"/>
          <w:sz w:val="32"/>
          <w:szCs w:val="32"/>
        </w:rPr>
        <w:t>。</w:t>
      </w:r>
    </w:p>
    <w:p w14:paraId="4B181E8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15.imageDownloader:didFinishWithImage: </w:t>
      </w:r>
      <w:r>
        <w:rPr>
          <w:rFonts w:ascii="Lucida Grande" w:hAnsi="Lucida Grande" w:cs="Lucida Grande"/>
          <w:color w:val="232323"/>
          <w:kern w:val="0"/>
          <w:sz w:val="32"/>
          <w:szCs w:val="32"/>
        </w:rPr>
        <w:t>回调给</w:t>
      </w:r>
      <w:r>
        <w:rPr>
          <w:rFonts w:ascii="Lucida Grande" w:hAnsi="Lucida Grande" w:cs="Lucida Grande"/>
          <w:color w:val="232323"/>
          <w:kern w:val="0"/>
          <w:sz w:val="32"/>
          <w:szCs w:val="32"/>
        </w:rPr>
        <w:t xml:space="preserve"> SDWebImageManager </w:t>
      </w:r>
      <w:r>
        <w:rPr>
          <w:rFonts w:ascii="Lucida Grande" w:hAnsi="Lucida Grande" w:cs="Lucida Grande"/>
          <w:color w:val="232323"/>
          <w:kern w:val="0"/>
          <w:sz w:val="32"/>
          <w:szCs w:val="32"/>
        </w:rPr>
        <w:t>告知图片下载完成。</w:t>
      </w:r>
    </w:p>
    <w:p w14:paraId="77574CB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16.</w:t>
      </w:r>
      <w:r>
        <w:rPr>
          <w:rFonts w:ascii="Lucida Grande" w:hAnsi="Lucida Grande" w:cs="Lucida Grande"/>
          <w:color w:val="232323"/>
          <w:kern w:val="0"/>
          <w:sz w:val="32"/>
          <w:szCs w:val="32"/>
        </w:rPr>
        <w:t>通知所有的</w:t>
      </w:r>
      <w:r>
        <w:rPr>
          <w:rFonts w:ascii="Lucida Grande" w:hAnsi="Lucida Grande" w:cs="Lucida Grande"/>
          <w:color w:val="232323"/>
          <w:kern w:val="0"/>
          <w:sz w:val="32"/>
          <w:szCs w:val="32"/>
        </w:rPr>
        <w:t xml:space="preserve"> downloadDelegates </w:t>
      </w:r>
      <w:r>
        <w:rPr>
          <w:rFonts w:ascii="Lucida Grande" w:hAnsi="Lucida Grande" w:cs="Lucida Grande"/>
          <w:color w:val="232323"/>
          <w:kern w:val="0"/>
          <w:sz w:val="32"/>
          <w:szCs w:val="32"/>
        </w:rPr>
        <w:t>下载完成，回调给需要的地方展示图片。</w:t>
      </w:r>
    </w:p>
    <w:p w14:paraId="6B282E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17.</w:t>
      </w:r>
      <w:r>
        <w:rPr>
          <w:rFonts w:ascii="Lucida Grande" w:hAnsi="Lucida Grande" w:cs="Lucida Grande"/>
          <w:color w:val="232323"/>
          <w:kern w:val="0"/>
          <w:sz w:val="32"/>
          <w:szCs w:val="32"/>
        </w:rPr>
        <w:t>将图片保存到</w:t>
      </w:r>
      <w:r>
        <w:rPr>
          <w:rFonts w:ascii="Lucida Grande" w:hAnsi="Lucida Grande" w:cs="Lucida Grande"/>
          <w:color w:val="232323"/>
          <w:kern w:val="0"/>
          <w:sz w:val="32"/>
          <w:szCs w:val="32"/>
        </w:rPr>
        <w:t xml:space="preserve"> SDImageCache </w:t>
      </w:r>
      <w:r>
        <w:rPr>
          <w:rFonts w:ascii="Lucida Grande" w:hAnsi="Lucida Grande" w:cs="Lucida Grande"/>
          <w:color w:val="232323"/>
          <w:kern w:val="0"/>
          <w:sz w:val="32"/>
          <w:szCs w:val="32"/>
        </w:rPr>
        <w:t>中，内存缓存和硬盘缓存同时保存。写文件到硬盘也在以单独</w:t>
      </w:r>
      <w:r>
        <w:rPr>
          <w:rFonts w:ascii="Lucida Grande" w:hAnsi="Lucida Grande" w:cs="Lucida Grande"/>
          <w:color w:val="232323"/>
          <w:kern w:val="0"/>
          <w:sz w:val="32"/>
          <w:szCs w:val="32"/>
        </w:rPr>
        <w:t xml:space="preserve"> NSInvocationOperation </w:t>
      </w:r>
      <w:r>
        <w:rPr>
          <w:rFonts w:ascii="Lucida Grande" w:hAnsi="Lucida Grande" w:cs="Lucida Grande"/>
          <w:color w:val="232323"/>
          <w:kern w:val="0"/>
          <w:sz w:val="32"/>
          <w:szCs w:val="32"/>
        </w:rPr>
        <w:t>完成，避免拖慢主线程。</w:t>
      </w:r>
    </w:p>
    <w:p w14:paraId="7F86189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18.SDImageCache </w:t>
      </w:r>
      <w:r>
        <w:rPr>
          <w:rFonts w:ascii="Lucida Grande" w:hAnsi="Lucida Grande" w:cs="Lucida Grande"/>
          <w:color w:val="232323"/>
          <w:kern w:val="0"/>
          <w:sz w:val="32"/>
          <w:szCs w:val="32"/>
        </w:rPr>
        <w:t>在初始化的时候会注册一些消息通知，在内存警告或退到后台的时候清理内存图片缓存，应用结束的时候清理过期图片。</w:t>
      </w:r>
    </w:p>
    <w:p w14:paraId="56695A9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19.SDWI </w:t>
      </w:r>
      <w:r>
        <w:rPr>
          <w:rFonts w:ascii="Lucida Grande" w:hAnsi="Lucida Grande" w:cs="Lucida Grande"/>
          <w:color w:val="232323"/>
          <w:kern w:val="0"/>
          <w:sz w:val="32"/>
          <w:szCs w:val="32"/>
        </w:rPr>
        <w:t>也提供了</w:t>
      </w:r>
      <w:r>
        <w:rPr>
          <w:rFonts w:ascii="Lucida Grande" w:hAnsi="Lucida Grande" w:cs="Lucida Grande"/>
          <w:color w:val="232323"/>
          <w:kern w:val="0"/>
          <w:sz w:val="32"/>
          <w:szCs w:val="32"/>
        </w:rPr>
        <w:t xml:space="preserve"> UIButton+WebCache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MKAnnotationView+WebCache</w:t>
      </w:r>
      <w:r>
        <w:rPr>
          <w:rFonts w:ascii="Lucida Grande" w:hAnsi="Lucida Grande" w:cs="Lucida Grande"/>
          <w:color w:val="232323"/>
          <w:kern w:val="0"/>
          <w:sz w:val="32"/>
          <w:szCs w:val="32"/>
        </w:rPr>
        <w:t>，方便使用。</w:t>
      </w:r>
    </w:p>
    <w:p w14:paraId="22C59D6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20.SDWebImagePrefetcher </w:t>
      </w:r>
      <w:r>
        <w:rPr>
          <w:rFonts w:ascii="Lucida Grande" w:hAnsi="Lucida Grande" w:cs="Lucida Grande"/>
          <w:color w:val="232323"/>
          <w:kern w:val="0"/>
          <w:sz w:val="32"/>
          <w:szCs w:val="32"/>
        </w:rPr>
        <w:t>可以预先下载图片，方便后续使用。</w:t>
      </w:r>
    </w:p>
    <w:p w14:paraId="1233B7D5"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SDWebImage</w:t>
      </w:r>
      <w:r>
        <w:rPr>
          <w:rFonts w:ascii="Lucida Grande" w:hAnsi="Lucida Grande" w:cs="Lucida Grande"/>
          <w:b/>
          <w:bCs/>
          <w:color w:val="232323"/>
          <w:kern w:val="0"/>
          <w:sz w:val="32"/>
          <w:szCs w:val="32"/>
        </w:rPr>
        <w:t>库的作用</w:t>
      </w:r>
    </w:p>
    <w:p w14:paraId="65202A30"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通过对</w:t>
      </w:r>
      <w:r>
        <w:rPr>
          <w:rFonts w:ascii="Lucida Grande" w:hAnsi="Lucida Grande" w:cs="Lucida Grande"/>
          <w:color w:val="232323"/>
          <w:kern w:val="0"/>
          <w:sz w:val="32"/>
          <w:szCs w:val="32"/>
        </w:rPr>
        <w:t>UIImageView</w:t>
      </w:r>
      <w:r>
        <w:rPr>
          <w:rFonts w:ascii="Lucida Grande" w:hAnsi="Lucida Grande" w:cs="Lucida Grande"/>
          <w:color w:val="232323"/>
          <w:kern w:val="0"/>
          <w:sz w:val="32"/>
          <w:szCs w:val="32"/>
        </w:rPr>
        <w:t>的类别扩展来实现异步加载替换图片的工作。</w:t>
      </w:r>
    </w:p>
    <w:p w14:paraId="1DFF5C0A"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主要用到的对象：</w:t>
      </w:r>
    </w:p>
    <w:p w14:paraId="687AB4F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UIImageView (WebCache)</w:t>
      </w:r>
      <w:r>
        <w:rPr>
          <w:rFonts w:ascii="Lucida Grande" w:hAnsi="Lucida Grande" w:cs="Lucida Grande"/>
          <w:color w:val="232323"/>
          <w:kern w:val="0"/>
          <w:sz w:val="32"/>
          <w:szCs w:val="32"/>
        </w:rPr>
        <w:t>类别，入口封装，实现读取图片完成后的回调</w:t>
      </w:r>
    </w:p>
    <w:p w14:paraId="467E21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SDWebImageManager</w:t>
      </w:r>
      <w:r>
        <w:rPr>
          <w:rFonts w:ascii="Lucida Grande" w:hAnsi="Lucida Grande" w:cs="Lucida Grande"/>
          <w:color w:val="232323"/>
          <w:kern w:val="0"/>
          <w:sz w:val="32"/>
          <w:szCs w:val="32"/>
        </w:rPr>
        <w:t>，对图片进行管理的中转站，记录那些图片正在读取。</w:t>
      </w:r>
    </w:p>
    <w:p w14:paraId="6FC7EDE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向下层读取</w:t>
      </w:r>
      <w:r>
        <w:rPr>
          <w:rFonts w:ascii="Lucida Grande" w:hAnsi="Lucida Grande" w:cs="Lucida Grande"/>
          <w:color w:val="232323"/>
          <w:kern w:val="0"/>
          <w:sz w:val="32"/>
          <w:szCs w:val="32"/>
        </w:rPr>
        <w:t>Cache</w:t>
      </w:r>
      <w:r>
        <w:rPr>
          <w:rFonts w:ascii="Lucida Grande" w:hAnsi="Lucida Grande" w:cs="Lucida Grande"/>
          <w:color w:val="232323"/>
          <w:kern w:val="0"/>
          <w:sz w:val="32"/>
          <w:szCs w:val="32"/>
        </w:rPr>
        <w:t>（调用</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），或者向网络读取对象（调用</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w:t>
      </w:r>
    </w:p>
    <w:p w14:paraId="63FFB2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实现</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的回调。</w:t>
      </w:r>
    </w:p>
    <w:p w14:paraId="636A204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MD5</w:t>
      </w:r>
      <w:r>
        <w:rPr>
          <w:rFonts w:ascii="Lucida Grande" w:hAnsi="Lucida Grande" w:cs="Lucida Grande"/>
          <w:color w:val="232323"/>
          <w:kern w:val="0"/>
          <w:sz w:val="32"/>
          <w:szCs w:val="32"/>
        </w:rPr>
        <w:t>摘要对图片进行存储和读取（实现存在内存中或者存在硬盘上两种实现）</w:t>
      </w:r>
    </w:p>
    <w:p w14:paraId="7966229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实现图片和内存清理工作。</w:t>
      </w:r>
    </w:p>
    <w:p w14:paraId="5E4A7F1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向网络读取数据（实现部分读取和全部读取后再通知回调两种方式）</w:t>
      </w:r>
    </w:p>
    <w:p w14:paraId="6AFA1C5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其他类：</w:t>
      </w:r>
    </w:p>
    <w:p w14:paraId="181D71E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SDWebImageDecoder</w:t>
      </w:r>
      <w:r>
        <w:rPr>
          <w:rFonts w:ascii="Lucida Grande" w:hAnsi="Lucida Grande" w:cs="Lucida Grande"/>
          <w:color w:val="232323"/>
          <w:kern w:val="0"/>
          <w:sz w:val="32"/>
          <w:szCs w:val="32"/>
        </w:rPr>
        <w:t>，异步对图像进行了一次解压</w:t>
      </w:r>
      <w:r>
        <w:rPr>
          <w:rFonts w:ascii="Menlo Regular" w:hAnsi="Menlo Regular" w:cs="Menlo Regular"/>
          <w:color w:val="232323"/>
          <w:kern w:val="0"/>
          <w:sz w:val="32"/>
          <w:szCs w:val="32"/>
        </w:rPr>
        <w:t>⋯⋯</w:t>
      </w:r>
    </w:p>
    <w:p w14:paraId="3CA64A0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1</w:t>
      </w:r>
      <w:r>
        <w:rPr>
          <w:rFonts w:ascii="Lucida Grande" w:hAnsi="Lucida Grande" w:cs="Lucida Grande"/>
          <w:b/>
          <w:bCs/>
          <w:color w:val="232323"/>
          <w:kern w:val="0"/>
          <w:sz w:val="32"/>
          <w:szCs w:val="32"/>
        </w:rPr>
        <w:t>、</w:t>
      </w:r>
      <w:r>
        <w:rPr>
          <w:rFonts w:ascii="Lucida Grande" w:hAnsi="Lucida Grande" w:cs="Lucida Grande"/>
          <w:b/>
          <w:bCs/>
          <w:color w:val="232323"/>
          <w:kern w:val="0"/>
          <w:sz w:val="32"/>
          <w:szCs w:val="32"/>
        </w:rPr>
        <w:t>SDImageCache</w:t>
      </w:r>
      <w:r>
        <w:rPr>
          <w:rFonts w:ascii="Lucida Grande" w:hAnsi="Lucida Grande" w:cs="Lucida Grande"/>
          <w:b/>
          <w:bCs/>
          <w:color w:val="232323"/>
          <w:kern w:val="0"/>
          <w:sz w:val="32"/>
          <w:szCs w:val="32"/>
        </w:rPr>
        <w:t>是怎么做数据管理的</w:t>
      </w:r>
      <w:r>
        <w:rPr>
          <w:rFonts w:ascii="Lucida Grande" w:hAnsi="Lucida Grande" w:cs="Lucida Grande"/>
          <w:b/>
          <w:bCs/>
          <w:color w:val="232323"/>
          <w:kern w:val="0"/>
          <w:sz w:val="32"/>
          <w:szCs w:val="32"/>
        </w:rPr>
        <w:t>?</w:t>
      </w:r>
    </w:p>
    <w:p w14:paraId="5273F75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分两个部分，一个是内存层面的，一个是硬盘层面的。内存层面的相当是个缓存器，以</w:t>
      </w:r>
      <w:r>
        <w:rPr>
          <w:rFonts w:ascii="Lucida Grande" w:hAnsi="Lucida Grande" w:cs="Lucida Grande"/>
          <w:color w:val="232323"/>
          <w:kern w:val="0"/>
          <w:sz w:val="32"/>
          <w:szCs w:val="32"/>
        </w:rPr>
        <w:t>Key-Value</w:t>
      </w:r>
      <w:r>
        <w:rPr>
          <w:rFonts w:ascii="Lucida Grande" w:hAnsi="Lucida Grande" w:cs="Lucida Grande"/>
          <w:color w:val="232323"/>
          <w:kern w:val="0"/>
          <w:sz w:val="32"/>
          <w:szCs w:val="32"/>
        </w:rPr>
        <w:t>的形式存储图片。当内存不够的时候会清除所有缓存图片。用搜索文件系统的方式做管理，文件替换方式是以时间为单位，剔除时间大于一周的图片文件。当</w:t>
      </w:r>
      <w:r>
        <w:rPr>
          <w:rFonts w:ascii="Lucida Grande" w:hAnsi="Lucida Grande" w:cs="Lucida Grande"/>
          <w:color w:val="232323"/>
          <w:kern w:val="0"/>
          <w:sz w:val="32"/>
          <w:szCs w:val="32"/>
        </w:rPr>
        <w:t>SDWebImageManager</w:t>
      </w:r>
      <w:r>
        <w:rPr>
          <w:rFonts w:ascii="Lucida Grande" w:hAnsi="Lucida Grande" w:cs="Lucida Grande"/>
          <w:color w:val="232323"/>
          <w:kern w:val="0"/>
          <w:sz w:val="32"/>
          <w:szCs w:val="32"/>
        </w:rPr>
        <w:t>向</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要资源时，先搜索内存层面的数据，如果有直接返回，没有的话去访问磁盘，将图片从磁盘读取出来，然后做</w:t>
      </w:r>
      <w:r>
        <w:rPr>
          <w:rFonts w:ascii="Lucida Grande" w:hAnsi="Lucida Grande" w:cs="Lucida Grande"/>
          <w:color w:val="232323"/>
          <w:kern w:val="0"/>
          <w:sz w:val="32"/>
          <w:szCs w:val="32"/>
        </w:rPr>
        <w:t>Decoder</w:t>
      </w:r>
      <w:r>
        <w:rPr>
          <w:rFonts w:ascii="Lucida Grande" w:hAnsi="Lucida Grande" w:cs="Lucida Grande"/>
          <w:color w:val="232323"/>
          <w:kern w:val="0"/>
          <w:sz w:val="32"/>
          <w:szCs w:val="32"/>
        </w:rPr>
        <w:t>，将图片对象放到内存层面做备份，再返回调用层。</w:t>
      </w:r>
    </w:p>
    <w:p w14:paraId="45E3BE6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2</w:t>
      </w:r>
      <w:r>
        <w:rPr>
          <w:rFonts w:ascii="Lucida Grande" w:hAnsi="Lucida Grande" w:cs="Lucida Grande"/>
          <w:b/>
          <w:bCs/>
          <w:color w:val="232323"/>
          <w:kern w:val="0"/>
          <w:sz w:val="32"/>
          <w:szCs w:val="32"/>
        </w:rPr>
        <w:t>、为啥必须做</w:t>
      </w:r>
      <w:r>
        <w:rPr>
          <w:rFonts w:ascii="Lucida Grande" w:hAnsi="Lucida Grande" w:cs="Lucida Grande"/>
          <w:b/>
          <w:bCs/>
          <w:color w:val="232323"/>
          <w:kern w:val="0"/>
          <w:sz w:val="32"/>
          <w:szCs w:val="32"/>
        </w:rPr>
        <w:t>Decoder?</w:t>
      </w:r>
    </w:p>
    <w:p w14:paraId="4D0C8FC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由于</w:t>
      </w:r>
      <w:r>
        <w:rPr>
          <w:rFonts w:ascii="Lucida Grande" w:hAnsi="Lucida Grande" w:cs="Lucida Grande"/>
          <w:color w:val="232323"/>
          <w:kern w:val="0"/>
          <w:sz w:val="32"/>
          <w:szCs w:val="32"/>
        </w:rPr>
        <w:t>UIImage</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imageWithData</w:t>
      </w:r>
      <w:r>
        <w:rPr>
          <w:rFonts w:ascii="Lucida Grande" w:hAnsi="Lucida Grande" w:cs="Lucida Grande"/>
          <w:color w:val="232323"/>
          <w:kern w:val="0"/>
          <w:sz w:val="32"/>
          <w:szCs w:val="32"/>
        </w:rPr>
        <w:t>函数是每次画图的时候才将</w:t>
      </w:r>
      <w:r>
        <w:rPr>
          <w:rFonts w:ascii="Lucida Grande" w:hAnsi="Lucida Grande" w:cs="Lucida Grande"/>
          <w:color w:val="232323"/>
          <w:kern w:val="0"/>
          <w:sz w:val="32"/>
          <w:szCs w:val="32"/>
        </w:rPr>
        <w:t>Data</w:t>
      </w:r>
      <w:r>
        <w:rPr>
          <w:rFonts w:ascii="Lucida Grande" w:hAnsi="Lucida Grande" w:cs="Lucida Grande"/>
          <w:color w:val="232323"/>
          <w:kern w:val="0"/>
          <w:sz w:val="32"/>
          <w:szCs w:val="32"/>
        </w:rPr>
        <w:t>解压成</w:t>
      </w:r>
      <w:r>
        <w:rPr>
          <w:rFonts w:ascii="Lucida Grande" w:hAnsi="Lucida Grande" w:cs="Lucida Grande"/>
          <w:color w:val="232323"/>
          <w:kern w:val="0"/>
          <w:sz w:val="32"/>
          <w:szCs w:val="32"/>
        </w:rPr>
        <w:t>ARGB</w:t>
      </w:r>
      <w:r>
        <w:rPr>
          <w:rFonts w:ascii="Lucida Grande" w:hAnsi="Lucida Grande" w:cs="Lucida Grande"/>
          <w:color w:val="232323"/>
          <w:kern w:val="0"/>
          <w:sz w:val="32"/>
          <w:szCs w:val="32"/>
        </w:rPr>
        <w:t>的图像，所以在每次画图的时候，会有一个解压操作，这样效率很低，但是只有瞬时的内存需求。为了提高效率通过</w:t>
      </w:r>
      <w:r>
        <w:rPr>
          <w:rFonts w:ascii="Lucida Grande" w:hAnsi="Lucida Grande" w:cs="Lucida Grande"/>
          <w:color w:val="232323"/>
          <w:kern w:val="0"/>
          <w:sz w:val="32"/>
          <w:szCs w:val="32"/>
        </w:rPr>
        <w:t>SDWebImageDecoder</w:t>
      </w:r>
      <w:r>
        <w:rPr>
          <w:rFonts w:ascii="Lucida Grande" w:hAnsi="Lucida Grande" w:cs="Lucida Grande"/>
          <w:color w:val="232323"/>
          <w:kern w:val="0"/>
          <w:sz w:val="32"/>
          <w:szCs w:val="32"/>
        </w:rPr>
        <w:t>将包装在</w:t>
      </w:r>
      <w:r>
        <w:rPr>
          <w:rFonts w:ascii="Lucida Grande" w:hAnsi="Lucida Grande" w:cs="Lucida Grande"/>
          <w:color w:val="232323"/>
          <w:kern w:val="0"/>
          <w:sz w:val="32"/>
          <w:szCs w:val="32"/>
        </w:rPr>
        <w:t>Data</w:t>
      </w:r>
      <w:r>
        <w:rPr>
          <w:rFonts w:ascii="Lucida Grande" w:hAnsi="Lucida Grande" w:cs="Lucida Grande"/>
          <w:color w:val="232323"/>
          <w:kern w:val="0"/>
          <w:sz w:val="32"/>
          <w:szCs w:val="32"/>
        </w:rPr>
        <w:t>下的资源解压，然后画在另外一张图片上，这样这张新图片就不再需要重复解压了。</w:t>
      </w:r>
    </w:p>
    <w:p w14:paraId="75F4594C" w14:textId="77777777" w:rsidR="007064EE" w:rsidRDefault="007064EE" w:rsidP="007064EE">
      <w:pPr>
        <w:rPr>
          <w:rFonts w:ascii="Lucida Grande" w:hAnsi="Lucida Grande" w:cs="Lucida Grande" w:hint="eastAsia"/>
          <w:color w:val="232323"/>
          <w:kern w:val="0"/>
          <w:sz w:val="32"/>
          <w:szCs w:val="32"/>
        </w:rPr>
      </w:pPr>
      <w:r>
        <w:rPr>
          <w:rFonts w:ascii="Lucida Grande" w:hAnsi="Lucida Grande" w:cs="Lucida Grande"/>
          <w:color w:val="232323"/>
          <w:kern w:val="0"/>
          <w:sz w:val="32"/>
          <w:szCs w:val="32"/>
        </w:rPr>
        <w:t>这种做法是典型的空间换时间的做法。</w:t>
      </w:r>
    </w:p>
    <w:p w14:paraId="2FE89832" w14:textId="4E7567E1" w:rsidR="00AD53E8" w:rsidRDefault="00AD53E8" w:rsidP="00AD53E8">
      <w:pPr>
        <w:pStyle w:val="1"/>
        <w:rPr>
          <w:rFonts w:hint="eastAsia"/>
        </w:rPr>
      </w:pPr>
      <w:r>
        <w:rPr>
          <w:rFonts w:hint="eastAsia"/>
        </w:rPr>
        <w:t>摘录</w:t>
      </w:r>
      <w:r>
        <w:rPr>
          <w:rFonts w:hint="eastAsia"/>
        </w:rPr>
        <w:t>2</w:t>
      </w:r>
    </w:p>
    <w:p w14:paraId="377E4F6C" w14:textId="77777777" w:rsidR="00AD53E8" w:rsidRDefault="00AD53E8" w:rsidP="00AD53E8">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OS</w:t>
      </w:r>
      <w:r>
        <w:rPr>
          <w:rFonts w:ascii="Helvetica Neue" w:hAnsi="Helvetica Neue" w:cs="Helvetica Neue"/>
          <w:color w:val="2C2C2C"/>
          <w:kern w:val="0"/>
          <w:sz w:val="48"/>
          <w:szCs w:val="48"/>
        </w:rPr>
        <w:t>面试必看，最全梳理</w:t>
      </w:r>
    </w:p>
    <w:p w14:paraId="03B9B5B5" w14:textId="77777777" w:rsidR="00AD53E8" w:rsidRDefault="00AD53E8" w:rsidP="00AD53E8">
      <w:pPr>
        <w:widowControl/>
        <w:autoSpaceDE w:val="0"/>
        <w:autoSpaceDN w:val="0"/>
        <w:adjustRightInd w:val="0"/>
        <w:jc w:val="left"/>
        <w:rPr>
          <w:rFonts w:ascii="Helvetica Neue" w:hAnsi="Helvetica Neue" w:cs="Helvetica Neue"/>
          <w:color w:val="757575"/>
          <w:kern w:val="0"/>
        </w:rPr>
      </w:pPr>
      <w:r>
        <w:rPr>
          <w:rFonts w:ascii="Helvetica Neue" w:hAnsi="Helvetica Neue" w:cs="Helvetica Neue"/>
          <w:color w:val="757575"/>
          <w:kern w:val="0"/>
        </w:rPr>
        <w:t xml:space="preserve">2016-03-23 06:18 </w:t>
      </w:r>
      <w:r>
        <w:rPr>
          <w:rFonts w:ascii="Helvetica Neue" w:hAnsi="Helvetica Neue" w:cs="Helvetica Neue"/>
          <w:color w:val="757575"/>
          <w:kern w:val="0"/>
        </w:rPr>
        <w:t>编辑：</w:t>
      </w:r>
      <w:r>
        <w:rPr>
          <w:rFonts w:ascii="Helvetica Neue" w:hAnsi="Helvetica Neue" w:cs="Helvetica Neue"/>
          <w:color w:val="757575"/>
          <w:kern w:val="0"/>
        </w:rPr>
        <w:t xml:space="preserve"> </w:t>
      </w:r>
      <w:r>
        <w:rPr>
          <w:rFonts w:ascii="Helvetica Neue" w:hAnsi="Helvetica Neue" w:cs="Helvetica Neue"/>
          <w:color w:val="2C2C2C"/>
          <w:kern w:val="0"/>
        </w:rPr>
        <w:t>suiling</w:t>
      </w:r>
      <w:r>
        <w:rPr>
          <w:rFonts w:ascii="Helvetica Neue" w:hAnsi="Helvetica Neue" w:cs="Helvetica Neue"/>
          <w:color w:val="757575"/>
          <w:kern w:val="0"/>
        </w:rPr>
        <w:t xml:space="preserve"> </w:t>
      </w:r>
      <w:r>
        <w:rPr>
          <w:rFonts w:ascii="Helvetica Neue" w:hAnsi="Helvetica Neue" w:cs="Helvetica Neue"/>
          <w:color w:val="757575"/>
          <w:kern w:val="0"/>
        </w:rPr>
        <w:t>分类：</w:t>
      </w:r>
      <w:hyperlink r:id="rId19" w:history="1">
        <w:r>
          <w:rPr>
            <w:rFonts w:ascii="Helvetica Neue" w:hAnsi="Helvetica Neue" w:cs="Helvetica Neue"/>
            <w:color w:val="2C2C2C"/>
            <w:kern w:val="0"/>
          </w:rPr>
          <w:t>iOS</w:t>
        </w:r>
        <w:r>
          <w:rPr>
            <w:rFonts w:ascii="Helvetica Neue" w:hAnsi="Helvetica Neue" w:cs="Helvetica Neue"/>
            <w:color w:val="2C2C2C"/>
            <w:kern w:val="0"/>
          </w:rPr>
          <w:t>开发</w:t>
        </w:r>
      </w:hyperlink>
      <w:r>
        <w:rPr>
          <w:rFonts w:ascii="Helvetica Neue" w:hAnsi="Helvetica Neue" w:cs="Helvetica Neue"/>
          <w:color w:val="757575"/>
          <w:kern w:val="0"/>
        </w:rPr>
        <w:t xml:space="preserve"> </w:t>
      </w:r>
      <w:r>
        <w:rPr>
          <w:rFonts w:ascii="Helvetica Neue" w:hAnsi="Helvetica Neue" w:cs="Helvetica Neue"/>
          <w:color w:val="757575"/>
          <w:kern w:val="0"/>
        </w:rPr>
        <w:t>来源：</w:t>
      </w:r>
      <w:hyperlink r:id="rId20" w:history="1">
        <w:r>
          <w:rPr>
            <w:rFonts w:ascii="Helvetica Neue" w:hAnsi="Helvetica Neue" w:cs="Helvetica Neue"/>
            <w:color w:val="2C2C2C"/>
            <w:kern w:val="0"/>
          </w:rPr>
          <w:t>Jack_lin</w:t>
        </w:r>
        <w:r>
          <w:rPr>
            <w:rFonts w:ascii="Helvetica Neue" w:hAnsi="Helvetica Neue" w:cs="Helvetica Neue"/>
            <w:color w:val="2C2C2C"/>
            <w:kern w:val="0"/>
          </w:rPr>
          <w:t>的简书</w:t>
        </w:r>
      </w:hyperlink>
    </w:p>
    <w:p w14:paraId="067CA192" w14:textId="77777777" w:rsidR="00AD53E8" w:rsidRDefault="00AD53E8" w:rsidP="00AD53E8">
      <w:pPr>
        <w:widowControl/>
        <w:autoSpaceDE w:val="0"/>
        <w:autoSpaceDN w:val="0"/>
        <w:adjustRightInd w:val="0"/>
        <w:jc w:val="left"/>
        <w:rPr>
          <w:rFonts w:ascii="Helvetica Neue" w:hAnsi="Helvetica Neue" w:cs="Helvetica Neue"/>
          <w:color w:val="757575"/>
          <w:kern w:val="0"/>
        </w:rPr>
      </w:pPr>
      <w:r>
        <w:rPr>
          <w:rFonts w:ascii="Helvetica Neue" w:hAnsi="Helvetica Neue" w:cs="Helvetica Neue"/>
          <w:color w:val="757575"/>
          <w:kern w:val="0"/>
        </w:rPr>
        <w:t>81 24154</w:t>
      </w:r>
    </w:p>
    <w:p w14:paraId="764F1615" w14:textId="77777777" w:rsidR="00AD53E8" w:rsidRDefault="00AD53E8" w:rsidP="00AD53E8">
      <w:pPr>
        <w:widowControl/>
        <w:autoSpaceDE w:val="0"/>
        <w:autoSpaceDN w:val="0"/>
        <w:adjustRightInd w:val="0"/>
        <w:jc w:val="left"/>
        <w:rPr>
          <w:rFonts w:ascii="Helvetica Neue" w:hAnsi="Helvetica Neue" w:cs="Helvetica Neue"/>
          <w:color w:val="757575"/>
          <w:kern w:val="0"/>
        </w:rPr>
      </w:pPr>
      <w:hyperlink r:id="rId21" w:history="1">
        <w:r>
          <w:rPr>
            <w:rFonts w:ascii="Helvetica Neue" w:hAnsi="Helvetica Neue" w:cs="Helvetica Neue"/>
            <w:color w:val="FFFFFF"/>
            <w:kern w:val="0"/>
          </w:rPr>
          <w:t>面试</w:t>
        </w:r>
      </w:hyperlink>
      <w:hyperlink r:id="rId22" w:history="1">
        <w:r>
          <w:rPr>
            <w:rFonts w:ascii="Helvetica Neue" w:hAnsi="Helvetica Neue" w:cs="Helvetica Neue"/>
            <w:color w:val="FFFFFF"/>
            <w:kern w:val="0"/>
          </w:rPr>
          <w:t>iOS</w:t>
        </w:r>
        <w:r>
          <w:rPr>
            <w:rFonts w:ascii="Helvetica Neue" w:hAnsi="Helvetica Neue" w:cs="Helvetica Neue"/>
            <w:color w:val="FFFFFF"/>
            <w:kern w:val="0"/>
          </w:rPr>
          <w:t>面试</w:t>
        </w:r>
      </w:hyperlink>
    </w:p>
    <w:p w14:paraId="530F1EBC" w14:textId="77777777" w:rsidR="00AD53E8" w:rsidRDefault="00AD53E8" w:rsidP="00AD53E8">
      <w:pPr>
        <w:widowControl/>
        <w:autoSpaceDE w:val="0"/>
        <w:autoSpaceDN w:val="0"/>
        <w:adjustRightInd w:val="0"/>
        <w:jc w:val="left"/>
        <w:rPr>
          <w:rFonts w:ascii="Helvetica Neue" w:hAnsi="Helvetica Neue" w:cs="Helvetica Neue"/>
          <w:color w:val="010101"/>
          <w:kern w:val="0"/>
        </w:rPr>
      </w:pPr>
      <w:r>
        <w:rPr>
          <w:rFonts w:ascii="Helvetica Neue" w:hAnsi="Helvetica Neue" w:cs="Helvetica Neue"/>
          <w:color w:val="010101"/>
          <w:kern w:val="0"/>
        </w:rPr>
        <w:t>招聘信息：</w:t>
      </w:r>
    </w:p>
    <w:p w14:paraId="061AFCEC"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3" w:history="1">
        <w:r>
          <w:rPr>
            <w:rFonts w:ascii="Helvetica Neue" w:hAnsi="Helvetica Neue" w:cs="Helvetica Neue"/>
            <w:color w:val="010101"/>
            <w:kern w:val="0"/>
          </w:rPr>
          <w:t>iOS</w:t>
        </w:r>
        <w:r>
          <w:rPr>
            <w:rFonts w:ascii="Helvetica Neue" w:hAnsi="Helvetica Neue" w:cs="Helvetica Neue"/>
            <w:color w:val="010101"/>
            <w:kern w:val="0"/>
          </w:rPr>
          <w:t>高级工程师</w:t>
        </w:r>
      </w:hyperlink>
    </w:p>
    <w:p w14:paraId="5465AF6B"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4" w:history="1">
        <w:r>
          <w:rPr>
            <w:rFonts w:ascii="Helvetica Neue" w:hAnsi="Helvetica Neue" w:cs="Helvetica Neue"/>
            <w:color w:val="010101"/>
            <w:kern w:val="0"/>
          </w:rPr>
          <w:t>java</w:t>
        </w:r>
        <w:r>
          <w:rPr>
            <w:rFonts w:ascii="Helvetica Neue" w:hAnsi="Helvetica Neue" w:cs="Helvetica Neue"/>
            <w:color w:val="010101"/>
            <w:kern w:val="0"/>
          </w:rPr>
          <w:t>高级软件工程师</w:t>
        </w:r>
      </w:hyperlink>
    </w:p>
    <w:p w14:paraId="5C0772DD"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5" w:history="1">
        <w:r>
          <w:rPr>
            <w:rFonts w:ascii="Helvetica Neue" w:hAnsi="Helvetica Neue" w:cs="Helvetica Neue"/>
            <w:color w:val="010101"/>
            <w:kern w:val="0"/>
          </w:rPr>
          <w:t>iOS</w:t>
        </w:r>
        <w:r>
          <w:rPr>
            <w:rFonts w:ascii="Helvetica Neue" w:hAnsi="Helvetica Neue" w:cs="Helvetica Neue"/>
            <w:color w:val="010101"/>
            <w:kern w:val="0"/>
          </w:rPr>
          <w:t>软件工程师</w:t>
        </w:r>
      </w:hyperlink>
    </w:p>
    <w:p w14:paraId="24CE5DB5"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6" w:history="1">
        <w:r>
          <w:rPr>
            <w:rFonts w:ascii="Helvetica Neue" w:hAnsi="Helvetica Neue" w:cs="Helvetica Neue"/>
            <w:color w:val="010101"/>
            <w:kern w:val="0"/>
          </w:rPr>
          <w:t>Web</w:t>
        </w:r>
        <w:r>
          <w:rPr>
            <w:rFonts w:ascii="Helvetica Neue" w:hAnsi="Helvetica Neue" w:cs="Helvetica Neue"/>
            <w:color w:val="010101"/>
            <w:kern w:val="0"/>
          </w:rPr>
          <w:t>后端高级开发工程师</w:t>
        </w:r>
      </w:hyperlink>
    </w:p>
    <w:p w14:paraId="1BED9EEE"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7" w:history="1">
        <w:r>
          <w:rPr>
            <w:rFonts w:ascii="Helvetica Neue" w:hAnsi="Helvetica Neue" w:cs="Helvetica Neue"/>
            <w:color w:val="010101"/>
            <w:kern w:val="0"/>
          </w:rPr>
          <w:t>高级</w:t>
        </w:r>
        <w:r>
          <w:rPr>
            <w:rFonts w:ascii="Helvetica Neue" w:hAnsi="Helvetica Neue" w:cs="Helvetica Neue"/>
            <w:color w:val="010101"/>
            <w:kern w:val="0"/>
          </w:rPr>
          <w:t>PHP</w:t>
        </w:r>
        <w:r>
          <w:rPr>
            <w:rFonts w:ascii="Helvetica Neue" w:hAnsi="Helvetica Neue" w:cs="Helvetica Neue"/>
            <w:color w:val="010101"/>
            <w:kern w:val="0"/>
          </w:rPr>
          <w:t>开发工程师</w:t>
        </w:r>
      </w:hyperlink>
    </w:p>
    <w:p w14:paraId="05F6D074"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8" w:history="1">
        <w:r>
          <w:rPr>
            <w:rFonts w:ascii="Helvetica Neue" w:hAnsi="Helvetica Neue" w:cs="Helvetica Neue"/>
            <w:color w:val="010101"/>
            <w:kern w:val="0"/>
          </w:rPr>
          <w:t>iOS</w:t>
        </w:r>
        <w:r>
          <w:rPr>
            <w:rFonts w:ascii="Helvetica Neue" w:hAnsi="Helvetica Neue" w:cs="Helvetica Neue"/>
            <w:color w:val="010101"/>
            <w:kern w:val="0"/>
          </w:rPr>
          <w:t>开发工程师</w:t>
        </w:r>
      </w:hyperlink>
    </w:p>
    <w:p w14:paraId="68A7AA42"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9" w:history="1">
        <w:r>
          <w:rPr>
            <w:rFonts w:ascii="Helvetica Neue" w:hAnsi="Helvetica Neue" w:cs="Helvetica Neue"/>
            <w:color w:val="010101"/>
            <w:kern w:val="0"/>
          </w:rPr>
          <w:t>高级</w:t>
        </w:r>
        <w:r>
          <w:rPr>
            <w:rFonts w:ascii="Helvetica Neue" w:hAnsi="Helvetica Neue" w:cs="Helvetica Neue"/>
            <w:color w:val="010101"/>
            <w:kern w:val="0"/>
          </w:rPr>
          <w:t>iOS</w:t>
        </w:r>
        <w:r>
          <w:rPr>
            <w:rFonts w:ascii="Helvetica Neue" w:hAnsi="Helvetica Neue" w:cs="Helvetica Neue"/>
            <w:color w:val="010101"/>
            <w:kern w:val="0"/>
          </w:rPr>
          <w:t>手机应用软件开发工程师（培训讲师）</w:t>
        </w:r>
      </w:hyperlink>
    </w:p>
    <w:p w14:paraId="033BA80E"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0" w:history="1">
        <w:r>
          <w:rPr>
            <w:rFonts w:ascii="Helvetica Neue" w:hAnsi="Helvetica Neue" w:cs="Helvetica Neue"/>
            <w:color w:val="010101"/>
            <w:kern w:val="0"/>
          </w:rPr>
          <w:t>高级</w:t>
        </w:r>
        <w:r>
          <w:rPr>
            <w:rFonts w:ascii="Helvetica Neue" w:hAnsi="Helvetica Neue" w:cs="Helvetica Neue"/>
            <w:color w:val="010101"/>
            <w:kern w:val="0"/>
          </w:rPr>
          <w:t>Cocos2d-x</w:t>
        </w:r>
        <w:r>
          <w:rPr>
            <w:rFonts w:ascii="Helvetica Neue" w:hAnsi="Helvetica Neue" w:cs="Helvetica Neue"/>
            <w:color w:val="010101"/>
            <w:kern w:val="0"/>
          </w:rPr>
          <w:t>游戏开发工程师（培训讲师）</w:t>
        </w:r>
      </w:hyperlink>
    </w:p>
    <w:p w14:paraId="22AAE127"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1" w:history="1">
        <w:r>
          <w:rPr>
            <w:rFonts w:ascii="Helvetica Neue" w:hAnsi="Helvetica Neue" w:cs="Helvetica Neue"/>
            <w:color w:val="010101"/>
            <w:kern w:val="0"/>
          </w:rPr>
          <w:t>iOS</w:t>
        </w:r>
        <w:r>
          <w:rPr>
            <w:rFonts w:ascii="Helvetica Neue" w:hAnsi="Helvetica Neue" w:cs="Helvetica Neue"/>
            <w:color w:val="010101"/>
            <w:kern w:val="0"/>
          </w:rPr>
          <w:t>手机软件开发工程师</w:t>
        </w:r>
      </w:hyperlink>
    </w:p>
    <w:p w14:paraId="108C5443"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2" w:history="1">
        <w:r>
          <w:rPr>
            <w:rFonts w:ascii="Helvetica Neue" w:hAnsi="Helvetica Neue" w:cs="Helvetica Neue"/>
            <w:color w:val="010101"/>
            <w:kern w:val="0"/>
          </w:rPr>
          <w:t>资深</w:t>
        </w:r>
        <w:r>
          <w:rPr>
            <w:rFonts w:ascii="Helvetica Neue" w:hAnsi="Helvetica Neue" w:cs="Helvetica Neue"/>
            <w:color w:val="010101"/>
            <w:kern w:val="0"/>
          </w:rPr>
          <w:t>iOS</w:t>
        </w:r>
        <w:r>
          <w:rPr>
            <w:rFonts w:ascii="Helvetica Neue" w:hAnsi="Helvetica Neue" w:cs="Helvetica Neue"/>
            <w:color w:val="010101"/>
            <w:kern w:val="0"/>
          </w:rPr>
          <w:t>开发工程师</w:t>
        </w:r>
      </w:hyperlink>
    </w:p>
    <w:p w14:paraId="72895691"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3" w:history="1">
        <w:r>
          <w:rPr>
            <w:rFonts w:ascii="Helvetica Neue" w:hAnsi="Helvetica Neue" w:cs="Helvetica Neue"/>
            <w:color w:val="010101"/>
            <w:kern w:val="0"/>
          </w:rPr>
          <w:t xml:space="preserve">iOS </w:t>
        </w:r>
        <w:r>
          <w:rPr>
            <w:rFonts w:ascii="Helvetica Neue" w:hAnsi="Helvetica Neue" w:cs="Helvetica Neue"/>
            <w:color w:val="010101"/>
            <w:kern w:val="0"/>
          </w:rPr>
          <w:t>开发工程师</w:t>
        </w:r>
      </w:hyperlink>
    </w:p>
    <w:p w14:paraId="19CAFCC7" w14:textId="77777777" w:rsidR="00AD53E8" w:rsidRDefault="00AD53E8" w:rsidP="00AD53E8">
      <w:pPr>
        <w:widowControl/>
        <w:autoSpaceDE w:val="0"/>
        <w:autoSpaceDN w:val="0"/>
        <w:adjustRightInd w:val="0"/>
        <w:jc w:val="left"/>
        <w:rPr>
          <w:rFonts w:ascii="Helvetica Neue" w:hAnsi="Helvetica Neue" w:cs="Helvetica Neue"/>
          <w:color w:val="010101"/>
          <w:kern w:val="0"/>
        </w:rPr>
      </w:pPr>
    </w:p>
    <w:p w14:paraId="1B501AC3" w14:textId="61DD64DC"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4AB8B1EE" wp14:editId="1D410159">
            <wp:extent cx="7134225" cy="4135755"/>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34225" cy="4135755"/>
                    </a:xfrm>
                    <a:prstGeom prst="rect">
                      <a:avLst/>
                    </a:prstGeom>
                    <a:noFill/>
                    <a:ln>
                      <a:noFill/>
                    </a:ln>
                  </pic:spPr>
                </pic:pic>
              </a:graphicData>
            </a:graphic>
          </wp:inline>
        </w:drawing>
      </w:r>
    </w:p>
    <w:p w14:paraId="6B1F74B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hyperlink r:id="rId35" w:history="1">
        <w:r>
          <w:rPr>
            <w:rFonts w:ascii="Helvetica Neue" w:hAnsi="Helvetica Neue" w:cs="Helvetica Neue"/>
            <w:color w:val="E34B06"/>
            <w:kern w:val="0"/>
            <w:sz w:val="28"/>
            <w:szCs w:val="28"/>
          </w:rPr>
          <w:t>原文</w:t>
        </w:r>
      </w:hyperlink>
    </w:p>
    <w:p w14:paraId="30CD946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序言</w:t>
      </w:r>
    </w:p>
    <w:p w14:paraId="59C414D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目前形势，参加到</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队伍的人是越来越多，甚至已经到供过于求了。今年，找过工作人可能会更深刻地体会到今年的就业形势不容乐观，加之，培训机构一火车地向用人单位输送</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开发人员，打破了生态圈的动态平衡。矫情一下，言归正传，我奉献一下，为</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应聘者梳理一下面试题，希望能助一臂之力</w:t>
      </w:r>
      <w:r>
        <w:rPr>
          <w:rFonts w:ascii="Helvetica Neue" w:hAnsi="Helvetica Neue" w:cs="Helvetica Neue"/>
          <w:color w:val="1C1C1C"/>
          <w:kern w:val="0"/>
          <w:sz w:val="28"/>
          <w:szCs w:val="28"/>
        </w:rPr>
        <w:t>!</w:t>
      </w:r>
    </w:p>
    <w:p w14:paraId="5260E7A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OC</w:t>
      </w:r>
      <w:r>
        <w:rPr>
          <w:rFonts w:ascii="Helvetica Neue" w:hAnsi="Helvetica Neue" w:cs="Helvetica Neue"/>
          <w:b/>
          <w:bCs/>
          <w:color w:val="16A53F"/>
          <w:kern w:val="0"/>
          <w:sz w:val="28"/>
          <w:szCs w:val="28"/>
        </w:rPr>
        <w:t>的理解与特性</w:t>
      </w:r>
    </w:p>
    <w:p w14:paraId="6AA4DB0B"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作为一门面向对象的语言，自然具有面向对象的语言特性：封装、继承、多态。它既具有静态语言的特性（如</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），又有动态语言的效率（动态绑定、动态加载等）。总体来讲，</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确实是一门不错的编程语言，</w:t>
      </w:r>
    </w:p>
    <w:p w14:paraId="51743739"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具有相当多的动态特性，表现为三方面：动态类型（</w:t>
      </w:r>
      <w:r>
        <w:rPr>
          <w:rFonts w:ascii="Helvetica Neue" w:hAnsi="Helvetica Neue" w:cs="Helvetica Neue"/>
          <w:color w:val="1C1C1C"/>
          <w:kern w:val="0"/>
          <w:sz w:val="28"/>
          <w:szCs w:val="28"/>
        </w:rPr>
        <w:t>Dynamic typing</w:t>
      </w:r>
      <w:r>
        <w:rPr>
          <w:rFonts w:ascii="Helvetica Neue" w:hAnsi="Helvetica Neue" w:cs="Helvetica Neue"/>
          <w:color w:val="1C1C1C"/>
          <w:kern w:val="0"/>
          <w:sz w:val="28"/>
          <w:szCs w:val="28"/>
        </w:rPr>
        <w:t>）、动态绑定（</w:t>
      </w:r>
      <w:r>
        <w:rPr>
          <w:rFonts w:ascii="Helvetica Neue" w:hAnsi="Helvetica Neue" w:cs="Helvetica Neue"/>
          <w:color w:val="1C1C1C"/>
          <w:kern w:val="0"/>
          <w:sz w:val="28"/>
          <w:szCs w:val="28"/>
        </w:rPr>
        <w:t>Dynamic binding</w:t>
      </w:r>
      <w:r>
        <w:rPr>
          <w:rFonts w:ascii="Helvetica Neue" w:hAnsi="Helvetica Neue" w:cs="Helvetica Neue"/>
          <w:color w:val="1C1C1C"/>
          <w:kern w:val="0"/>
          <w:sz w:val="28"/>
          <w:szCs w:val="28"/>
        </w:rPr>
        <w:t>）和动态加载（</w:t>
      </w:r>
      <w:r>
        <w:rPr>
          <w:rFonts w:ascii="Helvetica Neue" w:hAnsi="Helvetica Neue" w:cs="Helvetica Neue"/>
          <w:color w:val="1C1C1C"/>
          <w:kern w:val="0"/>
          <w:sz w:val="28"/>
          <w:szCs w:val="28"/>
        </w:rPr>
        <w:t>Dynamic loading</w:t>
      </w:r>
      <w:r>
        <w:rPr>
          <w:rFonts w:ascii="Helvetica Neue" w:hAnsi="Helvetica Neue" w:cs="Helvetica Neue"/>
          <w:color w:val="1C1C1C"/>
          <w:kern w:val="0"/>
          <w:sz w:val="28"/>
          <w:szCs w:val="28"/>
        </w:rPr>
        <w:t>）。动态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必须到运行时（</w:t>
      </w:r>
      <w:r>
        <w:rPr>
          <w:rFonts w:ascii="Helvetica Neue" w:hAnsi="Helvetica Neue" w:cs="Helvetica Neue"/>
          <w:color w:val="1C1C1C"/>
          <w:kern w:val="0"/>
          <w:sz w:val="28"/>
          <w:szCs w:val="28"/>
        </w:rPr>
        <w:t>run time</w:t>
      </w:r>
      <w:r>
        <w:rPr>
          <w:rFonts w:ascii="Helvetica Neue" w:hAnsi="Helvetica Neue" w:cs="Helvetica Neue"/>
          <w:color w:val="1C1C1C"/>
          <w:kern w:val="0"/>
          <w:sz w:val="28"/>
          <w:szCs w:val="28"/>
        </w:rPr>
        <w:t>）才会做的一些事情。</w:t>
      </w:r>
    </w:p>
    <w:p w14:paraId="727753B4"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动态类型：即运行时再决定对象的类型，这种动态特性在日常的应用中非常常见，简单来说就是</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类型。事实上，由于静态类型的固定性和可预知性，从而使用的更加广泛。静态类型是强类型，而动态类型属于弱类型，运行时决定接受者。</w:t>
      </w:r>
    </w:p>
    <w:p w14:paraId="66D323F6"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动态绑定：基于动态类型，在某个实例对象被确定后，其类型便被确定了，该对象对应的属性和响应消息也被完全确定。</w:t>
      </w:r>
    </w:p>
    <w:p w14:paraId="4D179312"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动态加载：根据需求加载所需要的资源，最基本就是不同机型的适配，例如，在</w:t>
      </w:r>
      <w:r>
        <w:rPr>
          <w:rFonts w:ascii="Helvetica Neue" w:hAnsi="Helvetica Neue" w:cs="Helvetica Neue"/>
          <w:color w:val="1C1C1C"/>
          <w:kern w:val="0"/>
          <w:sz w:val="28"/>
          <w:szCs w:val="28"/>
        </w:rPr>
        <w:t>Retina</w:t>
      </w:r>
      <w:r>
        <w:rPr>
          <w:rFonts w:ascii="Helvetica Neue" w:hAnsi="Helvetica Neue" w:cs="Helvetica Neue"/>
          <w:color w:val="1C1C1C"/>
          <w:kern w:val="0"/>
          <w:sz w:val="28"/>
          <w:szCs w:val="28"/>
        </w:rPr>
        <w:t>设备上加载</w:t>
      </w:r>
      <w:r>
        <w:rPr>
          <w:rFonts w:ascii="Helvetica Neue" w:hAnsi="Helvetica Neue" w:cs="Helvetica Neue"/>
          <w:color w:val="1C1C1C"/>
          <w:kern w:val="0"/>
          <w:sz w:val="28"/>
          <w:szCs w:val="28"/>
        </w:rPr>
        <w:t>@2x</w:t>
      </w:r>
      <w:r>
        <w:rPr>
          <w:rFonts w:ascii="Helvetica Neue" w:hAnsi="Helvetica Neue" w:cs="Helvetica Neue"/>
          <w:color w:val="1C1C1C"/>
          <w:kern w:val="0"/>
          <w:sz w:val="28"/>
          <w:szCs w:val="28"/>
        </w:rPr>
        <w:t>的图片，而在老一些的普通苹设备上加载原图，让程序在运行时添加代码模块以及其他资源，用户可根据需要加载一些可执行代码和资源，而不是在启动时就加载所有组件，可执行代码可以含有和程序运行时整合的新类。</w:t>
      </w:r>
    </w:p>
    <w:p w14:paraId="1C71F94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简述内存管理基本原则</w:t>
      </w:r>
    </w:p>
    <w:p w14:paraId="5B75B7B1"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之前：</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内存管理遵循</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谁创建，谁释放，谁引用，谁管理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的机制，当创建或引用一个对象的时候，需要向她发送</w:t>
      </w:r>
      <w:r>
        <w:rPr>
          <w:rFonts w:ascii="Helvetica Neue" w:hAnsi="Helvetica Neue" w:cs="Helvetica Neue"/>
          <w:color w:val="1C1C1C"/>
          <w:kern w:val="0"/>
          <w:sz w:val="28"/>
          <w:szCs w:val="28"/>
        </w:rPr>
        <w:t>alloc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消息，当释放该对象时需要发送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消息，当对象引用计数为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时，系统将释放该对象，这是</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的手动管理机制（</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w:t>
      </w:r>
    </w:p>
    <w:p w14:paraId="4E14EE65"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目前：</w:t>
      </w:r>
      <w:r>
        <w:rPr>
          <w:rFonts w:ascii="Helvetica Neue" w:hAnsi="Helvetica Neue" w:cs="Helvetica Neue"/>
          <w:color w:val="1C1C1C"/>
          <w:kern w:val="0"/>
          <w:sz w:val="28"/>
          <w:szCs w:val="28"/>
        </w:rPr>
        <w:t>iOS 5.0</w:t>
      </w:r>
      <w:r>
        <w:rPr>
          <w:rFonts w:ascii="Helvetica Neue" w:hAnsi="Helvetica Neue" w:cs="Helvetica Neue"/>
          <w:color w:val="1C1C1C"/>
          <w:kern w:val="0"/>
          <w:sz w:val="28"/>
          <w:szCs w:val="28"/>
        </w:rPr>
        <w:t>之后引用自动管理机制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自动引用计数（</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），管理机制与手动机制一样，只是不再需要调用</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；它编译时的特性，当你使用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时，在适当位置插入</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；它引用</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关键字，</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修饰的指针变量指向对象时，当指针指向新值或者指针不复存在，相关联的对象就会自动释放，而</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修饰的指针变量指向对象，当对象的拥有者指向新值或者不存在时</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修饰的指针会自动置为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14:paraId="140A8484"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如果使用</w:t>
      </w:r>
      <w:r>
        <w:rPr>
          <w:rFonts w:ascii="Helvetica Neue" w:hAnsi="Helvetica Neue" w:cs="Helvetica Neue"/>
          <w:color w:val="1C1C1C"/>
          <w:kern w:val="0"/>
          <w:sz w:val="28"/>
          <w:szCs w:val="28"/>
        </w:rPr>
        <w:t>alloc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copy(mutableCopy)</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retian</w:t>
      </w:r>
      <w:r>
        <w:rPr>
          <w:rFonts w:ascii="Helvetica Neue" w:hAnsi="Helvetica Neue" w:cs="Helvetica Neue"/>
          <w:color w:val="1C1C1C"/>
          <w:kern w:val="0"/>
          <w:sz w:val="28"/>
          <w:szCs w:val="28"/>
        </w:rPr>
        <w:t>一个对象时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你就有义务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向它发送一条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消息。其他方法创建的对象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不需要由你来管理内存。</w:t>
      </w:r>
    </w:p>
    <w:p w14:paraId="728A7E0A"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向一个对象发送一条</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这个对象并不会立即销毁</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而是将这个对象放入了自动释放池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待池子释放时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它会向池中每一个对象发送</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以此来释放对象</w:t>
      </w:r>
      <w:r>
        <w:rPr>
          <w:rFonts w:ascii="Helvetica Neue" w:hAnsi="Helvetica Neue" w:cs="Helvetica Neue"/>
          <w:color w:val="1C1C1C"/>
          <w:kern w:val="0"/>
          <w:sz w:val="28"/>
          <w:szCs w:val="28"/>
        </w:rPr>
        <w:t>.</w:t>
      </w:r>
    </w:p>
    <w:p w14:paraId="4612276A"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向一个对象发送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并不意味着这个对象被销毁了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而是当这个对象的引用计数为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系统才会调用</w:t>
      </w:r>
      <w:r>
        <w:rPr>
          <w:rFonts w:ascii="Helvetica Neue" w:hAnsi="Helvetica Neue" w:cs="Helvetica Neue"/>
          <w:color w:val="1C1C1C"/>
          <w:kern w:val="0"/>
          <w:sz w:val="28"/>
          <w:szCs w:val="28"/>
        </w:rPr>
        <w:t>dealloc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释放该对象和对象本身它所拥有的实例。</w:t>
      </w:r>
    </w:p>
    <w:p w14:paraId="417EE8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其他注意事项</w:t>
      </w:r>
    </w:p>
    <w:p w14:paraId="3CBD5029"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如果一个对象有一个</w:t>
      </w:r>
      <w:r>
        <w:rPr>
          <w:rFonts w:ascii="Helvetica Neue" w:hAnsi="Helvetica Neue" w:cs="Helvetica Neue"/>
          <w:color w:val="1C1C1C"/>
          <w:kern w:val="0"/>
          <w:sz w:val="28"/>
          <w:szCs w:val="28"/>
        </w:rPr>
        <w:t>_strong</w:t>
      </w:r>
      <w:r>
        <w:rPr>
          <w:rFonts w:ascii="Helvetica Neue" w:hAnsi="Helvetica Neue" w:cs="Helvetica Neue"/>
          <w:color w:val="1C1C1C"/>
          <w:kern w:val="0"/>
          <w:sz w:val="28"/>
          <w:szCs w:val="28"/>
        </w:rPr>
        <w:t>类型的指针指向着，找个对象就不会被释放。如果一个指针指向超出了它的作用域，就会被指向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。如果一个指针被指向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，那么它原来指向的对象就被释放了。当一个视图控制器被释放时，它内部的全局指针会被指向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。用法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：不管全局变量还是局部变量用</w:t>
      </w:r>
      <w:r>
        <w:rPr>
          <w:rFonts w:ascii="Helvetica Neue" w:hAnsi="Helvetica Neue" w:cs="Helvetica Neue"/>
          <w:color w:val="1C1C1C"/>
          <w:kern w:val="0"/>
          <w:sz w:val="28"/>
          <w:szCs w:val="28"/>
        </w:rPr>
        <w:t>_strong</w:t>
      </w:r>
      <w:r>
        <w:rPr>
          <w:rFonts w:ascii="Helvetica Neue" w:hAnsi="Helvetica Neue" w:cs="Helvetica Neue"/>
          <w:color w:val="1C1C1C"/>
          <w:kern w:val="0"/>
          <w:sz w:val="28"/>
          <w:szCs w:val="28"/>
        </w:rPr>
        <w:t>描述就行。</w:t>
      </w:r>
    </w:p>
    <w:p w14:paraId="45B90059"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局部变量：出了作用域，指针会被置为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14:paraId="654F2CCC"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方法内部创建对象，外部使用需要添加</w:t>
      </w:r>
      <w:r>
        <w:rPr>
          <w:rFonts w:ascii="Helvetica Neue" w:hAnsi="Helvetica Neue" w:cs="Helvetica Neue"/>
          <w:color w:val="1C1C1C"/>
          <w:kern w:val="0"/>
          <w:sz w:val="28"/>
          <w:szCs w:val="28"/>
        </w:rPr>
        <w:t>_autorelease;</w:t>
      </w:r>
    </w:p>
    <w:p w14:paraId="29767F7A"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连线的时候，用</w:t>
      </w:r>
      <w:r>
        <w:rPr>
          <w:rFonts w:ascii="Helvetica Neue" w:hAnsi="Helvetica Neue" w:cs="Helvetica Neue"/>
          <w:color w:val="1C1C1C"/>
          <w:kern w:val="0"/>
          <w:sz w:val="28"/>
          <w:szCs w:val="28"/>
        </w:rPr>
        <w:t>_weak</w:t>
      </w:r>
      <w:r>
        <w:rPr>
          <w:rFonts w:ascii="Helvetica Neue" w:hAnsi="Helvetica Neue" w:cs="Helvetica Neue"/>
          <w:color w:val="1C1C1C"/>
          <w:kern w:val="0"/>
          <w:sz w:val="28"/>
          <w:szCs w:val="28"/>
        </w:rPr>
        <w:t>描述。</w:t>
      </w:r>
    </w:p>
    <w:p w14:paraId="42053E57"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代理使用</w:t>
      </w:r>
      <w:r>
        <w:rPr>
          <w:rFonts w:ascii="Helvetica Neue" w:hAnsi="Helvetica Neue" w:cs="Helvetica Neue"/>
          <w:color w:val="1C1C1C"/>
          <w:kern w:val="0"/>
          <w:sz w:val="28"/>
          <w:szCs w:val="28"/>
        </w:rPr>
        <w:t>unsafe_unretained</w:t>
      </w:r>
      <w:r>
        <w:rPr>
          <w:rFonts w:ascii="Helvetica Neue" w:hAnsi="Helvetica Neue" w:cs="Helvetica Neue"/>
          <w:color w:val="1C1C1C"/>
          <w:kern w:val="0"/>
          <w:sz w:val="28"/>
          <w:szCs w:val="28"/>
        </w:rPr>
        <w:t>就相当于</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w:t>
      </w:r>
    </w:p>
    <w:p w14:paraId="5E357355"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中为了避免循环引用问题，使用</w:t>
      </w:r>
      <w:r>
        <w:rPr>
          <w:rFonts w:ascii="Helvetica Neue" w:hAnsi="Helvetica Neue" w:cs="Helvetica Neue"/>
          <w:color w:val="1C1C1C"/>
          <w:kern w:val="0"/>
          <w:sz w:val="28"/>
          <w:szCs w:val="28"/>
        </w:rPr>
        <w:t>_weak</w:t>
      </w:r>
      <w:r>
        <w:rPr>
          <w:rFonts w:ascii="Helvetica Neue" w:hAnsi="Helvetica Neue" w:cs="Helvetica Neue"/>
          <w:color w:val="1C1C1C"/>
          <w:kern w:val="0"/>
          <w:sz w:val="28"/>
          <w:szCs w:val="28"/>
        </w:rPr>
        <w:t>描述；</w:t>
      </w:r>
    </w:p>
    <w:p w14:paraId="43967B04"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声明属性时，不要以</w:t>
      </w:r>
      <w:r>
        <w:rPr>
          <w:rFonts w:ascii="Helvetica Neue" w:hAnsi="Helvetica Neue" w:cs="Helvetica Neue"/>
          <w:color w:val="1C1C1C"/>
          <w:kern w:val="0"/>
          <w:sz w:val="28"/>
          <w:szCs w:val="28"/>
        </w:rPr>
        <w:t>new</w:t>
      </w:r>
      <w:r>
        <w:rPr>
          <w:rFonts w:ascii="Helvetica Neue" w:hAnsi="Helvetica Neue" w:cs="Helvetica Neue"/>
          <w:color w:val="1C1C1C"/>
          <w:kern w:val="0"/>
          <w:sz w:val="28"/>
          <w:szCs w:val="28"/>
        </w:rPr>
        <w:t>开头。如果非要以</w:t>
      </w:r>
      <w:r>
        <w:rPr>
          <w:rFonts w:ascii="Helvetica Neue" w:hAnsi="Helvetica Neue" w:cs="Helvetica Neue"/>
          <w:color w:val="1C1C1C"/>
          <w:kern w:val="0"/>
          <w:sz w:val="28"/>
          <w:szCs w:val="28"/>
        </w:rPr>
        <w:t>new</w:t>
      </w:r>
      <w:r>
        <w:rPr>
          <w:rFonts w:ascii="Helvetica Neue" w:hAnsi="Helvetica Neue" w:cs="Helvetica Neue"/>
          <w:color w:val="1C1C1C"/>
          <w:kern w:val="0"/>
          <w:sz w:val="28"/>
          <w:szCs w:val="28"/>
        </w:rPr>
        <w:t>开头命名属性的名字，需要自己定制</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方法名，如</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98B4F7B" w14:textId="77777777">
        <w:tblPrEx>
          <w:tblCellMar>
            <w:top w:w="0" w:type="dxa"/>
            <w:bottom w:w="0" w:type="dxa"/>
          </w:tblCellMar>
        </w:tblPrEx>
        <w:tc>
          <w:tcPr>
            <w:tcW w:w="640" w:type="dxa"/>
          </w:tcPr>
          <w:p w14:paraId="7EFA1AF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5BE8B59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(getter=theString) NSString * newString;</w:t>
            </w:r>
          </w:p>
        </w:tc>
      </w:tr>
    </w:tbl>
    <w:p w14:paraId="4074CB32"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如果要使用自动释放池，用</w:t>
      </w:r>
      <w:r>
        <w:rPr>
          <w:rFonts w:ascii="Helvetica Neue" w:hAnsi="Helvetica Neue" w:cs="Helvetica Neue"/>
          <w:color w:val="1C1C1C"/>
          <w:kern w:val="0"/>
          <w:sz w:val="28"/>
          <w:szCs w:val="28"/>
        </w:rPr>
        <w:t>@autoreleasepool{}</w:t>
      </w:r>
    </w:p>
    <w:p w14:paraId="5BA408C4"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只能管理</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框架的变量，如果程序中把</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中的变量强制换成</w:t>
      </w:r>
      <w:r>
        <w:rPr>
          <w:rFonts w:ascii="Helvetica Neue" w:hAnsi="Helvetica Neue" w:cs="Helvetica Neue"/>
          <w:color w:val="1C1C1C"/>
          <w:kern w:val="0"/>
          <w:sz w:val="28"/>
          <w:szCs w:val="28"/>
        </w:rPr>
        <w:t>COre Foundation</w:t>
      </w:r>
      <w:r>
        <w:rPr>
          <w:rFonts w:ascii="Helvetica Neue" w:hAnsi="Helvetica Neue" w:cs="Helvetica Neue"/>
          <w:color w:val="1C1C1C"/>
          <w:kern w:val="0"/>
          <w:sz w:val="28"/>
          <w:szCs w:val="28"/>
        </w:rPr>
        <w:t>中的变量需要交换管理权；</w:t>
      </w:r>
    </w:p>
    <w:p w14:paraId="3EF12B9C"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工程中采用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去编译某些类：</w:t>
      </w:r>
      <w:r>
        <w:rPr>
          <w:rFonts w:ascii="Helvetica Neue" w:hAnsi="Helvetica Neue" w:cs="Helvetica Neue"/>
          <w:color w:val="1C1C1C"/>
          <w:kern w:val="0"/>
          <w:sz w:val="28"/>
          <w:szCs w:val="28"/>
        </w:rPr>
        <w:t>-fobjc-arc</w:t>
      </w:r>
      <w:r>
        <w:rPr>
          <w:rFonts w:ascii="Helvetica Neue" w:hAnsi="Helvetica Neue" w:cs="Helvetica Neue"/>
          <w:color w:val="1C1C1C"/>
          <w:kern w:val="0"/>
          <w:sz w:val="28"/>
          <w:szCs w:val="28"/>
        </w:rPr>
        <w:t>。</w:t>
      </w:r>
    </w:p>
    <w:p w14:paraId="4522C26F"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下的工程采用非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去编译某些类：</w:t>
      </w:r>
      <w:r>
        <w:rPr>
          <w:rFonts w:ascii="Helvetica Neue" w:hAnsi="Helvetica Neue" w:cs="Helvetica Neue"/>
          <w:color w:val="1C1C1C"/>
          <w:kern w:val="0"/>
          <w:sz w:val="28"/>
          <w:szCs w:val="28"/>
        </w:rPr>
        <w:t>-fno-fobjc-arc</w:t>
      </w:r>
      <w:r>
        <w:rPr>
          <w:rFonts w:ascii="Helvetica Neue" w:hAnsi="Helvetica Neue" w:cs="Helvetica Neue"/>
          <w:color w:val="1C1C1C"/>
          <w:kern w:val="0"/>
          <w:sz w:val="28"/>
          <w:szCs w:val="28"/>
        </w:rPr>
        <w:t>。</w:t>
      </w:r>
    </w:p>
    <w:p w14:paraId="6189F01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MVC</w:t>
      </w:r>
      <w:r>
        <w:rPr>
          <w:rFonts w:ascii="Helvetica Neue" w:hAnsi="Helvetica Neue" w:cs="Helvetica Neue"/>
          <w:b/>
          <w:bCs/>
          <w:color w:val="16A53F"/>
          <w:kern w:val="0"/>
          <w:sz w:val="28"/>
          <w:szCs w:val="28"/>
        </w:rPr>
        <w:t>设计模式</w:t>
      </w:r>
    </w:p>
    <w:p w14:paraId="03CCA56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是一种架构模式，</w:t>
      </w:r>
      <w:r>
        <w:rPr>
          <w:rFonts w:ascii="Helvetica Neue" w:hAnsi="Helvetica Neue" w:cs="Helvetica Neue"/>
          <w:color w:val="1C1C1C"/>
          <w:kern w:val="0"/>
          <w:sz w:val="28"/>
          <w:szCs w:val="28"/>
        </w:rPr>
        <w:t>M</w:t>
      </w:r>
      <w:r>
        <w:rPr>
          <w:rFonts w:ascii="Helvetica Neue" w:hAnsi="Helvetica Neue" w:cs="Helvetica Neue"/>
          <w:color w:val="1C1C1C"/>
          <w:kern w:val="0"/>
          <w:sz w:val="28"/>
          <w:szCs w:val="28"/>
        </w:rPr>
        <w:t>表示</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V</w:t>
      </w:r>
      <w:r>
        <w:rPr>
          <w:rFonts w:ascii="Helvetica Neue" w:hAnsi="Helvetica Neue" w:cs="Helvetica Neue"/>
          <w:color w:val="1C1C1C"/>
          <w:kern w:val="0"/>
          <w:sz w:val="28"/>
          <w:szCs w:val="28"/>
        </w:rPr>
        <w:t>表示视图</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表示控制器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p>
    <w:p w14:paraId="5CF254B5"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负责存储、定义、操作数据；</w:t>
      </w:r>
    </w:p>
    <w:p w14:paraId="57A879FF"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用来展示书给用户，和用户进行操作交互；</w:t>
      </w:r>
    </w:p>
    <w:p w14:paraId="755D0818"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的协调者，</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把</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中的数据拿过来给</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可以直接与</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进行通信，而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不能和</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直接通信。</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通信需要利用代理协议的方式，当有数据更新时，</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也要与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进行通信，这个时候就要用</w:t>
      </w:r>
      <w:r>
        <w:rPr>
          <w:rFonts w:ascii="Helvetica Neue" w:hAnsi="Helvetica Neue" w:cs="Helvetica Neue"/>
          <w:color w:val="1C1C1C"/>
          <w:kern w:val="0"/>
          <w:sz w:val="28"/>
          <w:szCs w:val="28"/>
        </w:rPr>
        <w:t>Notification</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，这个方式就像一个广播一样，</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发信号，</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设置监听接受信号，当有数据更新时就发信号给</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不能直接进行通信，这样会违背</w:t>
      </w: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设计模式。</w:t>
      </w:r>
    </w:p>
    <w:p w14:paraId="0D0C867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MVVM</w:t>
      </w:r>
      <w:r>
        <w:rPr>
          <w:rFonts w:ascii="Helvetica Neue" w:hAnsi="Helvetica Neue" w:cs="Helvetica Neue"/>
          <w:b/>
          <w:bCs/>
          <w:color w:val="16A53F"/>
          <w:kern w:val="0"/>
          <w:sz w:val="28"/>
          <w:szCs w:val="28"/>
        </w:rPr>
        <w:t>设计模式。</w:t>
      </w:r>
    </w:p>
    <w:p w14:paraId="348F65E9"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层的粘合剂，他是一个放置用户输入验证逻辑，视图显示逻辑，发起网络请求和其他各种各样的代码的极好的地方。说白了，就是把原来</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层的业务逻辑和页面逻辑等剥离出来放到</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w:t>
      </w:r>
    </w:p>
    <w:p w14:paraId="7C457DF2"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层，他的任务就是从</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层获取数据，然后显示。</w:t>
      </w:r>
    </w:p>
    <w:p w14:paraId="10FDB91C"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如需了解更多，请查看</w:t>
      </w:r>
      <w:hyperlink r:id="rId36"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14:paraId="70B314F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Objective-C </w:t>
      </w:r>
      <w:r>
        <w:rPr>
          <w:rFonts w:ascii="Helvetica Neue" w:hAnsi="Helvetica Neue" w:cs="Helvetica Neue"/>
          <w:b/>
          <w:bCs/>
          <w:color w:val="16A53F"/>
          <w:kern w:val="0"/>
          <w:sz w:val="28"/>
          <w:szCs w:val="28"/>
        </w:rPr>
        <w:t>中是否支持垃圾回收机制？</w:t>
      </w:r>
    </w:p>
    <w:p w14:paraId="2137ADCF" w14:textId="77777777" w:rsidR="00AD53E8" w:rsidRDefault="00AD53E8" w:rsidP="00AD53E8">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是支持垃圾回收机制的</w:t>
      </w:r>
      <w:r>
        <w:rPr>
          <w:rFonts w:ascii="Helvetica Neue" w:hAnsi="Helvetica Neue" w:cs="Helvetica Neue"/>
          <w:color w:val="1C1C1C"/>
          <w:kern w:val="0"/>
          <w:sz w:val="28"/>
          <w:szCs w:val="28"/>
        </w:rPr>
        <w:t>(Garbage collection</w:t>
      </w:r>
      <w:r>
        <w:rPr>
          <w:rFonts w:ascii="Helvetica Neue" w:hAnsi="Helvetica Neue" w:cs="Helvetica Neue"/>
          <w:color w:val="1C1C1C"/>
          <w:kern w:val="0"/>
          <w:sz w:val="28"/>
          <w:szCs w:val="28"/>
        </w:rPr>
        <w:t>简称</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但是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的移动终端中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是不支持</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,Mac</w:t>
      </w:r>
      <w:r>
        <w:rPr>
          <w:rFonts w:ascii="Helvetica Neue" w:hAnsi="Helvetica Neue" w:cs="Helvetica Neue"/>
          <w:color w:val="1C1C1C"/>
          <w:kern w:val="0"/>
          <w:sz w:val="28"/>
          <w:szCs w:val="28"/>
        </w:rPr>
        <w:t>桌面系统开发中是支持的</w:t>
      </w:r>
      <w:r>
        <w:rPr>
          <w:rFonts w:ascii="Helvetica Neue" w:hAnsi="Helvetica Neue" w:cs="Helvetica Neue"/>
          <w:color w:val="1C1C1C"/>
          <w:kern w:val="0"/>
          <w:sz w:val="28"/>
          <w:szCs w:val="28"/>
        </w:rPr>
        <w:t>.</w:t>
      </w:r>
    </w:p>
    <w:p w14:paraId="701397AB" w14:textId="77777777" w:rsidR="00AD53E8" w:rsidRDefault="00AD53E8" w:rsidP="00AD53E8">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移动终端开发是支持</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Automatic Reference Counting</w:t>
      </w:r>
      <w:r>
        <w:rPr>
          <w:rFonts w:ascii="Helvetica Neue" w:hAnsi="Helvetica Neue" w:cs="Helvetica Neue"/>
          <w:color w:val="1C1C1C"/>
          <w:kern w:val="0"/>
          <w:sz w:val="28"/>
          <w:szCs w:val="28"/>
        </w:rPr>
        <w:t>的简称）</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是在</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之后推出的新技术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它与</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的机制是不同的。我们在编写代码时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不需要向对象发送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也不可以调用</w:t>
      </w:r>
      <w:r>
        <w:rPr>
          <w:rFonts w:ascii="Helvetica Neue" w:hAnsi="Helvetica Neue" w:cs="Helvetica Neue"/>
          <w:color w:val="1C1C1C"/>
          <w:kern w:val="0"/>
          <w:sz w:val="28"/>
          <w:szCs w:val="28"/>
        </w:rPr>
        <w:t>delloc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编译器会在合适的位置自动给用户生成</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 xml:space="preserve">(autorelease),ARC </w:t>
      </w:r>
      <w:r>
        <w:rPr>
          <w:rFonts w:ascii="Helvetica Neue" w:hAnsi="Helvetica Neue" w:cs="Helvetica Neue"/>
          <w:color w:val="1C1C1C"/>
          <w:kern w:val="0"/>
          <w:sz w:val="28"/>
          <w:szCs w:val="28"/>
        </w:rPr>
        <w:t>的特点是自动引用技术简化了内存管理的难度</w:t>
      </w:r>
      <w:r>
        <w:rPr>
          <w:rFonts w:ascii="Helvetica Neue" w:hAnsi="Helvetica Neue" w:cs="Helvetica Neue"/>
          <w:color w:val="1C1C1C"/>
          <w:kern w:val="0"/>
          <w:sz w:val="28"/>
          <w:szCs w:val="28"/>
        </w:rPr>
        <w:t>.</w:t>
      </w:r>
    </w:p>
    <w:p w14:paraId="3AAE612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协议的基本概念和协议中方法默认为什么类型。</w:t>
      </w:r>
    </w:p>
    <w:p w14:paraId="4ED2BE1C" w14:textId="77777777" w:rsidR="00AD53E8" w:rsidRDefault="00AD53E8" w:rsidP="00AD53E8">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中的协议是一个方法列表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且多少有点相关。它的特点是可以被任何类使用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但它并不是类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这里我们需要注意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自身不会实现这样方法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而是又其他人来实现协议经常用来实现委托对象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委托设计模式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。如果一个类采用了一个协议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那么它必须实现协议中必须需要实现的方法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在协议中的方法默认是必须实现</w:t>
      </w:r>
      <w:r>
        <w:rPr>
          <w:rFonts w:ascii="Helvetica Neue" w:hAnsi="Helvetica Neue" w:cs="Helvetica Neue"/>
          <w:color w:val="1C1C1C"/>
          <w:kern w:val="0"/>
          <w:sz w:val="28"/>
          <w:szCs w:val="28"/>
        </w:rPr>
        <w:t>(@required),</w:t>
      </w:r>
      <w:r>
        <w:rPr>
          <w:rFonts w:ascii="Helvetica Neue" w:hAnsi="Helvetica Neue" w:cs="Helvetica Neue"/>
          <w:color w:val="1C1C1C"/>
          <w:kern w:val="0"/>
          <w:sz w:val="28"/>
          <w:szCs w:val="28"/>
        </w:rPr>
        <w:t>添加关键字</w:t>
      </w:r>
      <w:r>
        <w:rPr>
          <w:rFonts w:ascii="Helvetica Neue" w:hAnsi="Helvetica Neue" w:cs="Helvetica Neue"/>
          <w:color w:val="1C1C1C"/>
          <w:kern w:val="0"/>
          <w:sz w:val="28"/>
          <w:szCs w:val="28"/>
        </w:rPr>
        <w:t>@optional,</w:t>
      </w:r>
      <w:r>
        <w:rPr>
          <w:rFonts w:ascii="Helvetica Neue" w:hAnsi="Helvetica Neue" w:cs="Helvetica Neue"/>
          <w:color w:val="1C1C1C"/>
          <w:kern w:val="0"/>
          <w:sz w:val="28"/>
          <w:szCs w:val="28"/>
        </w:rPr>
        <w:t>表明一旦采用该协议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这些</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的方法是可以选择不实现的。</w:t>
      </w:r>
    </w:p>
    <w:p w14:paraId="05D40BF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简述类目</w:t>
      </w:r>
      <w:r>
        <w:rPr>
          <w:rFonts w:ascii="Helvetica Neue" w:hAnsi="Helvetica Neue" w:cs="Helvetica Neue"/>
          <w:b/>
          <w:bCs/>
          <w:color w:val="16A53F"/>
          <w:kern w:val="0"/>
          <w:sz w:val="28"/>
          <w:szCs w:val="28"/>
        </w:rPr>
        <w:t>category</w:t>
      </w:r>
      <w:r>
        <w:rPr>
          <w:rFonts w:ascii="Helvetica Neue" w:hAnsi="Helvetica Neue" w:cs="Helvetica Neue"/>
          <w:b/>
          <w:bCs/>
          <w:color w:val="16A53F"/>
          <w:kern w:val="0"/>
          <w:sz w:val="28"/>
          <w:szCs w:val="28"/>
        </w:rPr>
        <w:t>优点和缺点。</w:t>
      </w:r>
    </w:p>
    <w:p w14:paraId="32DAF93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优点：</w:t>
      </w:r>
    </w:p>
    <w:p w14:paraId="15986717" w14:textId="77777777" w:rsidR="00AD53E8" w:rsidRDefault="00AD53E8" w:rsidP="00AD53E8">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不需要通过增加子类而增加现有类的行为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且类目中的方法与原始类方法基本没有区别</w:t>
      </w:r>
      <w:r>
        <w:rPr>
          <w:rFonts w:ascii="Helvetica Neue" w:hAnsi="Helvetica Neue" w:cs="Helvetica Neue"/>
          <w:color w:val="1C1C1C"/>
          <w:kern w:val="0"/>
          <w:sz w:val="28"/>
          <w:szCs w:val="28"/>
        </w:rPr>
        <w:t>;</w:t>
      </w:r>
    </w:p>
    <w:p w14:paraId="12B78D3D" w14:textId="77777777" w:rsidR="00AD53E8" w:rsidRDefault="00AD53E8" w:rsidP="00AD53E8">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通过类目可以将庞大一个类的方法进行划分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从而便于代码的日后的维护、更新以及提高代码的阅读性</w:t>
      </w:r>
      <w:r>
        <w:rPr>
          <w:rFonts w:ascii="Helvetica Neue" w:hAnsi="Helvetica Neue" w:cs="Helvetica Neue"/>
          <w:color w:val="1C1C1C"/>
          <w:kern w:val="0"/>
          <w:sz w:val="28"/>
          <w:szCs w:val="28"/>
        </w:rPr>
        <w:t>;</w:t>
      </w:r>
    </w:p>
    <w:p w14:paraId="26B213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缺点：</w:t>
      </w:r>
    </w:p>
    <w:p w14:paraId="1899AA5D" w14:textId="77777777" w:rsidR="00AD53E8" w:rsidRDefault="00AD53E8" w:rsidP="00AD53E8">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无法向类目添加实例变量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如果需要添加实例变量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只能通过定义子类的方式</w:t>
      </w:r>
      <w:r>
        <w:rPr>
          <w:rFonts w:ascii="Helvetica Neue" w:hAnsi="Helvetica Neue" w:cs="Helvetica Neue"/>
          <w:color w:val="1C1C1C"/>
          <w:kern w:val="0"/>
          <w:sz w:val="28"/>
          <w:szCs w:val="28"/>
        </w:rPr>
        <w:t>;</w:t>
      </w:r>
    </w:p>
    <w:p w14:paraId="5A296E07" w14:textId="77777777" w:rsidR="00AD53E8" w:rsidRDefault="00AD53E8" w:rsidP="00AD53E8">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类目中的方法与原始类以及父类方法相比具有更高优先级</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如果覆盖父类的方法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可能导致</w:t>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消息的断裂。因此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最好不要覆盖原始类中的方法。</w:t>
      </w:r>
    </w:p>
    <w:p w14:paraId="026EDD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类别的作用</w:t>
      </w:r>
    </w:p>
    <w:p w14:paraId="7242EAAF" w14:textId="77777777" w:rsidR="00AD53E8" w:rsidRDefault="00AD53E8" w:rsidP="00AD53E8">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给系统原有类添加方法，不能扩展属性。如果类别中方法的名字跟系统的方法名一样，在调用的时候类别中的方法优先级更高；</w:t>
      </w:r>
    </w:p>
    <w:p w14:paraId="0C3235A3" w14:textId="77777777" w:rsidR="00AD53E8" w:rsidRDefault="00AD53E8" w:rsidP="00AD53E8">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分散类的实现：如：</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2B31BF8" w14:textId="77777777">
        <w:tblPrEx>
          <w:tblCellMar>
            <w:top w:w="0" w:type="dxa"/>
            <w:bottom w:w="0" w:type="dxa"/>
          </w:tblCellMar>
        </w:tblPrEx>
        <w:tc>
          <w:tcPr>
            <w:tcW w:w="640" w:type="dxa"/>
          </w:tcPr>
          <w:p w14:paraId="7D40749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CC4F46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1AE02A7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(NSIndexPath *</w:t>
            </w:r>
            <w:proofErr w:type="gramStart"/>
            <w:r>
              <w:rPr>
                <w:rFonts w:ascii="Consolas" w:hAnsi="Consolas" w:cs="Consolas"/>
                <w:color w:val="1C1C1C"/>
                <w:kern w:val="0"/>
                <w:sz w:val="28"/>
                <w:szCs w:val="28"/>
              </w:rPr>
              <w:t>)indexPathForRow</w:t>
            </w:r>
            <w:proofErr w:type="gramEnd"/>
            <w:r>
              <w:rPr>
                <w:rFonts w:ascii="Consolas" w:hAnsi="Consolas" w:cs="Consolas"/>
                <w:color w:val="1C1C1C"/>
                <w:kern w:val="0"/>
                <w:sz w:val="28"/>
                <w:szCs w:val="28"/>
              </w:rPr>
              <w:t>:(NSInteger)row</w:t>
            </w:r>
          </w:p>
          <w:p w14:paraId="24C91EE6"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inSection</w:t>
            </w:r>
            <w:proofErr w:type="gramEnd"/>
            <w:r>
              <w:rPr>
                <w:rFonts w:ascii="Consolas" w:hAnsi="Consolas" w:cs="Consolas"/>
                <w:color w:val="1C1C1C"/>
                <w:kern w:val="0"/>
                <w:sz w:val="28"/>
                <w:szCs w:val="28"/>
              </w:rPr>
              <w:t>:(NSInteger)section</w:t>
            </w:r>
          </w:p>
        </w:tc>
      </w:tr>
    </w:tbl>
    <w:p w14:paraId="3C44DEB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原本属于</w:t>
      </w:r>
      <w:r>
        <w:rPr>
          <w:rFonts w:ascii="Helvetica Neue" w:hAnsi="Helvetica Neue" w:cs="Helvetica Neue"/>
          <w:color w:val="1C1C1C"/>
          <w:kern w:val="0"/>
          <w:sz w:val="28"/>
          <w:szCs w:val="28"/>
        </w:rPr>
        <w:t>NSIndexPath</w:t>
      </w:r>
      <w:r>
        <w:rPr>
          <w:rFonts w:ascii="Helvetica Neue" w:hAnsi="Helvetica Neue" w:cs="Helvetica Neue"/>
          <w:color w:val="1C1C1C"/>
          <w:kern w:val="0"/>
          <w:sz w:val="28"/>
          <w:szCs w:val="28"/>
        </w:rPr>
        <w:t>的方法，但因为这个方法经常使用的表的时候调用、跟表的关系特别密切，因此把这个方法一类别的形式、声明在</w:t>
      </w:r>
      <w:r>
        <w:rPr>
          <w:rFonts w:ascii="Helvetica Neue" w:hAnsi="Helvetica Neue" w:cs="Helvetica Neue"/>
          <w:color w:val="1C1C1C"/>
          <w:kern w:val="0"/>
          <w:sz w:val="28"/>
          <w:szCs w:val="28"/>
        </w:rPr>
        <w:t>UITableView.h</w:t>
      </w:r>
      <w:r>
        <w:rPr>
          <w:rFonts w:ascii="Helvetica Neue" w:hAnsi="Helvetica Neue" w:cs="Helvetica Neue"/>
          <w:color w:val="1C1C1C"/>
          <w:kern w:val="0"/>
          <w:sz w:val="28"/>
          <w:szCs w:val="28"/>
        </w:rPr>
        <w:t>中。</w:t>
      </w:r>
    </w:p>
    <w:p w14:paraId="39203831" w14:textId="77777777" w:rsidR="00AD53E8" w:rsidRDefault="00AD53E8" w:rsidP="00AD53E8">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声明私有方法，某一个方法只实现，不声明，相当于私有方法。</w:t>
      </w:r>
    </w:p>
    <w:p w14:paraId="24188E5D" w14:textId="77777777" w:rsidR="00AD53E8" w:rsidRDefault="00AD53E8" w:rsidP="00AD53E8">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类别不能声明变量，类别不可以直接添加属性。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描述</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方法，就不会报错。</w:t>
      </w:r>
    </w:p>
    <w:p w14:paraId="5D1A421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循环引用的产生原因，以及解决方法。</w:t>
      </w:r>
    </w:p>
    <w:p w14:paraId="5366C1C0" w14:textId="77777777" w:rsidR="00AD53E8" w:rsidRDefault="00AD53E8" w:rsidP="00AD53E8">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产生原因：如下图所示，对象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和对象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相互引用了对方作为自己的成员变量，只有自己销毁的时候才能将成员变量的引用计数减</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的销毁依赖于对象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的销毁，同时对象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销毁也依赖与对象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的销毁，从而形成循环引用，此时，即使外界没有任何指针访问它，它也无法释放。</w:t>
      </w:r>
    </w:p>
    <w:p w14:paraId="2823C894" w14:textId="3DCCD35F"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2A8ED13A" wp14:editId="6CFCEAE9">
            <wp:extent cx="4742180" cy="1233170"/>
            <wp:effectExtent l="0" t="0" r="762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2180" cy="1233170"/>
                    </a:xfrm>
                    <a:prstGeom prst="rect">
                      <a:avLst/>
                    </a:prstGeom>
                    <a:noFill/>
                    <a:ln>
                      <a:noFill/>
                    </a:ln>
                  </pic:spPr>
                </pic:pic>
              </a:graphicData>
            </a:graphic>
          </wp:inline>
        </w:drawing>
      </w:r>
    </w:p>
    <w:p w14:paraId="7FD2A9D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循环引用示例图</w:t>
      </w:r>
    </w:p>
    <w:p w14:paraId="4FCA48F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多个对象间依然会存在循环引用问题，形成一个环，在编程中，形成的环越大越不容易察觉，如下图所示：</w:t>
      </w:r>
    </w:p>
    <w:p w14:paraId="1E5D0312" w14:textId="772D0904"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43FD68C6" wp14:editId="4991BDD9">
            <wp:extent cx="5029200" cy="34982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498215"/>
                    </a:xfrm>
                    <a:prstGeom prst="rect">
                      <a:avLst/>
                    </a:prstGeom>
                    <a:noFill/>
                    <a:ln>
                      <a:noFill/>
                    </a:ln>
                  </pic:spPr>
                </pic:pic>
              </a:graphicData>
            </a:graphic>
          </wp:inline>
        </w:drawing>
      </w:r>
    </w:p>
    <w:p w14:paraId="714B81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多个对象引用示例图</w:t>
      </w:r>
    </w:p>
    <w:p w14:paraId="78C2ABB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解决方法：</w:t>
      </w:r>
    </w:p>
    <w:p w14:paraId="5F428BFB" w14:textId="77777777" w:rsidR="00AD53E8" w:rsidRDefault="00AD53E8" w:rsidP="00AD53E8">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事先知道存在循环引用的地方，在合理的位置主动断开一个引用，是对象回收；</w:t>
      </w:r>
    </w:p>
    <w:p w14:paraId="170109CE" w14:textId="77777777" w:rsidR="00AD53E8" w:rsidRDefault="00AD53E8" w:rsidP="00AD53E8">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hyperlink r:id="rId39" w:history="1">
        <w:r>
          <w:rPr>
            <w:rFonts w:ascii="Helvetica Neue" w:hAnsi="Helvetica Neue" w:cs="Helvetica Neue"/>
            <w:color w:val="E34B06"/>
            <w:kern w:val="0"/>
            <w:sz w:val="28"/>
            <w:szCs w:val="28"/>
          </w:rPr>
          <w:t>弱引用</w:t>
        </w:r>
      </w:hyperlink>
      <w:r>
        <w:rPr>
          <w:rFonts w:ascii="Helvetica Neue" w:hAnsi="Helvetica Neue" w:cs="Helvetica Neue"/>
          <w:color w:val="1C1C1C"/>
          <w:kern w:val="0"/>
          <w:sz w:val="28"/>
          <w:szCs w:val="28"/>
        </w:rPr>
        <w:t>的方法。</w:t>
      </w:r>
    </w:p>
    <w:p w14:paraId="1DE1F3B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键路径</w:t>
      </w:r>
      <w:r>
        <w:rPr>
          <w:rFonts w:ascii="Helvetica Neue" w:hAnsi="Helvetica Neue" w:cs="Helvetica Neue"/>
          <w:b/>
          <w:bCs/>
          <w:color w:val="16A53F"/>
          <w:kern w:val="0"/>
          <w:sz w:val="28"/>
          <w:szCs w:val="28"/>
        </w:rPr>
        <w:t>(keyPath)</w:t>
      </w:r>
      <w:r>
        <w:rPr>
          <w:rFonts w:ascii="Helvetica Neue" w:hAnsi="Helvetica Neue" w:cs="Helvetica Neue"/>
          <w:b/>
          <w:bCs/>
          <w:color w:val="16A53F"/>
          <w:kern w:val="0"/>
          <w:sz w:val="28"/>
          <w:szCs w:val="28"/>
        </w:rPr>
        <w:t>、键值编码（</w:t>
      </w: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）和键值观察（</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w:t>
      </w:r>
    </w:p>
    <w:p w14:paraId="004F58B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键路径</w:t>
      </w:r>
    </w:p>
    <w:p w14:paraId="7F0B6F3E"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在一个给定的实体中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同一个属性的所有值具有相同的数据类型。</w:t>
      </w:r>
    </w:p>
    <w:p w14:paraId="74B7AD02"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值编码技术用于进行这样的查找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它是一种间接访问对象属性的机制。</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键路径是一个由用点作分隔符的键组成的字符串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用于指定一个连接在一起的对象性质序列。第一个键的性质是由先前的性质决定的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接下来每个键的值也是相对于其前面的性质。</w:t>
      </w:r>
    </w:p>
    <w:p w14:paraId="45752E52"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键路径使您可以以独立于模型实现的方式指定相关对象的性质。通过键路径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您可以指定对象图中的一个任意深度的路径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使其指向相关对象的特定属性。</w:t>
      </w:r>
    </w:p>
    <w:p w14:paraId="3B7EDEB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键值编码</w:t>
      </w:r>
      <w:r>
        <w:rPr>
          <w:rFonts w:ascii="Helvetica Neue" w:hAnsi="Helvetica Neue" w:cs="Helvetica Neue"/>
          <w:b/>
          <w:bCs/>
          <w:color w:val="1C1C1C"/>
          <w:kern w:val="0"/>
          <w:sz w:val="28"/>
          <w:szCs w:val="28"/>
        </w:rPr>
        <w:t>KVC</w:t>
      </w:r>
    </w:p>
    <w:p w14:paraId="0D333E5F" w14:textId="77777777" w:rsidR="00AD53E8" w:rsidRDefault="00AD53E8" w:rsidP="00AD53E8">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键值编码是一种间接访问对象的属性使用字符串来标识属性，而不是通过调用存取方法，直接或通过实例变量访问的机制，非对象类型的变量将被自动封装或者解封成对象，很多情况下会简化程序代码；</w:t>
      </w:r>
    </w:p>
    <w:p w14:paraId="01EC69DA" w14:textId="77777777" w:rsidR="00AD53E8" w:rsidRDefault="00AD53E8" w:rsidP="00AD53E8">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的缺点：一旦使用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你的编译器无法检查出错误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即不会对设置的键、键路径进行错误检查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且执行效率要低于合成存取器方法和自定的</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 getter </w:t>
      </w:r>
      <w:r>
        <w:rPr>
          <w:rFonts w:ascii="Helvetica Neue" w:hAnsi="Helvetica Neue" w:cs="Helvetica Neue"/>
          <w:color w:val="1C1C1C"/>
          <w:kern w:val="0"/>
          <w:sz w:val="28"/>
          <w:szCs w:val="28"/>
        </w:rPr>
        <w:t>方法。因为使用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它必须先解析字符串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然后在设置或者访问对象的实例变量。</w:t>
      </w:r>
    </w:p>
    <w:p w14:paraId="65A591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键值观察</w:t>
      </w:r>
      <w:r>
        <w:rPr>
          <w:rFonts w:ascii="Helvetica Neue" w:hAnsi="Helvetica Neue" w:cs="Helvetica Neue"/>
          <w:b/>
          <w:bCs/>
          <w:color w:val="1C1C1C"/>
          <w:kern w:val="0"/>
          <w:sz w:val="28"/>
          <w:szCs w:val="28"/>
        </w:rPr>
        <w:t>KVO</w:t>
      </w:r>
    </w:p>
    <w:p w14:paraId="1BCCF73C" w14:textId="77777777" w:rsidR="00AD53E8" w:rsidRDefault="00AD53E8" w:rsidP="00AD53E8">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键值观察机制是一种能使得对象获取到其他对象属性变化的通知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，极大的简化了代码。</w:t>
      </w:r>
    </w:p>
    <w:p w14:paraId="213587B3" w14:textId="77777777" w:rsidR="00AD53E8" w:rsidRDefault="00AD53E8" w:rsidP="00AD53E8">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 xml:space="preserve"> KVO </w:t>
      </w:r>
      <w:r>
        <w:rPr>
          <w:rFonts w:ascii="Helvetica Neue" w:hAnsi="Helvetica Neue" w:cs="Helvetica Neue"/>
          <w:color w:val="1C1C1C"/>
          <w:kern w:val="0"/>
          <w:sz w:val="28"/>
          <w:szCs w:val="28"/>
        </w:rPr>
        <w:t>键值观察模式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被观察的对象必须使用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键值编码来修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改它的实例变量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这样才能被观察者观察到。因此</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的基础。</w:t>
      </w:r>
    </w:p>
    <w:p w14:paraId="1DA39BC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Demo</w:t>
      </w:r>
    </w:p>
    <w:p w14:paraId="289BA1D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比如我自定义的一个</w:t>
      </w:r>
      <w:r>
        <w:rPr>
          <w:rFonts w:ascii="Helvetica Neue" w:hAnsi="Helvetica Neue" w:cs="Helvetica Neue"/>
          <w:color w:val="1C1C1C"/>
          <w:kern w:val="0"/>
          <w:sz w:val="28"/>
          <w:szCs w:val="28"/>
        </w:rPr>
        <w:t>button</w:t>
      </w:r>
    </w:p>
    <w:tbl>
      <w:tblPr>
        <w:tblW w:w="0" w:type="auto"/>
        <w:tblBorders>
          <w:top w:val="nil"/>
          <w:left w:val="nil"/>
          <w:right w:val="nil"/>
        </w:tblBorders>
        <w:tblLayout w:type="fixed"/>
        <w:tblLook w:val="0000" w:firstRow="0" w:lastRow="0" w:firstColumn="0" w:lastColumn="0" w:noHBand="0" w:noVBand="0"/>
      </w:tblPr>
      <w:tblGrid>
        <w:gridCol w:w="640"/>
        <w:gridCol w:w="19820"/>
      </w:tblGrid>
      <w:tr w:rsidR="00AD53E8" w14:paraId="2A718FE8" w14:textId="77777777">
        <w:tblPrEx>
          <w:tblCellMar>
            <w:top w:w="0" w:type="dxa"/>
            <w:bottom w:w="0" w:type="dxa"/>
          </w:tblCellMar>
        </w:tblPrEx>
        <w:tc>
          <w:tcPr>
            <w:tcW w:w="640" w:type="dxa"/>
          </w:tcPr>
          <w:p w14:paraId="759BB32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135C6E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71C41A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520F138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276E2CC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48B830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5D2B406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5F53801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9820" w:type="dxa"/>
          </w:tcPr>
          <w:p w14:paraId="216510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addObserver:self forKeyPath:@</w:t>
            </w:r>
            <w:r>
              <w:rPr>
                <w:rFonts w:ascii="Consolas" w:hAnsi="Consolas" w:cs="Consolas"/>
                <w:color w:val="0000FF"/>
                <w:kern w:val="0"/>
                <w:sz w:val="28"/>
                <w:szCs w:val="28"/>
              </w:rPr>
              <w:t>"highlighted"</w:t>
            </w:r>
            <w:r>
              <w:rPr>
                <w:rFonts w:ascii="Consolas" w:hAnsi="Consolas" w:cs="Consolas"/>
                <w:color w:val="1C1C1C"/>
                <w:kern w:val="0"/>
                <w:sz w:val="28"/>
                <w:szCs w:val="28"/>
              </w:rPr>
              <w:t> options:0 context:nil]; </w:t>
            </w:r>
          </w:p>
          <w:p w14:paraId="3D3C8F8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pragma</w:t>
            </w:r>
            <w:proofErr w:type="gramEnd"/>
            <w:r>
              <w:rPr>
                <w:rFonts w:ascii="Consolas" w:hAnsi="Consolas" w:cs="Consolas"/>
                <w:color w:val="6D6D6D"/>
                <w:kern w:val="0"/>
                <w:sz w:val="28"/>
                <w:szCs w:val="28"/>
              </w:rPr>
              <w:t> mark KVO </w:t>
            </w:r>
          </w:p>
          <w:p w14:paraId="575B75C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)observeValueForKeyPath:(NSString *)keyPath ofObject:(id)object change:(NSDictionary *)change context:(void *)context </w:t>
            </w:r>
          </w:p>
          <w:p w14:paraId="6AC31D0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 </w:t>
            </w:r>
            <w:proofErr w:type="gramEnd"/>
          </w:p>
          <w:p w14:paraId="5A3E64E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 ([keyPath isEqualToString:@</w:t>
            </w:r>
            <w:r>
              <w:rPr>
                <w:rFonts w:ascii="Consolas" w:hAnsi="Consolas" w:cs="Consolas"/>
                <w:color w:val="0000FF"/>
                <w:kern w:val="0"/>
                <w:sz w:val="28"/>
                <w:szCs w:val="28"/>
              </w:rPr>
              <w:t>"highlighted"</w:t>
            </w:r>
            <w:r>
              <w:rPr>
                <w:rFonts w:ascii="Consolas" w:hAnsi="Consolas" w:cs="Consolas"/>
                <w:color w:val="1C1C1C"/>
                <w:kern w:val="0"/>
                <w:sz w:val="28"/>
                <w:szCs w:val="28"/>
              </w:rPr>
              <w:t>] ) { </w:t>
            </w:r>
          </w:p>
          <w:p w14:paraId="26B28C7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setNeedsDisplay]; </w:t>
            </w:r>
          </w:p>
          <w:p w14:paraId="2AC3D68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3609A0F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tc>
      </w:tr>
    </w:tbl>
    <w:p w14:paraId="61AA7F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对于系统是根据</w:t>
      </w:r>
      <w:r>
        <w:rPr>
          <w:rFonts w:ascii="Helvetica Neue" w:hAnsi="Helvetica Neue" w:cs="Helvetica Neue"/>
          <w:color w:val="1C1C1C"/>
          <w:kern w:val="0"/>
          <w:sz w:val="28"/>
          <w:szCs w:val="28"/>
        </w:rPr>
        <w:t>keypath</w:t>
      </w:r>
      <w:r>
        <w:rPr>
          <w:rFonts w:ascii="Helvetica Neue" w:hAnsi="Helvetica Neue" w:cs="Helvetica Neue"/>
          <w:color w:val="1C1C1C"/>
          <w:kern w:val="0"/>
          <w:sz w:val="28"/>
          <w:szCs w:val="28"/>
        </w:rPr>
        <w:t>去取的到相应的值发生改变，理论上来说是和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机制的道理是一样的。</w:t>
      </w:r>
    </w:p>
    <w:p w14:paraId="64DC42F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机制通过</w:t>
      </w:r>
      <w:r>
        <w:rPr>
          <w:rFonts w:ascii="Helvetica Neue" w:hAnsi="Helvetica Neue" w:cs="Helvetica Neue"/>
          <w:b/>
          <w:bCs/>
          <w:color w:val="16A53F"/>
          <w:kern w:val="0"/>
          <w:sz w:val="28"/>
          <w:szCs w:val="28"/>
        </w:rPr>
        <w:t>key</w:t>
      </w:r>
      <w:r>
        <w:rPr>
          <w:rFonts w:ascii="Helvetica Neue" w:hAnsi="Helvetica Neue" w:cs="Helvetica Neue"/>
          <w:b/>
          <w:bCs/>
          <w:color w:val="16A53F"/>
          <w:kern w:val="0"/>
          <w:sz w:val="28"/>
          <w:szCs w:val="28"/>
        </w:rPr>
        <w:t>找到</w:t>
      </w:r>
      <w:r>
        <w:rPr>
          <w:rFonts w:ascii="Helvetica Neue" w:hAnsi="Helvetica Neue" w:cs="Helvetica Neue"/>
          <w:b/>
          <w:bCs/>
          <w:color w:val="16A53F"/>
          <w:kern w:val="0"/>
          <w:sz w:val="28"/>
          <w:szCs w:val="28"/>
        </w:rPr>
        <w:t>value</w:t>
      </w:r>
      <w:r>
        <w:rPr>
          <w:rFonts w:ascii="Helvetica Neue" w:hAnsi="Helvetica Neue" w:cs="Helvetica Neue"/>
          <w:b/>
          <w:bCs/>
          <w:color w:val="16A53F"/>
          <w:kern w:val="0"/>
          <w:sz w:val="28"/>
          <w:szCs w:val="28"/>
        </w:rPr>
        <w:t>的原理。</w:t>
      </w:r>
    </w:p>
    <w:p w14:paraId="71021B74"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当通过</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调用对象时，比如：</w:t>
      </w:r>
      <w:r>
        <w:rPr>
          <w:rFonts w:ascii="Helvetica Neue" w:hAnsi="Helvetica Neue" w:cs="Helvetica Neue"/>
          <w:color w:val="1C1C1C"/>
          <w:kern w:val="0"/>
          <w:sz w:val="28"/>
          <w:szCs w:val="28"/>
        </w:rPr>
        <w:t>[self valueForKey:@”someKey”]</w:t>
      </w:r>
      <w:r>
        <w:rPr>
          <w:rFonts w:ascii="Helvetica Neue" w:hAnsi="Helvetica Neue" w:cs="Helvetica Neue"/>
          <w:color w:val="1C1C1C"/>
          <w:kern w:val="0"/>
          <w:sz w:val="28"/>
          <w:szCs w:val="28"/>
        </w:rPr>
        <w:t>时，程序会自动试图通过下面几种不同的方式解析这个调用。</w:t>
      </w:r>
    </w:p>
    <w:p w14:paraId="78E4188A"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首先查找对象是否带有</w:t>
      </w:r>
      <w:r>
        <w:rPr>
          <w:rFonts w:ascii="Helvetica Neue" w:hAnsi="Helvetica Neue" w:cs="Helvetica Neue"/>
          <w:color w:val="1C1C1C"/>
          <w:kern w:val="0"/>
          <w:sz w:val="28"/>
          <w:szCs w:val="28"/>
        </w:rPr>
        <w:t xml:space="preserve"> someKey </w:t>
      </w:r>
      <w:r>
        <w:rPr>
          <w:rFonts w:ascii="Helvetica Neue" w:hAnsi="Helvetica Neue" w:cs="Helvetica Neue"/>
          <w:color w:val="1C1C1C"/>
          <w:kern w:val="0"/>
          <w:sz w:val="28"/>
          <w:szCs w:val="28"/>
        </w:rPr>
        <w:t>这个方法，如果没找到，会继续查找对象是否带有</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这个实例变量（</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），如果还没有找到，程序会继续试图调用</w:t>
      </w:r>
      <w:r>
        <w:rPr>
          <w:rFonts w:ascii="Helvetica Neue" w:hAnsi="Helvetica Neue" w:cs="Helvetica Neue"/>
          <w:color w:val="1C1C1C"/>
          <w:kern w:val="0"/>
          <w:sz w:val="28"/>
          <w:szCs w:val="28"/>
        </w:rPr>
        <w:t xml:space="preserve"> -(id) valueForUndefinedKey:</w:t>
      </w:r>
      <w:r>
        <w:rPr>
          <w:rFonts w:ascii="Helvetica Neue" w:hAnsi="Helvetica Neue" w:cs="Helvetica Neue"/>
          <w:color w:val="1C1C1C"/>
          <w:kern w:val="0"/>
          <w:sz w:val="28"/>
          <w:szCs w:val="28"/>
        </w:rPr>
        <w:t>这个方法。如果这个方法还是没有被实现的话，程序会抛出一个</w:t>
      </w:r>
      <w:r>
        <w:rPr>
          <w:rFonts w:ascii="Helvetica Neue" w:hAnsi="Helvetica Neue" w:cs="Helvetica Neue"/>
          <w:color w:val="1C1C1C"/>
          <w:kern w:val="0"/>
          <w:sz w:val="28"/>
          <w:szCs w:val="28"/>
        </w:rPr>
        <w:t>NSUndefinedKeyException</w:t>
      </w:r>
      <w:r>
        <w:rPr>
          <w:rFonts w:ascii="Helvetica Neue" w:hAnsi="Helvetica Neue" w:cs="Helvetica Neue"/>
          <w:color w:val="1C1C1C"/>
          <w:kern w:val="0"/>
          <w:sz w:val="28"/>
          <w:szCs w:val="28"/>
        </w:rPr>
        <w:t>异常错误。</w:t>
      </w:r>
    </w:p>
    <w:p w14:paraId="618E5972"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补充：</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查找方法的时候，不仅仅会查找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这个方法，还会查找</w:t>
      </w:r>
      <w:r>
        <w:rPr>
          <w:rFonts w:ascii="Helvetica Neue" w:hAnsi="Helvetica Neue" w:cs="Helvetica Neue"/>
          <w:color w:val="1C1C1C"/>
          <w:kern w:val="0"/>
          <w:sz w:val="28"/>
          <w:szCs w:val="28"/>
        </w:rPr>
        <w:t>getsomeKey</w:t>
      </w:r>
      <w:r>
        <w:rPr>
          <w:rFonts w:ascii="Helvetica Neue" w:hAnsi="Helvetica Neue" w:cs="Helvetica Neue"/>
          <w:color w:val="1C1C1C"/>
          <w:kern w:val="0"/>
          <w:sz w:val="28"/>
          <w:szCs w:val="28"/>
        </w:rPr>
        <w:t>这个方法，前面加一个</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以</w:t>
      </w:r>
      <w:r>
        <w:rPr>
          <w:rFonts w:ascii="Helvetica Neue" w:hAnsi="Helvetica Neue" w:cs="Helvetica Neue"/>
          <w:color w:val="1C1C1C"/>
          <w:kern w:val="0"/>
          <w:sz w:val="28"/>
          <w:szCs w:val="28"/>
        </w:rPr>
        <w:t>_getsomeKey</w:t>
      </w:r>
      <w:r>
        <w:rPr>
          <w:rFonts w:ascii="Helvetica Neue" w:hAnsi="Helvetica Neue" w:cs="Helvetica Neue"/>
          <w:color w:val="1C1C1C"/>
          <w:kern w:val="0"/>
          <w:sz w:val="28"/>
          <w:szCs w:val="28"/>
        </w:rPr>
        <w:t>这几种形式。同时，查找实例变量的时候也会不仅仅查找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这个变量，也会查找</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这个变量是否存在。</w:t>
      </w:r>
    </w:p>
    <w:p w14:paraId="2D0A593C"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设计</w:t>
      </w:r>
      <w:r>
        <w:rPr>
          <w:rFonts w:ascii="Helvetica Neue" w:hAnsi="Helvetica Neue" w:cs="Helvetica Neue"/>
          <w:color w:val="1C1C1C"/>
          <w:kern w:val="0"/>
          <w:sz w:val="28"/>
          <w:szCs w:val="28"/>
        </w:rPr>
        <w:t>valueForUndefinedKey:</w:t>
      </w:r>
      <w:r>
        <w:rPr>
          <w:rFonts w:ascii="Helvetica Neue" w:hAnsi="Helvetica Neue" w:cs="Helvetica Neue"/>
          <w:color w:val="1C1C1C"/>
          <w:kern w:val="0"/>
          <w:sz w:val="28"/>
          <w:szCs w:val="28"/>
        </w:rPr>
        <w:t>方法的主要目的是当你使用</w:t>
      </w:r>
      <w:r>
        <w:rPr>
          <w:rFonts w:ascii="Helvetica Neue" w:hAnsi="Helvetica Neue" w:cs="Helvetica Neue"/>
          <w:color w:val="1C1C1C"/>
          <w:kern w:val="0"/>
          <w:sz w:val="28"/>
          <w:szCs w:val="28"/>
        </w:rPr>
        <w:t>-(id)valueForKey</w:t>
      </w:r>
      <w:r>
        <w:rPr>
          <w:rFonts w:ascii="Helvetica Neue" w:hAnsi="Helvetica Neue" w:cs="Helvetica Neue"/>
          <w:color w:val="1C1C1C"/>
          <w:kern w:val="0"/>
          <w:sz w:val="28"/>
          <w:szCs w:val="28"/>
        </w:rPr>
        <w:t>方法从对象中请求值时，对象能够在错误发生前，有最后的机会响应这个请求。</w:t>
      </w:r>
    </w:p>
    <w:p w14:paraId="010E1F1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w:t>
      </w:r>
      <w:r>
        <w:rPr>
          <w:rFonts w:ascii="Helvetica Neue" w:hAnsi="Helvetica Neue" w:cs="Helvetica Neue"/>
          <w:b/>
          <w:bCs/>
          <w:color w:val="16A53F"/>
          <w:kern w:val="0"/>
          <w:sz w:val="28"/>
          <w:szCs w:val="28"/>
        </w:rPr>
        <w:t xml:space="preserve"> Objective-C </w:t>
      </w:r>
      <w:r>
        <w:rPr>
          <w:rFonts w:ascii="Helvetica Neue" w:hAnsi="Helvetica Neue" w:cs="Helvetica Neue"/>
          <w:b/>
          <w:bCs/>
          <w:color w:val="16A53F"/>
          <w:kern w:val="0"/>
          <w:sz w:val="28"/>
          <w:szCs w:val="28"/>
        </w:rPr>
        <w:t>中如何实现</w:t>
      </w:r>
      <w:r>
        <w:rPr>
          <w:rFonts w:ascii="Helvetica Neue" w:hAnsi="Helvetica Neue" w:cs="Helvetica Neue"/>
          <w:b/>
          <w:bCs/>
          <w:color w:val="16A53F"/>
          <w:kern w:val="0"/>
          <w:sz w:val="28"/>
          <w:szCs w:val="28"/>
        </w:rPr>
        <w:t xml:space="preserve"> KVO</w:t>
      </w:r>
    </w:p>
    <w:p w14:paraId="15CAF24C" w14:textId="77777777" w:rsidR="00AD53E8" w:rsidRDefault="00AD53E8" w:rsidP="00AD53E8">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注册观察者</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注意：观察者和被观察者不会被保留也不会被释放</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7EEA93BB" w14:textId="77777777">
        <w:tblPrEx>
          <w:tblCellMar>
            <w:top w:w="0" w:type="dxa"/>
            <w:bottom w:w="0" w:type="dxa"/>
          </w:tblCellMar>
        </w:tblPrEx>
        <w:tc>
          <w:tcPr>
            <w:tcW w:w="640" w:type="dxa"/>
          </w:tcPr>
          <w:p w14:paraId="25BE11A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07B7C99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0BD4B2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0" w:type="dxa"/>
          </w:tcPr>
          <w:p w14:paraId="68F82C0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)addObserver:(NSObject *)observer forKeyPath:(NSString *)keyPath </w:t>
            </w:r>
          </w:p>
          <w:p w14:paraId="13BF0F56"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options</w:t>
            </w:r>
            <w:proofErr w:type="gramEnd"/>
            <w:r>
              <w:rPr>
                <w:rFonts w:ascii="Consolas" w:hAnsi="Consolas" w:cs="Consolas"/>
                <w:color w:val="1C1C1C"/>
                <w:kern w:val="0"/>
                <w:sz w:val="28"/>
                <w:szCs w:val="28"/>
              </w:rPr>
              <w:t>:(NSKeyValueObservingOptions)options </w:t>
            </w:r>
          </w:p>
          <w:p w14:paraId="23BC03C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context</w:t>
            </w:r>
            <w:proofErr w:type="gramEnd"/>
            <w:r>
              <w:rPr>
                <w:rFonts w:ascii="Consolas" w:hAnsi="Consolas" w:cs="Consolas"/>
                <w:color w:val="1C1C1C"/>
                <w:kern w:val="0"/>
                <w:sz w:val="28"/>
                <w:szCs w:val="28"/>
              </w:rPr>
              <w:t>:(void *)context;</w:t>
            </w:r>
          </w:p>
        </w:tc>
      </w:tr>
    </w:tbl>
    <w:p w14:paraId="083258FC" w14:textId="77777777" w:rsidR="00AD53E8" w:rsidRDefault="00AD53E8" w:rsidP="00AD53E8">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接收变更通知</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6C81351" w14:textId="77777777">
        <w:tblPrEx>
          <w:tblCellMar>
            <w:top w:w="0" w:type="dxa"/>
            <w:bottom w:w="0" w:type="dxa"/>
          </w:tblCellMar>
        </w:tblPrEx>
        <w:tc>
          <w:tcPr>
            <w:tcW w:w="640" w:type="dxa"/>
          </w:tcPr>
          <w:p w14:paraId="0E8C6C5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3C248F8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61A2428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)observeValueForKeyPath:(NSString *)keyPath </w:t>
            </w:r>
          </w:p>
          <w:p w14:paraId="28DECF6B"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ofObject</w:t>
            </w:r>
            <w:proofErr w:type="gramEnd"/>
            <w:r>
              <w:rPr>
                <w:rFonts w:ascii="Consolas" w:hAnsi="Consolas" w:cs="Consolas"/>
                <w:color w:val="1C1C1C"/>
                <w:kern w:val="0"/>
                <w:sz w:val="28"/>
                <w:szCs w:val="28"/>
              </w:rPr>
              <w:t>:(id)object change:(NSDictionary *)change   context:(void *)context;</w:t>
            </w:r>
          </w:p>
        </w:tc>
      </w:tr>
    </w:tbl>
    <w:p w14:paraId="4499BCED" w14:textId="77777777" w:rsidR="00AD53E8" w:rsidRDefault="00AD53E8" w:rsidP="00AD53E8">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移除对象的观察者身份</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3F7023A" w14:textId="77777777">
        <w:tblPrEx>
          <w:tblCellMar>
            <w:top w:w="0" w:type="dxa"/>
            <w:bottom w:w="0" w:type="dxa"/>
          </w:tblCellMar>
        </w:tblPrEx>
        <w:tc>
          <w:tcPr>
            <w:tcW w:w="640" w:type="dxa"/>
          </w:tcPr>
          <w:p w14:paraId="58F1BA4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4C83D1A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780F567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)removeObserver:(NSObject *)observer </w:t>
            </w:r>
          </w:p>
          <w:p w14:paraId="7F75597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forKeyPath</w:t>
            </w:r>
            <w:proofErr w:type="gramEnd"/>
            <w:r>
              <w:rPr>
                <w:rFonts w:ascii="Consolas" w:hAnsi="Consolas" w:cs="Consolas"/>
                <w:color w:val="1C1C1C"/>
                <w:kern w:val="0"/>
                <w:sz w:val="28"/>
                <w:szCs w:val="28"/>
              </w:rPr>
              <w:t>:(NSString *)keyPath;</w:t>
            </w:r>
          </w:p>
        </w:tc>
      </w:tr>
    </w:tbl>
    <w:p w14:paraId="461D419D" w14:textId="77777777" w:rsidR="00AD53E8" w:rsidRDefault="00AD53E8" w:rsidP="00AD53E8">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中谁要监听谁注册，然后对响应进行处理，使得观察者与被观察者完全解耦。</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只检测类中的属性，并且属性名都是通过</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来查找，编译器不会检错和补全，全部取决于自己。</w:t>
      </w:r>
    </w:p>
    <w:p w14:paraId="6B6AF60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代理的作用</w:t>
      </w:r>
    </w:p>
    <w:p w14:paraId="016C79A1"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代理又叫委托，是一种设计模式，代理是对象与对象之间的通信交互，代理解除了对象之间的耦合性。</w:t>
      </w:r>
    </w:p>
    <w:p w14:paraId="3982D34E"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改变或传递控制链。允许一个类在某些特定时刻通知到其他类，而不需要获取到那些类的指针。可以减少框架复杂度。</w:t>
      </w:r>
    </w:p>
    <w:p w14:paraId="6AF12B8E"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另外一点，代理可以理解为</w:t>
      </w:r>
      <w:r>
        <w:rPr>
          <w:rFonts w:ascii="Helvetica Neue" w:hAnsi="Helvetica Neue" w:cs="Helvetica Neue"/>
          <w:color w:val="1C1C1C"/>
          <w:kern w:val="0"/>
          <w:sz w:val="28"/>
          <w:szCs w:val="28"/>
        </w:rPr>
        <w:t>java</w:t>
      </w:r>
      <w:r>
        <w:rPr>
          <w:rFonts w:ascii="Helvetica Neue" w:hAnsi="Helvetica Neue" w:cs="Helvetica Neue"/>
          <w:color w:val="1C1C1C"/>
          <w:kern w:val="0"/>
          <w:sz w:val="28"/>
          <w:szCs w:val="28"/>
        </w:rPr>
        <w:t>中的回调监听机制的一种类似。</w:t>
      </w:r>
    </w:p>
    <w:p w14:paraId="4120D22F"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代理的属性常是</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的原因：防止循环引用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以至对象无法得到正确的释放。</w:t>
      </w:r>
    </w:p>
    <w:p w14:paraId="232C289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NSNotification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Delegate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的区别。</w:t>
      </w:r>
    </w:p>
    <w:p w14:paraId="701F238A"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代理是一种回调机制，且是一对一的关系，通知是一对多的关系，一个对向所有的观察者提供变更通知；</w:t>
      </w:r>
    </w:p>
    <w:p w14:paraId="75A365C8"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效率：</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NSNOtification</w:t>
      </w:r>
      <w:r>
        <w:rPr>
          <w:rFonts w:ascii="Helvetica Neue" w:hAnsi="Helvetica Neue" w:cs="Helvetica Neue"/>
          <w:color w:val="1C1C1C"/>
          <w:kern w:val="0"/>
          <w:sz w:val="28"/>
          <w:szCs w:val="28"/>
        </w:rPr>
        <w:t>高；</w:t>
      </w:r>
    </w:p>
    <w:p w14:paraId="1884A537"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一般是一对一的通信；</w:t>
      </w:r>
    </w:p>
    <w:p w14:paraId="33C2F6B0"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需要定义协议方法，代理对象实现协议方法，并且需要建立代理关系才可以实现通信；</w:t>
      </w:r>
    </w:p>
    <w:p w14:paraId="597E9142"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更加简洁，不需要定义繁琐的协议方法，但通信事件比较多的话，建议使用</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w:t>
      </w:r>
    </w:p>
    <w:p w14:paraId="67976A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Objective-C</w:t>
      </w:r>
      <w:r>
        <w:rPr>
          <w:rFonts w:ascii="Helvetica Neue" w:hAnsi="Helvetica Neue" w:cs="Helvetica Neue"/>
          <w:b/>
          <w:bCs/>
          <w:color w:val="16A53F"/>
          <w:kern w:val="0"/>
          <w:sz w:val="28"/>
          <w:szCs w:val="28"/>
        </w:rPr>
        <w:t>中可修改和不可以修改类型。</w:t>
      </w:r>
    </w:p>
    <w:p w14:paraId="36D2A6A2" w14:textId="77777777" w:rsidR="00AD53E8" w:rsidRDefault="00AD53E8" w:rsidP="00AD53E8">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可修改不可修改的集合类，就是可动态添加修改和不可动态添加修改。</w:t>
      </w:r>
    </w:p>
    <w:p w14:paraId="4A4F68D9" w14:textId="77777777" w:rsidR="00AD53E8" w:rsidRDefault="00AD53E8" w:rsidP="00AD53E8">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比如</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NSMutableArray,</w:t>
      </w:r>
      <w:r>
        <w:rPr>
          <w:rFonts w:ascii="Helvetica Neue" w:hAnsi="Helvetica Neue" w:cs="Helvetica Neue"/>
          <w:color w:val="1C1C1C"/>
          <w:kern w:val="0"/>
          <w:sz w:val="28"/>
          <w:szCs w:val="28"/>
        </w:rPr>
        <w:t>前者在初始化后的内存控件就是固定不可变的，后者可以添加等，可以动态申请新的内存空间</w:t>
      </w:r>
    </w:p>
    <w:p w14:paraId="6376180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当我们调用一个静态方法时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需要对对象进行</w:t>
      </w:r>
      <w:r>
        <w:rPr>
          <w:rFonts w:ascii="Helvetica Neue" w:hAnsi="Helvetica Neue" w:cs="Helvetica Neue"/>
          <w:b/>
          <w:bCs/>
          <w:color w:val="16A53F"/>
          <w:kern w:val="0"/>
          <w:sz w:val="28"/>
          <w:szCs w:val="28"/>
        </w:rPr>
        <w:t xml:space="preserve"> release </w:t>
      </w:r>
      <w:r>
        <w:rPr>
          <w:rFonts w:ascii="Helvetica Neue" w:hAnsi="Helvetica Neue" w:cs="Helvetica Neue"/>
          <w:b/>
          <w:bCs/>
          <w:color w:val="16A53F"/>
          <w:kern w:val="0"/>
          <w:sz w:val="28"/>
          <w:szCs w:val="28"/>
        </w:rPr>
        <w:t>吗</w:t>
      </w:r>
      <w:r>
        <w:rPr>
          <w:rFonts w:ascii="Helvetica Neue" w:hAnsi="Helvetica Neue" w:cs="Helvetica Neue"/>
          <w:b/>
          <w:bCs/>
          <w:color w:val="16A53F"/>
          <w:kern w:val="0"/>
          <w:sz w:val="28"/>
          <w:szCs w:val="28"/>
        </w:rPr>
        <w:t>?</w:t>
      </w:r>
    </w:p>
    <w:p w14:paraId="4485DF60" w14:textId="77777777" w:rsidR="00AD53E8" w:rsidRDefault="00AD53E8" w:rsidP="00AD53E8">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类方法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创建一个对象时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对象已被放入自动释放池。在自动释放池被释放时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很有可能被销毁。</w:t>
      </w:r>
    </w:p>
    <w:p w14:paraId="5ED73D3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当我们释放我们的对象时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为什么需要调用</w:t>
      </w:r>
      <w:r>
        <w:rPr>
          <w:rFonts w:ascii="Helvetica Neue" w:hAnsi="Helvetica Neue" w:cs="Helvetica Neue"/>
          <w:b/>
          <w:bCs/>
          <w:color w:val="16A53F"/>
          <w:kern w:val="0"/>
          <w:sz w:val="28"/>
          <w:szCs w:val="28"/>
        </w:rPr>
        <w:t>[super dealloc]</w:t>
      </w:r>
      <w:r>
        <w:rPr>
          <w:rFonts w:ascii="Helvetica Neue" w:hAnsi="Helvetica Neue" w:cs="Helvetica Neue"/>
          <w:b/>
          <w:bCs/>
          <w:color w:val="16A53F"/>
          <w:kern w:val="0"/>
          <w:sz w:val="28"/>
          <w:szCs w:val="28"/>
        </w:rPr>
        <w:t>方法</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它的位置又是如何的呢</w:t>
      </w:r>
      <w:r>
        <w:rPr>
          <w:rFonts w:ascii="Helvetica Neue" w:hAnsi="Helvetica Neue" w:cs="Helvetica Neue"/>
          <w:b/>
          <w:bCs/>
          <w:color w:val="16A53F"/>
          <w:kern w:val="0"/>
          <w:sz w:val="28"/>
          <w:szCs w:val="28"/>
        </w:rPr>
        <w:t>?</w:t>
      </w:r>
    </w:p>
    <w:p w14:paraId="0255456D" w14:textId="77777777" w:rsidR="00AD53E8" w:rsidRDefault="00AD53E8" w:rsidP="00AD53E8">
      <w:pPr>
        <w:widowControl/>
        <w:numPr>
          <w:ilvl w:val="0"/>
          <w:numId w:val="2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因为子类的某些实例是继承自父类的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因此需要调用</w:t>
      </w:r>
      <w:r>
        <w:rPr>
          <w:rFonts w:ascii="Helvetica Neue" w:hAnsi="Helvetica Neue" w:cs="Helvetica Neue"/>
          <w:color w:val="1C1C1C"/>
          <w:kern w:val="0"/>
          <w:sz w:val="28"/>
          <w:szCs w:val="28"/>
        </w:rPr>
        <w:t>[super dealloc]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来释放父类拥有的实例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其实也就是子类本身的。一般来说我们优先释放子类拥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最后释放父类所拥有的实例。</w:t>
      </w:r>
    </w:p>
    <w:p w14:paraId="1C55082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对谓词的认识</w:t>
      </w:r>
    </w:p>
    <w:p w14:paraId="05271B7D" w14:textId="77777777" w:rsidR="00AD53E8" w:rsidRDefault="00AD53E8" w:rsidP="00AD53E8">
      <w:pPr>
        <w:widowControl/>
        <w:numPr>
          <w:ilvl w:val="0"/>
          <w:numId w:val="2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Cocoa </w:t>
      </w:r>
      <w:r>
        <w:rPr>
          <w:rFonts w:ascii="Helvetica Neue" w:hAnsi="Helvetica Neue" w:cs="Helvetica Neue"/>
          <w:color w:val="1C1C1C"/>
          <w:kern w:val="0"/>
          <w:sz w:val="28"/>
          <w:szCs w:val="28"/>
        </w:rPr>
        <w:t>中提供了一个</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的类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该类主要用于指定过滤器的条件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每一个对象通过谓词进行筛选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判断条件是否匹配。如果需要了解使用方法，请看谓词的具体使用</w:t>
      </w:r>
    </w:p>
    <w:p w14:paraId="485647E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static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self</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super</w:t>
      </w:r>
      <w:r>
        <w:rPr>
          <w:rFonts w:ascii="Helvetica Neue" w:hAnsi="Helvetica Neue" w:cs="Helvetica Neue"/>
          <w:b/>
          <w:bCs/>
          <w:color w:val="16A53F"/>
          <w:kern w:val="0"/>
          <w:sz w:val="28"/>
          <w:szCs w:val="28"/>
        </w:rPr>
        <w:t>关键字的作用</w:t>
      </w:r>
    </w:p>
    <w:p w14:paraId="31122DC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函数体内</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变量的作用范围为该函数体，不同于</w:t>
      </w:r>
      <w:r>
        <w:rPr>
          <w:rFonts w:ascii="Helvetica Neue" w:hAnsi="Helvetica Neue" w:cs="Helvetica Neue"/>
          <w:color w:val="1C1C1C"/>
          <w:kern w:val="0"/>
          <w:sz w:val="28"/>
          <w:szCs w:val="28"/>
        </w:rPr>
        <w:t>auto</w:t>
      </w:r>
      <w:r>
        <w:rPr>
          <w:rFonts w:ascii="Helvetica Neue" w:hAnsi="Helvetica Neue" w:cs="Helvetica Neue"/>
          <w:color w:val="1C1C1C"/>
          <w:kern w:val="0"/>
          <w:sz w:val="28"/>
          <w:szCs w:val="28"/>
        </w:rPr>
        <w:t>变量，该变量的内存只被分配一次，因此其值在下次调用时仍维持上次的值</w:t>
      </w:r>
      <w:r>
        <w:rPr>
          <w:rFonts w:ascii="Helvetica Neue" w:hAnsi="Helvetica Neue" w:cs="Helvetica Neue"/>
          <w:color w:val="1C1C1C"/>
          <w:kern w:val="0"/>
          <w:sz w:val="28"/>
          <w:szCs w:val="28"/>
        </w:rPr>
        <w:t>.</w:t>
      </w:r>
    </w:p>
    <w:p w14:paraId="21742875"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 xml:space="preserve"> static </w:t>
      </w:r>
      <w:r>
        <w:rPr>
          <w:rFonts w:ascii="Helvetica Neue" w:hAnsi="Helvetica Neue" w:cs="Helvetica Neue"/>
          <w:color w:val="1C1C1C"/>
          <w:kern w:val="0"/>
          <w:sz w:val="28"/>
          <w:szCs w:val="28"/>
        </w:rPr>
        <w:t>全局变量可以被模块内所用函数访问，但不能被模块外其它函数访问</w:t>
      </w:r>
      <w:r>
        <w:rPr>
          <w:rFonts w:ascii="Helvetica Neue" w:hAnsi="Helvetica Neue" w:cs="Helvetica Neue"/>
          <w:color w:val="1C1C1C"/>
          <w:kern w:val="0"/>
          <w:sz w:val="28"/>
          <w:szCs w:val="28"/>
        </w:rPr>
        <w:t>.</w:t>
      </w:r>
    </w:p>
    <w:p w14:paraId="0040C435"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函数只可被这一模块内的其它函数调用，这个函数的使用范围被限制在声明</w:t>
      </w:r>
      <w:r>
        <w:rPr>
          <w:rFonts w:ascii="Helvetica Neue" w:hAnsi="Helvetica Neue" w:cs="Helvetica Neue"/>
          <w:color w:val="1C1C1C"/>
          <w:kern w:val="0"/>
          <w:sz w:val="28"/>
          <w:szCs w:val="28"/>
        </w:rPr>
        <w:t>.</w:t>
      </w:r>
    </w:p>
    <w:p w14:paraId="4FB3E578"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在类中的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成员变量属于整个类所拥有，对类的所有对象只有一份拷贝</w:t>
      </w:r>
      <w:r>
        <w:rPr>
          <w:rFonts w:ascii="Helvetica Neue" w:hAnsi="Helvetica Neue" w:cs="Helvetica Neue"/>
          <w:color w:val="1C1C1C"/>
          <w:kern w:val="0"/>
          <w:sz w:val="28"/>
          <w:szCs w:val="28"/>
        </w:rPr>
        <w:t>.</w:t>
      </w:r>
    </w:p>
    <w:p w14:paraId="4376F99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当前消息的接收者。</w:t>
      </w:r>
    </w:p>
    <w:p w14:paraId="4653267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向父类发送消息。</w:t>
      </w:r>
    </w:p>
    <w:p w14:paraId="7EF8B8E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#include</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#import</w:t>
      </w:r>
      <w:r>
        <w:rPr>
          <w:rFonts w:ascii="Helvetica Neue" w:hAnsi="Helvetica Neue" w:cs="Helvetica Neue"/>
          <w:b/>
          <w:bCs/>
          <w:color w:val="16A53F"/>
          <w:kern w:val="0"/>
          <w:sz w:val="28"/>
          <w:szCs w:val="28"/>
        </w:rPr>
        <w:t>的区别，</w:t>
      </w:r>
      <w:r>
        <w:rPr>
          <w:rFonts w:ascii="Helvetica Neue" w:hAnsi="Helvetica Neue" w:cs="Helvetica Neue"/>
          <w:b/>
          <w:bCs/>
          <w:color w:val="16A53F"/>
          <w:kern w:val="0"/>
          <w:sz w:val="28"/>
          <w:szCs w:val="28"/>
        </w:rPr>
        <w:t xml:space="preserve">#import </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 xml:space="preserve">@class </w:t>
      </w:r>
      <w:r>
        <w:rPr>
          <w:rFonts w:ascii="Helvetica Neue" w:hAnsi="Helvetica Neue" w:cs="Helvetica Neue"/>
          <w:b/>
          <w:bCs/>
          <w:color w:val="16A53F"/>
          <w:kern w:val="0"/>
          <w:sz w:val="28"/>
          <w:szCs w:val="28"/>
        </w:rPr>
        <w:t>的区别</w:t>
      </w:r>
    </w:p>
    <w:p w14:paraId="26D9EC1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#include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其效果相同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都是查询类中定义的行为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p>
    <w:p w14:paraId="1143833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不会引起交叉编译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确保头文件只会被导入一次；</w:t>
      </w:r>
    </w:p>
    <w:p w14:paraId="660E237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的表明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只定</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义了类的名称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而具体类的行为是未知的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一般用于</w:t>
      </w:r>
      <w:r>
        <w:rPr>
          <w:rFonts w:ascii="Helvetica Neue" w:hAnsi="Helvetica Neue" w:cs="Helvetica Neue"/>
          <w:color w:val="1C1C1C"/>
          <w:kern w:val="0"/>
          <w:sz w:val="28"/>
          <w:szCs w:val="28"/>
        </w:rPr>
        <w:t xml:space="preserve">.h </w:t>
      </w:r>
      <w:r>
        <w:rPr>
          <w:rFonts w:ascii="Helvetica Neue" w:hAnsi="Helvetica Neue" w:cs="Helvetica Neue"/>
          <w:color w:val="1C1C1C"/>
          <w:kern w:val="0"/>
          <w:sz w:val="28"/>
          <w:szCs w:val="28"/>
        </w:rPr>
        <w:t>文件；</w:t>
      </w:r>
    </w:p>
    <w:p w14:paraId="4774169A"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编译效率更高。</w:t>
      </w:r>
    </w:p>
    <w:p w14:paraId="4B93E185"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此外</w:t>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的主要区别在于解决引用死锁的问题。</w:t>
      </w:r>
    </w:p>
    <w:p w14:paraId="033F81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@public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@protected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@private </w:t>
      </w:r>
      <w:r>
        <w:rPr>
          <w:rFonts w:ascii="Helvetica Neue" w:hAnsi="Helvetica Neue" w:cs="Helvetica Neue"/>
          <w:b/>
          <w:bCs/>
          <w:color w:val="16A53F"/>
          <w:kern w:val="0"/>
          <w:sz w:val="28"/>
          <w:szCs w:val="28"/>
        </w:rPr>
        <w:t>它们的含义与作用</w:t>
      </w:r>
    </w:p>
    <w:p w14:paraId="365467AC"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@public:</w:t>
      </w:r>
      <w:r>
        <w:rPr>
          <w:rFonts w:ascii="Helvetica Neue" w:hAnsi="Helvetica Neue" w:cs="Helvetica Neue"/>
          <w:color w:val="1C1C1C"/>
          <w:kern w:val="0"/>
          <w:sz w:val="28"/>
          <w:szCs w:val="28"/>
        </w:rPr>
        <w:t>对象的实例变量的作用域在任意地方都可以被访问</w:t>
      </w:r>
      <w:r>
        <w:rPr>
          <w:rFonts w:ascii="Helvetica Neue" w:hAnsi="Helvetica Neue" w:cs="Helvetica Neue"/>
          <w:color w:val="1C1C1C"/>
          <w:kern w:val="0"/>
          <w:sz w:val="28"/>
          <w:szCs w:val="28"/>
        </w:rPr>
        <w:t xml:space="preserve"> ;</w:t>
      </w:r>
    </w:p>
    <w:p w14:paraId="5F19F2BF"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@protected:</w:t>
      </w:r>
      <w:r>
        <w:rPr>
          <w:rFonts w:ascii="Helvetica Neue" w:hAnsi="Helvetica Neue" w:cs="Helvetica Neue"/>
          <w:color w:val="1C1C1C"/>
          <w:kern w:val="0"/>
          <w:sz w:val="28"/>
          <w:szCs w:val="28"/>
        </w:rPr>
        <w:t>对象的实例变量作用域在本类和子类都可以被访问</w:t>
      </w:r>
      <w:r>
        <w:rPr>
          <w:rFonts w:ascii="Helvetica Neue" w:hAnsi="Helvetica Neue" w:cs="Helvetica Neue"/>
          <w:color w:val="1C1C1C"/>
          <w:kern w:val="0"/>
          <w:sz w:val="28"/>
          <w:szCs w:val="28"/>
        </w:rPr>
        <w:t xml:space="preserve"> ;</w:t>
      </w:r>
    </w:p>
    <w:p w14:paraId="01828240"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@private:</w:t>
      </w:r>
      <w:r>
        <w:rPr>
          <w:rFonts w:ascii="Helvetica Neue" w:hAnsi="Helvetica Neue" w:cs="Helvetica Neue"/>
          <w:color w:val="1C1C1C"/>
          <w:kern w:val="0"/>
          <w:sz w:val="28"/>
          <w:szCs w:val="28"/>
        </w:rPr>
        <w:t>实例变量的作用域只能在本类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中访问</w:t>
      </w:r>
      <w:r>
        <w:rPr>
          <w:rFonts w:ascii="Helvetica Neue" w:hAnsi="Helvetica Neue" w:cs="Helvetica Neue"/>
          <w:color w:val="1C1C1C"/>
          <w:kern w:val="0"/>
          <w:sz w:val="28"/>
          <w:szCs w:val="28"/>
        </w:rPr>
        <w:t xml:space="preserve"> .</w:t>
      </w:r>
    </w:p>
    <w:p w14:paraId="06CB843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 xml:space="preserve"> id </w:t>
      </w:r>
      <w:r>
        <w:rPr>
          <w:rFonts w:ascii="Helvetica Neue" w:hAnsi="Helvetica Neue" w:cs="Helvetica Neue"/>
          <w:b/>
          <w:bCs/>
          <w:color w:val="16A53F"/>
          <w:kern w:val="0"/>
          <w:sz w:val="28"/>
          <w:szCs w:val="28"/>
        </w:rPr>
        <w:t>类型</w:t>
      </w:r>
    </w:p>
    <w:p w14:paraId="489B8626" w14:textId="77777777" w:rsidR="00AD53E8" w:rsidRDefault="00AD53E8" w:rsidP="00AD53E8">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任意类型对象，程序运行时才决定对象的类型。</w:t>
      </w:r>
    </w:p>
    <w:p w14:paraId="11763B2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switch </w:t>
      </w:r>
      <w:r>
        <w:rPr>
          <w:rFonts w:ascii="Helvetica Neue" w:hAnsi="Helvetica Neue" w:cs="Helvetica Neue"/>
          <w:b/>
          <w:bCs/>
          <w:color w:val="16A53F"/>
          <w:kern w:val="0"/>
          <w:sz w:val="28"/>
          <w:szCs w:val="28"/>
        </w:rPr>
        <w:t>语句</w:t>
      </w:r>
      <w:r>
        <w:rPr>
          <w:rFonts w:ascii="Helvetica Neue" w:hAnsi="Helvetica Neue" w:cs="Helvetica Neue"/>
          <w:b/>
          <w:bCs/>
          <w:color w:val="16A53F"/>
          <w:kern w:val="0"/>
          <w:sz w:val="28"/>
          <w:szCs w:val="28"/>
        </w:rPr>
        <w:t xml:space="preserve"> if </w:t>
      </w:r>
      <w:r>
        <w:rPr>
          <w:rFonts w:ascii="Helvetica Neue" w:hAnsi="Helvetica Neue" w:cs="Helvetica Neue"/>
          <w:b/>
          <w:bCs/>
          <w:color w:val="16A53F"/>
          <w:kern w:val="0"/>
          <w:sz w:val="28"/>
          <w:szCs w:val="28"/>
        </w:rPr>
        <w:t>语句区别与联系</w:t>
      </w:r>
    </w:p>
    <w:p w14:paraId="7FC92DEC" w14:textId="77777777" w:rsidR="00AD53E8" w:rsidRDefault="00AD53E8" w:rsidP="00AD53E8">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均表示条件的判断</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语句表达式只能处理的是整型、字符型和枚举类型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而选择流程语句则没有这样的限制。但</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语句比选择流程控制语句效率更高。</w:t>
      </w:r>
    </w:p>
    <w:p w14:paraId="63F3AB3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isMemberOfClass </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 xml:space="preserve"> isKindOfClass </w:t>
      </w:r>
      <w:r>
        <w:rPr>
          <w:rFonts w:ascii="Helvetica Neue" w:hAnsi="Helvetica Neue" w:cs="Helvetica Neue"/>
          <w:b/>
          <w:bCs/>
          <w:color w:val="16A53F"/>
          <w:kern w:val="0"/>
          <w:sz w:val="28"/>
          <w:szCs w:val="28"/>
        </w:rPr>
        <w:t>联系与区别</w:t>
      </w:r>
    </w:p>
    <w:p w14:paraId="15FD7B1D"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联系：两者都能检测一个对象是否是某个类的成员</w:t>
      </w:r>
    </w:p>
    <w:p w14:paraId="3868B83D"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区别：</w:t>
      </w:r>
      <w:r>
        <w:rPr>
          <w:rFonts w:ascii="Helvetica Neue" w:hAnsi="Helvetica Neue" w:cs="Helvetica Neue"/>
          <w:color w:val="1C1C1C"/>
          <w:kern w:val="0"/>
          <w:sz w:val="28"/>
          <w:szCs w:val="28"/>
        </w:rPr>
        <w:t xml:space="preserve">isKindOfClass </w:t>
      </w:r>
      <w:r>
        <w:rPr>
          <w:rFonts w:ascii="Helvetica Neue" w:hAnsi="Helvetica Neue" w:cs="Helvetica Neue"/>
          <w:color w:val="1C1C1C"/>
          <w:kern w:val="0"/>
          <w:sz w:val="28"/>
          <w:szCs w:val="28"/>
        </w:rPr>
        <w:t>不仅用来确定一个对象是否是一个类的成员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也可以用来确定一个对象是否派生自该类的类的成员</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w:t>
      </w:r>
      <w:r>
        <w:rPr>
          <w:rFonts w:ascii="Helvetica Neue" w:hAnsi="Helvetica Neue" w:cs="Helvetica Neue"/>
          <w:color w:val="1C1C1C"/>
          <w:kern w:val="0"/>
          <w:sz w:val="28"/>
          <w:szCs w:val="28"/>
        </w:rPr>
        <w:t xml:space="preserve">isMemberOfClass </w:t>
      </w:r>
      <w:r>
        <w:rPr>
          <w:rFonts w:ascii="Helvetica Neue" w:hAnsi="Helvetica Neue" w:cs="Helvetica Neue"/>
          <w:color w:val="1C1C1C"/>
          <w:kern w:val="0"/>
          <w:sz w:val="28"/>
          <w:szCs w:val="28"/>
        </w:rPr>
        <w:t>只能做到第一点。</w:t>
      </w:r>
    </w:p>
    <w:p w14:paraId="2470D88C"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举例：如</w:t>
      </w:r>
      <w:r>
        <w:rPr>
          <w:rFonts w:ascii="Helvetica Neue" w:hAnsi="Helvetica Neue" w:cs="Helvetica Neue"/>
          <w:color w:val="1C1C1C"/>
          <w:kern w:val="0"/>
          <w:sz w:val="28"/>
          <w:szCs w:val="28"/>
        </w:rPr>
        <w:t xml:space="preserve"> ClassA</w:t>
      </w:r>
      <w:r>
        <w:rPr>
          <w:rFonts w:ascii="Helvetica Neue" w:hAnsi="Helvetica Neue" w:cs="Helvetica Neue"/>
          <w:color w:val="1C1C1C"/>
          <w:kern w:val="0"/>
          <w:sz w:val="28"/>
          <w:szCs w:val="28"/>
        </w:rPr>
        <w:t>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自</w:t>
      </w:r>
      <w:r>
        <w:rPr>
          <w:rFonts w:ascii="Helvetica Neue" w:hAnsi="Helvetica Neue" w:cs="Helvetica Neue"/>
          <w:color w:val="1C1C1C"/>
          <w:kern w:val="0"/>
          <w:sz w:val="28"/>
          <w:szCs w:val="28"/>
        </w:rPr>
        <w:t xml:space="preserve">NSObject </w:t>
      </w:r>
      <w:r>
        <w:rPr>
          <w:rFonts w:ascii="Helvetica Neue" w:hAnsi="Helvetica Neue" w:cs="Helvetica Neue"/>
          <w:color w:val="1C1C1C"/>
          <w:kern w:val="0"/>
          <w:sz w:val="28"/>
          <w:szCs w:val="28"/>
        </w:rPr>
        <w:t>类</w:t>
      </w:r>
      <w:r>
        <w:rPr>
          <w:rFonts w:ascii="Helvetica Neue" w:hAnsi="Helvetica Neue" w:cs="Helvetica Neue"/>
          <w:color w:val="1C1C1C"/>
          <w:kern w:val="0"/>
          <w:sz w:val="28"/>
          <w:szCs w:val="28"/>
        </w:rPr>
        <w:t xml:space="preserve"> , ClassA *a = [ClassA alloc] init];,[a isKindOfClass:[NSObject class]] </w:t>
      </w:r>
      <w:r>
        <w:rPr>
          <w:rFonts w:ascii="Helvetica Neue" w:hAnsi="Helvetica Neue" w:cs="Helvetica Neue"/>
          <w:color w:val="1C1C1C"/>
          <w:kern w:val="0"/>
          <w:sz w:val="28"/>
          <w:szCs w:val="28"/>
        </w:rPr>
        <w:t>可以检查出</w:t>
      </w:r>
      <w:r>
        <w:rPr>
          <w:rFonts w:ascii="Helvetica Neue" w:hAnsi="Helvetica Neue" w:cs="Helvetica Neue"/>
          <w:color w:val="1C1C1C"/>
          <w:kern w:val="0"/>
          <w:sz w:val="28"/>
          <w:szCs w:val="28"/>
        </w:rPr>
        <w:t xml:space="preserve"> a </w:t>
      </w:r>
      <w:r>
        <w:rPr>
          <w:rFonts w:ascii="Helvetica Neue" w:hAnsi="Helvetica Neue" w:cs="Helvetica Neue"/>
          <w:color w:val="1C1C1C"/>
          <w:kern w:val="0"/>
          <w:sz w:val="28"/>
          <w:szCs w:val="28"/>
        </w:rPr>
        <w:t>是否是</w:t>
      </w:r>
      <w:r>
        <w:rPr>
          <w:rFonts w:ascii="Helvetica Neue" w:hAnsi="Helvetica Neue" w:cs="Helvetica Neue"/>
          <w:color w:val="1C1C1C"/>
          <w:kern w:val="0"/>
          <w:sz w:val="28"/>
          <w:szCs w:val="28"/>
        </w:rPr>
        <w:t xml:space="preserve"> NSObject</w:t>
      </w:r>
      <w:r>
        <w:rPr>
          <w:rFonts w:ascii="Helvetica Neue" w:hAnsi="Helvetica Neue" w:cs="Helvetica Neue"/>
          <w:color w:val="1C1C1C"/>
          <w:kern w:val="0"/>
          <w:sz w:val="28"/>
          <w:szCs w:val="28"/>
        </w:rPr>
        <w:t>派生类</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w:t>
      </w:r>
      <w:r>
        <w:rPr>
          <w:rFonts w:ascii="Helvetica Neue" w:hAnsi="Helvetica Neue" w:cs="Helvetica Neue"/>
          <w:color w:val="1C1C1C"/>
          <w:kern w:val="0"/>
          <w:sz w:val="28"/>
          <w:szCs w:val="28"/>
        </w:rPr>
        <w:t xml:space="preserve"> isMemberOfClass </w:t>
      </w:r>
      <w:r>
        <w:rPr>
          <w:rFonts w:ascii="Helvetica Neue" w:hAnsi="Helvetica Neue" w:cs="Helvetica Neue"/>
          <w:color w:val="1C1C1C"/>
          <w:kern w:val="0"/>
          <w:sz w:val="28"/>
          <w:szCs w:val="28"/>
        </w:rPr>
        <w:t>做不到。</w:t>
      </w:r>
    </w:p>
    <w:p w14:paraId="18304B4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iOS </w:t>
      </w:r>
      <w:r>
        <w:rPr>
          <w:rFonts w:ascii="Helvetica Neue" w:hAnsi="Helvetica Neue" w:cs="Helvetica Neue"/>
          <w:b/>
          <w:bCs/>
          <w:color w:val="16A53F"/>
          <w:kern w:val="0"/>
          <w:sz w:val="28"/>
          <w:szCs w:val="28"/>
        </w:rPr>
        <w:t>开发中数据持久性有哪几种</w:t>
      </w:r>
      <w:r>
        <w:rPr>
          <w:rFonts w:ascii="Helvetica Neue" w:hAnsi="Helvetica Neue" w:cs="Helvetica Neue"/>
          <w:b/>
          <w:bCs/>
          <w:color w:val="16A53F"/>
          <w:kern w:val="0"/>
          <w:sz w:val="28"/>
          <w:szCs w:val="28"/>
        </w:rPr>
        <w:t>?</w:t>
      </w:r>
    </w:p>
    <w:p w14:paraId="0FC4A32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数据存储的核心都是写文件。</w:t>
      </w:r>
    </w:p>
    <w:p w14:paraId="05B41080" w14:textId="77777777" w:rsidR="00AD53E8" w:rsidRDefault="00AD53E8" w:rsidP="00AD53E8">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属性列表：只有</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w:t>
      </w:r>
      <w:r>
        <w:rPr>
          <w:rFonts w:ascii="Helvetica Neue" w:hAnsi="Helvetica Neue" w:cs="Helvetica Neue"/>
          <w:color w:val="1C1C1C"/>
          <w:kern w:val="0"/>
          <w:sz w:val="28"/>
          <w:szCs w:val="28"/>
        </w:rPr>
        <w:t>writeToFile</w:t>
      </w:r>
      <w:r>
        <w:rPr>
          <w:rFonts w:ascii="Helvetica Neue" w:hAnsi="Helvetica Neue" w:cs="Helvetica Neue"/>
          <w:color w:val="1C1C1C"/>
          <w:kern w:val="0"/>
          <w:sz w:val="28"/>
          <w:szCs w:val="28"/>
        </w:rPr>
        <w:t>；存储依旧是</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文件可以存储的</w:t>
      </w: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中数据类型：</w:t>
      </w:r>
      <w:r>
        <w:rPr>
          <w:rFonts w:ascii="Helvetica Neue" w:hAnsi="Helvetica Neue" w:cs="Helvetica Neue"/>
          <w:color w:val="1C1C1C"/>
          <w:kern w:val="0"/>
          <w:sz w:val="28"/>
          <w:szCs w:val="28"/>
        </w:rPr>
        <w:t>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bool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number</w:t>
      </w:r>
      <w:r>
        <w:rPr>
          <w:rFonts w:ascii="Helvetica Neue" w:hAnsi="Helvetica Neue" w:cs="Helvetica Neue"/>
          <w:color w:val="1C1C1C"/>
          <w:kern w:val="0"/>
          <w:sz w:val="28"/>
          <w:szCs w:val="28"/>
        </w:rPr>
        <w:t>。</w:t>
      </w:r>
    </w:p>
    <w:p w14:paraId="67E99F3E" w14:textId="77777777" w:rsidR="00AD53E8" w:rsidRDefault="00AD53E8" w:rsidP="00AD53E8">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对象序列化（对象归档）：对象序列化通过序列化的形式，键值关系存储到本地，转化成二进制流。通过</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实现自动化归档</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解档，请参考这个文章。实现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协议必须实现的两个方法：</w:t>
      </w:r>
    </w:p>
    <w:p w14:paraId="088EF5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编码（对象序列化）：把不能直接存储到</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文件中得到数据，转化为二进制数据，</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，可以存储到本地；</w:t>
      </w:r>
    </w:p>
    <w:p w14:paraId="6F79737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解码（对象反序列化）：把二进制数据转化为本来的类型。</w:t>
      </w:r>
    </w:p>
    <w:p w14:paraId="2150B2CB" w14:textId="77777777" w:rsidR="00AD53E8" w:rsidRDefault="00AD53E8" w:rsidP="00AD53E8">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SQLite </w:t>
      </w:r>
      <w:r>
        <w:rPr>
          <w:rFonts w:ascii="Helvetica Neue" w:hAnsi="Helvetica Neue" w:cs="Helvetica Neue"/>
          <w:color w:val="1C1C1C"/>
          <w:kern w:val="0"/>
          <w:sz w:val="28"/>
          <w:szCs w:val="28"/>
        </w:rPr>
        <w:t>数据库：大量有规律的数据使用数据库。</w:t>
      </w:r>
    </w:p>
    <w:p w14:paraId="2FE7DFB4" w14:textId="77777777" w:rsidR="00AD53E8" w:rsidRDefault="00AD53E8" w:rsidP="00AD53E8">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CoreData </w:t>
      </w:r>
      <w:r>
        <w:rPr>
          <w:rFonts w:ascii="Helvetica Neue" w:hAnsi="Helvetica Neue" w:cs="Helvetica Neue"/>
          <w:color w:val="1C1C1C"/>
          <w:kern w:val="0"/>
          <w:sz w:val="28"/>
          <w:szCs w:val="28"/>
        </w:rPr>
        <w:t>：通过管理对象进行增、删、查、改操作的。它不是一个数据库，不仅可以使用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数据库来保持数据，也可以使用其他的方式来存储数据。如：</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w:t>
      </w:r>
    </w:p>
    <w:p w14:paraId="6D7DBA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的介绍：</w:t>
      </w:r>
    </w:p>
    <w:p w14:paraId="0B6BB6D5"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是面向对象的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中非常重要的一项技术，几乎在所有编写的程序中，</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都作为数据存储的基础。</w:t>
      </w:r>
    </w:p>
    <w:p w14:paraId="3E51AE9E"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是苹果官方提供的一套框架，用来解决与对象声明周期管理、对象关系管理和持久化等方面相关的问题。</w:t>
      </w:r>
    </w:p>
    <w:p w14:paraId="5EA4C7CD"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大多数情况下，我们引用</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作为持久化数据的解决方案，并利用它作为持久化数据映射为内存对象。提供的是对象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关系映射功能，也就是说，</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可以将</w:t>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对象转换成数据，保存到</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中，然后将保存后的数据还原成</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对象。</w:t>
      </w:r>
    </w:p>
    <w:p w14:paraId="7291EC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的特征</w:t>
      </w:r>
      <w:r>
        <w:rPr>
          <w:rFonts w:ascii="Helvetica Neue" w:hAnsi="Helvetica Neue" w:cs="Helvetica Neue"/>
          <w:color w:val="1C1C1C"/>
          <w:kern w:val="0"/>
          <w:sz w:val="28"/>
          <w:szCs w:val="28"/>
        </w:rPr>
        <w:t>：</w:t>
      </w:r>
    </w:p>
    <w:p w14:paraId="632E7D5A"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管理应用程序的数据模型，可以极大程度减少需要编写的代码数量。</w:t>
      </w:r>
    </w:p>
    <w:p w14:paraId="098BC289"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将对象数据存储在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数据库已获得性能优化。</w:t>
      </w:r>
    </w:p>
    <w:p w14:paraId="51B2B745"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提供</w:t>
      </w:r>
      <w:r>
        <w:rPr>
          <w:rFonts w:ascii="Helvetica Neue" w:hAnsi="Helvetica Neue" w:cs="Helvetica Neue"/>
          <w:color w:val="1C1C1C"/>
          <w:kern w:val="0"/>
          <w:sz w:val="28"/>
          <w:szCs w:val="28"/>
        </w:rPr>
        <w:t>NSFetchResultsController</w:t>
      </w:r>
      <w:r>
        <w:rPr>
          <w:rFonts w:ascii="Helvetica Neue" w:hAnsi="Helvetica Neue" w:cs="Helvetica Neue"/>
          <w:color w:val="1C1C1C"/>
          <w:kern w:val="0"/>
          <w:sz w:val="28"/>
          <w:szCs w:val="28"/>
        </w:rPr>
        <w:t>类用于管理表视图的数据，即将</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的持久化存储在表视图中，并对这些数据进行管理：增删查改。</w:t>
      </w:r>
    </w:p>
    <w:p w14:paraId="502DA011"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管理</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操纵；</w:t>
      </w:r>
    </w:p>
    <w:p w14:paraId="01628964"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检查托管对象的属性值是否正确。</w:t>
      </w:r>
    </w:p>
    <w:p w14:paraId="3C3D734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6</w:t>
      </w:r>
      <w:r>
        <w:rPr>
          <w:rFonts w:ascii="Helvetica Neue" w:hAnsi="Helvetica Neue" w:cs="Helvetica Neue"/>
          <w:b/>
          <w:bCs/>
          <w:color w:val="16A53F"/>
          <w:kern w:val="0"/>
          <w:sz w:val="28"/>
          <w:szCs w:val="28"/>
        </w:rPr>
        <w:t>成员对象</w:t>
      </w:r>
    </w:p>
    <w:p w14:paraId="1C7D5719"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w:t>
      </w:r>
      <w:r>
        <w:rPr>
          <w:rFonts w:ascii="Helvetica Neue" w:hAnsi="Helvetica Neue" w:cs="Helvetica Neue"/>
          <w:color w:val="1C1C1C"/>
          <w:kern w:val="0"/>
          <w:sz w:val="28"/>
          <w:szCs w:val="28"/>
        </w:rPr>
        <w:t>被管理的数据记录</w:t>
      </w:r>
      <w:r>
        <w:rPr>
          <w:rFonts w:ascii="Helvetica Neue" w:hAnsi="Helvetica Neue" w:cs="Helvetica Neue"/>
          <w:color w:val="1C1C1C"/>
          <w:kern w:val="0"/>
          <w:sz w:val="28"/>
          <w:szCs w:val="28"/>
        </w:rPr>
        <w:t>Managed Object Model</w:t>
      </w:r>
      <w:r>
        <w:rPr>
          <w:rFonts w:ascii="Helvetica Neue" w:hAnsi="Helvetica Neue" w:cs="Helvetica Neue"/>
          <w:color w:val="1C1C1C"/>
          <w:kern w:val="0"/>
          <w:sz w:val="28"/>
          <w:szCs w:val="28"/>
        </w:rPr>
        <w:t>是描述应用程序的数据模型，这个模型包含实体（</w:t>
      </w:r>
      <w:r>
        <w:rPr>
          <w:rFonts w:ascii="Helvetica Neue" w:hAnsi="Helvetica Neue" w:cs="Helvetica Neue"/>
          <w:color w:val="1C1C1C"/>
          <w:kern w:val="0"/>
          <w:sz w:val="28"/>
          <w:szCs w:val="28"/>
        </w:rPr>
        <w:t>Entity</w:t>
      </w:r>
      <w:r>
        <w:rPr>
          <w:rFonts w:ascii="Helvetica Neue" w:hAnsi="Helvetica Neue" w:cs="Helvetica Neue"/>
          <w:color w:val="1C1C1C"/>
          <w:kern w:val="0"/>
          <w:sz w:val="28"/>
          <w:szCs w:val="28"/>
        </w:rPr>
        <w:t>）、特性（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）、读取请求（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）等。</w:t>
      </w:r>
    </w:p>
    <w:p w14:paraId="0F831E45"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NSManageObjectContext</w:t>
      </w:r>
      <w:r>
        <w:rPr>
          <w:rFonts w:ascii="Helvetica Neue" w:hAnsi="Helvetica Neue" w:cs="Helvetica Neue"/>
          <w:color w:val="1C1C1C"/>
          <w:kern w:val="0"/>
          <w:sz w:val="28"/>
          <w:szCs w:val="28"/>
        </w:rPr>
        <w:t>：管理对象上下文，持久性存储模型对象，参与数据对象进行各种操作的全过程，并监测数据对象的变化，以提供对</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的支持及更新绑定到数据的</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342CFBC8"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NSPersistentStoreCoordinator:</w:t>
      </w:r>
      <w:r>
        <w:rPr>
          <w:rFonts w:ascii="Helvetica Neue" w:hAnsi="Helvetica Neue" w:cs="Helvetica Neue"/>
          <w:color w:val="1C1C1C"/>
          <w:kern w:val="0"/>
          <w:sz w:val="28"/>
          <w:szCs w:val="28"/>
        </w:rPr>
        <w:t>连接数据库的</w:t>
      </w:r>
      <w:r>
        <w:rPr>
          <w:rFonts w:ascii="Helvetica Neue" w:hAnsi="Helvetica Neue" w:cs="Helvetica Neue"/>
          <w:color w:val="1C1C1C"/>
          <w:kern w:val="0"/>
          <w:sz w:val="28"/>
          <w:szCs w:val="28"/>
        </w:rPr>
        <w:t>Persistent Store Coordinator</w:t>
      </w:r>
      <w:r>
        <w:rPr>
          <w:rFonts w:ascii="Helvetica Neue" w:hAnsi="Helvetica Neue" w:cs="Helvetica Neue"/>
          <w:color w:val="1C1C1C"/>
          <w:kern w:val="0"/>
          <w:sz w:val="28"/>
          <w:szCs w:val="28"/>
        </w:rPr>
        <w:t>相当于数据文件管理器，处理底层的对数据文件的读取和写入，一般我们与这个没有交集。</w:t>
      </w:r>
    </w:p>
    <w:p w14:paraId="3CC402C5"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NSManagedObjectModel</w:t>
      </w:r>
      <w:r>
        <w:rPr>
          <w:rFonts w:ascii="Helvetica Neue" w:hAnsi="Helvetica Neue" w:cs="Helvetica Neue"/>
          <w:color w:val="1C1C1C"/>
          <w:kern w:val="0"/>
          <w:sz w:val="28"/>
          <w:szCs w:val="28"/>
        </w:rPr>
        <w:t>：被管理的数据模型、数据结构。</w:t>
      </w:r>
    </w:p>
    <w:p w14:paraId="46AB149C"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NSFetchRequest</w:t>
      </w:r>
      <w:r>
        <w:rPr>
          <w:rFonts w:ascii="Helvetica Neue" w:hAnsi="Helvetica Neue" w:cs="Helvetica Neue"/>
          <w:color w:val="1C1C1C"/>
          <w:kern w:val="0"/>
          <w:sz w:val="28"/>
          <w:szCs w:val="28"/>
        </w:rPr>
        <w:t>：数据请求；</w:t>
      </w:r>
    </w:p>
    <w:p w14:paraId="2C4284BB"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NSEntityDescription</w:t>
      </w:r>
      <w:r>
        <w:rPr>
          <w:rFonts w:ascii="Helvetica Neue" w:hAnsi="Helvetica Neue" w:cs="Helvetica Neue"/>
          <w:color w:val="1C1C1C"/>
          <w:kern w:val="0"/>
          <w:sz w:val="28"/>
          <w:szCs w:val="28"/>
        </w:rPr>
        <w:t>：表格实体结构，还需知道</w:t>
      </w:r>
      <w:r>
        <w:rPr>
          <w:rFonts w:ascii="Helvetica Neue" w:hAnsi="Helvetica Neue" w:cs="Helvetica Neue"/>
          <w:color w:val="1C1C1C"/>
          <w:kern w:val="0"/>
          <w:sz w:val="28"/>
          <w:szCs w:val="28"/>
        </w:rPr>
        <w:t>.xcdatamodel</w:t>
      </w:r>
      <w:r>
        <w:rPr>
          <w:rFonts w:ascii="Helvetica Neue" w:hAnsi="Helvetica Neue" w:cs="Helvetica Neue"/>
          <w:color w:val="1C1C1C"/>
          <w:kern w:val="0"/>
          <w:sz w:val="28"/>
          <w:szCs w:val="28"/>
        </w:rPr>
        <w:t>文件编译后为</w:t>
      </w:r>
      <w:r>
        <w:rPr>
          <w:rFonts w:ascii="Helvetica Neue" w:hAnsi="Helvetica Neue" w:cs="Helvetica Neue"/>
          <w:color w:val="1C1C1C"/>
          <w:kern w:val="0"/>
          <w:sz w:val="28"/>
          <w:szCs w:val="28"/>
        </w:rPr>
        <w:t>.momd</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.mom</w:t>
      </w:r>
      <w:r>
        <w:rPr>
          <w:rFonts w:ascii="Helvetica Neue" w:hAnsi="Helvetica Neue" w:cs="Helvetica Neue"/>
          <w:color w:val="1C1C1C"/>
          <w:kern w:val="0"/>
          <w:sz w:val="28"/>
          <w:szCs w:val="28"/>
        </w:rPr>
        <w:t>文件。</w:t>
      </w:r>
    </w:p>
    <w:p w14:paraId="0EEACE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的功能</w:t>
      </w:r>
    </w:p>
    <w:p w14:paraId="6101EDA7"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完整且自动化的支持，除了为属性整合</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访问方法外，还整合了适当的集合访问方法来处理多值关系；</w:t>
      </w:r>
    </w:p>
    <w:p w14:paraId="22070CFE"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自动验证属性（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）值；</w:t>
      </w:r>
    </w:p>
    <w:p w14:paraId="038A2047"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支持跟踪修改和撤销操作；</w:t>
      </w:r>
    </w:p>
    <w:p w14:paraId="6504F984"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关系维护，</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管理数据的关系传播，包括维护对象间的一致性；</w:t>
      </w:r>
    </w:p>
    <w:p w14:paraId="0AE51FDD"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在内存上和界面上分组、过滤、组织数据；</w:t>
      </w:r>
    </w:p>
    <w:p w14:paraId="13040BC6"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自动支持对象存储在外部数据仓库的功能；</w:t>
      </w:r>
    </w:p>
    <w:p w14:paraId="1D445E09"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创建复杂请求：无需动手写</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语句，在获取请求（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）中关联</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NSPreadicate</w:t>
      </w:r>
      <w:r>
        <w:rPr>
          <w:rFonts w:ascii="Helvetica Neue" w:hAnsi="Helvetica Neue" w:cs="Helvetica Neue"/>
          <w:color w:val="1C1C1C"/>
          <w:kern w:val="0"/>
          <w:sz w:val="28"/>
          <w:szCs w:val="28"/>
        </w:rPr>
        <w:t>支持基本功能、相关子查询和其他高级的</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特性。它支持正确的</w:t>
      </w:r>
      <w:r>
        <w:rPr>
          <w:rFonts w:ascii="Helvetica Neue" w:hAnsi="Helvetica Neue" w:cs="Helvetica Neue"/>
          <w:color w:val="1C1C1C"/>
          <w:kern w:val="0"/>
          <w:sz w:val="28"/>
          <w:szCs w:val="28"/>
        </w:rPr>
        <w:t>Unicode</w:t>
      </w:r>
      <w:r>
        <w:rPr>
          <w:rFonts w:ascii="Helvetica Neue" w:hAnsi="Helvetica Neue" w:cs="Helvetica Neue"/>
          <w:color w:val="1C1C1C"/>
          <w:kern w:val="0"/>
          <w:sz w:val="28"/>
          <w:szCs w:val="28"/>
        </w:rPr>
        <w:t>编码、区域感知查询、排序和正则表达式；</w:t>
      </w:r>
    </w:p>
    <w:p w14:paraId="62D82E19"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延迟操作：</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使用</w:t>
      </w:r>
      <w:hyperlink r:id="rId40" w:history="1">
        <w:r>
          <w:rPr>
            <w:rFonts w:ascii="Helvetica Neue" w:hAnsi="Helvetica Neue" w:cs="Helvetica Neue"/>
            <w:color w:val="E34B06"/>
            <w:kern w:val="0"/>
            <w:sz w:val="28"/>
            <w:szCs w:val="28"/>
          </w:rPr>
          <w:t>懒加载（</w:t>
        </w:r>
        <w:r>
          <w:rPr>
            <w:rFonts w:ascii="Helvetica Neue" w:hAnsi="Helvetica Neue" w:cs="Helvetica Neue"/>
            <w:color w:val="E34B06"/>
            <w:kern w:val="0"/>
            <w:sz w:val="28"/>
            <w:szCs w:val="28"/>
          </w:rPr>
          <w:t>lazy loading</w:t>
        </w:r>
        <w:r>
          <w:rPr>
            <w:rFonts w:ascii="Helvetica Neue" w:hAnsi="Helvetica Neue" w:cs="Helvetica Neue"/>
            <w:color w:val="E34B06"/>
            <w:kern w:val="0"/>
            <w:sz w:val="28"/>
            <w:szCs w:val="28"/>
          </w:rPr>
          <w:t>）</w:t>
        </w:r>
      </w:hyperlink>
      <w:r>
        <w:rPr>
          <w:rFonts w:ascii="Helvetica Neue" w:hAnsi="Helvetica Neue" w:cs="Helvetica Neue"/>
          <w:color w:val="1C1C1C"/>
          <w:kern w:val="0"/>
          <w:sz w:val="28"/>
          <w:szCs w:val="28"/>
        </w:rPr>
        <w:t>方式减少内存负载，还支持部分实体化延迟加载和复制对象的数据共享机制；</w:t>
      </w:r>
    </w:p>
    <w:p w14:paraId="1A6D6314"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合并策略：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内置版本跟踪和乐观锁（</w:t>
      </w:r>
      <w:r>
        <w:rPr>
          <w:rFonts w:ascii="Helvetica Neue" w:hAnsi="Helvetica Neue" w:cs="Helvetica Neue"/>
          <w:color w:val="1C1C1C"/>
          <w:kern w:val="0"/>
          <w:sz w:val="28"/>
          <w:szCs w:val="28"/>
        </w:rPr>
        <w:t>optimistic locking</w:t>
      </w:r>
      <w:r>
        <w:rPr>
          <w:rFonts w:ascii="Helvetica Neue" w:hAnsi="Helvetica Neue" w:cs="Helvetica Neue"/>
          <w:color w:val="1C1C1C"/>
          <w:kern w:val="0"/>
          <w:sz w:val="28"/>
          <w:szCs w:val="28"/>
        </w:rPr>
        <w:t>）来支持多用户写入冲突的解决，其中，乐观锁就是对数据冲突进行检测，若冲突就返回冲突的信息；</w:t>
      </w:r>
    </w:p>
    <w:p w14:paraId="717EC29D"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数据迁移：</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Schema Migration</w:t>
      </w:r>
      <w:r>
        <w:rPr>
          <w:rFonts w:ascii="Helvetica Neue" w:hAnsi="Helvetica Neue" w:cs="Helvetica Neue"/>
          <w:color w:val="1C1C1C"/>
          <w:kern w:val="0"/>
          <w:sz w:val="28"/>
          <w:szCs w:val="28"/>
        </w:rPr>
        <w:t>工具可以简化应对数据库结构变化的任务，在某些情况允许你执行高效率的数据库原地迁移工作；</w:t>
      </w:r>
    </w:p>
    <w:p w14:paraId="26FD04C3"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可选择针对程序</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层的集成，来支持</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的显示同步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IPhone OS</w:t>
      </w:r>
      <w:r>
        <w:rPr>
          <w:rFonts w:ascii="Helvetica Neue" w:hAnsi="Helvetica Neue" w:cs="Helvetica Neue"/>
          <w:color w:val="1C1C1C"/>
          <w:kern w:val="0"/>
          <w:sz w:val="28"/>
          <w:szCs w:val="28"/>
        </w:rPr>
        <w:t>之上，提供</w:t>
      </w:r>
      <w:r>
        <w:rPr>
          <w:rFonts w:ascii="Helvetica Neue" w:hAnsi="Helvetica Neue" w:cs="Helvetica Neue"/>
          <w:color w:val="1C1C1C"/>
          <w:kern w:val="0"/>
          <w:sz w:val="28"/>
          <w:szCs w:val="28"/>
        </w:rPr>
        <w:t>NSFetchedResultsController</w:t>
      </w:r>
      <w:r>
        <w:rPr>
          <w:rFonts w:ascii="Helvetica Neue" w:hAnsi="Helvetica Neue" w:cs="Helvetica Neue"/>
          <w:color w:val="1C1C1C"/>
          <w:kern w:val="0"/>
          <w:sz w:val="28"/>
          <w:szCs w:val="28"/>
        </w:rPr>
        <w:t>对象来做相关工作，在</w:t>
      </w:r>
      <w:r>
        <w:rPr>
          <w:rFonts w:ascii="Helvetica Neue" w:hAnsi="Helvetica Neue" w:cs="Helvetica Neue"/>
          <w:color w:val="1C1C1C"/>
          <w:kern w:val="0"/>
          <w:sz w:val="28"/>
          <w:szCs w:val="28"/>
        </w:rPr>
        <w:t>Mac OS X</w:t>
      </w:r>
      <w:r>
        <w:rPr>
          <w:rFonts w:ascii="Helvetica Neue" w:hAnsi="Helvetica Neue" w:cs="Helvetica Neue"/>
          <w:color w:val="1C1C1C"/>
          <w:kern w:val="0"/>
          <w:sz w:val="28"/>
          <w:szCs w:val="28"/>
        </w:rPr>
        <w:t>上我们用</w:t>
      </w:r>
      <w:r>
        <w:rPr>
          <w:rFonts w:ascii="Helvetica Neue" w:hAnsi="Helvetica Neue" w:cs="Helvetica Neue"/>
          <w:color w:val="1C1C1C"/>
          <w:kern w:val="0"/>
          <w:sz w:val="28"/>
          <w:szCs w:val="28"/>
        </w:rPr>
        <w:t>Cocoa</w:t>
      </w:r>
      <w:r>
        <w:rPr>
          <w:rFonts w:ascii="Helvetica Neue" w:hAnsi="Helvetica Neue" w:cs="Helvetica Neue"/>
          <w:color w:val="1C1C1C"/>
          <w:kern w:val="0"/>
          <w:sz w:val="28"/>
          <w:szCs w:val="28"/>
        </w:rPr>
        <w:t>提供的绑定（</w:t>
      </w:r>
      <w:r>
        <w:rPr>
          <w:rFonts w:ascii="Helvetica Neue" w:hAnsi="Helvetica Neue" w:cs="Helvetica Neue"/>
          <w:color w:val="1C1C1C"/>
          <w:kern w:val="0"/>
          <w:sz w:val="28"/>
          <w:szCs w:val="28"/>
        </w:rPr>
        <w:t>Binding</w:t>
      </w:r>
      <w:r>
        <w:rPr>
          <w:rFonts w:ascii="Helvetica Neue" w:hAnsi="Helvetica Neue" w:cs="Helvetica Neue"/>
          <w:color w:val="1C1C1C"/>
          <w:kern w:val="0"/>
          <w:sz w:val="28"/>
          <w:szCs w:val="28"/>
        </w:rPr>
        <w:t>）机制来完成的。</w:t>
      </w:r>
    </w:p>
    <w:p w14:paraId="53AC6CE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对象可以被</w:t>
      </w:r>
      <w:r>
        <w:rPr>
          <w:rFonts w:ascii="Helvetica Neue" w:hAnsi="Helvetica Neue" w:cs="Helvetica Neue"/>
          <w:b/>
          <w:bCs/>
          <w:color w:val="16A53F"/>
          <w:kern w:val="0"/>
          <w:sz w:val="28"/>
          <w:szCs w:val="28"/>
        </w:rPr>
        <w:t>copy</w:t>
      </w:r>
      <w:r>
        <w:rPr>
          <w:rFonts w:ascii="Helvetica Neue" w:hAnsi="Helvetica Neue" w:cs="Helvetica Neue"/>
          <w:b/>
          <w:bCs/>
          <w:color w:val="16A53F"/>
          <w:kern w:val="0"/>
          <w:sz w:val="28"/>
          <w:szCs w:val="28"/>
        </w:rPr>
        <w:t>的条件</w:t>
      </w:r>
    </w:p>
    <w:p w14:paraId="18DABF60" w14:textId="77777777" w:rsidR="00AD53E8" w:rsidRDefault="00AD53E8" w:rsidP="00AD53E8">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只有实现了</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NSMutableCopying</w:t>
      </w:r>
      <w:r>
        <w:rPr>
          <w:rFonts w:ascii="Helvetica Neue" w:hAnsi="Helvetica Neue" w:cs="Helvetica Neue"/>
          <w:color w:val="1C1C1C"/>
          <w:kern w:val="0"/>
          <w:sz w:val="28"/>
          <w:szCs w:val="28"/>
        </w:rPr>
        <w:t>协议的类的对象才能被拷贝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分为不可变拷贝和可变拷贝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具体区别</w:t>
      </w:r>
      <w:hyperlink r:id="rId41" w:history="1">
        <w:r>
          <w:rPr>
            <w:rFonts w:ascii="Helvetica Neue" w:hAnsi="Helvetica Neue" w:cs="Helvetica Neue"/>
            <w:color w:val="E34B06"/>
            <w:kern w:val="0"/>
            <w:sz w:val="28"/>
            <w:szCs w:val="28"/>
          </w:rPr>
          <w:t>戳这里</w:t>
        </w:r>
      </w:hyperlink>
    </w:p>
    <w:p w14:paraId="1AEC771B" w14:textId="77777777" w:rsidR="00AD53E8" w:rsidRDefault="00AD53E8" w:rsidP="00AD53E8">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协议方法为：</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2359696" w14:textId="77777777">
        <w:tblPrEx>
          <w:tblCellMar>
            <w:top w:w="0" w:type="dxa"/>
            <w:bottom w:w="0" w:type="dxa"/>
          </w:tblCellMar>
        </w:tblPrEx>
        <w:tc>
          <w:tcPr>
            <w:tcW w:w="640" w:type="dxa"/>
          </w:tcPr>
          <w:p w14:paraId="7CA2073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6EFCDD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75D6845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41A03A0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3ADFD7F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tc>
        <w:tc>
          <w:tcPr>
            <w:tcW w:w="13760" w:type="dxa"/>
          </w:tcPr>
          <w:p w14:paraId="386D175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)copyWithZone:(NSZone *)zone {</w:t>
            </w:r>
          </w:p>
          <w:p w14:paraId="4C2635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MyObject *copy = [[[self class] allocWithZone: zone] init];</w:t>
            </w:r>
          </w:p>
          <w:p w14:paraId="70E1829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copy.username</w:t>
            </w:r>
            <w:proofErr w:type="gramEnd"/>
            <w:r>
              <w:rPr>
                <w:rFonts w:ascii="Consolas" w:hAnsi="Consolas" w:cs="Consolas"/>
                <w:color w:val="1C1C1C"/>
                <w:kern w:val="0"/>
                <w:sz w:val="28"/>
                <w:szCs w:val="28"/>
              </w:rPr>
              <w:t> = [self.username copyWithZone:zone];</w:t>
            </w:r>
          </w:p>
          <w:p w14:paraId="165AE9C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copy;</w:t>
            </w:r>
          </w:p>
          <w:p w14:paraId="38C7C0A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3CDED7E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自动释放池工作原理</w:t>
      </w:r>
    </w:p>
    <w:p w14:paraId="4C0C8EFB" w14:textId="77777777" w:rsidR="00AD53E8" w:rsidRDefault="00AD53E8" w:rsidP="00AD53E8">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自动释放池是</w:t>
      </w:r>
      <w:r>
        <w:rPr>
          <w:rFonts w:ascii="Helvetica Neue" w:hAnsi="Helvetica Neue" w:cs="Helvetica Neue"/>
          <w:color w:val="1C1C1C"/>
          <w:kern w:val="0"/>
          <w:sz w:val="28"/>
          <w:szCs w:val="28"/>
        </w:rPr>
        <w:t>NSAutorelease</w:t>
      </w:r>
      <w:r>
        <w:rPr>
          <w:rFonts w:ascii="Helvetica Neue" w:hAnsi="Helvetica Neue" w:cs="Helvetica Neue"/>
          <w:color w:val="1C1C1C"/>
          <w:kern w:val="0"/>
          <w:sz w:val="28"/>
          <w:szCs w:val="28"/>
        </w:rPr>
        <w:t>类的一个实例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当向一个对象发送</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该对象会自动入池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待池销毁时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将会向池中所有对象发送一条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释放对象。</w:t>
      </w:r>
    </w:p>
    <w:p w14:paraId="18D60E86" w14:textId="77777777" w:rsidR="00AD53E8" w:rsidRDefault="00AD53E8" w:rsidP="00AD53E8">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[pool release]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[pool drain]</w:t>
      </w:r>
      <w:r>
        <w:rPr>
          <w:rFonts w:ascii="Helvetica Neue" w:hAnsi="Helvetica Neue" w:cs="Helvetica Neue"/>
          <w:color w:val="1C1C1C"/>
          <w:kern w:val="0"/>
          <w:sz w:val="28"/>
          <w:szCs w:val="28"/>
        </w:rPr>
        <w:t>表示的是池本身不会销毁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而是池子中的临时对象都被发送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从而将对象销毁。</w:t>
      </w:r>
    </w:p>
    <w:p w14:paraId="66F7EE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在某个方法中</w:t>
      </w:r>
      <w:r>
        <w:rPr>
          <w:rFonts w:ascii="Helvetica Neue" w:hAnsi="Helvetica Neue" w:cs="Helvetica Neue"/>
          <w:b/>
          <w:bCs/>
          <w:color w:val="16A53F"/>
          <w:kern w:val="0"/>
          <w:sz w:val="28"/>
          <w:szCs w:val="28"/>
        </w:rPr>
        <w:t xml:space="preserve"> self.name = _name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name = _name </w:t>
      </w:r>
      <w:r>
        <w:rPr>
          <w:rFonts w:ascii="Helvetica Neue" w:hAnsi="Helvetica Neue" w:cs="Helvetica Neue"/>
          <w:b/>
          <w:bCs/>
          <w:color w:val="16A53F"/>
          <w:kern w:val="0"/>
          <w:sz w:val="28"/>
          <w:szCs w:val="28"/>
        </w:rPr>
        <w:t>它</w:t>
      </w:r>
      <w:r>
        <w:rPr>
          <w:rFonts w:ascii="Helvetica Neue" w:hAnsi="Helvetica Neue" w:cs="Helvetica Neue"/>
          <w:b/>
          <w:bCs/>
          <w:color w:val="16A53F"/>
          <w:kern w:val="0"/>
          <w:sz w:val="28"/>
          <w:szCs w:val="28"/>
        </w:rPr>
        <w:t xml:space="preserve"> </w:t>
      </w:r>
      <w:r>
        <w:rPr>
          <w:rFonts w:ascii="Helvetica Neue" w:hAnsi="Helvetica Neue" w:cs="Helvetica Neue"/>
          <w:b/>
          <w:bCs/>
          <w:color w:val="16A53F"/>
          <w:kern w:val="0"/>
          <w:sz w:val="28"/>
          <w:szCs w:val="28"/>
        </w:rPr>
        <w:t>们有区别吗，为什么</w:t>
      </w:r>
      <w:r>
        <w:rPr>
          <w:rFonts w:ascii="Helvetica Neue" w:hAnsi="Helvetica Neue" w:cs="Helvetica Neue"/>
          <w:b/>
          <w:bCs/>
          <w:color w:val="16A53F"/>
          <w:kern w:val="0"/>
          <w:sz w:val="28"/>
          <w:szCs w:val="28"/>
        </w:rPr>
        <w:t>?</w:t>
      </w:r>
    </w:p>
    <w:p w14:paraId="507C7A66"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前者是存在内存管理的</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它会对</w:t>
      </w:r>
      <w:r>
        <w:rPr>
          <w:rFonts w:ascii="Helvetica Neue" w:hAnsi="Helvetica Neue" w:cs="Helvetica Neue"/>
          <w:color w:val="1C1C1C"/>
          <w:kern w:val="0"/>
          <w:sz w:val="28"/>
          <w:szCs w:val="28"/>
        </w:rPr>
        <w:t>_name</w:t>
      </w:r>
      <w:r>
        <w:rPr>
          <w:rFonts w:ascii="Helvetica Neue" w:hAnsi="Helvetica Neue" w:cs="Helvetica Neue"/>
          <w:color w:val="1C1C1C"/>
          <w:kern w:val="0"/>
          <w:sz w:val="28"/>
          <w:szCs w:val="28"/>
        </w:rPr>
        <w:t>对象进行保留或者拷贝操作</w:t>
      </w:r>
    </w:p>
    <w:p w14:paraId="527070C6"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后者是普通赋值</w:t>
      </w:r>
    </w:p>
    <w:p w14:paraId="3EA32DFA"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一般来说，在对象的方法里成员变量和方法都是可以访问的，我们通常会重写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方法来执行某些额外的工作。比如说，外部传一个模型过来，那么我会直接重写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方法，当模型传过来时，也就是意味着数据发生了变化，那么视图也需要更新显示，则在赋值新模型的同时也去刷新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1527A5B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self = [super init]</w:t>
      </w:r>
      <w:r>
        <w:rPr>
          <w:rFonts w:ascii="Helvetica Neue" w:hAnsi="Helvetica Neue" w:cs="Helvetica Neue"/>
          <w:b/>
          <w:bCs/>
          <w:color w:val="16A53F"/>
          <w:kern w:val="0"/>
          <w:sz w:val="28"/>
          <w:szCs w:val="28"/>
        </w:rPr>
        <w:t>方法</w:t>
      </w:r>
    </w:p>
    <w:p w14:paraId="2D0C30EC" w14:textId="77777777" w:rsidR="00AD53E8" w:rsidRDefault="00AD53E8" w:rsidP="00AD53E8">
      <w:pPr>
        <w:widowControl/>
        <w:numPr>
          <w:ilvl w:val="0"/>
          <w:numId w:val="4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容错处理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当父类初始化失败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会返回一个</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表示初始化失败。由于继承的关系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子类是需要拥有父类的实例和行为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我们必须先初始化父类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然后再初始化子类</w:t>
      </w:r>
    </w:p>
    <w:p w14:paraId="47BD9B5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定义属性时，什么时候用</w:t>
      </w:r>
      <w:r>
        <w:rPr>
          <w:rFonts w:ascii="Helvetica Neue" w:hAnsi="Helvetica Neue" w:cs="Helvetica Neue"/>
          <w:b/>
          <w:bCs/>
          <w:color w:val="16A53F"/>
          <w:kern w:val="0"/>
          <w:sz w:val="28"/>
          <w:szCs w:val="28"/>
        </w:rPr>
        <w:t xml:space="preserve"> assign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retain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copy </w:t>
      </w:r>
      <w:r>
        <w:rPr>
          <w:rFonts w:ascii="Helvetica Neue" w:hAnsi="Helvetica Neue" w:cs="Helvetica Neue"/>
          <w:b/>
          <w:bCs/>
          <w:color w:val="16A53F"/>
          <w:kern w:val="0"/>
          <w:sz w:val="28"/>
          <w:szCs w:val="28"/>
        </w:rPr>
        <w:t>以及它们的之间的区别。</w:t>
      </w:r>
    </w:p>
    <w:p w14:paraId="4FFDF927"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普通赋值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一般常用于基本数据类型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常见委托设计模式</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以此来防止循环引用。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我们称之为弱引用</w:t>
      </w:r>
      <w:r>
        <w:rPr>
          <w:rFonts w:ascii="Helvetica Neue" w:hAnsi="Helvetica Neue" w:cs="Helvetica Neue"/>
          <w:color w:val="1C1C1C"/>
          <w:kern w:val="0"/>
          <w:sz w:val="28"/>
          <w:szCs w:val="28"/>
        </w:rPr>
        <w:t>).</w:t>
      </w:r>
    </w:p>
    <w:p w14:paraId="5D4C3A1D"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保留计数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获得到了对象的所有权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引用计数在原有基础上加</w:t>
      </w:r>
      <w:r>
        <w:rPr>
          <w:rFonts w:ascii="Helvetica Neue" w:hAnsi="Helvetica Neue" w:cs="Helvetica Neue"/>
          <w:color w:val="1C1C1C"/>
          <w:kern w:val="0"/>
          <w:sz w:val="28"/>
          <w:szCs w:val="28"/>
        </w:rPr>
        <w:t>1.</w:t>
      </w:r>
    </w:p>
    <w:p w14:paraId="505E486B"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一般认为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是在内存中重新开辟了一个新的内存空间</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存储新的对象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和原来的对象是两个不同的地址</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引用计数分别为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。但是当</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对象为不可变对象时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w:t>
      </w:r>
      <w:r>
        <w:rPr>
          <w:rFonts w:ascii="Helvetica Neue" w:hAnsi="Helvetica Neue" w:cs="Helvetica Neue"/>
          <w:color w:val="1C1C1C"/>
          <w:kern w:val="0"/>
          <w:sz w:val="28"/>
          <w:szCs w:val="28"/>
        </w:rPr>
        <w:t xml:space="preserve">copy </w:t>
      </w:r>
      <w:r>
        <w:rPr>
          <w:rFonts w:ascii="Helvetica Neue" w:hAnsi="Helvetica Neue" w:cs="Helvetica Neue"/>
          <w:color w:val="1C1C1C"/>
          <w:kern w:val="0"/>
          <w:sz w:val="28"/>
          <w:szCs w:val="28"/>
        </w:rPr>
        <w:t>的作用相当于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。因为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这样可以节约内存空间</w:t>
      </w:r>
    </w:p>
    <w:p w14:paraId="4C0D219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堆和栈的区别</w:t>
      </w:r>
    </w:p>
    <w:p w14:paraId="2ECD7259"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栈区</w:t>
      </w:r>
      <w:r>
        <w:rPr>
          <w:rFonts w:ascii="Helvetica Neue" w:hAnsi="Helvetica Neue" w:cs="Helvetica Neue"/>
          <w:color w:val="1C1C1C"/>
          <w:kern w:val="0"/>
          <w:sz w:val="28"/>
          <w:szCs w:val="28"/>
        </w:rPr>
        <w:t>(stack)</w:t>
      </w:r>
      <w:r>
        <w:rPr>
          <w:rFonts w:ascii="Helvetica Neue" w:hAnsi="Helvetica Neue" w:cs="Helvetica Neue"/>
          <w:color w:val="1C1C1C"/>
          <w:kern w:val="0"/>
          <w:sz w:val="28"/>
          <w:szCs w:val="28"/>
        </w:rPr>
        <w:t>由编译器自动分配释放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存放方法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函数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的参数值</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局部变量的值等，栈是向低地址扩展的数据结构，是一块连续的内存的区域。即栈顶的地址和栈的最大容量是系统预先规定好的。</w:t>
      </w:r>
    </w:p>
    <w:p w14:paraId="1AA87C6D"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堆区</w:t>
      </w:r>
      <w:r>
        <w:rPr>
          <w:rFonts w:ascii="Helvetica Neue" w:hAnsi="Helvetica Neue" w:cs="Helvetica Neue"/>
          <w:color w:val="1C1C1C"/>
          <w:kern w:val="0"/>
          <w:sz w:val="28"/>
          <w:szCs w:val="28"/>
        </w:rPr>
        <w:t>(heap)</w:t>
      </w:r>
      <w:r>
        <w:rPr>
          <w:rFonts w:ascii="Helvetica Neue" w:hAnsi="Helvetica Neue" w:cs="Helvetica Neue"/>
          <w:color w:val="1C1C1C"/>
          <w:kern w:val="0"/>
          <w:sz w:val="28"/>
          <w:szCs w:val="28"/>
        </w:rPr>
        <w:t>一般由程序员分配释放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若程序员不释放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程序结束时由</w:t>
      </w:r>
      <w:r>
        <w:rPr>
          <w:rFonts w:ascii="Helvetica Neue" w:hAnsi="Helvetica Neue" w:cs="Helvetica Neue"/>
          <w:color w:val="1C1C1C"/>
          <w:kern w:val="0"/>
          <w:sz w:val="28"/>
          <w:szCs w:val="28"/>
        </w:rPr>
        <w:t>OS</w:t>
      </w:r>
      <w:r>
        <w:rPr>
          <w:rFonts w:ascii="Helvetica Neue" w:hAnsi="Helvetica Neue" w:cs="Helvetica Neue"/>
          <w:color w:val="1C1C1C"/>
          <w:kern w:val="0"/>
          <w:sz w:val="28"/>
          <w:szCs w:val="28"/>
        </w:rPr>
        <w:t>回收，向高地址扩展的数据结构，是不连续的内存区域，从而堆获得的空间比较灵活。</w:t>
      </w:r>
    </w:p>
    <w:p w14:paraId="4CBA2F00"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碎片问题：对于堆来讲，频繁的</w:t>
      </w:r>
      <w:r>
        <w:rPr>
          <w:rFonts w:ascii="Helvetica Neue" w:hAnsi="Helvetica Neue" w:cs="Helvetica Neue"/>
          <w:color w:val="1C1C1C"/>
          <w:kern w:val="0"/>
          <w:sz w:val="28"/>
          <w:szCs w:val="28"/>
        </w:rPr>
        <w:t>new/delete</w:t>
      </w:r>
      <w:r>
        <w:rPr>
          <w:rFonts w:ascii="Helvetica Neue" w:hAnsi="Helvetica Neue" w:cs="Helvetica Neue"/>
          <w:color w:val="1C1C1C"/>
          <w:kern w:val="0"/>
          <w:sz w:val="28"/>
          <w:szCs w:val="28"/>
        </w:rPr>
        <w:t>势必会造成内存空间的不连续，从而造成大量的碎片，使程序效率降低。对于栈来讲，则不会存在这个问题，因为栈是先进后出的队列，他们是如此的一一对应，以至于永远都不可能有一个内存块从栈中间弹出</w:t>
      </w:r>
      <w:r>
        <w:rPr>
          <w:rFonts w:ascii="Helvetica Neue" w:hAnsi="Helvetica Neue" w:cs="Helvetica Neue"/>
          <w:color w:val="1C1C1C"/>
          <w:kern w:val="0"/>
          <w:sz w:val="28"/>
          <w:szCs w:val="28"/>
        </w:rPr>
        <w:t>.</w:t>
      </w:r>
    </w:p>
    <w:p w14:paraId="1DA9DED4"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分配方式：堆都是动态分配的，没有静态分配的堆。栈有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种分配方式：静态分配和动态分配。静态分配是编译器完成的，比如局部变量的分配。动态分配由</w:t>
      </w:r>
      <w:r>
        <w:rPr>
          <w:rFonts w:ascii="Helvetica Neue" w:hAnsi="Helvetica Neue" w:cs="Helvetica Neue"/>
          <w:color w:val="1C1C1C"/>
          <w:kern w:val="0"/>
          <w:sz w:val="28"/>
          <w:szCs w:val="28"/>
        </w:rPr>
        <w:t>alloca</w:t>
      </w:r>
      <w:r>
        <w:rPr>
          <w:rFonts w:ascii="Helvetica Neue" w:hAnsi="Helvetica Neue" w:cs="Helvetica Neue"/>
          <w:color w:val="1C1C1C"/>
          <w:kern w:val="0"/>
          <w:sz w:val="28"/>
          <w:szCs w:val="28"/>
        </w:rPr>
        <w:t>函数进行分配，但是栈的动态分配和堆是不同的，他的动态分配是由编译器进行释放，无需我们手工实现。</w:t>
      </w:r>
    </w:p>
    <w:p w14:paraId="18D63DF7"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分配效率：栈是机器系统提供的数据结构，计算机会在底层对栈提供支持：分配专门的寄存器存放栈的地址，压栈出栈都有专门的指令执行，这就决定了栈的效率比较高。堆则是</w:t>
      </w:r>
      <w:r>
        <w:rPr>
          <w:rFonts w:ascii="Helvetica Neue" w:hAnsi="Helvetica Neue" w:cs="Helvetica Neue"/>
          <w:color w:val="1C1C1C"/>
          <w:kern w:val="0"/>
          <w:sz w:val="28"/>
          <w:szCs w:val="28"/>
        </w:rPr>
        <w:t>C/C++</w:t>
      </w:r>
      <w:r>
        <w:rPr>
          <w:rFonts w:ascii="Helvetica Neue" w:hAnsi="Helvetica Neue" w:cs="Helvetica Neue"/>
          <w:color w:val="1C1C1C"/>
          <w:kern w:val="0"/>
          <w:sz w:val="28"/>
          <w:szCs w:val="28"/>
        </w:rPr>
        <w:t>函数库提供的，它的机制是很复杂的。</w:t>
      </w:r>
    </w:p>
    <w:p w14:paraId="6E13E320"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静态区</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全局变量和静态变量的存储是放在一块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初始化的全局变量和静态变量在一块区域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未初始化的全局变量和未初始化的静态变量在相邻的另一块区域。程序结束后有系统释放。</w:t>
      </w:r>
    </w:p>
    <w:p w14:paraId="0BFD3DE3"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文字常量区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常量字符串就是放在这里的。程序结束后由系统释放。</w:t>
      </w:r>
    </w:p>
    <w:p w14:paraId="0D3BD94D"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程序代码区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存放函数体的二进制代码</w:t>
      </w:r>
    </w:p>
    <w:p w14:paraId="4C0C1C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怎样使用</w:t>
      </w:r>
      <w:r>
        <w:rPr>
          <w:rFonts w:ascii="Helvetica Neue" w:hAnsi="Helvetica Neue" w:cs="Helvetica Neue"/>
          <w:b/>
          <w:bCs/>
          <w:color w:val="1C1C1C"/>
          <w:kern w:val="0"/>
          <w:sz w:val="28"/>
          <w:szCs w:val="28"/>
        </w:rPr>
        <w:t>performSelector</w:t>
      </w:r>
      <w:r>
        <w:rPr>
          <w:rFonts w:ascii="Helvetica Neue" w:hAnsi="Helvetica Neue" w:cs="Helvetica Neue"/>
          <w:b/>
          <w:bCs/>
          <w:color w:val="1C1C1C"/>
          <w:kern w:val="0"/>
          <w:sz w:val="28"/>
          <w:szCs w:val="28"/>
        </w:rPr>
        <w:t>传入</w:t>
      </w:r>
      <w:r>
        <w:rPr>
          <w:rFonts w:ascii="Helvetica Neue" w:hAnsi="Helvetica Neue" w:cs="Helvetica Neue"/>
          <w:b/>
          <w:bCs/>
          <w:color w:val="1C1C1C"/>
          <w:kern w:val="0"/>
          <w:sz w:val="28"/>
          <w:szCs w:val="28"/>
        </w:rPr>
        <w:t>3</w:t>
      </w:r>
      <w:r>
        <w:rPr>
          <w:rFonts w:ascii="Helvetica Neue" w:hAnsi="Helvetica Neue" w:cs="Helvetica Neue"/>
          <w:b/>
          <w:bCs/>
          <w:color w:val="1C1C1C"/>
          <w:kern w:val="0"/>
          <w:sz w:val="28"/>
          <w:szCs w:val="28"/>
        </w:rPr>
        <w:t>个以上参数，其中一个为结构体。</w:t>
      </w:r>
    </w:p>
    <w:p w14:paraId="07AAE64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因为系统提供的</w:t>
      </w:r>
      <w:r>
        <w:rPr>
          <w:rFonts w:ascii="Helvetica Neue" w:hAnsi="Helvetica Neue" w:cs="Helvetica Neue"/>
          <w:color w:val="1C1C1C"/>
          <w:kern w:val="0"/>
          <w:sz w:val="28"/>
          <w:szCs w:val="28"/>
        </w:rPr>
        <w:t>performSelector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中，并没有提供三个参数。因此，我们只能传数组或者字典，但是数组或者字典只有存入对象类型，而结构体并不是对象类型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我们只能通过对象放入结构作为属性来传过去了</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10ADA30C" w14:textId="77777777">
        <w:tblPrEx>
          <w:tblCellMar>
            <w:top w:w="0" w:type="dxa"/>
            <w:bottom w:w="0" w:type="dxa"/>
          </w:tblCellMar>
        </w:tblPrEx>
        <w:tc>
          <w:tcPr>
            <w:tcW w:w="640" w:type="dxa"/>
          </w:tcPr>
          <w:p w14:paraId="424FF3A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0421A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30B87A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7C60400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0" w:type="dxa"/>
          </w:tcPr>
          <w:p w14:paraId="13851A0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w:t>
            </w:r>
          </w:p>
          <w:p w14:paraId="744404C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 withObject:(id)object;</w:t>
            </w:r>
          </w:p>
          <w:p w14:paraId="7077899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 withObject:</w:t>
            </w:r>
          </w:p>
          <w:p w14:paraId="34E6ADF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)object1 withObject:(id)object2;</w:t>
            </w:r>
          </w:p>
        </w:tc>
      </w:tr>
    </w:tbl>
    <w:p w14:paraId="7054B88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具体实现如下：</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0AB8A8C8" w14:textId="77777777">
        <w:tblPrEx>
          <w:tblCellMar>
            <w:top w:w="0" w:type="dxa"/>
            <w:bottom w:w="0" w:type="dxa"/>
          </w:tblCellMar>
        </w:tblPrEx>
        <w:tc>
          <w:tcPr>
            <w:tcW w:w="800" w:type="dxa"/>
          </w:tcPr>
          <w:p w14:paraId="7D391E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3519C7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CEC126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478A50A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20451E1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169F2E4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73BEDA7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BCFF96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74A0772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4B08FC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32CD62C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0C54011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14:paraId="0DBA355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14:paraId="3B9DBCC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14:paraId="2D5FD42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14:paraId="505B401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14:paraId="57B6EE0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14:paraId="1FD742F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14:paraId="202FBF5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14:paraId="62CC316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tc>
        <w:tc>
          <w:tcPr>
            <w:tcW w:w="13600" w:type="dxa"/>
          </w:tcPr>
          <w:p w14:paraId="4E8F996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typedef</w:t>
            </w:r>
            <w:proofErr w:type="gramEnd"/>
            <w:r>
              <w:rPr>
                <w:rFonts w:ascii="Consolas" w:hAnsi="Consolas" w:cs="Consolas"/>
                <w:color w:val="1C1C1C"/>
                <w:kern w:val="0"/>
                <w:sz w:val="28"/>
                <w:szCs w:val="28"/>
              </w:rPr>
              <w:t> struct HYBStruct {</w:t>
            </w:r>
          </w:p>
          <w:p w14:paraId="75FDCB1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 a;</w:t>
            </w:r>
          </w:p>
          <w:p w14:paraId="2465A2D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 b;</w:t>
            </w:r>
          </w:p>
          <w:p w14:paraId="6A25492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my</w:t>
            </w:r>
            <w:proofErr w:type="gramEnd"/>
            <w:r>
              <w:rPr>
                <w:rFonts w:ascii="Consolas" w:hAnsi="Consolas" w:cs="Consolas"/>
                <w:color w:val="1C1C1C"/>
                <w:kern w:val="0"/>
                <w:sz w:val="28"/>
                <w:szCs w:val="28"/>
              </w:rPr>
              <w:t>_struct;</w:t>
            </w:r>
          </w:p>
          <w:p w14:paraId="337453B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0BC07D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HYBObject : NSObject</w:t>
            </w:r>
          </w:p>
          <w:p w14:paraId="1886A39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003DDC4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assign) my_struct arg3;</w:t>
            </w:r>
          </w:p>
          <w:p w14:paraId="60393BA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copy)  NSString *arg1;</w:t>
            </w:r>
          </w:p>
          <w:p w14:paraId="0EB2730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copy) NSString *arg2;</w:t>
            </w:r>
          </w:p>
          <w:p w14:paraId="6EF390F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10DEB4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p w14:paraId="5E08445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HYBObject</w:t>
            </w:r>
          </w:p>
          <w:p w14:paraId="7E32518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6B6EDAB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在堆上分配的内存，我们要手动释放掉</w:t>
            </w:r>
          </w:p>
          <w:p w14:paraId="16CAB37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)dealloc {</w:t>
            </w:r>
          </w:p>
          <w:p w14:paraId="7953D397"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free</w:t>
            </w:r>
            <w:proofErr w:type="gramEnd"/>
            <w:r>
              <w:rPr>
                <w:rFonts w:ascii="Consolas" w:hAnsi="Consolas" w:cs="Consolas"/>
                <w:color w:val="1C1C1C"/>
                <w:kern w:val="0"/>
                <w:sz w:val="28"/>
                <w:szCs w:val="28"/>
              </w:rPr>
              <w:t>(self.arg3);</w:t>
            </w:r>
          </w:p>
          <w:p w14:paraId="1FE92F4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4FC6C3E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75749D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14:paraId="692FB4C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测试：</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6591C1C2" w14:textId="77777777">
        <w:tblPrEx>
          <w:tblCellMar>
            <w:top w:w="0" w:type="dxa"/>
            <w:bottom w:w="0" w:type="dxa"/>
          </w:tblCellMar>
        </w:tblPrEx>
        <w:tc>
          <w:tcPr>
            <w:tcW w:w="800" w:type="dxa"/>
          </w:tcPr>
          <w:p w14:paraId="66382CD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41DCE9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68B221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32A79EC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63830AA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353C00F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59FD868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6E1DD1F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090DA98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6C2E93E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51ED3DF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157005E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tc>
        <w:tc>
          <w:tcPr>
            <w:tcW w:w="13600" w:type="dxa"/>
          </w:tcPr>
          <w:p w14:paraId="05A027F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my</w:t>
            </w:r>
            <w:proofErr w:type="gramEnd"/>
            <w:r>
              <w:rPr>
                <w:rFonts w:ascii="Consolas" w:hAnsi="Consolas" w:cs="Consolas"/>
                <w:color w:val="1C1C1C"/>
                <w:kern w:val="0"/>
                <w:sz w:val="28"/>
                <w:szCs w:val="28"/>
              </w:rPr>
              <w:t>_struct str = (my_struct)(malloc(sizeof(my_struct)));</w:t>
            </w:r>
          </w:p>
          <w:p w14:paraId="6C2A2AE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w:t>
            </w:r>
            <w:proofErr w:type="gramEnd"/>
            <w:r>
              <w:rPr>
                <w:rFonts w:ascii="Consolas" w:hAnsi="Consolas" w:cs="Consolas"/>
                <w:color w:val="1C1C1C"/>
                <w:kern w:val="0"/>
                <w:sz w:val="28"/>
                <w:szCs w:val="28"/>
              </w:rPr>
              <w:t>-&gt;a = 1;</w:t>
            </w:r>
          </w:p>
          <w:p w14:paraId="28BC1F7B"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w:t>
            </w:r>
            <w:proofErr w:type="gramEnd"/>
            <w:r>
              <w:rPr>
                <w:rFonts w:ascii="Consolas" w:hAnsi="Consolas" w:cs="Consolas"/>
                <w:color w:val="1C1C1C"/>
                <w:kern w:val="0"/>
                <w:sz w:val="28"/>
                <w:szCs w:val="28"/>
              </w:rPr>
              <w:t>-&gt;b = 2;</w:t>
            </w:r>
          </w:p>
          <w:p w14:paraId="5410836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HYBObject *obj = [[HYBObject alloc] init];</w:t>
            </w:r>
          </w:p>
          <w:p w14:paraId="188EF35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obj.arg1</w:t>
            </w:r>
            <w:proofErr w:type="gramEnd"/>
            <w:r>
              <w:rPr>
                <w:rFonts w:ascii="Consolas" w:hAnsi="Consolas" w:cs="Consolas"/>
                <w:color w:val="1C1C1C"/>
                <w:kern w:val="0"/>
                <w:sz w:val="28"/>
                <w:szCs w:val="28"/>
              </w:rPr>
              <w:t> = @</w:t>
            </w:r>
            <w:r>
              <w:rPr>
                <w:rFonts w:ascii="Consolas" w:hAnsi="Consolas" w:cs="Consolas"/>
                <w:color w:val="0000FF"/>
                <w:kern w:val="0"/>
                <w:sz w:val="28"/>
                <w:szCs w:val="28"/>
              </w:rPr>
              <w:t>"arg1"</w:t>
            </w:r>
            <w:r>
              <w:rPr>
                <w:rFonts w:ascii="Consolas" w:hAnsi="Consolas" w:cs="Consolas"/>
                <w:color w:val="1C1C1C"/>
                <w:kern w:val="0"/>
                <w:sz w:val="28"/>
                <w:szCs w:val="28"/>
              </w:rPr>
              <w:t>;</w:t>
            </w:r>
          </w:p>
          <w:p w14:paraId="3F195AE5"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obj.arg2</w:t>
            </w:r>
            <w:proofErr w:type="gramEnd"/>
            <w:r>
              <w:rPr>
                <w:rFonts w:ascii="Consolas" w:hAnsi="Consolas" w:cs="Consolas"/>
                <w:color w:val="1C1C1C"/>
                <w:kern w:val="0"/>
                <w:sz w:val="28"/>
                <w:szCs w:val="28"/>
              </w:rPr>
              <w:t> = @</w:t>
            </w:r>
            <w:r>
              <w:rPr>
                <w:rFonts w:ascii="Consolas" w:hAnsi="Consolas" w:cs="Consolas"/>
                <w:color w:val="0000FF"/>
                <w:kern w:val="0"/>
                <w:sz w:val="28"/>
                <w:szCs w:val="28"/>
              </w:rPr>
              <w:t>"arg2"</w:t>
            </w:r>
            <w:r>
              <w:rPr>
                <w:rFonts w:ascii="Consolas" w:hAnsi="Consolas" w:cs="Consolas"/>
                <w:color w:val="1C1C1C"/>
                <w:kern w:val="0"/>
                <w:sz w:val="28"/>
                <w:szCs w:val="28"/>
              </w:rPr>
              <w:t>;</w:t>
            </w:r>
          </w:p>
          <w:p w14:paraId="4AC0CF51"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obj.arg3</w:t>
            </w:r>
            <w:proofErr w:type="gramEnd"/>
            <w:r>
              <w:rPr>
                <w:rFonts w:ascii="Consolas" w:hAnsi="Consolas" w:cs="Consolas"/>
                <w:color w:val="1C1C1C"/>
                <w:kern w:val="0"/>
                <w:sz w:val="28"/>
                <w:szCs w:val="28"/>
              </w:rPr>
              <w:t> = str; </w:t>
            </w:r>
          </w:p>
          <w:p w14:paraId="61DE453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performSelector:@selector(call:) withObject:obj]; </w:t>
            </w:r>
          </w:p>
          <w:p w14:paraId="27134E2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在回调时得到正确的数据的</w:t>
            </w:r>
          </w:p>
          <w:p w14:paraId="2AAA77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)call:(HYBObject *)obj {</w:t>
            </w:r>
          </w:p>
          <w:p w14:paraId="68BD05B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"%d %d"</w:t>
            </w:r>
            <w:r>
              <w:rPr>
                <w:rFonts w:ascii="Consolas" w:hAnsi="Consolas" w:cs="Consolas"/>
                <w:color w:val="1C1C1C"/>
                <w:kern w:val="0"/>
                <w:sz w:val="28"/>
                <w:szCs w:val="28"/>
              </w:rPr>
              <w:t>, obj.arg3-&gt;a, obj.arg3-&gt;b);</w:t>
            </w:r>
          </w:p>
          <w:p w14:paraId="3690A18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23C32A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UITableViewCell</w:t>
      </w:r>
      <w:r>
        <w:rPr>
          <w:rFonts w:ascii="Helvetica Neue" w:hAnsi="Helvetica Neue" w:cs="Helvetica Neue"/>
          <w:b/>
          <w:bCs/>
          <w:color w:val="16A53F"/>
          <w:kern w:val="0"/>
          <w:sz w:val="28"/>
          <w:szCs w:val="28"/>
        </w:rPr>
        <w:t>上有个</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，显示</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实现的秒表时间，手指滚动</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过程中，</w:t>
      </w:r>
      <w:r>
        <w:rPr>
          <w:rFonts w:ascii="Helvetica Neue" w:hAnsi="Helvetica Neue" w:cs="Helvetica Neue"/>
          <w:b/>
          <w:bCs/>
          <w:color w:val="16A53F"/>
          <w:kern w:val="0"/>
          <w:sz w:val="28"/>
          <w:szCs w:val="28"/>
        </w:rPr>
        <w:t>label</w:t>
      </w:r>
      <w:r>
        <w:rPr>
          <w:rFonts w:ascii="Helvetica Neue" w:hAnsi="Helvetica Neue" w:cs="Helvetica Neue"/>
          <w:b/>
          <w:bCs/>
          <w:color w:val="16A53F"/>
          <w:kern w:val="0"/>
          <w:sz w:val="28"/>
          <w:szCs w:val="28"/>
        </w:rPr>
        <w:t>是否刷新，为什么？</w:t>
      </w:r>
    </w:p>
    <w:p w14:paraId="1134417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这是否刷新取决于</w:t>
      </w:r>
      <w:r>
        <w:rPr>
          <w:rFonts w:ascii="Helvetica Neue" w:hAnsi="Helvetica Neue" w:cs="Helvetica Neue"/>
          <w:color w:val="1C1C1C"/>
          <w:kern w:val="0"/>
          <w:sz w:val="28"/>
          <w:szCs w:val="28"/>
        </w:rPr>
        <w:t>timer</w:t>
      </w:r>
      <w:r>
        <w:rPr>
          <w:rFonts w:ascii="Helvetica Neue" w:hAnsi="Helvetica Neue" w:cs="Helvetica Neue"/>
          <w:color w:val="1C1C1C"/>
          <w:kern w:val="0"/>
          <w:sz w:val="28"/>
          <w:szCs w:val="28"/>
        </w:rPr>
        <w:t>加入到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中的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是什么。</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主要是用来指定事件在运行循环中的优先级的，分为：</w:t>
      </w:r>
    </w:p>
    <w:p w14:paraId="1CBFD696"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）：默认，空闲状态</w:t>
      </w:r>
    </w:p>
    <w:p w14:paraId="0697EAFF"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UITrackingRunLoopMode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滑动时会切换到该</w:t>
      </w:r>
      <w:r>
        <w:rPr>
          <w:rFonts w:ascii="Helvetica Neue" w:hAnsi="Helvetica Neue" w:cs="Helvetica Neue"/>
          <w:color w:val="1C1C1C"/>
          <w:kern w:val="0"/>
          <w:sz w:val="28"/>
          <w:szCs w:val="28"/>
        </w:rPr>
        <w:t>Mode</w:t>
      </w:r>
    </w:p>
    <w:p w14:paraId="0D1EFC73"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UIInitializationRunLoopMode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启动时，会切换到该</w:t>
      </w:r>
      <w:r>
        <w:rPr>
          <w:rFonts w:ascii="Helvetica Neue" w:hAnsi="Helvetica Neue" w:cs="Helvetica Neue"/>
          <w:color w:val="1C1C1C"/>
          <w:kern w:val="0"/>
          <w:sz w:val="28"/>
          <w:szCs w:val="28"/>
        </w:rPr>
        <w:t>mode</w:t>
      </w:r>
    </w:p>
    <w:p w14:paraId="78C78A03"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集合</w:t>
      </w:r>
    </w:p>
    <w:p w14:paraId="1A0684D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苹果公开提供的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有两个：</w:t>
      </w:r>
    </w:p>
    <w:p w14:paraId="0721CC73"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w:t>
      </w:r>
    </w:p>
    <w:p w14:paraId="36AD03B0"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p>
    <w:p w14:paraId="26733B59"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在编程中：如果我们把一个</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对象以</w:t>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）添加到主运行循环中的时候</w:t>
      </w:r>
      <w:r>
        <w:rPr>
          <w:rFonts w:ascii="Helvetica Neue" w:hAnsi="Helvetica Neue" w:cs="Helvetica Neue"/>
          <w:color w:val="1C1C1C"/>
          <w:kern w:val="0"/>
          <w:sz w:val="28"/>
          <w:szCs w:val="28"/>
        </w:rPr>
        <w:t>, ScrollView</w:t>
      </w:r>
      <w:r>
        <w:rPr>
          <w:rFonts w:ascii="Helvetica Neue" w:hAnsi="Helvetica Neue" w:cs="Helvetica Neue"/>
          <w:color w:val="1C1C1C"/>
          <w:kern w:val="0"/>
          <w:sz w:val="28"/>
          <w:szCs w:val="28"/>
        </w:rPr>
        <w:t>滚动过程中会因为</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的切换，而导致</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将不再被调度。当我们滚动的时候，也希望不调度，那就应该使用默认模式。但是，如果希望在滚动时，定时器也要回调，那就应该使用</w:t>
      </w:r>
      <w:r>
        <w:rPr>
          <w:rFonts w:ascii="Helvetica Neue" w:hAnsi="Helvetica Neue" w:cs="Helvetica Neue"/>
          <w:color w:val="1C1C1C"/>
          <w:kern w:val="0"/>
          <w:sz w:val="28"/>
          <w:szCs w:val="28"/>
        </w:rPr>
        <w:t>common mode</w:t>
      </w:r>
      <w:r>
        <w:rPr>
          <w:rFonts w:ascii="Helvetica Neue" w:hAnsi="Helvetica Neue" w:cs="Helvetica Neue"/>
          <w:color w:val="1C1C1C"/>
          <w:kern w:val="0"/>
          <w:sz w:val="28"/>
          <w:szCs w:val="28"/>
        </w:rPr>
        <w:t>。</w:t>
      </w:r>
    </w:p>
    <w:p w14:paraId="2DB898F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对于单元格重用的理解</w:t>
      </w:r>
    </w:p>
    <w:p w14:paraId="1DD09765" w14:textId="77777777" w:rsidR="00AD53E8" w:rsidRDefault="00AD53E8" w:rsidP="00AD53E8">
      <w:pPr>
        <w:widowControl/>
        <w:numPr>
          <w:ilvl w:val="0"/>
          <w:numId w:val="5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当屏幕上滑出屏幕时，系统会把这个单元格添加到重用队列中，等待被重用，当有新单元从屏幕外滑入屏幕内时，从重用队列中找看有没有可以重用的单元格，若有，就直接用，没有就重新创建一个。</w:t>
      </w:r>
    </w:p>
    <w:p w14:paraId="664CAD7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解决</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重用的问题</w:t>
      </w:r>
    </w:p>
    <w:p w14:paraId="26A8B6A2"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UITableView</w:t>
      </w:r>
      <w:r>
        <w:rPr>
          <w:rFonts w:ascii="Helvetica Neue" w:hAnsi="Helvetica Neue" w:cs="Helvetica Neue"/>
          <w:color w:val="1C1C1C"/>
          <w:kern w:val="0"/>
          <w:sz w:val="28"/>
          <w:szCs w:val="28"/>
        </w:rPr>
        <w:t>通过重用单元格来达到节省内存的目的，通过为每个单元格指定一个重用标示（</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），即指定了单元格的种类，以及当单元格滚出屏幕时，允许恢复单元格以便复用。对于不同种类的单元格使用不同的</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，对于简单的表格，一个标示符就够了。</w:t>
      </w:r>
    </w:p>
    <w:p w14:paraId="317321FF"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如一个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中有</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个单元格，但屏幕最多显示</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个，实际上</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只为其分配</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个单元格的内存，没有分配</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个，当滚动单元格时，屏幕内显示的单元格重复使用这</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个内存。实际上分配的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的个数为屏幕最大显示数，当有新的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进入屏幕时，会随机调用已经滚出屏幕的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所占的内存，这就是</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的重用。</w:t>
      </w:r>
    </w:p>
    <w:p w14:paraId="28EBEF82"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对于多变的自定义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，这种重用机制会导致内容出错，为解决这种出错的方法，把原来的</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B33E645" w14:textId="77777777">
        <w:tblPrEx>
          <w:tblCellMar>
            <w:top w:w="0" w:type="dxa"/>
            <w:bottom w:w="0" w:type="dxa"/>
          </w:tblCellMar>
        </w:tblPrEx>
        <w:tc>
          <w:tcPr>
            <w:tcW w:w="640" w:type="dxa"/>
          </w:tcPr>
          <w:p w14:paraId="7E5006B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5F1EBF6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39A17DF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UITableViewCell *cell = [tableview dequeueReusableCellWithIdentifier</w:t>
            </w:r>
            <w:proofErr w:type="gramStart"/>
            <w:r>
              <w:rPr>
                <w:rFonts w:ascii="Consolas" w:hAnsi="Consolas" w:cs="Consolas"/>
                <w:color w:val="1C1C1C"/>
                <w:kern w:val="0"/>
                <w:sz w:val="28"/>
                <w:szCs w:val="28"/>
              </w:rPr>
              <w:t>:defineString</w:t>
            </w:r>
            <w:proofErr w:type="gramEnd"/>
            <w:r>
              <w:rPr>
                <w:rFonts w:ascii="Consolas" w:hAnsi="Consolas" w:cs="Consolas"/>
                <w:color w:val="1C1C1C"/>
                <w:kern w:val="0"/>
                <w:sz w:val="28"/>
                <w:szCs w:val="28"/>
              </w:rPr>
              <w:t>]</w:t>
            </w:r>
          </w:p>
          <w:p w14:paraId="0369C19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修改为：</w:t>
            </w:r>
            <w:r>
              <w:rPr>
                <w:rFonts w:ascii="Consolas" w:hAnsi="Consolas" w:cs="Consolas"/>
                <w:color w:val="1C1C1C"/>
                <w:kern w:val="0"/>
                <w:sz w:val="28"/>
                <w:szCs w:val="28"/>
              </w:rPr>
              <w:t>UITableViewCell *cell = [tableview cellForRowAtIndexPath:indexPath];</w:t>
            </w:r>
          </w:p>
        </w:tc>
      </w:tr>
    </w:tbl>
    <w:p w14:paraId="61158B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这样就解决掉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重用机制导致的问题。</w:t>
      </w:r>
    </w:p>
    <w:p w14:paraId="1298948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有</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 4</w:t>
      </w:r>
      <w:r>
        <w:rPr>
          <w:rFonts w:ascii="Helvetica Neue" w:hAnsi="Helvetica Neue" w:cs="Helvetica Neue"/>
          <w:b/>
          <w:bCs/>
          <w:color w:val="16A53F"/>
          <w:kern w:val="0"/>
          <w:sz w:val="28"/>
          <w:szCs w:val="28"/>
        </w:rPr>
        <w:t>个异步请求，如何判断</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都完成执行？如果需要</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顺序执行，该如何实现？</w:t>
      </w:r>
    </w:p>
    <w:p w14:paraId="028761EE" w14:textId="77777777" w:rsidR="00AD53E8" w:rsidRDefault="00AD53E8" w:rsidP="00AD53E8">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对于这四个异步请求，要判断都执行完成最简单的方式就是通过</w:t>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group</w:t>
      </w:r>
      <w:r>
        <w:rPr>
          <w:rFonts w:ascii="Helvetica Neue" w:hAnsi="Helvetica Neue" w:cs="Helvetica Neue"/>
          <w:color w:val="1C1C1C"/>
          <w:kern w:val="0"/>
          <w:sz w:val="28"/>
          <w:szCs w:val="28"/>
        </w:rPr>
        <w:t>来实现：</w:t>
      </w:r>
    </w:p>
    <w:tbl>
      <w:tblPr>
        <w:tblW w:w="0" w:type="auto"/>
        <w:tblBorders>
          <w:top w:val="nil"/>
          <w:left w:val="nil"/>
          <w:right w:val="nil"/>
        </w:tblBorders>
        <w:tblLayout w:type="fixed"/>
        <w:tblLook w:val="0000" w:firstRow="0" w:lastRow="0" w:firstColumn="0" w:lastColumn="0" w:noHBand="0" w:noVBand="0"/>
      </w:tblPr>
      <w:tblGrid>
        <w:gridCol w:w="640"/>
        <w:gridCol w:w="13960"/>
      </w:tblGrid>
      <w:tr w:rsidR="00AD53E8" w14:paraId="379705C8" w14:textId="77777777">
        <w:tblPrEx>
          <w:tblCellMar>
            <w:top w:w="0" w:type="dxa"/>
            <w:bottom w:w="0" w:type="dxa"/>
          </w:tblCellMar>
        </w:tblPrEx>
        <w:tc>
          <w:tcPr>
            <w:tcW w:w="640" w:type="dxa"/>
          </w:tcPr>
          <w:p w14:paraId="1EC49B3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7843A5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26BF21E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0D837B6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0821B6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1064DF1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08CE709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2C1E30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1330BBF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tc>
        <w:tc>
          <w:tcPr>
            <w:tcW w:w="13960" w:type="dxa"/>
          </w:tcPr>
          <w:p w14:paraId="4FA80D4F"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queue = dispatch_get_global_queue(DISPATCH_QUEUE_PRIORITY_DEFAULT, 0);</w:t>
            </w:r>
          </w:p>
          <w:p w14:paraId="7D135EF8"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_group_t group = dispatch_group_create();</w:t>
            </w:r>
          </w:p>
          <w:p w14:paraId="6B2F570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a */</w:t>
            </w:r>
            <w:r>
              <w:rPr>
                <w:rFonts w:ascii="Consolas" w:hAnsi="Consolas" w:cs="Consolas"/>
                <w:color w:val="1C1C1C"/>
                <w:kern w:val="0"/>
                <w:sz w:val="28"/>
                <w:szCs w:val="28"/>
              </w:rPr>
              <w:t> });</w:t>
            </w:r>
          </w:p>
          <w:p w14:paraId="122AF9B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b */</w:t>
            </w:r>
            <w:r>
              <w:rPr>
                <w:rFonts w:ascii="Consolas" w:hAnsi="Consolas" w:cs="Consolas"/>
                <w:color w:val="1C1C1C"/>
                <w:kern w:val="0"/>
                <w:sz w:val="28"/>
                <w:szCs w:val="28"/>
              </w:rPr>
              <w:t> });</w:t>
            </w:r>
          </w:p>
          <w:p w14:paraId="15BACE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c */</w:t>
            </w:r>
            <w:r>
              <w:rPr>
                <w:rFonts w:ascii="Consolas" w:hAnsi="Consolas" w:cs="Consolas"/>
                <w:color w:val="1C1C1C"/>
                <w:kern w:val="0"/>
                <w:sz w:val="28"/>
                <w:szCs w:val="28"/>
              </w:rPr>
              <w:t> }); </w:t>
            </w:r>
          </w:p>
          <w:p w14:paraId="3A96A91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d */</w:t>
            </w:r>
            <w:r>
              <w:rPr>
                <w:rFonts w:ascii="Consolas" w:hAnsi="Consolas" w:cs="Consolas"/>
                <w:color w:val="1C1C1C"/>
                <w:kern w:val="0"/>
                <w:sz w:val="28"/>
                <w:szCs w:val="28"/>
              </w:rPr>
              <w:t> }); </w:t>
            </w:r>
          </w:p>
          <w:p w14:paraId="40E1E20C"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_group_notify(group,dispatch_get_main_queue(), ^{</w:t>
            </w:r>
          </w:p>
          <w:p w14:paraId="34A9C88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 </w:t>
            </w:r>
            <w:r>
              <w:rPr>
                <w:rFonts w:ascii="Consolas" w:hAnsi="Consolas" w:cs="Consolas"/>
                <w:color w:val="0F7201"/>
                <w:kern w:val="0"/>
                <w:sz w:val="28"/>
                <w:szCs w:val="28"/>
              </w:rPr>
              <w:t>在</w:t>
            </w:r>
            <w:r>
              <w:rPr>
                <w:rFonts w:ascii="Consolas" w:hAnsi="Consolas" w:cs="Consolas"/>
                <w:color w:val="0F7201"/>
                <w:kern w:val="0"/>
                <w:sz w:val="28"/>
                <w:szCs w:val="28"/>
              </w:rPr>
              <w:t>a</w:t>
            </w:r>
            <w:r>
              <w:rPr>
                <w:rFonts w:ascii="Consolas" w:hAnsi="Consolas" w:cs="Consolas"/>
                <w:color w:val="0F7201"/>
                <w:kern w:val="0"/>
                <w:sz w:val="28"/>
                <w:szCs w:val="28"/>
              </w:rPr>
              <w:t>、</w:t>
            </w:r>
            <w:r>
              <w:rPr>
                <w:rFonts w:ascii="Consolas" w:hAnsi="Consolas" w:cs="Consolas"/>
                <w:color w:val="0F7201"/>
                <w:kern w:val="0"/>
                <w:sz w:val="28"/>
                <w:szCs w:val="28"/>
              </w:rPr>
              <w:t>b</w:t>
            </w:r>
            <w:r>
              <w:rPr>
                <w:rFonts w:ascii="Consolas" w:hAnsi="Consolas" w:cs="Consolas"/>
                <w:color w:val="0F7201"/>
                <w:kern w:val="0"/>
                <w:sz w:val="28"/>
                <w:szCs w:val="28"/>
              </w:rPr>
              <w:t>、</w:t>
            </w:r>
            <w:r>
              <w:rPr>
                <w:rFonts w:ascii="Consolas" w:hAnsi="Consolas" w:cs="Consolas"/>
                <w:color w:val="0F7201"/>
                <w:kern w:val="0"/>
                <w:sz w:val="28"/>
                <w:szCs w:val="28"/>
              </w:rPr>
              <w:t>c</w:t>
            </w:r>
            <w:r>
              <w:rPr>
                <w:rFonts w:ascii="Consolas" w:hAnsi="Consolas" w:cs="Consolas"/>
                <w:color w:val="0F7201"/>
                <w:kern w:val="0"/>
                <w:sz w:val="28"/>
                <w:szCs w:val="28"/>
              </w:rPr>
              <w:t>、</w:t>
            </w:r>
            <w:r>
              <w:rPr>
                <w:rFonts w:ascii="Consolas" w:hAnsi="Consolas" w:cs="Consolas"/>
                <w:color w:val="0F7201"/>
                <w:kern w:val="0"/>
                <w:sz w:val="28"/>
                <w:szCs w:val="28"/>
              </w:rPr>
              <w:t>d</w:t>
            </w:r>
            <w:r>
              <w:rPr>
                <w:rFonts w:ascii="Consolas" w:hAnsi="Consolas" w:cs="Consolas"/>
                <w:color w:val="0F7201"/>
                <w:kern w:val="0"/>
                <w:sz w:val="28"/>
                <w:szCs w:val="28"/>
              </w:rPr>
              <w:t>异步执行完成后，会回调这里</w:t>
            </w:r>
          </w:p>
          <w:p w14:paraId="707E47D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37C59B1B" w14:textId="77777777" w:rsidR="00AD53E8" w:rsidRDefault="00AD53E8" w:rsidP="00AD53E8">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当然，我们还可以使用非常老套的方法来处理，通过四个变量来标识</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w:t>
      </w:r>
      <w:r>
        <w:rPr>
          <w:rFonts w:ascii="Helvetica Neue" w:hAnsi="Helvetica Neue" w:cs="Helvetica Neue"/>
          <w:color w:val="1C1C1C"/>
          <w:kern w:val="0"/>
          <w:sz w:val="28"/>
          <w:szCs w:val="28"/>
        </w:rPr>
        <w:t>四个任务是否完成，然后在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中让其等待，当完成时才退出</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。但是这样做会让后面的代码得不到执行，直到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执行完毕。</w:t>
      </w:r>
    </w:p>
    <w:p w14:paraId="32DC1F4B" w14:textId="77777777" w:rsidR="00AD53E8" w:rsidRDefault="00AD53E8" w:rsidP="00AD53E8">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解释：要求顺序执行，那么可以将任务放到串行队列中，自然就是按顺序来异步执行了。</w:t>
      </w:r>
    </w:p>
    <w:p w14:paraId="41A95AD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有什么好处？使用</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写出一个使用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显示（在</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上）秒表的代码。</w:t>
      </w:r>
    </w:p>
    <w:p w14:paraId="190E8E60"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代码紧凑，传值、回调都很方便，省去了写代理的很多代码。</w:t>
      </w:r>
    </w:p>
    <w:p w14:paraId="5E78A90D"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封装成的</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hyperlink r:id="rId42" w:history="1">
        <w:r>
          <w:rPr>
            <w:rFonts w:ascii="Helvetica Neue" w:hAnsi="Helvetica Neue" w:cs="Helvetica Neue"/>
            <w:color w:val="E34B06"/>
            <w:kern w:val="0"/>
            <w:sz w:val="28"/>
            <w:szCs w:val="28"/>
          </w:rPr>
          <w:t>具体实现</w:t>
        </w:r>
      </w:hyperlink>
      <w:r>
        <w:rPr>
          <w:rFonts w:ascii="Helvetica Neue" w:hAnsi="Helvetica Neue" w:cs="Helvetica Neue"/>
          <w:color w:val="1C1C1C"/>
          <w:kern w:val="0"/>
          <w:sz w:val="28"/>
          <w:szCs w:val="28"/>
        </w:rPr>
        <w:t>。</w:t>
      </w:r>
    </w:p>
    <w:p w14:paraId="55FA500E"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4EAE9D81" w14:textId="77777777">
        <w:tblPrEx>
          <w:tblCellMar>
            <w:top w:w="0" w:type="dxa"/>
            <w:bottom w:w="0" w:type="dxa"/>
          </w:tblCellMar>
        </w:tblPrEx>
        <w:tc>
          <w:tcPr>
            <w:tcW w:w="640" w:type="dxa"/>
          </w:tcPr>
          <w:p w14:paraId="7EDE1E5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A3F20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2CC35F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7F3E1C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0CD5F63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07545E4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tc>
        <w:tc>
          <w:tcPr>
            <w:tcW w:w="13760" w:type="dxa"/>
          </w:tcPr>
          <w:p w14:paraId="4AB079C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NSTimer *timer = [NSTimer scheduledTimerWithTimeInterval</w:t>
            </w:r>
            <w:proofErr w:type="gramStart"/>
            <w:r>
              <w:rPr>
                <w:rFonts w:ascii="Consolas" w:hAnsi="Consolas" w:cs="Consolas"/>
                <w:color w:val="1C1C1C"/>
                <w:kern w:val="0"/>
                <w:sz w:val="28"/>
                <w:szCs w:val="28"/>
              </w:rPr>
              <w:t>:1.0</w:t>
            </w:r>
            <w:proofErr w:type="gramEnd"/>
          </w:p>
          <w:p w14:paraId="6F3D319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repeats:YES</w:t>
            </w:r>
            <w:proofErr w:type="gramEnd"/>
          </w:p>
          <w:p w14:paraId="19A46DB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callback</w:t>
            </w:r>
            <w:proofErr w:type="gramEnd"/>
            <w:r>
              <w:rPr>
                <w:rFonts w:ascii="Consolas" w:hAnsi="Consolas" w:cs="Consolas"/>
                <w:color w:val="1C1C1C"/>
                <w:kern w:val="0"/>
                <w:sz w:val="28"/>
                <w:szCs w:val="28"/>
              </w:rPr>
              <w:t>:^() {</w:t>
            </w:r>
          </w:p>
          <w:p w14:paraId="5410A7E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weakSelf.secondsLabel.text</w:t>
            </w:r>
            <w:proofErr w:type="gramEnd"/>
            <w:r>
              <w:rPr>
                <w:rFonts w:ascii="Consolas" w:hAnsi="Consolas" w:cs="Consolas"/>
                <w:color w:val="1C1C1C"/>
                <w:kern w:val="0"/>
                <w:sz w:val="28"/>
                <w:szCs w:val="28"/>
              </w:rPr>
              <w:t> = ...</w:t>
            </w:r>
          </w:p>
          <w:p w14:paraId="1E06B7F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02CB5CA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[[NSRunLoop currentRunLoop] addTimer</w:t>
            </w:r>
            <w:proofErr w:type="gramStart"/>
            <w:r>
              <w:rPr>
                <w:rFonts w:ascii="Consolas" w:hAnsi="Consolas" w:cs="Consolas"/>
                <w:color w:val="1C1C1C"/>
                <w:kern w:val="0"/>
                <w:sz w:val="28"/>
                <w:szCs w:val="28"/>
              </w:rPr>
              <w:t>:timer</w:t>
            </w:r>
            <w:proofErr w:type="gramEnd"/>
            <w:r>
              <w:rPr>
                <w:rFonts w:ascii="Consolas" w:hAnsi="Consolas" w:cs="Consolas"/>
                <w:color w:val="1C1C1C"/>
                <w:kern w:val="0"/>
                <w:sz w:val="28"/>
                <w:szCs w:val="28"/>
              </w:rPr>
              <w:t> forMode:NSRunLoopCommonModes];</w:t>
            </w:r>
          </w:p>
        </w:tc>
      </w:tr>
    </w:tbl>
    <w:p w14:paraId="1BDD3D1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一个</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已经初始化完毕，</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上面添加了</w:t>
      </w:r>
      <w:r>
        <w:rPr>
          <w:rFonts w:ascii="Helvetica Neue" w:hAnsi="Helvetica Neue" w:cs="Helvetica Neue"/>
          <w:b/>
          <w:bCs/>
          <w:color w:val="16A53F"/>
          <w:kern w:val="0"/>
          <w:sz w:val="28"/>
          <w:szCs w:val="28"/>
        </w:rPr>
        <w:t>n</w:t>
      </w:r>
      <w:r>
        <w:rPr>
          <w:rFonts w:ascii="Helvetica Neue" w:hAnsi="Helvetica Neue" w:cs="Helvetica Neue"/>
          <w:b/>
          <w:bCs/>
          <w:color w:val="16A53F"/>
          <w:kern w:val="0"/>
          <w:sz w:val="28"/>
          <w:szCs w:val="28"/>
        </w:rPr>
        <w:t>个</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，除用</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tag</w:t>
      </w:r>
      <w:r>
        <w:rPr>
          <w:rFonts w:ascii="Helvetica Neue" w:hAnsi="Helvetica Neue" w:cs="Helvetica Neue"/>
          <w:b/>
          <w:bCs/>
          <w:color w:val="16A53F"/>
          <w:kern w:val="0"/>
          <w:sz w:val="28"/>
          <w:szCs w:val="28"/>
        </w:rPr>
        <w:t>之外，还可以采用什么办法来找到自己想要的</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来修改</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的值。</w:t>
      </w:r>
    </w:p>
    <w:p w14:paraId="117DD3C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种方法解决：</w:t>
      </w:r>
    </w:p>
    <w:p w14:paraId="23316DA1" w14:textId="77777777" w:rsidR="00AD53E8" w:rsidRDefault="00AD53E8" w:rsidP="00AD53E8">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第一种：如果是点击某个按钮后，才会刷新它的值，其它不用修改，那么不用引用任何按钮，直接在回调时，就已经将接收响应的按钮给传过来了，直接通过它修改即可。</w:t>
      </w:r>
    </w:p>
    <w:p w14:paraId="3A477D26" w14:textId="77777777" w:rsidR="00AD53E8" w:rsidRDefault="00AD53E8" w:rsidP="00AD53E8">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第二种：点击某个按钮后，所有与之同类型的按钮都要修改值，那么可以通过在创建按钮时将按钮存入到数组中，在需要的时候遍历查找。</w:t>
      </w:r>
    </w:p>
    <w:p w14:paraId="6398F57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线程与进程的区别和联系</w:t>
      </w:r>
      <w:r>
        <w:rPr>
          <w:rFonts w:ascii="Helvetica Neue" w:hAnsi="Helvetica Neue" w:cs="Helvetica Neue"/>
          <w:b/>
          <w:bCs/>
          <w:color w:val="16A53F"/>
          <w:kern w:val="0"/>
          <w:sz w:val="28"/>
          <w:szCs w:val="28"/>
        </w:rPr>
        <w:t>?</w:t>
      </w:r>
    </w:p>
    <w:p w14:paraId="7E0DCE30"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一个程序至少要有进城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一个进程至少要有一个线程。</w:t>
      </w:r>
    </w:p>
    <w:p w14:paraId="72AC0038"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资源分配的最小独立单元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进程是具有一定独立功能的程序关于某个数据集合上的一次运行活动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进程是系统进行资源分配和调度的一个独立单位。</w:t>
      </w:r>
    </w:p>
    <w:p w14:paraId="4B915D0E"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进程下的一个分支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是进程的实体</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CPU</w:t>
      </w:r>
      <w:r>
        <w:rPr>
          <w:rFonts w:ascii="Helvetica Neue" w:hAnsi="Helvetica Neue" w:cs="Helvetica Neue"/>
          <w:color w:val="1C1C1C"/>
          <w:kern w:val="0"/>
          <w:sz w:val="28"/>
          <w:szCs w:val="28"/>
        </w:rPr>
        <w:t>调度和分派的基本单元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它是比进程更小的能独立运行的基本单位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线程自己基本不拥有系统资源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只拥有一点在运行中必不可少的资源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程序计数器、一组寄存器、栈</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，但是它可与同属一个进程的其他线程共享进程所拥有的全部资源。</w:t>
      </w:r>
    </w:p>
    <w:p w14:paraId="22ABAD8A"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进程和线程都是由操作系统所体会的程序运行的基本单元，系统利用该基本单元实现系统对应用的并发性。</w:t>
      </w:r>
    </w:p>
    <w:p w14:paraId="2F2D5D9A"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p>
    <w:p w14:paraId="7A6CA7F2"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但对于一些要求同时进行并且又要共享某些变量的并发操作，只能用线程，不能用进程。</w:t>
      </w:r>
    </w:p>
    <w:p w14:paraId="3573E84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多线程编程</w:t>
      </w:r>
    </w:p>
    <w:p w14:paraId="3AA38F57"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NSThread:</w:t>
      </w:r>
      <w:r>
        <w:rPr>
          <w:rFonts w:ascii="Helvetica Neue" w:hAnsi="Helvetica Neue" w:cs="Helvetica Neue"/>
          <w:color w:val="1C1C1C"/>
          <w:kern w:val="0"/>
          <w:sz w:val="28"/>
          <w:szCs w:val="28"/>
        </w:rPr>
        <w:t>当需要进行一些耗时操作时会把耗时的操作放到线程中。线程同步：多个线程同时访问一个数据会出问题，</w:t>
      </w:r>
      <w:r>
        <w:rPr>
          <w:rFonts w:ascii="Helvetica Neue" w:hAnsi="Helvetica Neue" w:cs="Helvetica Neue"/>
          <w:color w:val="1C1C1C"/>
          <w:kern w:val="0"/>
          <w:sz w:val="28"/>
          <w:szCs w:val="28"/>
        </w:rPr>
        <w:t>NSlock</w:t>
      </w:r>
      <w:r>
        <w:rPr>
          <w:rFonts w:ascii="Helvetica Neue" w:hAnsi="Helvetica Neue" w:cs="Helvetica Neue"/>
          <w:color w:val="1C1C1C"/>
          <w:kern w:val="0"/>
          <w:sz w:val="28"/>
          <w:szCs w:val="28"/>
        </w:rPr>
        <w:t>、线程同步块、</w:t>
      </w:r>
      <w:r>
        <w:rPr>
          <w:rFonts w:ascii="Helvetica Neue" w:hAnsi="Helvetica Neue" w:cs="Helvetica Neue"/>
          <w:color w:val="1C1C1C"/>
          <w:kern w:val="0"/>
          <w:sz w:val="28"/>
          <w:szCs w:val="28"/>
        </w:rPr>
        <w:t>@synchronized(self){}</w:t>
      </w:r>
      <w:r>
        <w:rPr>
          <w:rFonts w:ascii="Helvetica Neue" w:hAnsi="Helvetica Neue" w:cs="Helvetica Neue"/>
          <w:color w:val="1C1C1C"/>
          <w:kern w:val="0"/>
          <w:sz w:val="28"/>
          <w:szCs w:val="28"/>
        </w:rPr>
        <w:t>。</w:t>
      </w:r>
    </w:p>
    <w:p w14:paraId="2FBECD61"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操作队列（不需考虑线程同步问题）。编程的重点都放在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里面，</w:t>
      </w:r>
      <w:r>
        <w:rPr>
          <w:rFonts w:ascii="Helvetica Neue" w:hAnsi="Helvetica Neue" w:cs="Helvetica Neue"/>
          <w:color w:val="1C1C1C"/>
          <w:kern w:val="0"/>
          <w:sz w:val="28"/>
          <w:szCs w:val="28"/>
        </w:rPr>
        <w:t>NSInvocationOperation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BSBlockOperation</w:t>
      </w:r>
      <w:r>
        <w:rPr>
          <w:rFonts w:ascii="Helvetica Neue" w:hAnsi="Helvetica Neue" w:cs="Helvetica Neue"/>
          <w:color w:val="1C1C1C"/>
          <w:kern w:val="0"/>
          <w:sz w:val="28"/>
          <w:szCs w:val="28"/>
        </w:rPr>
        <w:t>、自定义</w:t>
      </w:r>
      <w:r>
        <w:rPr>
          <w:rFonts w:ascii="Helvetica Neue" w:hAnsi="Helvetica Neue" w:cs="Helvetica Neue"/>
          <w:color w:val="1C1C1C"/>
          <w:kern w:val="0"/>
          <w:sz w:val="28"/>
          <w:szCs w:val="28"/>
        </w:rPr>
        <w:t>Operation</w:t>
      </w:r>
      <w:r>
        <w:rPr>
          <w:rFonts w:ascii="Helvetica Neue" w:hAnsi="Helvetica Neue" w:cs="Helvetica Neue"/>
          <w:color w:val="1C1C1C"/>
          <w:kern w:val="0"/>
          <w:sz w:val="28"/>
          <w:szCs w:val="28"/>
        </w:rPr>
        <w:t>。创建一个操作绑定相应的方法，当把操作添加到操作队列中时，操作绑定的方法就会自动执行了，当把操作添加到操作队列中时，默认会调用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方法。</w:t>
      </w:r>
    </w:p>
    <w:p w14:paraId="45D9D4BC"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`Grand Central Dispatch</w:t>
      </w:r>
      <w:r>
        <w:rPr>
          <w:rFonts w:ascii="Helvetica Neue" w:hAnsi="Helvetica Neue" w:cs="Helvetica Neue"/>
          <w:color w:val="1C1C1C"/>
          <w:kern w:val="0"/>
          <w:sz w:val="28"/>
          <w:szCs w:val="28"/>
        </w:rPr>
        <w:t>）宏大的中央调度，串行队列、并发队列、主线程队列；</w:t>
      </w:r>
    </w:p>
    <w:p w14:paraId="50C3099C"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同步和异步：同步指第一个任务不执行完，不会开始第二个，异步是不管第一个有没有执行完，都开始第二个。</w:t>
      </w:r>
    </w:p>
    <w:p w14:paraId="6554934A"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串行和并行：串行是多个任务按一定顺序执行，并行是多个任务同时执行；</w:t>
      </w:r>
    </w:p>
    <w:p w14:paraId="78A3741E"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代码是在分线程执行，在主线程嘟列中刷新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31AA94D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多线程编程是防止主线程堵塞、增加运行效率的最佳方法。</w:t>
      </w:r>
    </w:p>
    <w:p w14:paraId="781DC6C3"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提供了</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这个类，提供了一个优秀的多线程编程方法；</w:t>
      </w:r>
    </w:p>
    <w:p w14:paraId="295F16EF"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w:t>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操作队列，相当于一个线程管理器，而非一个线程，因为你可以设置这个线程管理器内可以并行运行的线程数量等。</w:t>
      </w:r>
    </w:p>
    <w:p w14:paraId="3FFF9E79"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多线程是一个比较轻量级的方法来实现单个应用程序内多个代码执行路径。</w:t>
      </w:r>
    </w:p>
    <w:p w14:paraId="4C6F6504"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iPhoneOS</w:t>
      </w:r>
      <w:r>
        <w:rPr>
          <w:rFonts w:ascii="Helvetica Neue" w:hAnsi="Helvetica Neue" w:cs="Helvetica Neue"/>
          <w:color w:val="1C1C1C"/>
          <w:kern w:val="0"/>
          <w:sz w:val="28"/>
          <w:szCs w:val="28"/>
        </w:rPr>
        <w:t>下的主线程的堆栈大小是</w:t>
      </w:r>
      <w:r>
        <w:rPr>
          <w:rFonts w:ascii="Helvetica Neue" w:hAnsi="Helvetica Neue" w:cs="Helvetica Neue"/>
          <w:color w:val="1C1C1C"/>
          <w:kern w:val="0"/>
          <w:sz w:val="28"/>
          <w:szCs w:val="28"/>
        </w:rPr>
        <w:t>1M</w:t>
      </w:r>
      <w:r>
        <w:rPr>
          <w:rFonts w:ascii="Helvetica Neue" w:hAnsi="Helvetica Neue" w:cs="Helvetica Neue"/>
          <w:color w:val="1C1C1C"/>
          <w:kern w:val="0"/>
          <w:sz w:val="28"/>
          <w:szCs w:val="28"/>
        </w:rPr>
        <w:t>。第二个线程开始就是</w:t>
      </w:r>
      <w:r>
        <w:rPr>
          <w:rFonts w:ascii="Helvetica Neue" w:hAnsi="Helvetica Neue" w:cs="Helvetica Neue"/>
          <w:color w:val="1C1C1C"/>
          <w:kern w:val="0"/>
          <w:sz w:val="28"/>
          <w:szCs w:val="28"/>
        </w:rPr>
        <w:t>512KB</w:t>
      </w:r>
      <w:r>
        <w:rPr>
          <w:rFonts w:ascii="Helvetica Neue" w:hAnsi="Helvetica Neue" w:cs="Helvetica Neue"/>
          <w:color w:val="1C1C1C"/>
          <w:kern w:val="0"/>
          <w:sz w:val="28"/>
          <w:szCs w:val="28"/>
        </w:rPr>
        <w:t>，并且该值不能通过编译器开关或线程</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函数来更改，只有主线程有直接修改</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的能力。</w:t>
      </w:r>
    </w:p>
    <w:p w14:paraId="68833B3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定时器与线程的区别</w:t>
      </w:r>
    </w:p>
    <w:p w14:paraId="0D83BB59" w14:textId="77777777" w:rsidR="00AD53E8" w:rsidRDefault="00AD53E8" w:rsidP="00AD53E8">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定时器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可以执行多次，默认在主线程中。</w:t>
      </w:r>
    </w:p>
    <w:p w14:paraId="11B6FD4E" w14:textId="77777777" w:rsidR="00AD53E8" w:rsidRDefault="00AD53E8" w:rsidP="00AD53E8">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线程：只能执行一次。</w:t>
      </w:r>
    </w:p>
    <w:p w14:paraId="3420671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Apple</w:t>
      </w:r>
      <w:r>
        <w:rPr>
          <w:rFonts w:ascii="Helvetica Neue" w:hAnsi="Helvetica Neue" w:cs="Helvetica Neue"/>
          <w:b/>
          <w:bCs/>
          <w:color w:val="16A53F"/>
          <w:kern w:val="0"/>
          <w:sz w:val="28"/>
          <w:szCs w:val="28"/>
        </w:rPr>
        <w:t>设备尺寸和编程尺寸</w:t>
      </w:r>
    </w:p>
    <w:p w14:paraId="5A208BD7" w14:textId="52461CF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6BA95170" wp14:editId="12D00B17">
            <wp:extent cx="4975860" cy="3881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860" cy="3881120"/>
                    </a:xfrm>
                    <a:prstGeom prst="rect">
                      <a:avLst/>
                    </a:prstGeom>
                    <a:noFill/>
                    <a:ln>
                      <a:noFill/>
                    </a:ln>
                  </pic:spPr>
                </pic:pic>
              </a:graphicData>
            </a:graphic>
          </wp:inline>
        </w:drawing>
      </w:r>
    </w:p>
    <w:p w14:paraId="2DA19BC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设备</w:t>
      </w:r>
    </w:p>
    <w:p w14:paraId="2BE332D6" w14:textId="14BFA4DE"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59A629E6" wp14:editId="5D68B39E">
            <wp:extent cx="4838065" cy="17011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065" cy="1701165"/>
                    </a:xfrm>
                    <a:prstGeom prst="rect">
                      <a:avLst/>
                    </a:prstGeom>
                    <a:noFill/>
                    <a:ln>
                      <a:noFill/>
                    </a:ln>
                  </pic:spPr>
                </pic:pic>
              </a:graphicData>
            </a:graphic>
          </wp:inline>
        </w:drawing>
      </w:r>
    </w:p>
    <w:p w14:paraId="4621FF0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iPod</w:t>
      </w:r>
      <w:r>
        <w:rPr>
          <w:rFonts w:ascii="Helvetica Neue" w:hAnsi="Helvetica Neue" w:cs="Helvetica Neue"/>
          <w:color w:val="1C1C1C"/>
          <w:kern w:val="0"/>
          <w:sz w:val="28"/>
          <w:szCs w:val="28"/>
        </w:rPr>
        <w:t>设备</w:t>
      </w:r>
    </w:p>
    <w:p w14:paraId="21418DBB" w14:textId="270D53B5"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56A25244" wp14:editId="09CA0ACF">
            <wp:extent cx="4901565" cy="387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1565" cy="3870325"/>
                    </a:xfrm>
                    <a:prstGeom prst="rect">
                      <a:avLst/>
                    </a:prstGeom>
                    <a:noFill/>
                    <a:ln>
                      <a:noFill/>
                    </a:ln>
                  </pic:spPr>
                </pic:pic>
              </a:graphicData>
            </a:graphic>
          </wp:inline>
        </w:drawing>
      </w:r>
    </w:p>
    <w:p w14:paraId="6AE6FEC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iPad</w:t>
      </w:r>
      <w:r>
        <w:rPr>
          <w:rFonts w:ascii="Helvetica Neue" w:hAnsi="Helvetica Neue" w:cs="Helvetica Neue"/>
          <w:color w:val="1C1C1C"/>
          <w:kern w:val="0"/>
          <w:sz w:val="28"/>
          <w:szCs w:val="28"/>
        </w:rPr>
        <w:t>设备</w:t>
      </w:r>
    </w:p>
    <w:p w14:paraId="3AC8C27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UDP</w:t>
      </w:r>
      <w:r>
        <w:rPr>
          <w:rFonts w:ascii="Helvetica Neue" w:hAnsi="Helvetica Neue" w:cs="Helvetica Neue"/>
          <w:b/>
          <w:bCs/>
          <w:color w:val="16A53F"/>
          <w:kern w:val="0"/>
          <w:sz w:val="28"/>
          <w:szCs w:val="28"/>
        </w:rPr>
        <w:t>的区别于联系</w:t>
      </w:r>
    </w:p>
    <w:p w14:paraId="42D9A65A"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为传输控制层协议，为面向连接、可靠的、点到点的通信；</w:t>
      </w:r>
    </w:p>
    <w:p w14:paraId="32CF90FB"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为用户数据报协议，非连接的不可靠的点到多点的通信；</w:t>
      </w:r>
    </w:p>
    <w:p w14:paraId="5FF9AF32"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侧重可靠传输，</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侧重快速传输。</w:t>
      </w:r>
    </w:p>
    <w:p w14:paraId="08C2EBF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连接的三次握手</w:t>
      </w:r>
    </w:p>
    <w:p w14:paraId="38E3B55B"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第一次握手：客户端发送</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w:t>
      </w:r>
      <w:r>
        <w:rPr>
          <w:rFonts w:ascii="Helvetica Neue" w:hAnsi="Helvetica Neue" w:cs="Helvetica Neue"/>
          <w:color w:val="1C1C1C"/>
          <w:kern w:val="0"/>
          <w:sz w:val="28"/>
          <w:szCs w:val="28"/>
        </w:rPr>
        <w:t>syn=j</w:t>
      </w:r>
      <w:r>
        <w:rPr>
          <w:rFonts w:ascii="Helvetica Neue" w:hAnsi="Helvetica Neue" w:cs="Helvetica Neue"/>
          <w:color w:val="1C1C1C"/>
          <w:kern w:val="0"/>
          <w:sz w:val="28"/>
          <w:szCs w:val="28"/>
        </w:rPr>
        <w:t>）到服务器，并进入</w:t>
      </w:r>
      <w:r>
        <w:rPr>
          <w:rFonts w:ascii="Helvetica Neue" w:hAnsi="Helvetica Neue" w:cs="Helvetica Neue"/>
          <w:color w:val="1C1C1C"/>
          <w:kern w:val="0"/>
          <w:sz w:val="28"/>
          <w:szCs w:val="28"/>
        </w:rPr>
        <w:t>SYN_SEND</w:t>
      </w:r>
      <w:r>
        <w:rPr>
          <w:rFonts w:ascii="Helvetica Neue" w:hAnsi="Helvetica Neue" w:cs="Helvetica Neue"/>
          <w:color w:val="1C1C1C"/>
          <w:kern w:val="0"/>
          <w:sz w:val="28"/>
          <w:szCs w:val="28"/>
        </w:rPr>
        <w:t>状态，等待服务器确认；</w:t>
      </w:r>
    </w:p>
    <w:p w14:paraId="12B12E3E"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第二次握手：服务器收到</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包，必须确认客户的</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ack=j+1</w:t>
      </w:r>
      <w:r>
        <w:rPr>
          <w:rFonts w:ascii="Helvetica Neue" w:hAnsi="Helvetica Neue" w:cs="Helvetica Neue"/>
          <w:color w:val="1C1C1C"/>
          <w:kern w:val="0"/>
          <w:sz w:val="28"/>
          <w:szCs w:val="28"/>
        </w:rPr>
        <w:t>），同时自己也发送一个</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包，即</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包，此时服务器进入</w:t>
      </w:r>
      <w:r>
        <w:rPr>
          <w:rFonts w:ascii="Helvetica Neue" w:hAnsi="Helvetica Neue" w:cs="Helvetica Neue"/>
          <w:color w:val="1C1C1C"/>
          <w:kern w:val="0"/>
          <w:sz w:val="28"/>
          <w:szCs w:val="28"/>
        </w:rPr>
        <w:t>SYN+RECV</w:t>
      </w:r>
      <w:r>
        <w:rPr>
          <w:rFonts w:ascii="Helvetica Neue" w:hAnsi="Helvetica Neue" w:cs="Helvetica Neue"/>
          <w:color w:val="1C1C1C"/>
          <w:kern w:val="0"/>
          <w:sz w:val="28"/>
          <w:szCs w:val="28"/>
        </w:rPr>
        <w:t>状态；</w:t>
      </w:r>
    </w:p>
    <w:p w14:paraId="3247AD42"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第三次握手：客户端收到服务器的</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包，向服务器发送确认包</w:t>
      </w:r>
      <w:r>
        <w:rPr>
          <w:rFonts w:ascii="Helvetica Neue" w:hAnsi="Helvetica Neue" w:cs="Helvetica Neue"/>
          <w:color w:val="1C1C1C"/>
          <w:kern w:val="0"/>
          <w:sz w:val="28"/>
          <w:szCs w:val="28"/>
        </w:rPr>
        <w:t>ACK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ack=k+1</w:t>
      </w:r>
      <w:r>
        <w:rPr>
          <w:rFonts w:ascii="Helvetica Neue" w:hAnsi="Helvetica Neue" w:cs="Helvetica Neue"/>
          <w:color w:val="1C1C1C"/>
          <w:kern w:val="0"/>
          <w:sz w:val="28"/>
          <w:szCs w:val="28"/>
        </w:rPr>
        <w:t>），此发送完毕，客户端和服务器进入</w:t>
      </w:r>
      <w:r>
        <w:rPr>
          <w:rFonts w:ascii="Helvetica Neue" w:hAnsi="Helvetica Neue" w:cs="Helvetica Neue"/>
          <w:color w:val="1C1C1C"/>
          <w:kern w:val="0"/>
          <w:sz w:val="28"/>
          <w:szCs w:val="28"/>
        </w:rPr>
        <w:t>ESTABLISHED</w:t>
      </w:r>
      <w:r>
        <w:rPr>
          <w:rFonts w:ascii="Helvetica Neue" w:hAnsi="Helvetica Neue" w:cs="Helvetica Neue"/>
          <w:color w:val="1C1C1C"/>
          <w:kern w:val="0"/>
          <w:sz w:val="28"/>
          <w:szCs w:val="28"/>
        </w:rPr>
        <w:t>状态，完成三次状态。</w:t>
      </w:r>
    </w:p>
    <w:p w14:paraId="02CE815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Scoket</w:t>
      </w:r>
      <w:r>
        <w:rPr>
          <w:rFonts w:ascii="Helvetica Neue" w:hAnsi="Helvetica Neue" w:cs="Helvetica Neue"/>
          <w:b/>
          <w:bCs/>
          <w:color w:val="16A53F"/>
          <w:kern w:val="0"/>
          <w:sz w:val="28"/>
          <w:szCs w:val="28"/>
        </w:rPr>
        <w:t>连接和</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连接的区别</w:t>
      </w:r>
    </w:p>
    <w:p w14:paraId="4743A6B7"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协议是基于</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连接的，是应用层协议，主要解决如何包装数据。</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是对</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协议的封装，</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本身并不是协议，而是一个调用接口（</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，我们才能使用</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w:t>
      </w:r>
    </w:p>
    <w:p w14:paraId="095F8D5B"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连接：短连接，客户端向服务器发送一次请求，服务器响应后连接断开，节省资源。服务器不能主动给客户端响应（除非采用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长连接技术），</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主要使用类</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p>
    <w:p w14:paraId="31BEA27E"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连接：长连接，客户端跟服务器端直接使用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进行连接，没有规定连接后断开，因此客户端和服务器段保持连接通道，双方可以主动发送数据，一般多用于游戏</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默认连接超时时间是</w:t>
      </w:r>
      <w:r>
        <w:rPr>
          <w:rFonts w:ascii="Helvetica Neue" w:hAnsi="Helvetica Neue" w:cs="Helvetica Neue"/>
          <w:color w:val="1C1C1C"/>
          <w:kern w:val="0"/>
          <w:sz w:val="28"/>
          <w:szCs w:val="28"/>
        </w:rPr>
        <w:t>30</w:t>
      </w:r>
      <w:r>
        <w:rPr>
          <w:rFonts w:ascii="Helvetica Neue" w:hAnsi="Helvetica Neue" w:cs="Helvetica Neue"/>
          <w:color w:val="1C1C1C"/>
          <w:kern w:val="0"/>
          <w:sz w:val="28"/>
          <w:szCs w:val="28"/>
        </w:rPr>
        <w:t>秒，默认大小是</w:t>
      </w:r>
      <w:r>
        <w:rPr>
          <w:rFonts w:ascii="Helvetica Neue" w:hAnsi="Helvetica Neue" w:cs="Helvetica Neue"/>
          <w:color w:val="1C1C1C"/>
          <w:kern w:val="0"/>
          <w:sz w:val="28"/>
          <w:szCs w:val="28"/>
        </w:rPr>
        <w:t>8K</w:t>
      </w:r>
      <w:r>
        <w:rPr>
          <w:rFonts w:ascii="Helvetica Neue" w:hAnsi="Helvetica Neue" w:cs="Helvetica Neue"/>
          <w:color w:val="1C1C1C"/>
          <w:kern w:val="0"/>
          <w:sz w:val="28"/>
          <w:szCs w:val="28"/>
        </w:rPr>
        <w:t>（理解为一个数据包大小）。</w:t>
      </w:r>
    </w:p>
    <w:p w14:paraId="796C8BB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协议的特点，关于</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请求</w:t>
      </w:r>
      <w:r>
        <w:rPr>
          <w:rFonts w:ascii="Helvetica Neue" w:hAnsi="Helvetica Neue" w:cs="Helvetica Neue"/>
          <w:b/>
          <w:bCs/>
          <w:color w:val="16A53F"/>
          <w:kern w:val="0"/>
          <w:sz w:val="28"/>
          <w:szCs w:val="28"/>
        </w:rPr>
        <w:t>GET</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POST</w:t>
      </w:r>
      <w:r>
        <w:rPr>
          <w:rFonts w:ascii="Helvetica Neue" w:hAnsi="Helvetica Neue" w:cs="Helvetica Neue"/>
          <w:b/>
          <w:bCs/>
          <w:color w:val="16A53F"/>
          <w:kern w:val="0"/>
          <w:sz w:val="28"/>
          <w:szCs w:val="28"/>
        </w:rPr>
        <w:t>的区别</w:t>
      </w:r>
    </w:p>
    <w:p w14:paraId="54390AC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GET</w:t>
      </w:r>
      <w:r>
        <w:rPr>
          <w:rFonts w:ascii="Helvetica Neue" w:hAnsi="Helvetica Neue" w:cs="Helvetica Neue"/>
          <w:b/>
          <w:bCs/>
          <w:color w:val="1C1C1C"/>
          <w:kern w:val="0"/>
          <w:sz w:val="28"/>
          <w:szCs w:val="28"/>
        </w:rPr>
        <w:t>和</w:t>
      </w:r>
      <w:r>
        <w:rPr>
          <w:rFonts w:ascii="Helvetica Neue" w:hAnsi="Helvetica Neue" w:cs="Helvetica Neue"/>
          <w:b/>
          <w:bCs/>
          <w:color w:val="1C1C1C"/>
          <w:kern w:val="0"/>
          <w:sz w:val="28"/>
          <w:szCs w:val="28"/>
        </w:rPr>
        <w:t>POST</w:t>
      </w:r>
      <w:r>
        <w:rPr>
          <w:rFonts w:ascii="Helvetica Neue" w:hAnsi="Helvetica Neue" w:cs="Helvetica Neue"/>
          <w:b/>
          <w:bCs/>
          <w:color w:val="1C1C1C"/>
          <w:kern w:val="0"/>
          <w:sz w:val="28"/>
          <w:szCs w:val="28"/>
        </w:rPr>
        <w:t>的区别：</w:t>
      </w:r>
    </w:p>
    <w:p w14:paraId="2B5F54BA"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超文本传输协议，是短连接，是客户端主动发送请求，服务器做出响应，服务器响应之后，链接断开。</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是一个属于应用层面向对象的协议，</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有两类报文：请求报文和响应报文。</w:t>
      </w:r>
    </w:p>
    <w:p w14:paraId="034234A6"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请求报文：一个</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请求报文由请求行、请求头部、空行和请求数据</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部分组成。</w:t>
      </w:r>
    </w:p>
    <w:p w14:paraId="1DEA65F3"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响应报文：由三部分组成：状态行、消息报头、响应正文。</w:t>
      </w:r>
    </w:p>
    <w:p w14:paraId="4455E41C"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请求：参数在地址后拼接，没有请求数据，不安全（因为所有参数都拼接在地址后面），不适合传输大量数据（长度有限制，为</w:t>
      </w:r>
      <w:r>
        <w:rPr>
          <w:rFonts w:ascii="Helvetica Neue" w:hAnsi="Helvetica Neue" w:cs="Helvetica Neue"/>
          <w:color w:val="1C1C1C"/>
          <w:kern w:val="0"/>
          <w:sz w:val="28"/>
          <w:szCs w:val="28"/>
        </w:rPr>
        <w:t>1024</w:t>
      </w:r>
      <w:r>
        <w:rPr>
          <w:rFonts w:ascii="Helvetica Neue" w:hAnsi="Helvetica Neue" w:cs="Helvetica Neue"/>
          <w:color w:val="1C1C1C"/>
          <w:kern w:val="0"/>
          <w:sz w:val="28"/>
          <w:szCs w:val="28"/>
        </w:rPr>
        <w:t>个字节）。</w:t>
      </w:r>
    </w:p>
    <w:p w14:paraId="2E1CE5E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GET</w:t>
      </w:r>
      <w:r>
        <w:rPr>
          <w:rFonts w:ascii="Helvetica Neue" w:hAnsi="Helvetica Neue" w:cs="Helvetica Neue"/>
          <w:color w:val="812627"/>
          <w:kern w:val="0"/>
          <w:sz w:val="28"/>
          <w:szCs w:val="28"/>
        </w:rPr>
        <w:t>提交、请求的数据会附在</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之后，即把数据放置在</w:t>
      </w:r>
      <w:r>
        <w:rPr>
          <w:rFonts w:ascii="Helvetica Neue" w:hAnsi="Helvetica Neue" w:cs="Helvetica Neue"/>
          <w:color w:val="812627"/>
          <w:kern w:val="0"/>
          <w:sz w:val="28"/>
          <w:szCs w:val="28"/>
        </w:rPr>
        <w:t>HTTP</w:t>
      </w:r>
      <w:r>
        <w:rPr>
          <w:rFonts w:ascii="Helvetica Neue" w:hAnsi="Helvetica Neue" w:cs="Helvetica Neue"/>
          <w:color w:val="812627"/>
          <w:kern w:val="0"/>
          <w:sz w:val="28"/>
          <w:szCs w:val="28"/>
        </w:rPr>
        <w:t>协议头中。</w:t>
      </w:r>
    </w:p>
    <w:p w14:paraId="25ADBA8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以？分割</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和传输数据，多个参数用</w:t>
      </w:r>
      <w:r>
        <w:rPr>
          <w:rFonts w:ascii="Helvetica Neue" w:hAnsi="Helvetica Neue" w:cs="Helvetica Neue"/>
          <w:color w:val="812627"/>
          <w:kern w:val="0"/>
          <w:sz w:val="28"/>
          <w:szCs w:val="28"/>
        </w:rPr>
        <w:t>&amp;</w:t>
      </w:r>
      <w:r>
        <w:rPr>
          <w:rFonts w:ascii="Helvetica Neue" w:hAnsi="Helvetica Neue" w:cs="Helvetica Neue"/>
          <w:color w:val="812627"/>
          <w:kern w:val="0"/>
          <w:sz w:val="28"/>
          <w:szCs w:val="28"/>
        </w:rPr>
        <w:t>连接。如果数据是英文字母或数字，原样发送，</w:t>
      </w:r>
    </w:p>
    <w:p w14:paraId="14DA53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如果是空格，转换为</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，如果是中文</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其他字符，则直接把字符串用</w:t>
      </w:r>
      <w:r>
        <w:rPr>
          <w:rFonts w:ascii="Helvetica Neue" w:hAnsi="Helvetica Neue" w:cs="Helvetica Neue"/>
          <w:color w:val="812627"/>
          <w:kern w:val="0"/>
          <w:sz w:val="28"/>
          <w:szCs w:val="28"/>
        </w:rPr>
        <w:t>BASE64</w:t>
      </w:r>
      <w:r>
        <w:rPr>
          <w:rFonts w:ascii="Helvetica Neue" w:hAnsi="Helvetica Neue" w:cs="Helvetica Neue"/>
          <w:color w:val="812627"/>
          <w:kern w:val="0"/>
          <w:sz w:val="28"/>
          <w:szCs w:val="28"/>
        </w:rPr>
        <w:t>加密。</w:t>
      </w:r>
    </w:p>
    <w:p w14:paraId="16C5B3AE" w14:textId="77777777" w:rsidR="00AD53E8" w:rsidRDefault="00AD53E8" w:rsidP="00AD53E8">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请求：参数在请求数据区放着，相对</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请求更安全，并且数据大小没有限制。把提交的数据放置在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包的包体中</w:t>
      </w:r>
      <w:r>
        <w:rPr>
          <w:rFonts w:ascii="Helvetica Neue" w:hAnsi="Helvetica Neue" w:cs="Helvetica Neue"/>
          <w:color w:val="1C1C1C"/>
          <w:kern w:val="0"/>
          <w:sz w:val="28"/>
          <w:szCs w:val="28"/>
        </w:rPr>
        <w:t>.</w:t>
      </w:r>
    </w:p>
    <w:p w14:paraId="398ADC4C" w14:textId="77777777" w:rsidR="00AD53E8" w:rsidRDefault="00AD53E8" w:rsidP="00AD53E8">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提交的数据会在地址栏显示出来，而</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提交，地址栏不会改变。</w:t>
      </w:r>
    </w:p>
    <w:p w14:paraId="1F32316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传输数据的大小：</w:t>
      </w:r>
    </w:p>
    <w:p w14:paraId="639DA4BD" w14:textId="77777777" w:rsidR="00AD53E8" w:rsidRDefault="00AD53E8" w:rsidP="00AD53E8">
      <w:pPr>
        <w:widowControl/>
        <w:numPr>
          <w:ilvl w:val="0"/>
          <w:numId w:val="6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提交时，传输数据就会受到</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长度限制，</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由于不是通过</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传值，理论上书不受限。</w:t>
      </w:r>
    </w:p>
    <w:p w14:paraId="31C5D7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安全性：</w:t>
      </w:r>
    </w:p>
    <w:p w14:paraId="0DEC1858"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的安全性要比</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的安全性高；</w:t>
      </w:r>
    </w:p>
    <w:p w14:paraId="356E97B3"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提交数据，用户名和密码将明文出现在</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上，比如登陆界面有可能被浏览器缓存。</w:t>
      </w:r>
    </w:p>
    <w:p w14:paraId="6EBE7C8D"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HTTPS</w:t>
      </w:r>
      <w:r>
        <w:rPr>
          <w:rFonts w:ascii="Helvetica Neue" w:hAnsi="Helvetica Neue" w:cs="Helvetica Neue"/>
          <w:color w:val="1C1C1C"/>
          <w:kern w:val="0"/>
          <w:sz w:val="28"/>
          <w:szCs w:val="28"/>
        </w:rPr>
        <w:t>：安全超文本传输协议（</w:t>
      </w:r>
      <w:r>
        <w:rPr>
          <w:rFonts w:ascii="Helvetica Neue" w:hAnsi="Helvetica Neue" w:cs="Helvetica Neue"/>
          <w:color w:val="1C1C1C"/>
          <w:kern w:val="0"/>
          <w:sz w:val="28"/>
          <w:szCs w:val="28"/>
        </w:rPr>
        <w:t>Secure Hypertext Transfer Protocol</w:t>
      </w:r>
      <w:r>
        <w:rPr>
          <w:rFonts w:ascii="Helvetica Neue" w:hAnsi="Helvetica Neue" w:cs="Helvetica Neue"/>
          <w:color w:val="1C1C1C"/>
          <w:kern w:val="0"/>
          <w:sz w:val="28"/>
          <w:szCs w:val="28"/>
        </w:rPr>
        <w:t>），它是一个安全通信通道，基于</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开发，用于客户计算机和服务器之间交换信息，使用安全套结字层（</w:t>
      </w:r>
      <w:r>
        <w:rPr>
          <w:rFonts w:ascii="Helvetica Neue" w:hAnsi="Helvetica Neue" w:cs="Helvetica Neue"/>
          <w:color w:val="1C1C1C"/>
          <w:kern w:val="0"/>
          <w:sz w:val="28"/>
          <w:szCs w:val="28"/>
        </w:rPr>
        <w:t>SSI</w:t>
      </w:r>
      <w:r>
        <w:rPr>
          <w:rFonts w:ascii="Helvetica Neue" w:hAnsi="Helvetica Neue" w:cs="Helvetica Neue"/>
          <w:color w:val="1C1C1C"/>
          <w:kern w:val="0"/>
          <w:sz w:val="28"/>
          <w:szCs w:val="28"/>
        </w:rPr>
        <w:t>）进行信息交换，即</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的安全版。</w:t>
      </w:r>
    </w:p>
    <w:p w14:paraId="1CBD14D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ASIHttpRequest</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AFNetWorking</w:t>
      </w:r>
      <w:r>
        <w:rPr>
          <w:rFonts w:ascii="Helvetica Neue" w:hAnsi="Helvetica Neue" w:cs="Helvetica Neue"/>
          <w:b/>
          <w:bCs/>
          <w:color w:val="16A53F"/>
          <w:kern w:val="0"/>
          <w:sz w:val="28"/>
          <w:szCs w:val="28"/>
        </w:rPr>
        <w:t>之间的区别</w:t>
      </w:r>
    </w:p>
    <w:p w14:paraId="1CD5AAC4"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功能强大，主要是在</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下实现的，是对系统</w:t>
      </w:r>
      <w:r>
        <w:rPr>
          <w:rFonts w:ascii="Helvetica Neue" w:hAnsi="Helvetica Neue" w:cs="Helvetica Neue"/>
          <w:color w:val="1C1C1C"/>
          <w:kern w:val="0"/>
          <w:sz w:val="28"/>
          <w:szCs w:val="28"/>
        </w:rPr>
        <w:t>CFNetwork API</w:t>
      </w:r>
      <w:r>
        <w:rPr>
          <w:rFonts w:ascii="Helvetica Neue" w:hAnsi="Helvetica Neue" w:cs="Helvetica Neue"/>
          <w:color w:val="1C1C1C"/>
          <w:kern w:val="0"/>
          <w:sz w:val="28"/>
          <w:szCs w:val="28"/>
        </w:rPr>
        <w:t>进行了封装，支持</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CFHTTP</w:t>
      </w:r>
      <w:r>
        <w:rPr>
          <w:rFonts w:ascii="Helvetica Neue" w:hAnsi="Helvetica Neue" w:cs="Helvetica Neue"/>
          <w:color w:val="1C1C1C"/>
          <w:kern w:val="0"/>
          <w:sz w:val="28"/>
          <w:szCs w:val="28"/>
        </w:rPr>
        <w:t>，配置比较复杂，并且</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框架默认不会帮你监听网络改变，如果需要让</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帮你监听网络状态改变，并且手动开始这个功能。</w:t>
      </w:r>
    </w:p>
    <w:p w14:paraId="4C04E430"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构建于</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以及其他熟悉的</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技术之上。拥有良好的架构，丰富的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及模块构建方式，使用起来非常轻松。它基于</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封装的，</w:t>
      </w:r>
      <w:r>
        <w:rPr>
          <w:rFonts w:ascii="Helvetica Neue" w:hAnsi="Helvetica Neue" w:cs="Helvetica Neue"/>
          <w:color w:val="1C1C1C"/>
          <w:kern w:val="0"/>
          <w:sz w:val="28"/>
          <w:szCs w:val="28"/>
        </w:rPr>
        <w:t>AFURLConnectionOperation</w:t>
      </w:r>
      <w:r>
        <w:rPr>
          <w:rFonts w:ascii="Helvetica Neue" w:hAnsi="Helvetica Neue" w:cs="Helvetica Neue"/>
          <w:color w:val="1C1C1C"/>
          <w:kern w:val="0"/>
          <w:sz w:val="28"/>
          <w:szCs w:val="28"/>
        </w:rPr>
        <w:t>子类。</w:t>
      </w:r>
    </w:p>
    <w:p w14:paraId="72B2EE1C"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是直接操作对象</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是一个实现了</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子类；</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直接操作对象的</w:t>
      </w:r>
      <w:r>
        <w:rPr>
          <w:rFonts w:ascii="Helvetica Neue" w:hAnsi="Helvetica Neue" w:cs="Helvetica Neue"/>
          <w:color w:val="1C1C1C"/>
          <w:kern w:val="0"/>
          <w:sz w:val="28"/>
          <w:szCs w:val="28"/>
        </w:rPr>
        <w:t>AFHttpClient</w:t>
      </w:r>
      <w:r>
        <w:rPr>
          <w:rFonts w:ascii="Helvetica Neue" w:hAnsi="Helvetica Neue" w:cs="Helvetica Neue"/>
          <w:color w:val="1C1C1C"/>
          <w:kern w:val="0"/>
          <w:sz w:val="28"/>
          <w:szCs w:val="28"/>
        </w:rPr>
        <w:t>，是一个实现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NSObject</w:t>
      </w:r>
      <w:r>
        <w:rPr>
          <w:rFonts w:ascii="Helvetica Neue" w:hAnsi="Helvetica Neue" w:cs="Helvetica Neue"/>
          <w:color w:val="1C1C1C"/>
          <w:kern w:val="0"/>
          <w:sz w:val="28"/>
          <w:szCs w:val="28"/>
        </w:rPr>
        <w:t>子类。</w:t>
      </w:r>
    </w:p>
    <w:p w14:paraId="55659EDB"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同步请求：</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直接通过调用一个</w:t>
      </w:r>
      <w:r>
        <w:rPr>
          <w:rFonts w:ascii="Helvetica Neue" w:hAnsi="Helvetica Neue" w:cs="Helvetica Neue"/>
          <w:color w:val="1C1C1C"/>
          <w:kern w:val="0"/>
          <w:sz w:val="28"/>
          <w:szCs w:val="28"/>
        </w:rPr>
        <w:t>startSynchronous</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默认没有封装同步请求，如果开发者需要使用同步请求，则需要重写</w:t>
      </w:r>
      <w:r>
        <w:rPr>
          <w:rFonts w:ascii="Helvetica Neue" w:hAnsi="Helvetica Neue" w:cs="Helvetica Neue"/>
          <w:color w:val="1C1C1C"/>
          <w:kern w:val="0"/>
          <w:sz w:val="28"/>
          <w:szCs w:val="28"/>
        </w:rPr>
        <w:t>getPath:paraments:success:failures</w:t>
      </w:r>
      <w:r>
        <w:rPr>
          <w:rFonts w:ascii="Helvetica Neue" w:hAnsi="Helvetica Neue" w:cs="Helvetica Neue"/>
          <w:color w:val="1C1C1C"/>
          <w:kern w:val="0"/>
          <w:sz w:val="28"/>
          <w:szCs w:val="28"/>
        </w:rPr>
        <w:t>方法，对于</w:t>
      </w:r>
      <w:r>
        <w:rPr>
          <w:rFonts w:ascii="Helvetica Neue" w:hAnsi="Helvetica Neue" w:cs="Helvetica Neue"/>
          <w:color w:val="1C1C1C"/>
          <w:kern w:val="0"/>
          <w:sz w:val="28"/>
          <w:szCs w:val="28"/>
        </w:rPr>
        <w:t>AFHttpRequestOperation</w:t>
      </w:r>
      <w:r>
        <w:rPr>
          <w:rFonts w:ascii="Helvetica Neue" w:hAnsi="Helvetica Neue" w:cs="Helvetica Neue"/>
          <w:color w:val="1C1C1C"/>
          <w:kern w:val="0"/>
          <w:sz w:val="28"/>
          <w:szCs w:val="28"/>
        </w:rPr>
        <w:t>进行同步处理。</w:t>
      </w:r>
    </w:p>
    <w:p w14:paraId="368C2CF9"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性能对比：</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请求优于</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w:t>
      </w:r>
    </w:p>
    <w:p w14:paraId="3AA618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XML</w:t>
      </w:r>
      <w:r>
        <w:rPr>
          <w:rFonts w:ascii="Helvetica Neue" w:hAnsi="Helvetica Neue" w:cs="Helvetica Neue"/>
          <w:b/>
          <w:bCs/>
          <w:color w:val="16A53F"/>
          <w:kern w:val="0"/>
          <w:sz w:val="28"/>
          <w:szCs w:val="28"/>
        </w:rPr>
        <w:t>数据解析方式各有什么不同，</w:t>
      </w:r>
      <w:r>
        <w:rPr>
          <w:rFonts w:ascii="Helvetica Neue" w:hAnsi="Helvetica Neue" w:cs="Helvetica Neue"/>
          <w:b/>
          <w:bCs/>
          <w:color w:val="16A53F"/>
          <w:kern w:val="0"/>
          <w:sz w:val="28"/>
          <w:szCs w:val="28"/>
        </w:rPr>
        <w:t>JSON</w:t>
      </w:r>
      <w:r>
        <w:rPr>
          <w:rFonts w:ascii="Helvetica Neue" w:hAnsi="Helvetica Neue" w:cs="Helvetica Neue"/>
          <w:b/>
          <w:bCs/>
          <w:color w:val="16A53F"/>
          <w:kern w:val="0"/>
          <w:sz w:val="28"/>
          <w:szCs w:val="28"/>
        </w:rPr>
        <w:t>解析有哪些框架？</w:t>
      </w:r>
    </w:p>
    <w:p w14:paraId="10F8BBBA"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数据解析的两种解析方式：</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解析和</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解析；</w:t>
      </w:r>
    </w:p>
    <w:p w14:paraId="31468D36"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解析必须完成</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树的构造，在处理规模较大的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文档时就很耗内存，占用资源较多，读入整个</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文档并构建一个驻留内存的树结构（节点树），通过遍历树结构可以检索任意</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节点，读取它的属性和值，通常情况下，可以借助</w:t>
      </w:r>
      <w:r>
        <w:rPr>
          <w:rFonts w:ascii="Helvetica Neue" w:hAnsi="Helvetica Neue" w:cs="Helvetica Neue"/>
          <w:color w:val="1C1C1C"/>
          <w:kern w:val="0"/>
          <w:sz w:val="28"/>
          <w:szCs w:val="28"/>
        </w:rPr>
        <w:t>XPath</w:t>
      </w:r>
      <w:r>
        <w:rPr>
          <w:rFonts w:ascii="Helvetica Neue" w:hAnsi="Helvetica Neue" w:cs="Helvetica Neue"/>
          <w:color w:val="1C1C1C"/>
          <w:kern w:val="0"/>
          <w:sz w:val="28"/>
          <w:szCs w:val="28"/>
        </w:rPr>
        <w:t>查询</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w:t>
      </w:r>
    </w:p>
    <w:p w14:paraId="7AA424C2"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不同，它是事件驱动模型，解析</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文档时每遇到一个开始或者结束标签、属性或者一条指令时，程序就产生一个事件进行相应的处理，一边读取</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文档一边处理，不必等整个文档加载完才采取措施，当在读取解析过程中遇到需要处理的对象，会发出通知进行处理。因此，</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相对于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来说更适合操作大的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w:t>
      </w:r>
    </w:p>
    <w:p w14:paraId="06232602"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解析：性能比较好的主要是第三方的</w:t>
      </w:r>
      <w:r>
        <w:rPr>
          <w:rFonts w:ascii="Helvetica Neue" w:hAnsi="Helvetica Neue" w:cs="Helvetica Neue"/>
          <w:color w:val="1C1C1C"/>
          <w:kern w:val="0"/>
          <w:sz w:val="28"/>
          <w:szCs w:val="28"/>
        </w:rPr>
        <w:t>JSONKIT</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解析类，其中自带的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解析性能最高，但只能用于</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w:t>
      </w:r>
    </w:p>
    <w:p w14:paraId="0D75D43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如何进行真机调试？</w:t>
      </w:r>
    </w:p>
    <w:p w14:paraId="7C5A68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首先需要用钥匙串创建一个钥匙（</w:t>
      </w:r>
      <w:r>
        <w:rPr>
          <w:rFonts w:ascii="Helvetica Neue" w:hAnsi="Helvetica Neue" w:cs="Helvetica Neue"/>
          <w:color w:val="1C1C1C"/>
          <w:kern w:val="0"/>
          <w:sz w:val="28"/>
          <w:szCs w:val="28"/>
        </w:rPr>
        <w:t>key</w:t>
      </w:r>
      <w:r>
        <w:rPr>
          <w:rFonts w:ascii="Helvetica Neue" w:hAnsi="Helvetica Neue" w:cs="Helvetica Neue"/>
          <w:color w:val="1C1C1C"/>
          <w:kern w:val="0"/>
          <w:sz w:val="28"/>
          <w:szCs w:val="28"/>
        </w:rPr>
        <w:t>）；</w:t>
      </w:r>
    </w:p>
    <w:p w14:paraId="335CEEF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将钥匙串上传到官网，获取</w:t>
      </w:r>
      <w:r>
        <w:rPr>
          <w:rFonts w:ascii="Helvetica Neue" w:hAnsi="Helvetica Neue" w:cs="Helvetica Neue"/>
          <w:color w:val="1C1C1C"/>
          <w:kern w:val="0"/>
          <w:sz w:val="28"/>
          <w:szCs w:val="28"/>
        </w:rPr>
        <w:t>iOS Development</w:t>
      </w:r>
      <w:r>
        <w:rPr>
          <w:rFonts w:ascii="Helvetica Neue" w:hAnsi="Helvetica Neue" w:cs="Helvetica Neue"/>
          <w:color w:val="1C1C1C"/>
          <w:kern w:val="0"/>
          <w:sz w:val="28"/>
          <w:szCs w:val="28"/>
        </w:rPr>
        <w:t>证书；</w:t>
      </w:r>
    </w:p>
    <w:p w14:paraId="0F47F2E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创建</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即我们应用程序中的</w:t>
      </w:r>
      <w:r>
        <w:rPr>
          <w:rFonts w:ascii="Helvetica Neue" w:hAnsi="Helvetica Neue" w:cs="Helvetica Neue"/>
          <w:color w:val="1C1C1C"/>
          <w:kern w:val="0"/>
          <w:sz w:val="28"/>
          <w:szCs w:val="28"/>
        </w:rPr>
        <w:t>Boundle ID</w:t>
      </w:r>
      <w:r>
        <w:rPr>
          <w:rFonts w:ascii="Helvetica Neue" w:hAnsi="Helvetica Neue" w:cs="Helvetica Neue"/>
          <w:color w:val="1C1C1C"/>
          <w:kern w:val="0"/>
          <w:sz w:val="28"/>
          <w:szCs w:val="28"/>
        </w:rPr>
        <w:t>；</w:t>
      </w:r>
    </w:p>
    <w:p w14:paraId="563EC08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添加</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即</w:t>
      </w:r>
      <w:r>
        <w:rPr>
          <w:rFonts w:ascii="Helvetica Neue" w:hAnsi="Helvetica Neue" w:cs="Helvetica Neue"/>
          <w:color w:val="1C1C1C"/>
          <w:kern w:val="0"/>
          <w:sz w:val="28"/>
          <w:szCs w:val="28"/>
        </w:rPr>
        <w:t>UDID</w:t>
      </w:r>
      <w:r>
        <w:rPr>
          <w:rFonts w:ascii="Helvetica Neue" w:hAnsi="Helvetica Neue" w:cs="Helvetica Neue"/>
          <w:color w:val="1C1C1C"/>
          <w:kern w:val="0"/>
          <w:sz w:val="28"/>
          <w:szCs w:val="28"/>
        </w:rPr>
        <w:t>；</w:t>
      </w:r>
    </w:p>
    <w:p w14:paraId="406D5D8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通过勾选前面所创建的证书：</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w:t>
      </w:r>
    </w:p>
    <w:p w14:paraId="3EAAC7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6.</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mobileprovision</w:t>
      </w:r>
      <w:r>
        <w:rPr>
          <w:rFonts w:ascii="Helvetica Neue" w:hAnsi="Helvetica Neue" w:cs="Helvetica Neue"/>
          <w:color w:val="1C1C1C"/>
          <w:kern w:val="0"/>
          <w:sz w:val="28"/>
          <w:szCs w:val="28"/>
        </w:rPr>
        <w:t>文件；</w:t>
      </w:r>
    </w:p>
    <w:p w14:paraId="38C304E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先决条件：申请开发者账号</w:t>
      </w:r>
      <w:r>
        <w:rPr>
          <w:rFonts w:ascii="Helvetica Neue" w:hAnsi="Helvetica Neue" w:cs="Helvetica Neue"/>
          <w:color w:val="1C1C1C"/>
          <w:kern w:val="0"/>
          <w:sz w:val="28"/>
          <w:szCs w:val="28"/>
        </w:rPr>
        <w:t xml:space="preserve"> 99</w:t>
      </w:r>
      <w:r>
        <w:rPr>
          <w:rFonts w:ascii="Helvetica Neue" w:hAnsi="Helvetica Neue" w:cs="Helvetica Neue"/>
          <w:color w:val="1C1C1C"/>
          <w:kern w:val="0"/>
          <w:sz w:val="28"/>
          <w:szCs w:val="28"/>
        </w:rPr>
        <w:t>美刀</w:t>
      </w:r>
    </w:p>
    <w:p w14:paraId="2C9F65D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w:t>
      </w:r>
      <w:r>
        <w:rPr>
          <w:rFonts w:ascii="Helvetica Neue" w:hAnsi="Helvetica Neue" w:cs="Helvetica Neue"/>
          <w:b/>
          <w:bCs/>
          <w:color w:val="16A53F"/>
          <w:kern w:val="0"/>
          <w:sz w:val="28"/>
          <w:szCs w:val="28"/>
        </w:rPr>
        <w:t>发布的上架流程</w:t>
      </w:r>
    </w:p>
    <w:p w14:paraId="7A138A4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登录</w:t>
      </w:r>
      <w:hyperlink r:id="rId46" w:history="1">
        <w:r>
          <w:rPr>
            <w:rFonts w:ascii="Helvetica Neue" w:hAnsi="Helvetica Neue" w:cs="Helvetica Neue"/>
            <w:color w:val="E34B06"/>
            <w:kern w:val="0"/>
            <w:sz w:val="28"/>
            <w:szCs w:val="28"/>
          </w:rPr>
          <w:t>应用发布网站</w:t>
        </w:r>
      </w:hyperlink>
      <w:r>
        <w:rPr>
          <w:rFonts w:ascii="Helvetica Neue" w:hAnsi="Helvetica Neue" w:cs="Helvetica Neue"/>
          <w:color w:val="1C1C1C"/>
          <w:kern w:val="0"/>
          <w:sz w:val="28"/>
          <w:szCs w:val="28"/>
        </w:rPr>
        <w:t>添加应用信息；</w:t>
      </w:r>
    </w:p>
    <w:p w14:paraId="5AABB7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下载安装发布证书；</w:t>
      </w:r>
    </w:p>
    <w:p w14:paraId="08AE8C3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选择发布证书，使用</w:t>
      </w:r>
      <w:r>
        <w:rPr>
          <w:rFonts w:ascii="Helvetica Neue" w:hAnsi="Helvetica Neue" w:cs="Helvetica Neue"/>
          <w:color w:val="1C1C1C"/>
          <w:kern w:val="0"/>
          <w:sz w:val="28"/>
          <w:szCs w:val="28"/>
        </w:rPr>
        <w:t>Archive</w:t>
      </w:r>
      <w:r>
        <w:rPr>
          <w:rFonts w:ascii="Helvetica Neue" w:hAnsi="Helvetica Neue" w:cs="Helvetica Neue"/>
          <w:color w:val="1C1C1C"/>
          <w:kern w:val="0"/>
          <w:sz w:val="28"/>
          <w:szCs w:val="28"/>
        </w:rPr>
        <w:t>编译发布包，用</w:t>
      </w:r>
      <w:r>
        <w:rPr>
          <w:rFonts w:ascii="Helvetica Neue" w:hAnsi="Helvetica Neue" w:cs="Helvetica Neue"/>
          <w:color w:val="1C1C1C"/>
          <w:kern w:val="0"/>
          <w:sz w:val="28"/>
          <w:szCs w:val="28"/>
        </w:rPr>
        <w:t>Xcode</w:t>
      </w:r>
      <w:r>
        <w:rPr>
          <w:rFonts w:ascii="Helvetica Neue" w:hAnsi="Helvetica Neue" w:cs="Helvetica Neue"/>
          <w:color w:val="1C1C1C"/>
          <w:kern w:val="0"/>
          <w:sz w:val="28"/>
          <w:szCs w:val="28"/>
        </w:rPr>
        <w:t>将代码（发布包）上传到服务器；</w:t>
      </w:r>
    </w:p>
    <w:p w14:paraId="2B45356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等待审核通过</w:t>
      </w:r>
      <w:r>
        <w:rPr>
          <w:rFonts w:ascii="Helvetica Neue" w:hAnsi="Helvetica Neue" w:cs="Helvetica Neue"/>
          <w:color w:val="1C1C1C"/>
          <w:kern w:val="0"/>
          <w:sz w:val="28"/>
          <w:szCs w:val="28"/>
        </w:rPr>
        <w:t>;</w:t>
      </w:r>
    </w:p>
    <w:p w14:paraId="191F799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IPA</w:t>
      </w:r>
      <w:r>
        <w:rPr>
          <w:rFonts w:ascii="Helvetica Neue" w:hAnsi="Helvetica Neue" w:cs="Helvetica Neue"/>
          <w:color w:val="1C1C1C"/>
          <w:kern w:val="0"/>
          <w:sz w:val="28"/>
          <w:szCs w:val="28"/>
        </w:rPr>
        <w:t>：菜单栏</w:t>
      </w:r>
      <w:r>
        <w:rPr>
          <w:rFonts w:ascii="Helvetica Neue" w:hAnsi="Helvetica Neue" w:cs="Helvetica Neue"/>
          <w:color w:val="1C1C1C"/>
          <w:kern w:val="0"/>
          <w:sz w:val="28"/>
          <w:szCs w:val="28"/>
        </w:rPr>
        <w:t>-&gt;Product-&gt;Archive.</w:t>
      </w:r>
    </w:p>
    <w:p w14:paraId="6787FA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SVN</w:t>
      </w:r>
      <w:r>
        <w:rPr>
          <w:rFonts w:ascii="Helvetica Neue" w:hAnsi="Helvetica Neue" w:cs="Helvetica Neue"/>
          <w:b/>
          <w:bCs/>
          <w:color w:val="16A53F"/>
          <w:kern w:val="0"/>
          <w:sz w:val="28"/>
          <w:szCs w:val="28"/>
        </w:rPr>
        <w:t>的使用</w:t>
      </w:r>
    </w:p>
    <w:p w14:paraId="66A4FB78"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版本控制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备份服务器，可以把</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当成备份服务器，并且可以帮助你记住每次上服务器的档案内容，并自动赋予每次变更的版本；</w:t>
      </w:r>
    </w:p>
    <w:p w14:paraId="62502686"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的版本控制：所有上传版本都会帮您记录下来，也有版本分支及合并等功能。</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可以让不同的开发者存取同样的档案，并且利用</w:t>
      </w:r>
      <w:r>
        <w:rPr>
          <w:rFonts w:ascii="Helvetica Neue" w:hAnsi="Helvetica Neue" w:cs="Helvetica Neue"/>
          <w:color w:val="1C1C1C"/>
          <w:kern w:val="0"/>
          <w:sz w:val="28"/>
          <w:szCs w:val="28"/>
        </w:rPr>
        <w:t>SVN Server</w:t>
      </w:r>
      <w:r>
        <w:rPr>
          <w:rFonts w:ascii="Helvetica Neue" w:hAnsi="Helvetica Neue" w:cs="Helvetica Neue"/>
          <w:color w:val="1C1C1C"/>
          <w:kern w:val="0"/>
          <w:sz w:val="28"/>
          <w:szCs w:val="28"/>
        </w:rPr>
        <w:t>作为档案同步的机制，即您有档案更新时，无需将档案寄送给您的开发成员。</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的存放档案方式是采用差异备份的方式，即会备份到不同的地方，节省硬盘空间，也可以对非文字文件进行差异备份。</w:t>
      </w:r>
    </w:p>
    <w:p w14:paraId="37E2CD27"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的重要性：备份工作档案的重要性、版本控管的重要性、伙伴间的数据同步的重要性、备份不同版本是很耗费硬盘空间的；</w:t>
      </w:r>
    </w:p>
    <w:p w14:paraId="12E52F48"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防止冲突：</w:t>
      </w:r>
    </w:p>
    <w:p w14:paraId="7D53960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防止代码冲突：不要多人同时修改同一文件，例如：</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都修改同一个文件，先让</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修改，然后提交到服务器，然后</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更新下来，再进行修改；</w:t>
      </w:r>
    </w:p>
    <w:p w14:paraId="0AAF5F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服务器上的项目文件</w:t>
      </w:r>
      <w:r>
        <w:rPr>
          <w:rFonts w:ascii="Helvetica Neue" w:hAnsi="Helvetica Neue" w:cs="Helvetica Neue"/>
          <w:color w:val="1C1C1C"/>
          <w:kern w:val="0"/>
          <w:sz w:val="28"/>
          <w:szCs w:val="28"/>
        </w:rPr>
        <w:t>Xcodeproj</w:t>
      </w:r>
      <w:r>
        <w:rPr>
          <w:rFonts w:ascii="Helvetica Neue" w:hAnsi="Helvetica Neue" w:cs="Helvetica Neue"/>
          <w:color w:val="1C1C1C"/>
          <w:kern w:val="0"/>
          <w:sz w:val="28"/>
          <w:szCs w:val="28"/>
        </w:rPr>
        <w:t>，仅让一个人管理提交，其他人只更新，防止文件发生冲突。</w:t>
      </w:r>
    </w:p>
    <w:p w14:paraId="04E47E5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如何进行网络消息推送</w:t>
      </w:r>
    </w:p>
    <w:p w14:paraId="4CCFED1B"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一种是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自己提供的通知服务（</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服务器）、一种是用第三方推送机制。</w:t>
      </w:r>
    </w:p>
    <w:p w14:paraId="5FC7F74E"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首先应用发送通知，系统弹出提示框询问用户是否允许，当用户允许后向苹果服务器</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请求</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，并由苹果服务器发送给自己的应用，自己的应用将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发送自己的服务器，自己服务器想要发送网络推送时将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以及想要推送的信息发送给苹果服务器，苹果服务器将信息发送给应用。</w:t>
      </w:r>
    </w:p>
    <w:p w14:paraId="156744A7"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推送信息内容，总容量不超过</w:t>
      </w:r>
      <w:r>
        <w:rPr>
          <w:rFonts w:ascii="Helvetica Neue" w:hAnsi="Helvetica Neue" w:cs="Helvetica Neue"/>
          <w:color w:val="1C1C1C"/>
          <w:kern w:val="0"/>
          <w:sz w:val="28"/>
          <w:szCs w:val="28"/>
        </w:rPr>
        <w:t>256</w:t>
      </w:r>
      <w:r>
        <w:rPr>
          <w:rFonts w:ascii="Helvetica Neue" w:hAnsi="Helvetica Neue" w:cs="Helvetica Neue"/>
          <w:color w:val="1C1C1C"/>
          <w:kern w:val="0"/>
          <w:sz w:val="28"/>
          <w:szCs w:val="28"/>
        </w:rPr>
        <w:t>个字节；</w:t>
      </w:r>
    </w:p>
    <w:p w14:paraId="35C181ED"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 SDK</w:t>
      </w:r>
      <w:r>
        <w:rPr>
          <w:rFonts w:ascii="Helvetica Neue" w:hAnsi="Helvetica Neue" w:cs="Helvetica Neue"/>
          <w:color w:val="1C1C1C"/>
          <w:kern w:val="0"/>
          <w:sz w:val="28"/>
          <w:szCs w:val="28"/>
        </w:rPr>
        <w:t>本身提供的</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服务器推送，它可以直接推送给目标用户并根据您的方式弹出提示。</w:t>
      </w:r>
    </w:p>
    <w:p w14:paraId="5BA230F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优点：不论应用是否开启，都会发送到手机端；</w:t>
      </w:r>
    </w:p>
    <w:p w14:paraId="783D8C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缺点：消息推送机制是苹果服务端控制，个别时候可能会有延迟，因为苹果服务器也有队列来处理所有的消息请求；</w:t>
      </w:r>
    </w:p>
    <w:p w14:paraId="6C32FFDA" w14:textId="77777777" w:rsidR="00AD53E8" w:rsidRDefault="00AD53E8" w:rsidP="00AD53E8">
      <w:pPr>
        <w:widowControl/>
        <w:numPr>
          <w:ilvl w:val="0"/>
          <w:numId w:val="7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第三方推送机制，普遍使用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机制来实现，几乎可以达到即时的发送到目标用户手机端，适用于即时通讯类应用。</w:t>
      </w:r>
    </w:p>
    <w:p w14:paraId="7B8E375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优点：实时的，取决于心跳包的节奏；</w:t>
      </w:r>
    </w:p>
    <w:p w14:paraId="19ED18A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系统的限制，应用不能长时间的后台运行，所以应用关闭的情况下这种推送机制不可用。</w:t>
      </w:r>
    </w:p>
    <w:p w14:paraId="37D6E29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网络七层协议</w:t>
      </w:r>
    </w:p>
    <w:p w14:paraId="49BF3EE7" w14:textId="77777777" w:rsidR="00AD53E8" w:rsidRDefault="00AD53E8" w:rsidP="00AD53E8">
      <w:pPr>
        <w:widowControl/>
        <w:numPr>
          <w:ilvl w:val="0"/>
          <w:numId w:val="7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应用层：</w:t>
      </w:r>
    </w:p>
    <w:p w14:paraId="48DCF6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用户接口、应用程序；</w:t>
      </w:r>
    </w:p>
    <w:p w14:paraId="5FE619D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2.Application</w:t>
      </w:r>
      <w:r>
        <w:rPr>
          <w:rFonts w:ascii="Helvetica Neue" w:hAnsi="Helvetica Neue" w:cs="Helvetica Neue"/>
          <w:color w:val="1C1C1C"/>
          <w:kern w:val="0"/>
          <w:sz w:val="28"/>
          <w:szCs w:val="28"/>
        </w:rPr>
        <w:t>典型设备：网关；</w:t>
      </w:r>
    </w:p>
    <w:p w14:paraId="19797AE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TELNET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FTP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HTTP</w:t>
      </w:r>
    </w:p>
    <w:p w14:paraId="646D0C84" w14:textId="77777777" w:rsidR="00AD53E8" w:rsidRDefault="00AD53E8" w:rsidP="00AD53E8">
      <w:pPr>
        <w:widowControl/>
        <w:numPr>
          <w:ilvl w:val="0"/>
          <w:numId w:val="7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表示层：</w:t>
      </w:r>
    </w:p>
    <w:p w14:paraId="468615E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数据表示、压缩和加密</w:t>
      </w:r>
      <w:r>
        <w:rPr>
          <w:rFonts w:ascii="Helvetica Neue" w:hAnsi="Helvetica Neue" w:cs="Helvetica Neue"/>
          <w:color w:val="1C1C1C"/>
          <w:kern w:val="0"/>
          <w:sz w:val="28"/>
          <w:szCs w:val="28"/>
        </w:rPr>
        <w:t>presentation</w:t>
      </w:r>
    </w:p>
    <w:p w14:paraId="2103BCC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276DE1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ASCLL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PICT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TIFF</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JPEG|MPEG</w:t>
      </w:r>
    </w:p>
    <w:p w14:paraId="3D5FA9D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表示层相当于一个东西的表示，表示的一些协议，比如图片、声音和视频</w:t>
      </w:r>
      <w:r>
        <w:rPr>
          <w:rFonts w:ascii="Helvetica Neue" w:hAnsi="Helvetica Neue" w:cs="Helvetica Neue"/>
          <w:color w:val="1C1C1C"/>
          <w:kern w:val="0"/>
          <w:sz w:val="28"/>
          <w:szCs w:val="28"/>
        </w:rPr>
        <w:t>MPEG</w:t>
      </w:r>
      <w:r>
        <w:rPr>
          <w:rFonts w:ascii="Helvetica Neue" w:hAnsi="Helvetica Neue" w:cs="Helvetica Neue"/>
          <w:color w:val="1C1C1C"/>
          <w:kern w:val="0"/>
          <w:sz w:val="28"/>
          <w:szCs w:val="28"/>
        </w:rPr>
        <w:t>。</w:t>
      </w:r>
    </w:p>
    <w:p w14:paraId="1A04133F" w14:textId="77777777" w:rsidR="00AD53E8" w:rsidRDefault="00AD53E8" w:rsidP="00AD53E8">
      <w:pPr>
        <w:widowControl/>
        <w:numPr>
          <w:ilvl w:val="0"/>
          <w:numId w:val="7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会话层：</w:t>
      </w:r>
    </w:p>
    <w:p w14:paraId="296325D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会话的建立和结束；</w:t>
      </w:r>
    </w:p>
    <w:p w14:paraId="5BAE72C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4E77254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RPC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NFS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X WINDOWS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ASP</w:t>
      </w:r>
    </w:p>
    <w:p w14:paraId="4BDEB3FE" w14:textId="77777777" w:rsidR="00AD53E8" w:rsidRDefault="00AD53E8" w:rsidP="00AD53E8">
      <w:pPr>
        <w:widowControl/>
        <w:numPr>
          <w:ilvl w:val="0"/>
          <w:numId w:val="7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传输层：</w:t>
      </w:r>
    </w:p>
    <w:p w14:paraId="39ABF9E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主要功能：端到端控制</w:t>
      </w:r>
      <w:r>
        <w:rPr>
          <w:rFonts w:ascii="Helvetica Neue" w:hAnsi="Helvetica Neue" w:cs="Helvetica Neue"/>
          <w:color w:val="1C1C1C"/>
          <w:kern w:val="0"/>
          <w:sz w:val="28"/>
          <w:szCs w:val="28"/>
        </w:rPr>
        <w:t>Transport</w:t>
      </w:r>
      <w:r>
        <w:rPr>
          <w:rFonts w:ascii="Helvetica Neue" w:hAnsi="Helvetica Neue" w:cs="Helvetica Neue"/>
          <w:color w:val="1C1C1C"/>
          <w:kern w:val="0"/>
          <w:sz w:val="28"/>
          <w:szCs w:val="28"/>
        </w:rPr>
        <w:t>；</w:t>
      </w:r>
    </w:p>
    <w:p w14:paraId="159E081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6AA8AAD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SPX</w:t>
      </w:r>
    </w:p>
    <w:p w14:paraId="63AF40E3" w14:textId="77777777" w:rsidR="00AD53E8" w:rsidRDefault="00AD53E8" w:rsidP="00AD53E8">
      <w:pPr>
        <w:widowControl/>
        <w:numPr>
          <w:ilvl w:val="0"/>
          <w:numId w:val="7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网络层：</w:t>
      </w:r>
    </w:p>
    <w:p w14:paraId="5559408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主要功能：路由、寻址</w:t>
      </w:r>
      <w:r>
        <w:rPr>
          <w:rFonts w:ascii="Helvetica Neue" w:hAnsi="Helvetica Neue" w:cs="Helvetica Neue"/>
          <w:color w:val="1C1C1C"/>
          <w:kern w:val="0"/>
          <w:sz w:val="28"/>
          <w:szCs w:val="28"/>
        </w:rPr>
        <w:t>Network</w:t>
      </w:r>
      <w:r>
        <w:rPr>
          <w:rFonts w:ascii="Helvetica Neue" w:hAnsi="Helvetica Neue" w:cs="Helvetica Neue"/>
          <w:color w:val="1C1C1C"/>
          <w:kern w:val="0"/>
          <w:sz w:val="28"/>
          <w:szCs w:val="28"/>
        </w:rPr>
        <w:t>；</w:t>
      </w:r>
    </w:p>
    <w:p w14:paraId="5C0E0CE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典型设备：路由器；</w:t>
      </w:r>
    </w:p>
    <w:p w14:paraId="2211F62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IP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IPX</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APPLETALK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ICMP</w:t>
      </w:r>
      <w:r>
        <w:rPr>
          <w:rFonts w:ascii="Helvetica Neue" w:hAnsi="Helvetica Neue" w:cs="Helvetica Neue"/>
          <w:color w:val="1C1C1C"/>
          <w:kern w:val="0"/>
          <w:sz w:val="28"/>
          <w:szCs w:val="28"/>
        </w:rPr>
        <w:t>；</w:t>
      </w:r>
    </w:p>
    <w:p w14:paraId="261CEFCA" w14:textId="77777777" w:rsidR="00AD53E8" w:rsidRDefault="00AD53E8" w:rsidP="00AD53E8">
      <w:pPr>
        <w:widowControl/>
        <w:numPr>
          <w:ilvl w:val="0"/>
          <w:numId w:val="7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数据链路层：</w:t>
      </w:r>
    </w:p>
    <w:p w14:paraId="3F27E60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主要功能：保证无差错的疏忽链路的</w:t>
      </w:r>
      <w:r>
        <w:rPr>
          <w:rFonts w:ascii="Helvetica Neue" w:hAnsi="Helvetica Neue" w:cs="Helvetica Neue"/>
          <w:color w:val="1C1C1C"/>
          <w:kern w:val="0"/>
          <w:sz w:val="28"/>
          <w:szCs w:val="28"/>
        </w:rPr>
        <w:t>data link</w:t>
      </w:r>
      <w:r>
        <w:rPr>
          <w:rFonts w:ascii="Helvetica Neue" w:hAnsi="Helvetica Neue" w:cs="Helvetica Neue"/>
          <w:color w:val="1C1C1C"/>
          <w:kern w:val="0"/>
          <w:sz w:val="28"/>
          <w:szCs w:val="28"/>
        </w:rPr>
        <w:t>；</w:t>
      </w:r>
    </w:p>
    <w:p w14:paraId="78AFBB7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典型设备：交换机、网桥、网卡；</w:t>
      </w:r>
    </w:p>
    <w:p w14:paraId="08B7647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802.2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802.3ATM</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HDLC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FRAME RELAY</w:t>
      </w:r>
      <w:r>
        <w:rPr>
          <w:rFonts w:ascii="Helvetica Neue" w:hAnsi="Helvetica Neue" w:cs="Helvetica Neue"/>
          <w:color w:val="1C1C1C"/>
          <w:kern w:val="0"/>
          <w:sz w:val="28"/>
          <w:szCs w:val="28"/>
        </w:rPr>
        <w:t>；</w:t>
      </w:r>
    </w:p>
    <w:p w14:paraId="7E956DCF" w14:textId="77777777" w:rsidR="00AD53E8" w:rsidRDefault="00AD53E8" w:rsidP="00AD53E8">
      <w:pPr>
        <w:widowControl/>
        <w:numPr>
          <w:ilvl w:val="0"/>
          <w:numId w:val="7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物理层：</w:t>
      </w:r>
    </w:p>
    <w:p w14:paraId="45A29C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主要功能：传输比特流</w:t>
      </w:r>
      <w:r>
        <w:rPr>
          <w:rFonts w:ascii="Helvetica Neue" w:hAnsi="Helvetica Neue" w:cs="Helvetica Neue"/>
          <w:color w:val="1C1C1C"/>
          <w:kern w:val="0"/>
          <w:sz w:val="28"/>
          <w:szCs w:val="28"/>
        </w:rPr>
        <w:t>Physical</w:t>
      </w:r>
      <w:r>
        <w:rPr>
          <w:rFonts w:ascii="Helvetica Neue" w:hAnsi="Helvetica Neue" w:cs="Helvetica Neue"/>
          <w:color w:val="1C1C1C"/>
          <w:kern w:val="0"/>
          <w:sz w:val="28"/>
          <w:szCs w:val="28"/>
        </w:rPr>
        <w:t>；</w:t>
      </w:r>
    </w:p>
    <w:p w14:paraId="0A6749F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典型设备：集线器、中继器</w:t>
      </w:r>
    </w:p>
    <w:p w14:paraId="378D06C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V.35</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EIA/TIA-232.</w:t>
      </w:r>
    </w:p>
    <w:p w14:paraId="384A0B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w:t>
      </w:r>
      <w:r>
        <w:rPr>
          <w:rFonts w:ascii="Helvetica Neue" w:hAnsi="Helvetica Neue" w:cs="Helvetica Neue"/>
          <w:b/>
          <w:bCs/>
          <w:color w:val="16A53F"/>
          <w:kern w:val="0"/>
          <w:sz w:val="28"/>
          <w:szCs w:val="28"/>
        </w:rPr>
        <w:t>NSUserDefaults</w:t>
      </w:r>
      <w:r>
        <w:rPr>
          <w:rFonts w:ascii="Helvetica Neue" w:hAnsi="Helvetica Neue" w:cs="Helvetica Neue"/>
          <w:b/>
          <w:bCs/>
          <w:color w:val="16A53F"/>
          <w:kern w:val="0"/>
          <w:sz w:val="28"/>
          <w:szCs w:val="28"/>
        </w:rPr>
        <w:t>的理解</w:t>
      </w:r>
    </w:p>
    <w:p w14:paraId="0B9A0773" w14:textId="77777777" w:rsidR="00AD53E8" w:rsidRDefault="00AD53E8" w:rsidP="00AD53E8">
      <w:pPr>
        <w:widowControl/>
        <w:numPr>
          <w:ilvl w:val="0"/>
          <w:numId w:val="7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NSUserDefaults</w:t>
      </w:r>
      <w:r>
        <w:rPr>
          <w:rFonts w:ascii="Helvetica Neue" w:hAnsi="Helvetica Neue" w:cs="Helvetica Neue"/>
          <w:color w:val="1C1C1C"/>
          <w:kern w:val="0"/>
          <w:sz w:val="28"/>
          <w:szCs w:val="28"/>
        </w:rPr>
        <w:t>：系统提供的一种存储数据的方式，主要用于保存少量的数据，默认存储到</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下的</w:t>
      </w: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文件夹。</w:t>
      </w:r>
    </w:p>
    <w:p w14:paraId="2F1C701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SDWebImage</w:t>
      </w:r>
      <w:r>
        <w:rPr>
          <w:rFonts w:ascii="Helvetica Neue" w:hAnsi="Helvetica Neue" w:cs="Helvetica Neue"/>
          <w:b/>
          <w:bCs/>
          <w:color w:val="16A53F"/>
          <w:kern w:val="0"/>
          <w:sz w:val="28"/>
          <w:szCs w:val="28"/>
        </w:rPr>
        <w:t>原理</w:t>
      </w:r>
    </w:p>
    <w:p w14:paraId="7103F2D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调用类别的方法：</w:t>
      </w:r>
    </w:p>
    <w:p w14:paraId="3F8945C7"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从内存中（字典）找图片（当这个图片在本次程序加载过），找到直接使用；</w:t>
      </w:r>
    </w:p>
    <w:p w14:paraId="1046CB5F"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从沙盒中找，找到直接使用，缓存到内存。</w:t>
      </w:r>
    </w:p>
    <w:p w14:paraId="06F4BA75"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从网络上获取，使用，缓存到内存，缓存到沙盒。</w:t>
      </w:r>
    </w:p>
    <w:p w14:paraId="75A1BDC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OC</w:t>
      </w:r>
      <w:r>
        <w:rPr>
          <w:rFonts w:ascii="Helvetica Neue" w:hAnsi="Helvetica Neue" w:cs="Helvetica Neue"/>
          <w:b/>
          <w:bCs/>
          <w:color w:val="16A53F"/>
          <w:kern w:val="0"/>
          <w:sz w:val="28"/>
          <w:szCs w:val="28"/>
        </w:rPr>
        <w:t>中是否有二维数组，如何实现二维数组？</w:t>
      </w:r>
    </w:p>
    <w:p w14:paraId="58FB03CA" w14:textId="77777777" w:rsidR="00AD53E8" w:rsidRDefault="00AD53E8" w:rsidP="00AD53E8">
      <w:pPr>
        <w:widowControl/>
        <w:numPr>
          <w:ilvl w:val="0"/>
          <w:numId w:val="8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中没有二维数组，可通过嵌套数组实现二维数组。</w:t>
      </w:r>
    </w:p>
    <w:p w14:paraId="30CD3DB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LayoutSubViews</w:t>
      </w:r>
      <w:r>
        <w:rPr>
          <w:rFonts w:ascii="Helvetica Neue" w:hAnsi="Helvetica Neue" w:cs="Helvetica Neue"/>
          <w:b/>
          <w:bCs/>
          <w:color w:val="16A53F"/>
          <w:kern w:val="0"/>
          <w:sz w:val="28"/>
          <w:szCs w:val="28"/>
        </w:rPr>
        <w:t>在什么时候被调用？</w:t>
      </w:r>
    </w:p>
    <w:p w14:paraId="4CC56D72" w14:textId="77777777" w:rsidR="00AD53E8" w:rsidRDefault="00AD53E8" w:rsidP="00AD53E8">
      <w:pPr>
        <w:widowControl/>
        <w:numPr>
          <w:ilvl w:val="0"/>
          <w:numId w:val="8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本身的</w:t>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改变时，会调用这个方法。</w:t>
      </w:r>
    </w:p>
    <w:p w14:paraId="4D0491B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深拷贝和浅拷贝</w:t>
      </w:r>
    </w:p>
    <w:p w14:paraId="435626FD" w14:textId="77777777" w:rsidR="00AD53E8" w:rsidRDefault="00AD53E8" w:rsidP="00AD53E8">
      <w:pPr>
        <w:widowControl/>
        <w:numPr>
          <w:ilvl w:val="0"/>
          <w:numId w:val="8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对象有个指针型成员变量指向内存中的某个资源，那么如何复制这个对象呢？你会只是复制指针的值传给副本的新对象吗？指针只是存储内存中资源地址的占位符。在复制操作中，如果只是将指针复制给新对象，那么底层的资源实际上仍然由两个实例在共享。</w:t>
      </w:r>
    </w:p>
    <w:p w14:paraId="5B22A322" w14:textId="3F9F03DF"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2C3AE241" wp14:editId="261CF2E5">
            <wp:extent cx="5305425" cy="2987675"/>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2987675"/>
                    </a:xfrm>
                    <a:prstGeom prst="rect">
                      <a:avLst/>
                    </a:prstGeom>
                    <a:noFill/>
                    <a:ln>
                      <a:noFill/>
                    </a:ln>
                  </pic:spPr>
                </pic:pic>
              </a:graphicData>
            </a:graphic>
          </wp:inline>
        </w:drawing>
      </w:r>
    </w:p>
    <w:p w14:paraId="5AD9266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1</w:t>
      </w:r>
    </w:p>
    <w:p w14:paraId="57A3B342" w14:textId="77777777" w:rsidR="00AD53E8" w:rsidRDefault="00AD53E8" w:rsidP="00AD53E8">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浅复制：两个实例的指针仍指向内存中的同一资源，只复制指针值而不是实际资源；</w:t>
      </w:r>
    </w:p>
    <w:p w14:paraId="3E20C364" w14:textId="77777777" w:rsidR="00AD53E8" w:rsidRDefault="00AD53E8" w:rsidP="00AD53E8">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深复制：不仅复制指针值，还复制指向指针所指向的资源。如下图：</w:t>
      </w:r>
    </w:p>
    <w:p w14:paraId="09F4BA0F" w14:textId="6CB105A8"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6A06B280" wp14:editId="229FEF6E">
            <wp:extent cx="4742180" cy="253047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2180" cy="2530475"/>
                    </a:xfrm>
                    <a:prstGeom prst="rect">
                      <a:avLst/>
                    </a:prstGeom>
                    <a:noFill/>
                    <a:ln>
                      <a:noFill/>
                    </a:ln>
                  </pic:spPr>
                </pic:pic>
              </a:graphicData>
            </a:graphic>
          </wp:inline>
        </w:drawing>
      </w:r>
    </w:p>
    <w:p w14:paraId="0C92860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2</w:t>
      </w:r>
    </w:p>
    <w:p w14:paraId="6C2D67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单例模式理解与使用</w:t>
      </w:r>
    </w:p>
    <w:p w14:paraId="24F51851" w14:textId="77777777" w:rsidR="00AD53E8" w:rsidRDefault="00AD53E8" w:rsidP="00AD53E8">
      <w:pPr>
        <w:widowControl/>
        <w:numPr>
          <w:ilvl w:val="0"/>
          <w:numId w:val="8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单例模式是一种常用设计模式，单例模式是一个类在系统中只有一个实例对象。通过全局的一个入口点对这个实例对象进行访问；</w:t>
      </w:r>
    </w:p>
    <w:p w14:paraId="69B2AF45" w14:textId="77777777" w:rsidR="00AD53E8" w:rsidRDefault="00AD53E8" w:rsidP="00AD53E8">
      <w:pPr>
        <w:widowControl/>
        <w:numPr>
          <w:ilvl w:val="0"/>
          <w:numId w:val="8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中单例模式的实现方式一般分为两种：非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ARC+GCD</w:t>
      </w:r>
      <w:r>
        <w:rPr>
          <w:rFonts w:ascii="Helvetica Neue" w:hAnsi="Helvetica Neue" w:cs="Helvetica Neue"/>
          <w:color w:val="1C1C1C"/>
          <w:kern w:val="0"/>
          <w:sz w:val="28"/>
          <w:szCs w:val="28"/>
        </w:rPr>
        <w:t>。</w:t>
      </w:r>
    </w:p>
    <w:p w14:paraId="06FACDB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对沙盒的理解</w:t>
      </w:r>
    </w:p>
    <w:p w14:paraId="5EB2FC03" w14:textId="77777777" w:rsidR="00AD53E8" w:rsidRDefault="00AD53E8" w:rsidP="00AD53E8">
      <w:pPr>
        <w:widowControl/>
        <w:numPr>
          <w:ilvl w:val="0"/>
          <w:numId w:val="8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每个</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应用都被限制在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沙盒</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中，沙盒相当于一个加了仅主人可见权限的文件夹，及时在应用程序安装过程中，系统为每个单独的应用程序生成它的主目录和一些关键的子目录。苹果对沙盒有几条限制</w:t>
      </w:r>
      <w:r>
        <w:rPr>
          <w:rFonts w:ascii="Helvetica Neue" w:hAnsi="Helvetica Neue" w:cs="Helvetica Neue"/>
          <w:color w:val="1C1C1C"/>
          <w:kern w:val="0"/>
          <w:sz w:val="28"/>
          <w:szCs w:val="28"/>
        </w:rPr>
        <w:t>:</w:t>
      </w:r>
    </w:p>
    <w:p w14:paraId="137AD5B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应用程序在自己的沙盒中运作，但是不能访问任何其他应用程序的沙盒；</w:t>
      </w:r>
    </w:p>
    <w:p w14:paraId="6A6559B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应用之间不能共享数据，沙盒里的文件不能被复制到其他应用程序的文件夹中，也不能把其他应用文件夹复制到沙盒中；</w:t>
      </w:r>
    </w:p>
    <w:p w14:paraId="4D2ECC7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苹果禁止任何读写沙盒以外的文件，禁止应用程序将内容写到沙盒以外的文件夹中；</w:t>
      </w:r>
    </w:p>
    <w:p w14:paraId="1765EF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沙盒目录里有三个文件夹：</w:t>
      </w:r>
      <w:r>
        <w:rPr>
          <w:rFonts w:ascii="Helvetica Neue" w:hAnsi="Helvetica Neue" w:cs="Helvetica Neue"/>
          <w:color w:val="1C1C1C"/>
          <w:kern w:val="0"/>
          <w:sz w:val="28"/>
          <w:szCs w:val="28"/>
        </w:rPr>
        <w:t>Documents——</w:t>
      </w:r>
      <w:r>
        <w:rPr>
          <w:rFonts w:ascii="Helvetica Neue" w:hAnsi="Helvetica Neue" w:cs="Helvetica Neue"/>
          <w:color w:val="1C1C1C"/>
          <w:kern w:val="0"/>
          <w:sz w:val="28"/>
          <w:szCs w:val="28"/>
        </w:rPr>
        <w:t>存储；应用程序的数据文件，存储用户数据或其他定期备份的信息；</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下有两个文件夹，</w:t>
      </w:r>
      <w:r>
        <w:rPr>
          <w:rFonts w:ascii="Helvetica Neue" w:hAnsi="Helvetica Neue" w:cs="Helvetica Neue"/>
          <w:color w:val="1C1C1C"/>
          <w:kern w:val="0"/>
          <w:sz w:val="28"/>
          <w:szCs w:val="28"/>
        </w:rPr>
        <w:t>Caches</w:t>
      </w:r>
      <w:r>
        <w:rPr>
          <w:rFonts w:ascii="Helvetica Neue" w:hAnsi="Helvetica Neue" w:cs="Helvetica Neue"/>
          <w:color w:val="1C1C1C"/>
          <w:kern w:val="0"/>
          <w:sz w:val="28"/>
          <w:szCs w:val="28"/>
        </w:rPr>
        <w:t>存储应用程序再次启动所需的信息，</w:t>
      </w:r>
    </w:p>
    <w:p w14:paraId="3CA2FE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包含应用程序的偏好设置文件，不可在这更改偏好设置；</w:t>
      </w:r>
      <w:r>
        <w:rPr>
          <w:rFonts w:ascii="Helvetica Neue" w:hAnsi="Helvetica Neue" w:cs="Helvetica Neue"/>
          <w:color w:val="1C1C1C"/>
          <w:kern w:val="0"/>
          <w:sz w:val="28"/>
          <w:szCs w:val="28"/>
        </w:rPr>
        <w:t>temp</w:t>
      </w:r>
      <w:r>
        <w:rPr>
          <w:rFonts w:ascii="Helvetica Neue" w:hAnsi="Helvetica Neue" w:cs="Helvetica Neue"/>
          <w:color w:val="1C1C1C"/>
          <w:kern w:val="0"/>
          <w:sz w:val="28"/>
          <w:szCs w:val="28"/>
        </w:rPr>
        <w:t>存放临时文件即应用程序再次启动不需要的文件。</w:t>
      </w:r>
    </w:p>
    <w:p w14:paraId="53FC545D" w14:textId="77777777" w:rsidR="00AD53E8" w:rsidRDefault="00AD53E8" w:rsidP="00AD53E8">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获取沙盒根目录的方法，有几种方法：用</w:t>
      </w:r>
      <w:r>
        <w:rPr>
          <w:rFonts w:ascii="Helvetica Neue" w:hAnsi="Helvetica Neue" w:cs="Helvetica Neue"/>
          <w:color w:val="1C1C1C"/>
          <w:kern w:val="0"/>
          <w:sz w:val="28"/>
          <w:szCs w:val="28"/>
        </w:rPr>
        <w:t>NSHomeDirectory</w:t>
      </w:r>
      <w:r>
        <w:rPr>
          <w:rFonts w:ascii="Helvetica Neue" w:hAnsi="Helvetica Neue" w:cs="Helvetica Neue"/>
          <w:color w:val="1C1C1C"/>
          <w:kern w:val="0"/>
          <w:sz w:val="28"/>
          <w:szCs w:val="28"/>
        </w:rPr>
        <w:t>获取。</w:t>
      </w:r>
    </w:p>
    <w:p w14:paraId="123D50D9" w14:textId="77777777" w:rsidR="00AD53E8" w:rsidRDefault="00AD53E8" w:rsidP="00AD53E8">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w:t>
      </w:r>
      <w:r>
        <w:rPr>
          <w:rFonts w:ascii="Helvetica Neue" w:hAnsi="Helvetica Neue" w:cs="Helvetica Neue"/>
          <w:color w:val="1C1C1C"/>
          <w:kern w:val="0"/>
          <w:sz w:val="28"/>
          <w:szCs w:val="28"/>
        </w:rPr>
        <w:t>Document</w:t>
      </w:r>
      <w:r>
        <w:rPr>
          <w:rFonts w:ascii="Helvetica Neue" w:hAnsi="Helvetica Neue" w:cs="Helvetica Neue"/>
          <w:color w:val="1C1C1C"/>
          <w:kern w:val="0"/>
          <w:sz w:val="28"/>
          <w:szCs w:val="28"/>
        </w:rPr>
        <w:t>路径：</w:t>
      </w:r>
      <w:r>
        <w:rPr>
          <w:rFonts w:ascii="Helvetica Neue" w:hAnsi="Helvetica Neue" w:cs="Helvetica Neue"/>
          <w:color w:val="1C1C1C"/>
          <w:kern w:val="0"/>
          <w:sz w:val="28"/>
          <w:szCs w:val="28"/>
        </w:rPr>
        <w:t>NSSearchPathForDirectoriesInDomains(NSDocumentDirectory,NSUserDomainMask,YES).</w:t>
      </w:r>
    </w:p>
    <w:p w14:paraId="55535F3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对瀑布流的理解</w:t>
      </w:r>
    </w:p>
    <w:p w14:paraId="7A7968CB" w14:textId="77777777" w:rsidR="00AD53E8" w:rsidRDefault="00AD53E8" w:rsidP="00AD53E8">
      <w:pPr>
        <w:widowControl/>
        <w:numPr>
          <w:ilvl w:val="0"/>
          <w:numId w:val="8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首先图片的宽度都是一样的，</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将图片等比例压缩，让图片不变形；</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计算图片最低应该摆放的位置，哪一列低就放在哪；</w:t>
      </w: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进行最优排列，在</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的基础上添加两个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，然后将之前所计算的</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的高度通过</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展示出来。</w:t>
      </w:r>
    </w:p>
    <w:p w14:paraId="1EB63872" w14:textId="77777777" w:rsidR="00AD53E8" w:rsidRDefault="00AD53E8" w:rsidP="00AD53E8">
      <w:pPr>
        <w:widowControl/>
        <w:numPr>
          <w:ilvl w:val="0"/>
          <w:numId w:val="8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如何使用两个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产生联动：将两个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的滚动事件禁止掉，最外层</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滚动时将两个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跟着滚动，并且更改</w:t>
      </w:r>
      <w:r>
        <w:rPr>
          <w:rFonts w:ascii="Helvetica Neue" w:hAnsi="Helvetica Neue" w:cs="Helvetica Neue"/>
          <w:color w:val="1C1C1C"/>
          <w:kern w:val="0"/>
          <w:sz w:val="28"/>
          <w:szCs w:val="28"/>
        </w:rPr>
        <w:t>contentOffset</w:t>
      </w:r>
      <w:r>
        <w:rPr>
          <w:rFonts w:ascii="Helvetica Neue" w:hAnsi="Helvetica Neue" w:cs="Helvetica Neue"/>
          <w:color w:val="1C1C1C"/>
          <w:kern w:val="0"/>
          <w:sz w:val="28"/>
          <w:szCs w:val="28"/>
        </w:rPr>
        <w:t>，这样产生效果滚动的两个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w:t>
      </w:r>
    </w:p>
    <w:p w14:paraId="4FA03B4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ViewController </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 xml:space="preserve"> loadView</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viewDidLoad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viewDidUnload </w:t>
      </w:r>
      <w:r>
        <w:rPr>
          <w:rFonts w:ascii="Helvetica Neue" w:hAnsi="Helvetica Neue" w:cs="Helvetica Neue"/>
          <w:b/>
          <w:bCs/>
          <w:color w:val="16A53F"/>
          <w:kern w:val="0"/>
          <w:sz w:val="28"/>
          <w:szCs w:val="28"/>
        </w:rPr>
        <w:t>分别是在什么时候调用的？</w:t>
      </w:r>
    </w:p>
    <w:p w14:paraId="510E6EFA" w14:textId="77777777" w:rsidR="00AD53E8" w:rsidRDefault="00AD53E8" w:rsidP="00AD53E8">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viewDidLoad</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从</w:t>
      </w:r>
      <w:r>
        <w:rPr>
          <w:rFonts w:ascii="Helvetica Neue" w:hAnsi="Helvetica Neue" w:cs="Helvetica Neue"/>
          <w:color w:val="1C1C1C"/>
          <w:kern w:val="0"/>
          <w:sz w:val="28"/>
          <w:szCs w:val="28"/>
        </w:rPr>
        <w:t>nib</w:t>
      </w:r>
      <w:r>
        <w:rPr>
          <w:rFonts w:ascii="Helvetica Neue" w:hAnsi="Helvetica Neue" w:cs="Helvetica Neue"/>
          <w:color w:val="1C1C1C"/>
          <w:kern w:val="0"/>
          <w:sz w:val="28"/>
          <w:szCs w:val="28"/>
        </w:rPr>
        <w:t>文件初始化时调用，</w:t>
      </w:r>
      <w:r>
        <w:rPr>
          <w:rFonts w:ascii="Helvetica Neue" w:hAnsi="Helvetica Neue" w:cs="Helvetica Neue"/>
          <w:color w:val="1C1C1C"/>
          <w:kern w:val="0"/>
          <w:sz w:val="28"/>
          <w:szCs w:val="28"/>
        </w:rPr>
        <w:t>loadView</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时调用。</w:t>
      </w:r>
    </w:p>
    <w:p w14:paraId="31C44D67" w14:textId="77777777" w:rsidR="00AD53E8" w:rsidRDefault="00AD53E8" w:rsidP="00AD53E8">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此方法在编程实现</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时调用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控制器默认会注册</w:t>
      </w:r>
      <w:r>
        <w:rPr>
          <w:rFonts w:ascii="Helvetica Neue" w:hAnsi="Helvetica Neue" w:cs="Helvetica Neue"/>
          <w:color w:val="1C1C1C"/>
          <w:kern w:val="0"/>
          <w:sz w:val="28"/>
          <w:szCs w:val="28"/>
        </w:rPr>
        <w:t>memory warning notification,</w:t>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 controller</w:t>
      </w:r>
      <w:r>
        <w:rPr>
          <w:rFonts w:ascii="Helvetica Neue" w:hAnsi="Helvetica Neue" w:cs="Helvetica Neue"/>
          <w:color w:val="1C1C1C"/>
          <w:kern w:val="0"/>
          <w:sz w:val="28"/>
          <w:szCs w:val="28"/>
        </w:rPr>
        <w:t>的任何</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没有用的时候，</w:t>
      </w:r>
      <w:r>
        <w:rPr>
          <w:rFonts w:ascii="Helvetica Neue" w:hAnsi="Helvetica Neue" w:cs="Helvetica Neue"/>
          <w:color w:val="1C1C1C"/>
          <w:kern w:val="0"/>
          <w:sz w:val="28"/>
          <w:szCs w:val="28"/>
        </w:rPr>
        <w:t>viewDidUnload</w:t>
      </w:r>
      <w:r>
        <w:rPr>
          <w:rFonts w:ascii="Helvetica Neue" w:hAnsi="Helvetica Neue" w:cs="Helvetica Neue"/>
          <w:color w:val="1C1C1C"/>
          <w:kern w:val="0"/>
          <w:sz w:val="28"/>
          <w:szCs w:val="28"/>
        </w:rPr>
        <w:t>会被调用，在这里实现将</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 release,</w:t>
      </w:r>
      <w:r>
        <w:rPr>
          <w:rFonts w:ascii="Helvetica Neue" w:hAnsi="Helvetica Neue" w:cs="Helvetica Neue"/>
          <w:color w:val="1C1C1C"/>
          <w:kern w:val="0"/>
          <w:sz w:val="28"/>
          <w:szCs w:val="28"/>
        </w:rPr>
        <w:t>如果是</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 xml:space="preserve">IBOutlet view </w:t>
      </w:r>
      <w:r>
        <w:rPr>
          <w:rFonts w:ascii="Helvetica Neue" w:hAnsi="Helvetica Neue" w:cs="Helvetica Neue"/>
          <w:color w:val="1C1C1C"/>
          <w:kern w:val="0"/>
          <w:sz w:val="28"/>
          <w:szCs w:val="28"/>
        </w:rPr>
        <w:t>属性则不要在这里</w:t>
      </w:r>
      <w:r>
        <w:rPr>
          <w:rFonts w:ascii="Helvetica Neue" w:hAnsi="Helvetica Neue" w:cs="Helvetica Neue"/>
          <w:color w:val="1C1C1C"/>
          <w:kern w:val="0"/>
          <w:sz w:val="28"/>
          <w:szCs w:val="28"/>
        </w:rPr>
        <w:t>release,IBOutlet</w:t>
      </w:r>
      <w:r>
        <w:rPr>
          <w:rFonts w:ascii="Helvetica Neue" w:hAnsi="Helvetica Neue" w:cs="Helvetica Neue"/>
          <w:color w:val="1C1C1C"/>
          <w:kern w:val="0"/>
          <w:sz w:val="28"/>
          <w:szCs w:val="28"/>
        </w:rPr>
        <w:t>会负责</w:t>
      </w:r>
      <w:r>
        <w:rPr>
          <w:rFonts w:ascii="Helvetica Neue" w:hAnsi="Helvetica Neue" w:cs="Helvetica Neue"/>
          <w:color w:val="1C1C1C"/>
          <w:kern w:val="0"/>
          <w:sz w:val="28"/>
          <w:szCs w:val="28"/>
        </w:rPr>
        <w:t xml:space="preserve">release </w:t>
      </w:r>
      <w:r>
        <w:rPr>
          <w:rFonts w:ascii="Helvetica Neue" w:hAnsi="Helvetica Neue" w:cs="Helvetica Neue"/>
          <w:color w:val="1C1C1C"/>
          <w:kern w:val="0"/>
          <w:sz w:val="28"/>
          <w:szCs w:val="28"/>
        </w:rPr>
        <w:t>。</w:t>
      </w:r>
    </w:p>
    <w:p w14:paraId="52DA476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关键字</w:t>
      </w:r>
      <w:r>
        <w:rPr>
          <w:rFonts w:ascii="Helvetica Neue" w:hAnsi="Helvetica Neue" w:cs="Helvetica Neue"/>
          <w:b/>
          <w:bCs/>
          <w:color w:val="16A53F"/>
          <w:kern w:val="0"/>
          <w:sz w:val="28"/>
          <w:szCs w:val="28"/>
        </w:rPr>
        <w:t>volatile</w:t>
      </w:r>
      <w:r>
        <w:rPr>
          <w:rFonts w:ascii="Helvetica Neue" w:hAnsi="Helvetica Neue" w:cs="Helvetica Neue"/>
          <w:b/>
          <w:bCs/>
          <w:color w:val="16A53F"/>
          <w:kern w:val="0"/>
          <w:sz w:val="28"/>
          <w:szCs w:val="28"/>
        </w:rPr>
        <w:t>有什么含意</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并给出三个不同的例子：</w:t>
      </w:r>
    </w:p>
    <w:p w14:paraId="1AF306BA" w14:textId="77777777" w:rsidR="00AD53E8" w:rsidRDefault="00AD53E8" w:rsidP="00AD53E8">
      <w:pPr>
        <w:widowControl/>
        <w:numPr>
          <w:ilvl w:val="0"/>
          <w:numId w:val="9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一个定义为</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的变量是说这变量可能会被意想不到地改变，这样，编译器就不会去假设这个变量的值了。精确地说就是，优化器在用到这个变量时必须每次都小心地重新读取这个变量的值，而不是使用保存在寄存器里的备份。下面是</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变量的几个例子：</w:t>
      </w:r>
    </w:p>
    <w:p w14:paraId="7855D72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并行设备的硬件寄存器（如：状态寄存器）；</w:t>
      </w:r>
    </w:p>
    <w:p w14:paraId="102BB4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一个中断服务子程序中会访问到的非自动变量</w:t>
      </w:r>
      <w:r>
        <w:rPr>
          <w:rFonts w:ascii="Helvetica Neue" w:hAnsi="Helvetica Neue" w:cs="Helvetica Neue"/>
          <w:color w:val="1C1C1C"/>
          <w:kern w:val="0"/>
          <w:sz w:val="28"/>
          <w:szCs w:val="28"/>
        </w:rPr>
        <w:t>(Non-automatic variables)</w:t>
      </w:r>
      <w:r>
        <w:rPr>
          <w:rFonts w:ascii="Helvetica Neue" w:hAnsi="Helvetica Neue" w:cs="Helvetica Neue"/>
          <w:color w:val="1C1C1C"/>
          <w:kern w:val="0"/>
          <w:sz w:val="28"/>
          <w:szCs w:val="28"/>
        </w:rPr>
        <w:t>；</w:t>
      </w:r>
    </w:p>
    <w:p w14:paraId="77C7011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多线程应用中被几个任务共享的变量。</w:t>
      </w:r>
    </w:p>
    <w:p w14:paraId="2882AC8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@synthesize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@dynamic</w:t>
      </w:r>
      <w:r>
        <w:rPr>
          <w:rFonts w:ascii="Helvetica Neue" w:hAnsi="Helvetica Neue" w:cs="Helvetica Neue"/>
          <w:b/>
          <w:bCs/>
          <w:color w:val="16A53F"/>
          <w:kern w:val="0"/>
          <w:sz w:val="28"/>
          <w:szCs w:val="28"/>
        </w:rPr>
        <w:t>的理解</w:t>
      </w:r>
    </w:p>
    <w:p w14:paraId="3821553D" w14:textId="77777777" w:rsidR="00AD53E8" w:rsidRDefault="00AD53E8" w:rsidP="00AD53E8">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是系统自动生成</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属性声明</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的意思是，除非开发人员已经做了，否则由编译器生成相应的代码，以满足属性声明；</w:t>
      </w:r>
    </w:p>
    <w:p w14:paraId="71CFE6B7" w14:textId="77777777" w:rsidR="00AD53E8" w:rsidRDefault="00AD53E8" w:rsidP="00AD53E8">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是开发者自已提供相应的属性声明</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意思是由开发人员提供相应的代码：对于只读属性需要提供</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，对于读写属性需要提供</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。查阅了一些资料确定</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的意思是告诉编译器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属性的获取与赋值方法由用户自己实现</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不自动生成。</w:t>
      </w:r>
    </w:p>
    <w:p w14:paraId="4FD2E75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frame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bounds</w:t>
      </w:r>
      <w:r>
        <w:rPr>
          <w:rFonts w:ascii="Helvetica Neue" w:hAnsi="Helvetica Neue" w:cs="Helvetica Neue"/>
          <w:b/>
          <w:bCs/>
          <w:color w:val="16A53F"/>
          <w:kern w:val="0"/>
          <w:sz w:val="28"/>
          <w:szCs w:val="28"/>
        </w:rPr>
        <w:t>有什么不同？</w:t>
      </w:r>
    </w:p>
    <w:p w14:paraId="69023EAF" w14:textId="77777777" w:rsidR="00AD53E8" w:rsidRDefault="00AD53E8" w:rsidP="00AD53E8">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坐标系统中的位置和大小。（参照点是父亲的坐标系统）</w:t>
      </w:r>
    </w:p>
    <w:p w14:paraId="162BBB5C" w14:textId="77777777" w:rsidR="00AD53E8" w:rsidRDefault="00AD53E8" w:rsidP="00AD53E8">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bounds</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在本身坐标系统中的位置和大小。（参照点是本身坐标系统）</w:t>
      </w:r>
    </w:p>
    <w:p w14:paraId="26BF6E9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touch</w:t>
      </w:r>
      <w:r>
        <w:rPr>
          <w:rFonts w:ascii="Helvetica Neue" w:hAnsi="Helvetica Neue" w:cs="Helvetica Neue"/>
          <w:b/>
          <w:bCs/>
          <w:color w:val="16A53F"/>
          <w:kern w:val="0"/>
          <w:sz w:val="28"/>
          <w:szCs w:val="28"/>
        </w:rPr>
        <w:t>事件有哪些？</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11F1552C" w14:textId="77777777">
        <w:tblPrEx>
          <w:tblCellMar>
            <w:top w:w="0" w:type="dxa"/>
            <w:bottom w:w="0" w:type="dxa"/>
          </w:tblCellMar>
        </w:tblPrEx>
        <w:tc>
          <w:tcPr>
            <w:tcW w:w="640" w:type="dxa"/>
          </w:tcPr>
          <w:p w14:paraId="1902A39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549F68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1834E6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356338C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0" w:type="dxa"/>
          </w:tcPr>
          <w:p w14:paraId="3A85299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)touchesBegan:(NSSet *)touches withEvent:(UIEvent *)event;</w:t>
            </w:r>
          </w:p>
          <w:p w14:paraId="2198774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)touchesMoved:(NSSet *)touches withEvent:(UIEvent *)event;</w:t>
            </w:r>
          </w:p>
          <w:p w14:paraId="7124528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)touchesEnded:(NSSet *)touches withEvent:(UIEvent *)event; </w:t>
            </w:r>
          </w:p>
          <w:p w14:paraId="197E00C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)touchesCancelled:(NSSet *)touches withEvent:(UIEvent *)event;</w:t>
            </w:r>
          </w:p>
        </w:tc>
      </w:tr>
    </w:tbl>
    <w:p w14:paraId="725D42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自定义实现</w:t>
      </w:r>
      <w:r>
        <w:rPr>
          <w:rFonts w:ascii="Helvetica Neue" w:hAnsi="Helvetica Neue" w:cs="Helvetica Neue"/>
          <w:b/>
          <w:bCs/>
          <w:color w:val="16A53F"/>
          <w:kern w:val="0"/>
          <w:sz w:val="28"/>
          <w:szCs w:val="28"/>
        </w:rPr>
        <w:t>UITabbarController</w:t>
      </w:r>
      <w:r>
        <w:rPr>
          <w:rFonts w:ascii="Helvetica Neue" w:hAnsi="Helvetica Neue" w:cs="Helvetica Neue"/>
          <w:b/>
          <w:bCs/>
          <w:color w:val="16A53F"/>
          <w:kern w:val="0"/>
          <w:sz w:val="28"/>
          <w:szCs w:val="28"/>
        </w:rPr>
        <w:t>的原理</w:t>
      </w:r>
    </w:p>
    <w:p w14:paraId="7EC3F6E7" w14:textId="77777777" w:rsidR="00AD53E8" w:rsidRDefault="00AD53E8" w:rsidP="00AD53E8">
      <w:pPr>
        <w:widowControl/>
        <w:numPr>
          <w:ilvl w:val="0"/>
          <w:numId w:val="9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运用字典，点击五个按钮的一个可以从字典里选择一个控制器对象，将其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显示到主控制器视图上。</w:t>
      </w:r>
    </w:p>
    <w:p w14:paraId="3EE3F1C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iOS</w:t>
      </w:r>
      <w:r>
        <w:rPr>
          <w:rFonts w:ascii="Helvetica Neue" w:hAnsi="Helvetica Neue" w:cs="Helvetica Neue"/>
          <w:b/>
          <w:bCs/>
          <w:color w:val="16A53F"/>
          <w:kern w:val="0"/>
          <w:sz w:val="28"/>
          <w:szCs w:val="28"/>
        </w:rPr>
        <w:t>中的响应者链的工作原理</w:t>
      </w:r>
    </w:p>
    <w:p w14:paraId="49BF54DB"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每一个应用有一个响应者链，我们的视图结构是一个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一个视图可以有多个子视图，一个子视图同一时刻只有一个父视图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而每一个继承</w:t>
      </w:r>
      <w:r>
        <w:rPr>
          <w:rFonts w:ascii="Helvetica Neue" w:hAnsi="Helvetica Neue" w:cs="Helvetica Neue"/>
          <w:color w:val="1C1C1C"/>
          <w:kern w:val="0"/>
          <w:sz w:val="28"/>
          <w:szCs w:val="28"/>
        </w:rPr>
        <w:t>UIResponder</w:t>
      </w:r>
      <w:r>
        <w:rPr>
          <w:rFonts w:ascii="Helvetica Neue" w:hAnsi="Helvetica Neue" w:cs="Helvetica Neue"/>
          <w:color w:val="1C1C1C"/>
          <w:kern w:val="0"/>
          <w:sz w:val="28"/>
          <w:szCs w:val="28"/>
        </w:rPr>
        <w:t>的对象都可以在这个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叉树中扮演一个节点。</w:t>
      </w:r>
    </w:p>
    <w:p w14:paraId="4C272F2C"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当叶节点成为最高响应者的时候，从这个叶节点开始往其父节点开始追朔出一条链，那么对于这一个叶节点来讲，这一条链就是当前的响应者链。响应者链将系统捕获到的</w:t>
      </w:r>
      <w:r>
        <w:rPr>
          <w:rFonts w:ascii="Helvetica Neue" w:hAnsi="Helvetica Neue" w:cs="Helvetica Neue"/>
          <w:color w:val="1C1C1C"/>
          <w:kern w:val="0"/>
          <w:sz w:val="28"/>
          <w:szCs w:val="28"/>
        </w:rPr>
        <w:t>UIEvent</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UITouch</w:t>
      </w:r>
      <w:r>
        <w:rPr>
          <w:rFonts w:ascii="Helvetica Neue" w:hAnsi="Helvetica Neue" w:cs="Helvetica Neue"/>
          <w:color w:val="1C1C1C"/>
          <w:kern w:val="0"/>
          <w:sz w:val="28"/>
          <w:szCs w:val="28"/>
        </w:rPr>
        <w:t>从叶节点开始层层向下分发，期间可以选择停止分发，也可以选择继续向下分发。</w:t>
      </w:r>
    </w:p>
    <w:p w14:paraId="16498E1E"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如需了解更多细节，请读</w:t>
      </w:r>
      <w:hyperlink r:id="rId49"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14:paraId="1EDDD44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之间传值方式</w:t>
      </w:r>
    </w:p>
    <w:p w14:paraId="3F25E7FC"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对象的</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属性传值；</w:t>
      </w:r>
    </w:p>
    <w:p w14:paraId="2C4184DE"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方法参数传值；</w:t>
      </w:r>
    </w:p>
    <w:p w14:paraId="6892F5B6"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w:t>
      </w:r>
      <w:r>
        <w:rPr>
          <w:rFonts w:ascii="Helvetica Neue" w:hAnsi="Helvetica Neue" w:cs="Helvetica Neue"/>
          <w:color w:val="1C1C1C"/>
          <w:kern w:val="0"/>
          <w:sz w:val="28"/>
          <w:szCs w:val="28"/>
        </w:rPr>
        <w:t>传值；</w:t>
      </w:r>
    </w:p>
    <w:p w14:paraId="68E948BE"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块传值。</w:t>
      </w:r>
    </w:p>
    <w:p w14:paraId="5898840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property</w:t>
      </w:r>
      <w:r>
        <w:rPr>
          <w:rFonts w:ascii="Helvetica Neue" w:hAnsi="Helvetica Neue" w:cs="Helvetica Neue"/>
          <w:b/>
          <w:bCs/>
          <w:color w:val="16A53F"/>
          <w:kern w:val="0"/>
          <w:sz w:val="28"/>
          <w:szCs w:val="28"/>
        </w:rPr>
        <w:t>属性的修饰符的作用</w:t>
      </w:r>
    </w:p>
    <w:p w14:paraId="6E0CF22D"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getter=getName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setter=setName</w:t>
      </w:r>
      <w:r>
        <w:rPr>
          <w:rFonts w:ascii="Helvetica Neue" w:hAnsi="Helvetica Neue" w:cs="Helvetica Neue"/>
          <w:color w:val="1C1C1C"/>
          <w:kern w:val="0"/>
          <w:sz w:val="28"/>
          <w:szCs w:val="28"/>
        </w:rPr>
        <w:t>：设置</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的方法名；</w:t>
      </w:r>
    </w:p>
    <w:p w14:paraId="01B3A40F"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readwrite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readonly</w:t>
      </w:r>
      <w:r>
        <w:rPr>
          <w:rFonts w:ascii="Helvetica Neue" w:hAnsi="Helvetica Neue" w:cs="Helvetica Neue"/>
          <w:color w:val="1C1C1C"/>
          <w:kern w:val="0"/>
          <w:sz w:val="28"/>
          <w:szCs w:val="28"/>
        </w:rPr>
        <w:t>：设置可供访问级别；</w:t>
      </w:r>
    </w:p>
    <w:p w14:paraId="63A982BA"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：方法直接赋值，不进行任何</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操作，为了解决原类型与环循引用问题；</w:t>
      </w:r>
    </w:p>
    <w:p w14:paraId="79090B03"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方法对参数进行</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旧值再</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新值，所有实现都是这个顺序；</w:t>
      </w:r>
    </w:p>
    <w:p w14:paraId="6AF86314"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方法进行</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操作，与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处理流程一样，先对旧值</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，再</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出新的对象，</w:t>
      </w:r>
      <w:r>
        <w:rPr>
          <w:rFonts w:ascii="Helvetica Neue" w:hAnsi="Helvetica Neue" w:cs="Helvetica Neue"/>
          <w:color w:val="1C1C1C"/>
          <w:kern w:val="0"/>
          <w:sz w:val="28"/>
          <w:szCs w:val="28"/>
        </w:rPr>
        <w:t>retainCount</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。这是为了减少对上下文的依赖而引入的机制。</w:t>
      </w:r>
    </w:p>
    <w:p w14:paraId="55FDF32C"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：非原子性访问，不加同步，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多线程并发访问会提高性能。注意，如果不加此属性，则默认是两个访问方法都为原子型事务访问。</w:t>
      </w:r>
    </w:p>
    <w:p w14:paraId="0A66B10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w:t>
      </w:r>
      <w:r>
        <w:rPr>
          <w:rFonts w:ascii="Helvetica Neue" w:hAnsi="Helvetica Neue" w:cs="Helvetica Neue"/>
          <w:b/>
          <w:bCs/>
          <w:color w:val="16A53F"/>
          <w:kern w:val="0"/>
          <w:sz w:val="28"/>
          <w:szCs w:val="28"/>
        </w:rPr>
        <w:t>Run Loop</w:t>
      </w:r>
      <w:r>
        <w:rPr>
          <w:rFonts w:ascii="Helvetica Neue" w:hAnsi="Helvetica Neue" w:cs="Helvetica Neue"/>
          <w:b/>
          <w:bCs/>
          <w:color w:val="16A53F"/>
          <w:kern w:val="0"/>
          <w:sz w:val="28"/>
          <w:szCs w:val="28"/>
        </w:rPr>
        <w:t>的理解</w:t>
      </w:r>
    </w:p>
    <w:p w14:paraId="20A255C7"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多线程的法宝，即一个线程一次只能执行一个任务，执行完任务后就会退出线程。主线程执行完即时任务时会继续等待接收事件而不退出。非主线程通常来说就是为了执行某一任务的，执行完毕就需要归还资源，因此默认是不运行</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的；</w:t>
      </w:r>
    </w:p>
    <w:p w14:paraId="0EC16CEB"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每一个线程都有其对应的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，只是默认只有主线程的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是启动的，其它子线程的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默认是不启动的，若要启动则需要手动启动；</w:t>
      </w:r>
    </w:p>
    <w:p w14:paraId="2D7C1AA3"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在一个单独的线程中，如果需要在处理完某个任务后不退出，继续等待接收事件，则需要启用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w:t>
      </w:r>
    </w:p>
    <w:p w14:paraId="0D169996"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w:t>
      </w:r>
      <w:r>
        <w:rPr>
          <w:rFonts w:ascii="Helvetica Neue" w:hAnsi="Helvetica Neue" w:cs="Helvetica Neue"/>
          <w:color w:val="1C1C1C"/>
          <w:kern w:val="0"/>
          <w:sz w:val="28"/>
          <w:szCs w:val="28"/>
        </w:rPr>
        <w:t>提供了一个添加</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的方法，可以指定</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，如果要让任何情况下都回调，则需要设置</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Common</w:t>
      </w:r>
      <w:r>
        <w:rPr>
          <w:rFonts w:ascii="Helvetica Neue" w:hAnsi="Helvetica Neue" w:cs="Helvetica Neue"/>
          <w:color w:val="1C1C1C"/>
          <w:kern w:val="0"/>
          <w:sz w:val="28"/>
          <w:szCs w:val="28"/>
        </w:rPr>
        <w:t>模式；</w:t>
      </w:r>
    </w:p>
    <w:p w14:paraId="370ED613"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实质上，对于子线程的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默认是不存在的，因为苹果采用了懒加载的方式。如果我们没有手动调用</w:t>
      </w:r>
      <w:r>
        <w:rPr>
          <w:rFonts w:ascii="Helvetica Neue" w:hAnsi="Helvetica Neue" w:cs="Helvetica Neue"/>
          <w:color w:val="1C1C1C"/>
          <w:kern w:val="0"/>
          <w:sz w:val="28"/>
          <w:szCs w:val="28"/>
        </w:rPr>
        <w:t>[NSRunLoop currentRunLoop]</w:t>
      </w:r>
      <w:r>
        <w:rPr>
          <w:rFonts w:ascii="Helvetica Neue" w:hAnsi="Helvetica Neue" w:cs="Helvetica Neue"/>
          <w:color w:val="1C1C1C"/>
          <w:kern w:val="0"/>
          <w:sz w:val="28"/>
          <w:szCs w:val="28"/>
        </w:rPr>
        <w:t>的话，就不会去查询是否存在当前线程的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，也就不会去加载，更不会创建。</w:t>
      </w:r>
    </w:p>
    <w:p w14:paraId="4F3774C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SQLite</w:t>
      </w:r>
      <w:r>
        <w:rPr>
          <w:rFonts w:ascii="Helvetica Neue" w:hAnsi="Helvetica Neue" w:cs="Helvetica Neue"/>
          <w:b/>
          <w:bCs/>
          <w:color w:val="16A53F"/>
          <w:kern w:val="0"/>
          <w:sz w:val="28"/>
          <w:szCs w:val="28"/>
        </w:rPr>
        <w:t>中常用的</w:t>
      </w:r>
      <w:r>
        <w:rPr>
          <w:rFonts w:ascii="Helvetica Neue" w:hAnsi="Helvetica Neue" w:cs="Helvetica Neue"/>
          <w:b/>
          <w:bCs/>
          <w:color w:val="16A53F"/>
          <w:kern w:val="0"/>
          <w:sz w:val="28"/>
          <w:szCs w:val="28"/>
        </w:rPr>
        <w:t>SQL</w:t>
      </w:r>
      <w:r>
        <w:rPr>
          <w:rFonts w:ascii="Helvetica Neue" w:hAnsi="Helvetica Neue" w:cs="Helvetica Neue"/>
          <w:b/>
          <w:bCs/>
          <w:color w:val="16A53F"/>
          <w:kern w:val="0"/>
          <w:sz w:val="28"/>
          <w:szCs w:val="28"/>
        </w:rPr>
        <w:t>语句</w:t>
      </w:r>
    </w:p>
    <w:p w14:paraId="1D8833B7"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创建表：</w:t>
      </w:r>
      <w:r>
        <w:rPr>
          <w:rFonts w:ascii="Helvetica Neue" w:hAnsi="Helvetica Neue" w:cs="Helvetica Neue"/>
          <w:color w:val="1C1C1C"/>
          <w:kern w:val="0"/>
          <w:sz w:val="28"/>
          <w:szCs w:val="28"/>
        </w:rPr>
        <w:t xml:space="preserve">creat table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是否为主键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p>
    <w:p w14:paraId="0D34AE27"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增</w:t>
      </w:r>
      <w:r>
        <w:rPr>
          <w:rFonts w:ascii="Helvetica Neue" w:hAnsi="Helvetica Neue" w:cs="Helvetica Neue"/>
          <w:color w:val="1C1C1C"/>
          <w:kern w:val="0"/>
          <w:sz w:val="28"/>
          <w:szCs w:val="28"/>
        </w:rPr>
        <w:t xml:space="preserve">: insert into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2...) values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p>
    <w:p w14:paraId="3909CA43"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删</w:t>
      </w:r>
      <w:r>
        <w:rPr>
          <w:rFonts w:ascii="Helvetica Neue" w:hAnsi="Helvetica Neue" w:cs="Helvetica Neue"/>
          <w:color w:val="1C1C1C"/>
          <w:kern w:val="0"/>
          <w:sz w:val="28"/>
          <w:szCs w:val="28"/>
        </w:rPr>
        <w:t xml:space="preserve">: delete from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where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值；</w:t>
      </w:r>
    </w:p>
    <w:p w14:paraId="47A139B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XIB</w:t>
      </w:r>
      <w:r>
        <w:rPr>
          <w:rFonts w:ascii="Helvetica Neue" w:hAnsi="Helvetica Neue" w:cs="Helvetica Neue"/>
          <w:b/>
          <w:bCs/>
          <w:color w:val="1C1C1C"/>
          <w:kern w:val="0"/>
          <w:sz w:val="28"/>
          <w:szCs w:val="28"/>
        </w:rPr>
        <w:t>与</w:t>
      </w:r>
      <w:r>
        <w:rPr>
          <w:rFonts w:ascii="Helvetica Neue" w:hAnsi="Helvetica Neue" w:cs="Helvetica Neue"/>
          <w:b/>
          <w:bCs/>
          <w:color w:val="1C1C1C"/>
          <w:kern w:val="0"/>
          <w:sz w:val="28"/>
          <w:szCs w:val="28"/>
        </w:rPr>
        <w:t>Storyboards</w:t>
      </w:r>
      <w:r>
        <w:rPr>
          <w:rFonts w:ascii="Helvetica Neue" w:hAnsi="Helvetica Neue" w:cs="Helvetica Neue"/>
          <w:b/>
          <w:bCs/>
          <w:color w:val="1C1C1C"/>
          <w:kern w:val="0"/>
          <w:sz w:val="28"/>
          <w:szCs w:val="28"/>
        </w:rPr>
        <w:t>的优缺点</w:t>
      </w:r>
    </w:p>
    <w:p w14:paraId="0F30F9D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优点：</w:t>
      </w:r>
    </w:p>
    <w:p w14:paraId="64EDF324" w14:textId="77777777" w:rsidR="00AD53E8" w:rsidRDefault="00AD53E8" w:rsidP="00AD53E8">
      <w:pPr>
        <w:widowControl/>
        <w:numPr>
          <w:ilvl w:val="0"/>
          <w:numId w:val="9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：在编译前就提供了可视化界面，可以直接拖控件，也可以直接给控件添加约束，更直观一些，而且类文件中就少了创建控件的代码，确实简化不少，通常每个</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对应一个类。</w:t>
      </w:r>
    </w:p>
    <w:p w14:paraId="179588D8" w14:textId="77777777" w:rsidR="00AD53E8" w:rsidRDefault="00AD53E8" w:rsidP="00AD53E8">
      <w:pPr>
        <w:widowControl/>
        <w:numPr>
          <w:ilvl w:val="0"/>
          <w:numId w:val="9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：在编译前提供了可视化界面，可拖控件，可加约束，在开发时比较直观，而且一个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可以有很多的界面，每个界面对应一个类文件，通过</w:t>
      </w:r>
      <w:r>
        <w:rPr>
          <w:rFonts w:ascii="Helvetica Neue" w:hAnsi="Helvetica Neue" w:cs="Helvetica Neue"/>
          <w:color w:val="1C1C1C"/>
          <w:kern w:val="0"/>
          <w:sz w:val="28"/>
          <w:szCs w:val="28"/>
        </w:rPr>
        <w:t>storybard</w:t>
      </w:r>
      <w:r>
        <w:rPr>
          <w:rFonts w:ascii="Helvetica Neue" w:hAnsi="Helvetica Neue" w:cs="Helvetica Neue"/>
          <w:color w:val="1C1C1C"/>
          <w:kern w:val="0"/>
          <w:sz w:val="28"/>
          <w:szCs w:val="28"/>
        </w:rPr>
        <w:t>，可以直观地看出整个</w:t>
      </w:r>
      <w:r>
        <w:rPr>
          <w:rFonts w:ascii="Helvetica Neue" w:hAnsi="Helvetica Neue" w:cs="Helvetica Neue"/>
          <w:color w:val="1C1C1C"/>
          <w:kern w:val="0"/>
          <w:sz w:val="28"/>
          <w:szCs w:val="28"/>
        </w:rPr>
        <w:t>App</w:t>
      </w:r>
      <w:r>
        <w:rPr>
          <w:rFonts w:ascii="Helvetica Neue" w:hAnsi="Helvetica Neue" w:cs="Helvetica Neue"/>
          <w:color w:val="1C1C1C"/>
          <w:kern w:val="0"/>
          <w:sz w:val="28"/>
          <w:szCs w:val="28"/>
        </w:rPr>
        <w:t>的结构。</w:t>
      </w:r>
    </w:p>
    <w:p w14:paraId="5EAF74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缺点：</w:t>
      </w:r>
    </w:p>
    <w:p w14:paraId="0C285320" w14:textId="77777777" w:rsidR="00AD53E8" w:rsidRDefault="00AD53E8" w:rsidP="00AD53E8">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很大，有时候甚至需要重新添加约束，导致开发周期变长。</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载入相比纯代码自然要慢一些。对于比较复杂逻辑控制不同状态下显示不同内容时，使用</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是比较困难的。当多人团队或者多团队开发时，如果</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文件被发动，极易导致冲突，而且解决冲突相对要困难很多。</w:t>
      </w:r>
    </w:p>
    <w:p w14:paraId="0209A91A" w14:textId="77777777" w:rsidR="00AD53E8" w:rsidRDefault="00AD53E8" w:rsidP="00AD53E8">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上对应的界面的约束，与</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一样可能要重新添加约束，或者添加约束会造成大量的冲突，尤其是多团队开发。对于复杂逻辑控制不同显示内容时，比较困难。当多人团队或者多团队开发时，大家会同时修改一个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，导致大量冲突，解决起来相当困难。</w:t>
      </w:r>
    </w:p>
    <w:p w14:paraId="47A8FFF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将字符串</w:t>
      </w:r>
      <w:r>
        <w:rPr>
          <w:rFonts w:ascii="Helvetica Neue" w:hAnsi="Helvetica Neue" w:cs="Helvetica Neue"/>
          <w:b/>
          <w:bCs/>
          <w:color w:val="16A53F"/>
          <w:kern w:val="0"/>
          <w:sz w:val="28"/>
          <w:szCs w:val="28"/>
        </w:rPr>
        <w:t>“2015-04-10”</w:t>
      </w:r>
      <w:r>
        <w:rPr>
          <w:rFonts w:ascii="Helvetica Neue" w:hAnsi="Helvetica Neue" w:cs="Helvetica Neue"/>
          <w:b/>
          <w:bCs/>
          <w:color w:val="16A53F"/>
          <w:kern w:val="0"/>
          <w:sz w:val="28"/>
          <w:szCs w:val="28"/>
        </w:rPr>
        <w:t>格式化日期转为</w:t>
      </w:r>
      <w:r>
        <w:rPr>
          <w:rFonts w:ascii="Helvetica Neue" w:hAnsi="Helvetica Neue" w:cs="Helvetica Neue"/>
          <w:b/>
          <w:bCs/>
          <w:color w:val="16A53F"/>
          <w:kern w:val="0"/>
          <w:sz w:val="28"/>
          <w:szCs w:val="28"/>
        </w:rPr>
        <w:t>NSDate</w:t>
      </w:r>
      <w:r>
        <w:rPr>
          <w:rFonts w:ascii="Helvetica Neue" w:hAnsi="Helvetica Neue" w:cs="Helvetica Neue"/>
          <w:b/>
          <w:bCs/>
          <w:color w:val="16A53F"/>
          <w:kern w:val="0"/>
          <w:sz w:val="28"/>
          <w:szCs w:val="28"/>
        </w:rPr>
        <w:t>类型</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37F026C7" w14:textId="77777777">
        <w:tblPrEx>
          <w:tblCellMar>
            <w:top w:w="0" w:type="dxa"/>
            <w:bottom w:w="0" w:type="dxa"/>
          </w:tblCellMar>
        </w:tblPrEx>
        <w:tc>
          <w:tcPr>
            <w:tcW w:w="640" w:type="dxa"/>
          </w:tcPr>
          <w:p w14:paraId="396FB4E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0D7C693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78DD7EF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645D43C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68FD954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6354FE9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4EB8B8D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tc>
        <w:tc>
          <w:tcPr>
            <w:tcW w:w="13760" w:type="dxa"/>
          </w:tcPr>
          <w:p w14:paraId="1F98920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NSString *timeStr = @</w:t>
            </w:r>
            <w:r>
              <w:rPr>
                <w:rFonts w:ascii="Consolas" w:hAnsi="Consolas" w:cs="Consolas"/>
                <w:color w:val="0000FF"/>
                <w:kern w:val="0"/>
                <w:sz w:val="28"/>
                <w:szCs w:val="28"/>
              </w:rPr>
              <w:t>"2015-04-10"</w:t>
            </w:r>
            <w:r>
              <w:rPr>
                <w:rFonts w:ascii="Consolas" w:hAnsi="Consolas" w:cs="Consolas"/>
                <w:color w:val="1C1C1C"/>
                <w:kern w:val="0"/>
                <w:sz w:val="28"/>
                <w:szCs w:val="28"/>
              </w:rPr>
              <w:t>;</w:t>
            </w:r>
          </w:p>
          <w:p w14:paraId="3B26388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NSDateFormatter *formatter = [[NSDateFormatter alloc] init];</w:t>
            </w:r>
          </w:p>
          <w:p w14:paraId="4452AEA4"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formatter.dateFormat</w:t>
            </w:r>
            <w:proofErr w:type="gramEnd"/>
            <w:r>
              <w:rPr>
                <w:rFonts w:ascii="Consolas" w:hAnsi="Consolas" w:cs="Consolas"/>
                <w:color w:val="1C1C1C"/>
                <w:kern w:val="0"/>
                <w:sz w:val="28"/>
                <w:szCs w:val="28"/>
              </w:rPr>
              <w:t> = @</w:t>
            </w:r>
            <w:r>
              <w:rPr>
                <w:rFonts w:ascii="Consolas" w:hAnsi="Consolas" w:cs="Consolas"/>
                <w:color w:val="0000FF"/>
                <w:kern w:val="0"/>
                <w:sz w:val="28"/>
                <w:szCs w:val="28"/>
              </w:rPr>
              <w:t>"yyyy-MM-dd"</w:t>
            </w:r>
            <w:r>
              <w:rPr>
                <w:rFonts w:ascii="Consolas" w:hAnsi="Consolas" w:cs="Consolas"/>
                <w:color w:val="1C1C1C"/>
                <w:kern w:val="0"/>
                <w:sz w:val="28"/>
                <w:szCs w:val="28"/>
              </w:rPr>
              <w:t>;</w:t>
            </w:r>
          </w:p>
          <w:p w14:paraId="3302942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formatter.timeZone</w:t>
            </w:r>
            <w:proofErr w:type="gramEnd"/>
            <w:r>
              <w:rPr>
                <w:rFonts w:ascii="Consolas" w:hAnsi="Consolas" w:cs="Consolas"/>
                <w:color w:val="1C1C1C"/>
                <w:kern w:val="0"/>
                <w:sz w:val="28"/>
                <w:szCs w:val="28"/>
              </w:rPr>
              <w:t> = [NSTimeZone defaultTimeZone];</w:t>
            </w:r>
          </w:p>
          <w:p w14:paraId="04F9ABE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 *date = [formatter dateFromString</w:t>
            </w:r>
            <w:proofErr w:type="gramStart"/>
            <w:r>
              <w:rPr>
                <w:rFonts w:ascii="Consolas" w:hAnsi="Consolas" w:cs="Consolas"/>
                <w:color w:val="1C1C1C"/>
                <w:kern w:val="0"/>
                <w:sz w:val="28"/>
                <w:szCs w:val="28"/>
              </w:rPr>
              <w:t>:timeStr</w:t>
            </w:r>
            <w:proofErr w:type="gramEnd"/>
            <w:r>
              <w:rPr>
                <w:rFonts w:ascii="Consolas" w:hAnsi="Consolas" w:cs="Consolas"/>
                <w:color w:val="1C1C1C"/>
                <w:kern w:val="0"/>
                <w:sz w:val="28"/>
                <w:szCs w:val="28"/>
              </w:rPr>
              <w:t>];</w:t>
            </w:r>
          </w:p>
          <w:p w14:paraId="7945793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2015-04-09 16:00:00 +0000</w:t>
            </w:r>
          </w:p>
          <w:p w14:paraId="79471B53"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w:t>
            </w:r>
            <w:r>
              <w:rPr>
                <w:rFonts w:ascii="Consolas" w:hAnsi="Consolas" w:cs="Consolas"/>
                <w:color w:val="1C1C1C"/>
                <w:kern w:val="0"/>
                <w:sz w:val="28"/>
                <w:szCs w:val="28"/>
              </w:rPr>
              <w:t>, date);</w:t>
            </w:r>
          </w:p>
        </w:tc>
      </w:tr>
    </w:tbl>
    <w:p w14:paraId="130C823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队列和多线程的使用原理</w:t>
      </w:r>
    </w:p>
    <w:p w14:paraId="61ECAE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中队列分为以下几种：</w:t>
      </w:r>
    </w:p>
    <w:p w14:paraId="4FDE37C3" w14:textId="77777777" w:rsidR="00AD53E8" w:rsidRDefault="00AD53E8" w:rsidP="00AD53E8">
      <w:pPr>
        <w:widowControl/>
        <w:numPr>
          <w:ilvl w:val="0"/>
          <w:numId w:val="10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串行队列：队列中的任务只会顺序执行；</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9DA3860" w14:textId="77777777">
        <w:tblPrEx>
          <w:tblCellMar>
            <w:top w:w="0" w:type="dxa"/>
            <w:bottom w:w="0" w:type="dxa"/>
          </w:tblCellMar>
        </w:tblPrEx>
        <w:tc>
          <w:tcPr>
            <w:tcW w:w="640" w:type="dxa"/>
          </w:tcPr>
          <w:p w14:paraId="1B0E042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03C28E50"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 DISPATCH_QUEUE_SERIAL);</w:t>
            </w:r>
          </w:p>
        </w:tc>
      </w:tr>
    </w:tbl>
    <w:p w14:paraId="23B1A640" w14:textId="77777777" w:rsidR="00AD53E8" w:rsidRDefault="00AD53E8" w:rsidP="00AD53E8">
      <w:pPr>
        <w:widowControl/>
        <w:numPr>
          <w:ilvl w:val="0"/>
          <w:numId w:val="10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并行队列：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队列中的任务通常会并发执行；</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F6A6AB2" w14:textId="77777777">
        <w:tblPrEx>
          <w:tblCellMar>
            <w:top w:w="0" w:type="dxa"/>
            <w:bottom w:w="0" w:type="dxa"/>
          </w:tblCellMar>
        </w:tblPrEx>
        <w:tc>
          <w:tcPr>
            <w:tcW w:w="640" w:type="dxa"/>
          </w:tcPr>
          <w:p w14:paraId="7143A3E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4AF335F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,DISPATCH_QUEUE_CONCURRENT);</w:t>
            </w:r>
          </w:p>
        </w:tc>
      </w:tr>
    </w:tbl>
    <w:p w14:paraId="608C1550" w14:textId="77777777" w:rsidR="00AD53E8" w:rsidRDefault="00AD53E8" w:rsidP="00AD53E8">
      <w:pPr>
        <w:widowControl/>
        <w:numPr>
          <w:ilvl w:val="0"/>
          <w:numId w:val="10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全局队列：是系统的，直接拿过来（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）用就可以；与并行队列类似；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3E6794B9" w14:textId="77777777">
        <w:tblPrEx>
          <w:tblCellMar>
            <w:top w:w="0" w:type="dxa"/>
            <w:bottom w:w="0" w:type="dxa"/>
          </w:tblCellMar>
        </w:tblPrEx>
        <w:tc>
          <w:tcPr>
            <w:tcW w:w="640" w:type="dxa"/>
          </w:tcPr>
          <w:p w14:paraId="791A989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0C5BF235"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dispatch_get_global_queue(DISPATCH_QUEUE_PRIORITY_DEFAULT, 0);</w:t>
            </w:r>
          </w:p>
        </w:tc>
      </w:tr>
    </w:tbl>
    <w:p w14:paraId="26C16343" w14:textId="77777777" w:rsidR="00AD53E8" w:rsidRDefault="00AD53E8" w:rsidP="00AD53E8">
      <w:pPr>
        <w:widowControl/>
        <w:numPr>
          <w:ilvl w:val="0"/>
          <w:numId w:val="10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主队列：每一个应用程序对应唯一主队列，直接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即可；在多线程开发中，使用主队列更新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C705FE4" w14:textId="77777777">
        <w:tblPrEx>
          <w:tblCellMar>
            <w:top w:w="0" w:type="dxa"/>
            <w:bottom w:w="0" w:type="dxa"/>
          </w:tblCellMar>
        </w:tblPrEx>
        <w:tc>
          <w:tcPr>
            <w:tcW w:w="640" w:type="dxa"/>
          </w:tcPr>
          <w:p w14:paraId="6409C3F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65AF2D7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dispatch_get_main_queue();</w:t>
            </w:r>
          </w:p>
        </w:tc>
      </w:tr>
    </w:tbl>
    <w:p w14:paraId="4E1B54A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更多细节见下图：</w:t>
      </w:r>
    </w:p>
    <w:p w14:paraId="098AF4DE" w14:textId="1CF617C2"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1DFABF01" wp14:editId="28248B05">
            <wp:extent cx="7835900" cy="2035048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35900" cy="20350480"/>
                    </a:xfrm>
                    <a:prstGeom prst="rect">
                      <a:avLst/>
                    </a:prstGeom>
                    <a:noFill/>
                    <a:ln>
                      <a:noFill/>
                    </a:ln>
                  </pic:spPr>
                </pic:pic>
              </a:graphicData>
            </a:graphic>
          </wp:inline>
        </w:drawing>
      </w:r>
    </w:p>
    <w:p w14:paraId="32E0A1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内存的使用和优化的注意事项</w:t>
      </w:r>
    </w:p>
    <w:p w14:paraId="6EA41FDB"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重用问题：如</w:t>
      </w:r>
      <w:r>
        <w:rPr>
          <w:rFonts w:ascii="Helvetica Neue" w:hAnsi="Helvetica Neue" w:cs="Helvetica Neue"/>
          <w:color w:val="1C1C1C"/>
          <w:kern w:val="0"/>
          <w:sz w:val="28"/>
          <w:szCs w:val="28"/>
        </w:rPr>
        <w:t>UITableViewCells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UICollectionViewCells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UITableViewHeaderFooterViews</w:t>
      </w:r>
      <w:r>
        <w:rPr>
          <w:rFonts w:ascii="Helvetica Neue" w:hAnsi="Helvetica Neue" w:cs="Helvetica Neue"/>
          <w:color w:val="1C1C1C"/>
          <w:kern w:val="0"/>
          <w:sz w:val="28"/>
          <w:szCs w:val="28"/>
        </w:rPr>
        <w:t>设置正确的</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，充分重用；</w:t>
      </w:r>
    </w:p>
    <w:p w14:paraId="2966F405"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尽量把</w:t>
      </w:r>
      <w:r>
        <w:rPr>
          <w:rFonts w:ascii="Helvetica Neue" w:hAnsi="Helvetica Neue" w:cs="Helvetica Neue"/>
          <w:color w:val="1C1C1C"/>
          <w:kern w:val="0"/>
          <w:sz w:val="28"/>
          <w:szCs w:val="28"/>
        </w:rPr>
        <w:t>views</w:t>
      </w:r>
      <w:r>
        <w:rPr>
          <w:rFonts w:ascii="Helvetica Neue" w:hAnsi="Helvetica Neue" w:cs="Helvetica Neue"/>
          <w:color w:val="1C1C1C"/>
          <w:kern w:val="0"/>
          <w:sz w:val="28"/>
          <w:szCs w:val="28"/>
        </w:rPr>
        <w:t>设置为不透明：当</w:t>
      </w:r>
      <w:r>
        <w:rPr>
          <w:rFonts w:ascii="Helvetica Neue" w:hAnsi="Helvetica Neue" w:cs="Helvetica Neue"/>
          <w:color w:val="1C1C1C"/>
          <w:kern w:val="0"/>
          <w:sz w:val="28"/>
          <w:szCs w:val="28"/>
        </w:rPr>
        <w:t>opque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NO</w:t>
      </w:r>
      <w:r>
        <w:rPr>
          <w:rFonts w:ascii="Helvetica Neue" w:hAnsi="Helvetica Neue" w:cs="Helvetica Neue"/>
          <w:color w:val="1C1C1C"/>
          <w:kern w:val="0"/>
          <w:sz w:val="28"/>
          <w:szCs w:val="28"/>
        </w:rPr>
        <w:t>的时候，图层的半透明取决于图片和其本身合成的图层为结果，可提高性能；</w:t>
      </w:r>
    </w:p>
    <w:p w14:paraId="6DAC272D"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不要使用太复杂的</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：载入时就会将</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需要的所有资源，包括图片全部载入内存，即使未来很久才会使用。那些相比纯代码写的延迟加载，性能及内存就差了很多；</w:t>
      </w:r>
    </w:p>
    <w:p w14:paraId="0067CE81"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选择正确的数据结构：学会选择对业务场景最合适的数组结构是写出高效代码的基础。比如，数组</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有序的一组值。使用索引来查询很快，使用值查询很慢，插入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删除很慢。字典</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存储键值对，用键来查找比较快。集合</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无序的一组值，用值来查找很快，插入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删除很快。</w:t>
      </w:r>
    </w:p>
    <w:p w14:paraId="2969E6BC"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压缩：当从服务端下载相关附件时，可以通过</w:t>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压缩后再下载，使得内存更小，下载速度也更快。</w:t>
      </w:r>
    </w:p>
    <w:p w14:paraId="5EC572CB"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延迟加载：对于不应该使用的数据，使用延迟加载方式。对于不需要马上显示的视图，使用延迟加载方式。比如，网络请求失败时显示的提示界面，可能一直都不会使用到，因此应该使用延迟加载。</w:t>
      </w:r>
    </w:p>
    <w:p w14:paraId="57D1BC52"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数据缓存：对于</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的行高要缓存起来，使得</w:t>
      </w:r>
      <w:r>
        <w:rPr>
          <w:rFonts w:ascii="Helvetica Neue" w:hAnsi="Helvetica Neue" w:cs="Helvetica Neue"/>
          <w:color w:val="1C1C1C"/>
          <w:kern w:val="0"/>
          <w:sz w:val="28"/>
          <w:szCs w:val="28"/>
        </w:rPr>
        <w:t>reload</w:t>
      </w:r>
      <w:r>
        <w:rPr>
          <w:rFonts w:ascii="Helvetica Neue" w:hAnsi="Helvetica Neue" w:cs="Helvetica Neue"/>
          <w:color w:val="1C1C1C"/>
          <w:kern w:val="0"/>
          <w:sz w:val="28"/>
          <w:szCs w:val="28"/>
        </w:rPr>
        <w:t>数据时，效率也极高。而对于那些网络数据，不需要每次都请求的，应该缓存起来，可以写入数据库，也可以通过</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文件存储。</w:t>
      </w:r>
    </w:p>
    <w:p w14:paraId="2432892E"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处理内存警告：一般在基类统一处理内存警告，将相关不用资源立即释放掉</w:t>
      </w:r>
    </w:p>
    <w:p w14:paraId="41C5790F"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重用大开销对象：一些</w:t>
      </w:r>
      <w:r>
        <w:rPr>
          <w:rFonts w:ascii="Helvetica Neue" w:hAnsi="Helvetica Neue" w:cs="Helvetica Neue"/>
          <w:color w:val="1C1C1C"/>
          <w:kern w:val="0"/>
          <w:sz w:val="28"/>
          <w:szCs w:val="28"/>
        </w:rPr>
        <w:t>objects</w:t>
      </w:r>
      <w:r>
        <w:rPr>
          <w:rFonts w:ascii="Helvetica Neue" w:hAnsi="Helvetica Neue" w:cs="Helvetica Neue"/>
          <w:color w:val="1C1C1C"/>
          <w:kern w:val="0"/>
          <w:sz w:val="28"/>
          <w:szCs w:val="28"/>
        </w:rPr>
        <w:t>的初始化很慢，比如</w:t>
      </w:r>
      <w:r>
        <w:rPr>
          <w:rFonts w:ascii="Helvetica Neue" w:hAnsi="Helvetica Neue" w:cs="Helvetica Neue"/>
          <w:color w:val="1C1C1C"/>
          <w:kern w:val="0"/>
          <w:sz w:val="28"/>
          <w:szCs w:val="28"/>
        </w:rPr>
        <w:t>NSDateFormatter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NSCalendar</w:t>
      </w:r>
      <w:r>
        <w:rPr>
          <w:rFonts w:ascii="Helvetica Neue" w:hAnsi="Helvetica Neue" w:cs="Helvetica Neue"/>
          <w:color w:val="1C1C1C"/>
          <w:kern w:val="0"/>
          <w:sz w:val="28"/>
          <w:szCs w:val="28"/>
        </w:rPr>
        <w:t>，但又不可避免地需要使用它们。通常是作为属性存储起来，防止反复创建。</w:t>
      </w:r>
    </w:p>
    <w:p w14:paraId="4FC21C00"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避免反复处理数据：许多应用需要从服务器加载功能所需的常为</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格式的数据。在服务器端和客户端使用相同的数据结构很重要</w:t>
      </w:r>
      <w:r>
        <w:rPr>
          <w:rFonts w:ascii="Helvetica Neue" w:hAnsi="Helvetica Neue" w:cs="Helvetica Neue"/>
          <w:color w:val="1C1C1C"/>
          <w:kern w:val="0"/>
          <w:sz w:val="28"/>
          <w:szCs w:val="28"/>
        </w:rPr>
        <w:t>;</w:t>
      </w:r>
    </w:p>
    <w:p w14:paraId="64B906E3"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Autorelease Pool</w:t>
      </w:r>
      <w:r>
        <w:rPr>
          <w:rFonts w:ascii="Helvetica Neue" w:hAnsi="Helvetica Neue" w:cs="Helvetica Neue"/>
          <w:color w:val="1C1C1C"/>
          <w:kern w:val="0"/>
          <w:sz w:val="28"/>
          <w:szCs w:val="28"/>
        </w:rPr>
        <w:t>：在某些循环创建临时变量处理数据时，自动释放池以保证能及时释放内存</w:t>
      </w:r>
      <w:r>
        <w:rPr>
          <w:rFonts w:ascii="Helvetica Neue" w:hAnsi="Helvetica Neue" w:cs="Helvetica Neue"/>
          <w:color w:val="1C1C1C"/>
          <w:kern w:val="0"/>
          <w:sz w:val="28"/>
          <w:szCs w:val="28"/>
        </w:rPr>
        <w:t>;</w:t>
      </w:r>
    </w:p>
    <w:p w14:paraId="294A18F8"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正确选择图片加载方式：详情阅读细读</w:t>
      </w:r>
      <w:hyperlink r:id="rId51" w:history="1">
        <w:r>
          <w:rPr>
            <w:rFonts w:ascii="Helvetica Neue" w:hAnsi="Helvetica Neue" w:cs="Helvetica Neue"/>
            <w:color w:val="E34B06"/>
            <w:kern w:val="0"/>
            <w:sz w:val="28"/>
            <w:szCs w:val="28"/>
          </w:rPr>
          <w:t>UIImage</w:t>
        </w:r>
        <w:r>
          <w:rPr>
            <w:rFonts w:ascii="Helvetica Neue" w:hAnsi="Helvetica Neue" w:cs="Helvetica Neue"/>
            <w:color w:val="E34B06"/>
            <w:kern w:val="0"/>
            <w:sz w:val="28"/>
            <w:szCs w:val="28"/>
          </w:rPr>
          <w:t>加载方式</w:t>
        </w:r>
      </w:hyperlink>
    </w:p>
    <w:p w14:paraId="1AACA82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UIViewController</w:t>
      </w:r>
      <w:r>
        <w:rPr>
          <w:rFonts w:ascii="Helvetica Neue" w:hAnsi="Helvetica Neue" w:cs="Helvetica Neue"/>
          <w:b/>
          <w:bCs/>
          <w:color w:val="16A53F"/>
          <w:kern w:val="0"/>
          <w:sz w:val="28"/>
          <w:szCs w:val="28"/>
        </w:rPr>
        <w:t>的完整生命周期</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72A08B25" w14:textId="77777777">
        <w:tblPrEx>
          <w:tblCellMar>
            <w:top w:w="0" w:type="dxa"/>
            <w:bottom w:w="0" w:type="dxa"/>
          </w:tblCellMar>
        </w:tblPrEx>
        <w:tc>
          <w:tcPr>
            <w:tcW w:w="640" w:type="dxa"/>
          </w:tcPr>
          <w:p w14:paraId="6CBBB3A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7E75B6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01A9E9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6E7BAC5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198FBFB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3ABB2F7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3A17D8F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3FEB708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3760" w:type="dxa"/>
          </w:tcPr>
          <w:p w14:paraId="4649652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initWithNibName:bundle:]</w:t>
            </w:r>
            <w:r>
              <w:rPr>
                <w:rFonts w:ascii="Consolas" w:hAnsi="Consolas" w:cs="Consolas"/>
                <w:color w:val="1C1C1C"/>
                <w:kern w:val="0"/>
                <w:sz w:val="28"/>
                <w:szCs w:val="28"/>
              </w:rPr>
              <w:t>；</w:t>
            </w:r>
          </w:p>
          <w:p w14:paraId="08BA6F2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t>
            </w:r>
            <w:r>
              <w:rPr>
                <w:rFonts w:ascii="Consolas" w:hAnsi="Consolas" w:cs="Consolas"/>
                <w:color w:val="1C1C1C"/>
                <w:kern w:val="0"/>
                <w:sz w:val="28"/>
                <w:szCs w:val="28"/>
              </w:rPr>
              <w:t>；</w:t>
            </w:r>
          </w:p>
          <w:p w14:paraId="7346C07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loadView]</w:t>
            </w:r>
            <w:r>
              <w:rPr>
                <w:rFonts w:ascii="Consolas" w:hAnsi="Consolas" w:cs="Consolas"/>
                <w:color w:val="1C1C1C"/>
                <w:kern w:val="0"/>
                <w:sz w:val="28"/>
                <w:szCs w:val="28"/>
              </w:rPr>
              <w:t>；</w:t>
            </w:r>
          </w:p>
          <w:p w14:paraId="7C51C5B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viewDidLoad]</w:t>
            </w:r>
            <w:r>
              <w:rPr>
                <w:rFonts w:ascii="Consolas" w:hAnsi="Consolas" w:cs="Consolas"/>
                <w:color w:val="1C1C1C"/>
                <w:kern w:val="0"/>
                <w:sz w:val="28"/>
                <w:szCs w:val="28"/>
              </w:rPr>
              <w:t>；</w:t>
            </w:r>
          </w:p>
          <w:p w14:paraId="681B7B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viewWillDisappear:]</w:t>
            </w:r>
            <w:r>
              <w:rPr>
                <w:rFonts w:ascii="Consolas" w:hAnsi="Consolas" w:cs="Consolas"/>
                <w:color w:val="1C1C1C"/>
                <w:kern w:val="0"/>
                <w:sz w:val="28"/>
                <w:szCs w:val="28"/>
              </w:rPr>
              <w:t>；</w:t>
            </w:r>
          </w:p>
          <w:p w14:paraId="01601B0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viewWillAppear:]</w:t>
            </w:r>
            <w:r>
              <w:rPr>
                <w:rFonts w:ascii="Consolas" w:hAnsi="Consolas" w:cs="Consolas"/>
                <w:color w:val="1C1C1C"/>
                <w:kern w:val="0"/>
                <w:sz w:val="28"/>
                <w:szCs w:val="28"/>
              </w:rPr>
              <w:t>；</w:t>
            </w:r>
          </w:p>
          <w:p w14:paraId="5EFAB67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viewDidAppear:]</w:t>
            </w:r>
            <w:r>
              <w:rPr>
                <w:rFonts w:ascii="Consolas" w:hAnsi="Consolas" w:cs="Consolas"/>
                <w:color w:val="1C1C1C"/>
                <w:kern w:val="0"/>
                <w:sz w:val="28"/>
                <w:szCs w:val="28"/>
              </w:rPr>
              <w:t>；</w:t>
            </w:r>
          </w:p>
          <w:p w14:paraId="5336A6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viewDidDisappear:]</w:t>
            </w:r>
            <w:r>
              <w:rPr>
                <w:rFonts w:ascii="Consolas" w:hAnsi="Consolas" w:cs="Consolas"/>
                <w:color w:val="1C1C1C"/>
                <w:kern w:val="0"/>
                <w:sz w:val="28"/>
                <w:szCs w:val="28"/>
              </w:rPr>
              <w:t>；</w:t>
            </w:r>
          </w:p>
        </w:tc>
      </w:tr>
    </w:tbl>
    <w:p w14:paraId="14070A6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UIImageView</w:t>
      </w:r>
      <w:r>
        <w:rPr>
          <w:rFonts w:ascii="Helvetica Neue" w:hAnsi="Helvetica Neue" w:cs="Helvetica Neue"/>
          <w:b/>
          <w:bCs/>
          <w:color w:val="16A53F"/>
          <w:kern w:val="0"/>
          <w:sz w:val="28"/>
          <w:szCs w:val="28"/>
        </w:rPr>
        <w:t>添加圆角</w:t>
      </w:r>
    </w:p>
    <w:p w14:paraId="6D278E00" w14:textId="77777777" w:rsidR="00AD53E8" w:rsidRDefault="00AD53E8" w:rsidP="00AD53E8">
      <w:pPr>
        <w:widowControl/>
        <w:numPr>
          <w:ilvl w:val="0"/>
          <w:numId w:val="10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最直接的方法就是使用如下属性设置：</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D8682B0" w14:textId="77777777">
        <w:tblPrEx>
          <w:tblCellMar>
            <w:top w:w="0" w:type="dxa"/>
            <w:bottom w:w="0" w:type="dxa"/>
          </w:tblCellMar>
        </w:tblPrEx>
        <w:tc>
          <w:tcPr>
            <w:tcW w:w="640" w:type="dxa"/>
          </w:tcPr>
          <w:p w14:paraId="217F7BC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32BB685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A9F9C0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0" w:type="dxa"/>
          </w:tcPr>
          <w:p w14:paraId="383206D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imgView.layer.cornerRadius</w:t>
            </w:r>
            <w:proofErr w:type="gramEnd"/>
            <w:r>
              <w:rPr>
                <w:rFonts w:ascii="Consolas" w:hAnsi="Consolas" w:cs="Consolas"/>
                <w:color w:val="1C1C1C"/>
                <w:kern w:val="0"/>
                <w:sz w:val="28"/>
                <w:szCs w:val="28"/>
              </w:rPr>
              <w:t> = 10;</w:t>
            </w:r>
          </w:p>
          <w:p w14:paraId="723C824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这一行代码是很消耗性能的</w:t>
            </w:r>
          </w:p>
          <w:p w14:paraId="165F9FE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imgView.clipsToBounds</w:t>
            </w:r>
            <w:proofErr w:type="gramEnd"/>
            <w:r>
              <w:rPr>
                <w:rFonts w:ascii="Consolas" w:hAnsi="Consolas" w:cs="Consolas"/>
                <w:color w:val="1C1C1C"/>
                <w:kern w:val="0"/>
                <w:sz w:val="28"/>
                <w:szCs w:val="28"/>
              </w:rPr>
              <w:t> = YES;</w:t>
            </w:r>
          </w:p>
        </w:tc>
      </w:tr>
    </w:tbl>
    <w:p w14:paraId="5C5079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这是离屏渲染（</w:t>
      </w:r>
      <w:r>
        <w:rPr>
          <w:rFonts w:ascii="Helvetica Neue" w:hAnsi="Helvetica Neue" w:cs="Helvetica Neue"/>
          <w:color w:val="1C1C1C"/>
          <w:kern w:val="0"/>
          <w:sz w:val="28"/>
          <w:szCs w:val="28"/>
        </w:rPr>
        <w:t>off-screen-rendering</w:t>
      </w:r>
      <w:r>
        <w:rPr>
          <w:rFonts w:ascii="Helvetica Neue" w:hAnsi="Helvetica Neue" w:cs="Helvetica Neue"/>
          <w:color w:val="1C1C1C"/>
          <w:kern w:val="0"/>
          <w:sz w:val="28"/>
          <w:szCs w:val="28"/>
        </w:rPr>
        <w:t>），消耗性能的</w:t>
      </w:r>
      <w:r>
        <w:rPr>
          <w:rFonts w:ascii="Helvetica Neue" w:hAnsi="Helvetica Neue" w:cs="Helvetica Neue"/>
          <w:color w:val="1C1C1C"/>
          <w:kern w:val="0"/>
          <w:sz w:val="28"/>
          <w:szCs w:val="28"/>
        </w:rPr>
        <w:t>**</w:t>
      </w:r>
    </w:p>
    <w:p w14:paraId="16650062" w14:textId="77777777" w:rsidR="00AD53E8" w:rsidRDefault="00AD53E8" w:rsidP="00AD53E8">
      <w:pPr>
        <w:widowControl/>
        <w:numPr>
          <w:ilvl w:val="0"/>
          <w:numId w:val="10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w:t>
      </w:r>
      <w:r>
        <w:rPr>
          <w:rFonts w:ascii="Helvetica Neue" w:hAnsi="Helvetica Neue" w:cs="Helvetica Neue"/>
          <w:color w:val="1C1C1C"/>
          <w:kern w:val="0"/>
          <w:sz w:val="28"/>
          <w:szCs w:val="28"/>
        </w:rPr>
        <w:t>UIImage</w:t>
      </w:r>
      <w:r>
        <w:rPr>
          <w:rFonts w:ascii="Helvetica Neue" w:hAnsi="Helvetica Neue" w:cs="Helvetica Neue"/>
          <w:color w:val="1C1C1C"/>
          <w:kern w:val="0"/>
          <w:sz w:val="28"/>
          <w:szCs w:val="28"/>
        </w:rPr>
        <w:t>添加生成圆角图片的扩展</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：这是</w:t>
      </w:r>
      <w:r>
        <w:rPr>
          <w:rFonts w:ascii="Helvetica Neue" w:hAnsi="Helvetica Neue" w:cs="Helvetica Neue"/>
          <w:color w:val="1C1C1C"/>
          <w:kern w:val="0"/>
          <w:sz w:val="28"/>
          <w:szCs w:val="28"/>
        </w:rPr>
        <w:t>on-screen-rendering</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3BBF1CA1" w14:textId="77777777">
        <w:tblPrEx>
          <w:tblCellMar>
            <w:top w:w="0" w:type="dxa"/>
            <w:bottom w:w="0" w:type="dxa"/>
          </w:tblCellMar>
        </w:tblPrEx>
        <w:tc>
          <w:tcPr>
            <w:tcW w:w="800" w:type="dxa"/>
          </w:tcPr>
          <w:p w14:paraId="3BCC73C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D82CB1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0DB6593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2788A83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40A9D95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4F02A6A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33C057A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4EF1BE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140E20E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7D11B39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2B24322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26A4CAE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14:paraId="1B09A7E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14:paraId="5C7A755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14:paraId="60F5A96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tc>
        <w:tc>
          <w:tcPr>
            <w:tcW w:w="13600" w:type="dxa"/>
          </w:tcPr>
          <w:p w14:paraId="4B70EA3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(UIImage *</w:t>
            </w:r>
            <w:proofErr w:type="gramStart"/>
            <w:r>
              <w:rPr>
                <w:rFonts w:ascii="Consolas" w:hAnsi="Consolas" w:cs="Consolas"/>
                <w:color w:val="1C1C1C"/>
                <w:kern w:val="0"/>
                <w:sz w:val="28"/>
                <w:szCs w:val="28"/>
              </w:rPr>
              <w:t>)imageWithCornerRadius</w:t>
            </w:r>
            <w:proofErr w:type="gramEnd"/>
            <w:r>
              <w:rPr>
                <w:rFonts w:ascii="Consolas" w:hAnsi="Consolas" w:cs="Consolas"/>
                <w:color w:val="1C1C1C"/>
                <w:kern w:val="0"/>
                <w:sz w:val="28"/>
                <w:szCs w:val="28"/>
              </w:rPr>
              <w:t>:(CGFloat)radius {</w:t>
            </w:r>
          </w:p>
          <w:p w14:paraId="45D5843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CGRect rect = (CGRect){0.f, 0.f, self.size};</w:t>
            </w:r>
          </w:p>
          <w:p w14:paraId="2B3D013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5E64D51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UIGraphicsBeginImageContextWithOptions(</w:t>
            </w:r>
            <w:proofErr w:type="gramEnd"/>
            <w:r>
              <w:rPr>
                <w:rFonts w:ascii="Consolas" w:hAnsi="Consolas" w:cs="Consolas"/>
                <w:color w:val="1C1C1C"/>
                <w:kern w:val="0"/>
                <w:sz w:val="28"/>
                <w:szCs w:val="28"/>
              </w:rPr>
              <w:t>self.size, NO, UIScreen.mainScreen.scale);</w:t>
            </w:r>
          </w:p>
          <w:p w14:paraId="5D5027C7"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CGContextAddPath(</w:t>
            </w:r>
            <w:proofErr w:type="gramEnd"/>
            <w:r>
              <w:rPr>
                <w:rFonts w:ascii="Consolas" w:hAnsi="Consolas" w:cs="Consolas"/>
                <w:color w:val="1C1C1C"/>
                <w:kern w:val="0"/>
                <w:sz w:val="28"/>
                <w:szCs w:val="28"/>
              </w:rPr>
              <w:t>UIGraphicsGetCurrentContext(),</w:t>
            </w:r>
          </w:p>
          <w:p w14:paraId="6712D54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[UIBezierPath bezierPathWithRoundedRect</w:t>
            </w:r>
            <w:proofErr w:type="gramStart"/>
            <w:r>
              <w:rPr>
                <w:rFonts w:ascii="Consolas" w:hAnsi="Consolas" w:cs="Consolas"/>
                <w:color w:val="1C1C1C"/>
                <w:kern w:val="0"/>
                <w:sz w:val="28"/>
                <w:szCs w:val="28"/>
              </w:rPr>
              <w:t>:rect</w:t>
            </w:r>
            <w:proofErr w:type="gramEnd"/>
            <w:r>
              <w:rPr>
                <w:rFonts w:ascii="Consolas" w:hAnsi="Consolas" w:cs="Consolas"/>
                <w:color w:val="1C1C1C"/>
                <w:kern w:val="0"/>
                <w:sz w:val="28"/>
                <w:szCs w:val="28"/>
              </w:rPr>
              <w:t> cornerRadius:radius].CGPath);</w:t>
            </w:r>
          </w:p>
          <w:p w14:paraId="588C2841"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CGContextClip(</w:t>
            </w:r>
            <w:proofErr w:type="gramEnd"/>
            <w:r>
              <w:rPr>
                <w:rFonts w:ascii="Consolas" w:hAnsi="Consolas" w:cs="Consolas"/>
                <w:color w:val="1C1C1C"/>
                <w:kern w:val="0"/>
                <w:sz w:val="28"/>
                <w:szCs w:val="28"/>
              </w:rPr>
              <w:t>UIGraphicsGetCurrentContext());</w:t>
            </w:r>
          </w:p>
          <w:p w14:paraId="13F1394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28302A3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drawInRect:rect];</w:t>
            </w:r>
          </w:p>
          <w:p w14:paraId="5ACF973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UIImage *image = </w:t>
            </w:r>
            <w:proofErr w:type="gramStart"/>
            <w:r>
              <w:rPr>
                <w:rFonts w:ascii="Consolas" w:hAnsi="Consolas" w:cs="Consolas"/>
                <w:color w:val="1C1C1C"/>
                <w:kern w:val="0"/>
                <w:sz w:val="28"/>
                <w:szCs w:val="28"/>
              </w:rPr>
              <w:t>UIGraphicsGetImageFromCurrentImageContext(</w:t>
            </w:r>
            <w:proofErr w:type="gramEnd"/>
            <w:r>
              <w:rPr>
                <w:rFonts w:ascii="Consolas" w:hAnsi="Consolas" w:cs="Consolas"/>
                <w:color w:val="1C1C1C"/>
                <w:kern w:val="0"/>
                <w:sz w:val="28"/>
                <w:szCs w:val="28"/>
              </w:rPr>
              <w:t>);</w:t>
            </w:r>
          </w:p>
          <w:p w14:paraId="68E98ED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6318E6B4"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UIGraphicsEndImageContext(</w:t>
            </w:r>
            <w:proofErr w:type="gramEnd"/>
            <w:r>
              <w:rPr>
                <w:rFonts w:ascii="Consolas" w:hAnsi="Consolas" w:cs="Consolas"/>
                <w:color w:val="1C1C1C"/>
                <w:kern w:val="0"/>
                <w:sz w:val="28"/>
                <w:szCs w:val="28"/>
              </w:rPr>
              <w:t>);</w:t>
            </w:r>
          </w:p>
          <w:p w14:paraId="4D576E1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2E284FD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image;</w:t>
            </w:r>
          </w:p>
          <w:p w14:paraId="5B8C986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65147BE0" w14:textId="77777777" w:rsidR="00AD53E8" w:rsidRPr="00AD53E8" w:rsidRDefault="00AD53E8" w:rsidP="00AD53E8">
      <w:pPr>
        <w:rPr>
          <w:rFonts w:hint="eastAsia"/>
        </w:rPr>
      </w:pPr>
    </w:p>
    <w:p w14:paraId="091EF144" w14:textId="2A85AB97" w:rsidR="00AD53E8" w:rsidRPr="00AD53E8" w:rsidRDefault="00AD53E8" w:rsidP="00AD53E8">
      <w:pPr>
        <w:pStyle w:val="1"/>
        <w:rPr>
          <w:rFonts w:hint="eastAsia"/>
        </w:rPr>
      </w:pPr>
      <w:r>
        <w:rPr>
          <w:rFonts w:hint="eastAsia"/>
        </w:rPr>
        <w:t>摘录</w:t>
      </w:r>
      <w:r>
        <w:rPr>
          <w:rFonts w:hint="eastAsia"/>
        </w:rPr>
        <w:t>3</w:t>
      </w:r>
    </w:p>
    <w:p w14:paraId="3A12A58E" w14:textId="77777777" w:rsidR="007064EE" w:rsidRPr="007064EE" w:rsidRDefault="007064EE" w:rsidP="007064EE">
      <w:pPr>
        <w:rPr>
          <w:rFonts w:hint="eastAsia"/>
        </w:rPr>
      </w:pPr>
    </w:p>
    <w:sectPr w:rsidR="007064EE" w:rsidRPr="007064EE" w:rsidSect="00B207E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2"/>
    <w:multiLevelType w:val="hybridMultilevel"/>
    <w:tmpl w:val="00000032"/>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0034"/>
    <w:multiLevelType w:val="hybridMultilevel"/>
    <w:tmpl w:val="00000034"/>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0035"/>
    <w:multiLevelType w:val="hybridMultilevel"/>
    <w:tmpl w:val="00000035"/>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0036"/>
    <w:multiLevelType w:val="hybridMultilevel"/>
    <w:tmpl w:val="00000036"/>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0037"/>
    <w:multiLevelType w:val="hybridMultilevel"/>
    <w:tmpl w:val="00000037"/>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0038"/>
    <w:multiLevelType w:val="hybridMultilevel"/>
    <w:tmpl w:val="00000038"/>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0039"/>
    <w:multiLevelType w:val="hybridMultilevel"/>
    <w:tmpl w:val="00000039"/>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003A"/>
    <w:multiLevelType w:val="hybridMultilevel"/>
    <w:tmpl w:val="0000003A"/>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003B"/>
    <w:multiLevelType w:val="hybridMultilevel"/>
    <w:tmpl w:val="0000003B"/>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003C"/>
    <w:multiLevelType w:val="hybridMultilevel"/>
    <w:tmpl w:val="0000003C"/>
    <w:lvl w:ilvl="0" w:tplc="0000170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003D"/>
    <w:multiLevelType w:val="hybridMultilevel"/>
    <w:tmpl w:val="0000003D"/>
    <w:lvl w:ilvl="0" w:tplc="0000177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003E"/>
    <w:multiLevelType w:val="hybridMultilevel"/>
    <w:tmpl w:val="0000003E"/>
    <w:lvl w:ilvl="0" w:tplc="000017D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003F"/>
    <w:multiLevelType w:val="hybridMultilevel"/>
    <w:tmpl w:val="0000003F"/>
    <w:lvl w:ilvl="0" w:tplc="0000183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0040"/>
    <w:multiLevelType w:val="hybridMultilevel"/>
    <w:tmpl w:val="00000040"/>
    <w:lvl w:ilvl="0" w:tplc="0000189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0041"/>
    <w:multiLevelType w:val="hybridMultilevel"/>
    <w:tmpl w:val="00000041"/>
    <w:lvl w:ilvl="0" w:tplc="000019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0042"/>
    <w:multiLevelType w:val="hybridMultilevel"/>
    <w:tmpl w:val="00000042"/>
    <w:lvl w:ilvl="0" w:tplc="000019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0043"/>
    <w:multiLevelType w:val="hybridMultilevel"/>
    <w:tmpl w:val="00000043"/>
    <w:lvl w:ilvl="0" w:tplc="000019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0044"/>
    <w:multiLevelType w:val="hybridMultilevel"/>
    <w:tmpl w:val="00000044"/>
    <w:lvl w:ilvl="0" w:tplc="00001A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0045"/>
    <w:multiLevelType w:val="hybridMultilevel"/>
    <w:tmpl w:val="00000045"/>
    <w:lvl w:ilvl="0" w:tplc="00001A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0046"/>
    <w:multiLevelType w:val="hybridMultilevel"/>
    <w:tmpl w:val="00000046"/>
    <w:lvl w:ilvl="0" w:tplc="00001A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0047"/>
    <w:multiLevelType w:val="hybridMultilevel"/>
    <w:tmpl w:val="00000047"/>
    <w:lvl w:ilvl="0" w:tplc="00001B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0048"/>
    <w:multiLevelType w:val="hybridMultilevel"/>
    <w:tmpl w:val="00000048"/>
    <w:lvl w:ilvl="0" w:tplc="00001B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0049"/>
    <w:multiLevelType w:val="hybridMultilevel"/>
    <w:tmpl w:val="00000049"/>
    <w:lvl w:ilvl="0" w:tplc="00001C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004A"/>
    <w:multiLevelType w:val="hybridMultilevel"/>
    <w:tmpl w:val="0000004A"/>
    <w:lvl w:ilvl="0" w:tplc="00001C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004B"/>
    <w:multiLevelType w:val="hybridMultilevel"/>
    <w:tmpl w:val="0000004B"/>
    <w:lvl w:ilvl="0" w:tplc="00001C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004C"/>
    <w:multiLevelType w:val="hybridMultilevel"/>
    <w:tmpl w:val="0000004C"/>
    <w:lvl w:ilvl="0" w:tplc="00001D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004D"/>
    <w:multiLevelType w:val="hybridMultilevel"/>
    <w:tmpl w:val="0000004D"/>
    <w:lvl w:ilvl="0" w:tplc="00001D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004E"/>
    <w:multiLevelType w:val="hybridMultilevel"/>
    <w:tmpl w:val="0000004E"/>
    <w:lvl w:ilvl="0" w:tplc="00001E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004F"/>
    <w:multiLevelType w:val="hybridMultilevel"/>
    <w:tmpl w:val="0000004F"/>
    <w:lvl w:ilvl="0" w:tplc="00001E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0050"/>
    <w:multiLevelType w:val="hybridMultilevel"/>
    <w:tmpl w:val="00000050"/>
    <w:lvl w:ilvl="0" w:tplc="00001E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0051"/>
    <w:multiLevelType w:val="hybridMultilevel"/>
    <w:tmpl w:val="00000051"/>
    <w:lvl w:ilvl="0" w:tplc="00001F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0052"/>
    <w:multiLevelType w:val="hybridMultilevel"/>
    <w:tmpl w:val="00000052"/>
    <w:lvl w:ilvl="0" w:tplc="00001F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0053"/>
    <w:multiLevelType w:val="hybridMultilevel"/>
    <w:tmpl w:val="00000053"/>
    <w:lvl w:ilvl="0" w:tplc="000020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0054"/>
    <w:multiLevelType w:val="hybridMultilevel"/>
    <w:tmpl w:val="00000054"/>
    <w:lvl w:ilvl="0" w:tplc="000020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0055"/>
    <w:multiLevelType w:val="hybridMultilevel"/>
    <w:tmpl w:val="00000055"/>
    <w:lvl w:ilvl="0" w:tplc="000020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0056"/>
    <w:multiLevelType w:val="hybridMultilevel"/>
    <w:tmpl w:val="00000056"/>
    <w:lvl w:ilvl="0" w:tplc="000021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0057"/>
    <w:multiLevelType w:val="hybridMultilevel"/>
    <w:tmpl w:val="00000057"/>
    <w:lvl w:ilvl="0" w:tplc="000021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0058"/>
    <w:multiLevelType w:val="hybridMultilevel"/>
    <w:tmpl w:val="00000058"/>
    <w:lvl w:ilvl="0" w:tplc="000021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0059"/>
    <w:multiLevelType w:val="hybridMultilevel"/>
    <w:tmpl w:val="00000059"/>
    <w:lvl w:ilvl="0" w:tplc="000022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005A"/>
    <w:multiLevelType w:val="hybridMultilevel"/>
    <w:tmpl w:val="0000005A"/>
    <w:lvl w:ilvl="0" w:tplc="000022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005B"/>
    <w:multiLevelType w:val="hybridMultilevel"/>
    <w:tmpl w:val="0000005B"/>
    <w:lvl w:ilvl="0" w:tplc="000023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005C"/>
    <w:multiLevelType w:val="hybridMultilevel"/>
    <w:tmpl w:val="0000005C"/>
    <w:lvl w:ilvl="0" w:tplc="000023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005D"/>
    <w:multiLevelType w:val="hybridMultilevel"/>
    <w:tmpl w:val="0000005D"/>
    <w:lvl w:ilvl="0" w:tplc="000023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005E"/>
    <w:multiLevelType w:val="hybridMultilevel"/>
    <w:tmpl w:val="0000005E"/>
    <w:lvl w:ilvl="0" w:tplc="000024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005F"/>
    <w:multiLevelType w:val="hybridMultilevel"/>
    <w:tmpl w:val="0000005F"/>
    <w:lvl w:ilvl="0" w:tplc="000024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0060"/>
    <w:multiLevelType w:val="hybridMultilevel"/>
    <w:tmpl w:val="00000060"/>
    <w:lvl w:ilvl="0" w:tplc="000025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0061"/>
    <w:multiLevelType w:val="hybridMultilevel"/>
    <w:tmpl w:val="00000061"/>
    <w:lvl w:ilvl="0" w:tplc="000025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0062"/>
    <w:multiLevelType w:val="hybridMultilevel"/>
    <w:tmpl w:val="00000062"/>
    <w:lvl w:ilvl="0" w:tplc="000025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0063"/>
    <w:multiLevelType w:val="hybridMultilevel"/>
    <w:tmpl w:val="00000063"/>
    <w:lvl w:ilvl="0" w:tplc="000026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0064"/>
    <w:multiLevelType w:val="hybridMultilevel"/>
    <w:tmpl w:val="00000064"/>
    <w:lvl w:ilvl="0" w:tplc="000026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0065"/>
    <w:multiLevelType w:val="hybridMultilevel"/>
    <w:tmpl w:val="00000065"/>
    <w:lvl w:ilvl="0" w:tplc="000027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0066"/>
    <w:multiLevelType w:val="hybridMultilevel"/>
    <w:tmpl w:val="00000066"/>
    <w:lvl w:ilvl="0" w:tplc="000027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0067"/>
    <w:multiLevelType w:val="hybridMultilevel"/>
    <w:tmpl w:val="00000067"/>
    <w:lvl w:ilvl="0" w:tplc="000027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0068"/>
    <w:multiLevelType w:val="hybridMultilevel"/>
    <w:tmpl w:val="00000068"/>
    <w:lvl w:ilvl="0" w:tplc="000028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0069"/>
    <w:multiLevelType w:val="hybridMultilevel"/>
    <w:tmpl w:val="00000069"/>
    <w:lvl w:ilvl="0" w:tplc="000028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006A"/>
    <w:multiLevelType w:val="hybridMultilevel"/>
    <w:tmpl w:val="0000006A"/>
    <w:lvl w:ilvl="0" w:tplc="000029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006B"/>
    <w:multiLevelType w:val="hybridMultilevel"/>
    <w:tmpl w:val="0000006B"/>
    <w:lvl w:ilvl="0" w:tplc="000029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543"/>
    <w:rsid w:val="00237B68"/>
    <w:rsid w:val="00340F00"/>
    <w:rsid w:val="007064EE"/>
    <w:rsid w:val="00732DDA"/>
    <w:rsid w:val="007A7543"/>
    <w:rsid w:val="007B2FEF"/>
    <w:rsid w:val="00AB5418"/>
    <w:rsid w:val="00AD53E8"/>
    <w:rsid w:val="00B207EE"/>
    <w:rsid w:val="00EE2209"/>
    <w:rsid w:val="00F52053"/>
    <w:rsid w:val="00FA2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DF8F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754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7543"/>
    <w:rPr>
      <w:b/>
      <w:bCs/>
      <w:kern w:val="44"/>
      <w:sz w:val="44"/>
      <w:szCs w:val="44"/>
    </w:rPr>
  </w:style>
  <w:style w:type="paragraph" w:styleId="a3">
    <w:name w:val="Document Map"/>
    <w:basedOn w:val="a"/>
    <w:link w:val="a4"/>
    <w:uiPriority w:val="99"/>
    <w:semiHidden/>
    <w:unhideWhenUsed/>
    <w:rsid w:val="007A7543"/>
    <w:rPr>
      <w:rFonts w:ascii="Lucida Grande" w:hAnsi="Lucida Grande" w:cs="Lucida Grande"/>
    </w:rPr>
  </w:style>
  <w:style w:type="character" w:customStyle="1" w:styleId="a4">
    <w:name w:val="文档结构图 字符"/>
    <w:basedOn w:val="a0"/>
    <w:link w:val="a3"/>
    <w:uiPriority w:val="99"/>
    <w:semiHidden/>
    <w:rsid w:val="007A7543"/>
    <w:rPr>
      <w:rFonts w:ascii="Lucida Grande" w:hAnsi="Lucida Grande" w:cs="Lucida Grande"/>
    </w:rPr>
  </w:style>
  <w:style w:type="character" w:styleId="a5">
    <w:name w:val="Hyperlink"/>
    <w:basedOn w:val="a0"/>
    <w:uiPriority w:val="99"/>
    <w:unhideWhenUsed/>
    <w:rsid w:val="007064EE"/>
    <w:rPr>
      <w:color w:val="0000FF" w:themeColor="hyperlink"/>
      <w:u w:val="single"/>
    </w:rPr>
  </w:style>
  <w:style w:type="paragraph" w:styleId="a6">
    <w:name w:val="Balloon Text"/>
    <w:basedOn w:val="a"/>
    <w:link w:val="a7"/>
    <w:uiPriority w:val="99"/>
    <w:semiHidden/>
    <w:unhideWhenUsed/>
    <w:rsid w:val="00AD53E8"/>
    <w:rPr>
      <w:rFonts w:ascii="Lucida Grande" w:hAnsi="Lucida Grande" w:cs="Lucida Grande"/>
      <w:sz w:val="18"/>
      <w:szCs w:val="18"/>
    </w:rPr>
  </w:style>
  <w:style w:type="character" w:customStyle="1" w:styleId="a7">
    <w:name w:val="批注框文本字符"/>
    <w:basedOn w:val="a0"/>
    <w:link w:val="a6"/>
    <w:uiPriority w:val="99"/>
    <w:semiHidden/>
    <w:rsid w:val="00AD53E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754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7543"/>
    <w:rPr>
      <w:b/>
      <w:bCs/>
      <w:kern w:val="44"/>
      <w:sz w:val="44"/>
      <w:szCs w:val="44"/>
    </w:rPr>
  </w:style>
  <w:style w:type="paragraph" w:styleId="a3">
    <w:name w:val="Document Map"/>
    <w:basedOn w:val="a"/>
    <w:link w:val="a4"/>
    <w:uiPriority w:val="99"/>
    <w:semiHidden/>
    <w:unhideWhenUsed/>
    <w:rsid w:val="007A7543"/>
    <w:rPr>
      <w:rFonts w:ascii="Lucida Grande" w:hAnsi="Lucida Grande" w:cs="Lucida Grande"/>
    </w:rPr>
  </w:style>
  <w:style w:type="character" w:customStyle="1" w:styleId="a4">
    <w:name w:val="文档结构图 字符"/>
    <w:basedOn w:val="a0"/>
    <w:link w:val="a3"/>
    <w:uiPriority w:val="99"/>
    <w:semiHidden/>
    <w:rsid w:val="007A7543"/>
    <w:rPr>
      <w:rFonts w:ascii="Lucida Grande" w:hAnsi="Lucida Grande" w:cs="Lucida Grande"/>
    </w:rPr>
  </w:style>
  <w:style w:type="character" w:styleId="a5">
    <w:name w:val="Hyperlink"/>
    <w:basedOn w:val="a0"/>
    <w:uiPriority w:val="99"/>
    <w:unhideWhenUsed/>
    <w:rsid w:val="007064EE"/>
    <w:rPr>
      <w:color w:val="0000FF" w:themeColor="hyperlink"/>
      <w:u w:val="single"/>
    </w:rPr>
  </w:style>
  <w:style w:type="paragraph" w:styleId="a6">
    <w:name w:val="Balloon Text"/>
    <w:basedOn w:val="a"/>
    <w:link w:val="a7"/>
    <w:uiPriority w:val="99"/>
    <w:semiHidden/>
    <w:unhideWhenUsed/>
    <w:rsid w:val="00AD53E8"/>
    <w:rPr>
      <w:rFonts w:ascii="Lucida Grande" w:hAnsi="Lucida Grande" w:cs="Lucida Grande"/>
      <w:sz w:val="18"/>
      <w:szCs w:val="18"/>
    </w:rPr>
  </w:style>
  <w:style w:type="character" w:customStyle="1" w:styleId="a7">
    <w:name w:val="批注框文本字符"/>
    <w:basedOn w:val="a0"/>
    <w:link w:val="a6"/>
    <w:uiPriority w:val="99"/>
    <w:semiHidden/>
    <w:rsid w:val="00AD53E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facebook/pop" TargetMode="External"/><Relationship Id="rId16" Type="http://schemas.openxmlformats.org/officeDocument/2006/relationships/hyperlink" Target="http://codeplease.io/playing-with-pop-i/" TargetMode="External"/><Relationship Id="rId17" Type="http://schemas.openxmlformats.org/officeDocument/2006/relationships/hyperlink" Target="http://canvaspod.io/" TargetMode="External"/><Relationship Id="rId18" Type="http://schemas.openxmlformats.org/officeDocument/2006/relationships/hyperlink" Target="https://medium.com/learning-xcode-as-a-designer/20c82a904164" TargetMode="External"/><Relationship Id="rId19" Type="http://schemas.openxmlformats.org/officeDocument/2006/relationships/hyperlink" Target="http://www.cocoachina.com/ios/" TargetMode="External"/><Relationship Id="rId50" Type="http://schemas.openxmlformats.org/officeDocument/2006/relationships/image" Target="media/image13.png"/><Relationship Id="rId51" Type="http://schemas.openxmlformats.org/officeDocument/2006/relationships/hyperlink" Target="http://www.henishuo.com/image-loaded-method/"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www.cnblogs.com/wendingding/p/3742555.html" TargetMode="External"/><Relationship Id="rId41" Type="http://schemas.openxmlformats.org/officeDocument/2006/relationships/hyperlink" Target="http://www.jianshu.com/p/f84803356cbb" TargetMode="External"/><Relationship Id="rId42" Type="http://schemas.openxmlformats.org/officeDocument/2006/relationships/hyperlink" Target="http://www.henishuo.com/nstimer-block/" TargetMode="External"/><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hyperlink" Target="https://itunesconnect.apple.com/" TargetMode="External"/><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hyperlink" Target="http://www.tuicool.com/articles/6VFn2q"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jianshu.com/p/8f16613861fa" TargetMode="External"/><Relationship Id="rId7" Type="http://schemas.openxmlformats.org/officeDocument/2006/relationships/image" Target="media/image1.png"/><Relationship Id="rId8" Type="http://schemas.openxmlformats.org/officeDocument/2006/relationships/hyperlink" Target="http://www.crashlytics.com/" TargetMode="External"/><Relationship Id="rId9" Type="http://schemas.openxmlformats.org/officeDocument/2006/relationships/hyperlink" Target="http://www.crittercism.com/" TargetMode="External"/><Relationship Id="rId30" Type="http://schemas.openxmlformats.org/officeDocument/2006/relationships/hyperlink" Target="http://job.cocoachina.com/job/show?id=67770" TargetMode="External"/><Relationship Id="rId31" Type="http://schemas.openxmlformats.org/officeDocument/2006/relationships/hyperlink" Target="http://job.cocoachina.com/job/show?id=67462" TargetMode="External"/><Relationship Id="rId32" Type="http://schemas.openxmlformats.org/officeDocument/2006/relationships/hyperlink" Target="http://job.cocoachina.com/job/show?id=67159" TargetMode="External"/><Relationship Id="rId33" Type="http://schemas.openxmlformats.org/officeDocument/2006/relationships/hyperlink" Target="http://job.cocoachina.com/job/show?id=67120" TargetMode="External"/><Relationship Id="rId34" Type="http://schemas.openxmlformats.org/officeDocument/2006/relationships/image" Target="media/image5.png"/><Relationship Id="rId35" Type="http://schemas.openxmlformats.org/officeDocument/2006/relationships/hyperlink" Target="http://www.jianshu.com/p/5d2163640e26" TargetMode="External"/><Relationship Id="rId36" Type="http://schemas.openxmlformats.org/officeDocument/2006/relationships/hyperlink" Target="http://www.teehanlax.com/blog/model-view-viewmodel-for-ios/" TargetMode="External"/><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hyperlink" Target="http://www.tuicool.com/articles/NVNrMv7" TargetMode="External"/><Relationship Id="rId20" Type="http://schemas.openxmlformats.org/officeDocument/2006/relationships/hyperlink" Target="http://www.jianshu.com/p/5d2163640e26" TargetMode="External"/><Relationship Id="rId21" Type="http://schemas.openxmlformats.org/officeDocument/2006/relationships/hyperlink" Target="http://www.cocoachina.com/cms/tags.php?/%E9%9D%A2%E8%AF%95/" TargetMode="External"/><Relationship Id="rId22" Type="http://schemas.openxmlformats.org/officeDocument/2006/relationships/hyperlink" Target="http://www.cocoachina.com/cms/tags.php?/iOS%E9%9D%A2%E8%AF%95/" TargetMode="External"/><Relationship Id="rId23" Type="http://schemas.openxmlformats.org/officeDocument/2006/relationships/hyperlink" Target="http://job.cocoachina.com/job/show?id=67767" TargetMode="External"/><Relationship Id="rId24" Type="http://schemas.openxmlformats.org/officeDocument/2006/relationships/hyperlink" Target="http://job.cocoachina.com/job/show?id=67498" TargetMode="External"/><Relationship Id="rId25" Type="http://schemas.openxmlformats.org/officeDocument/2006/relationships/hyperlink" Target="http://job.cocoachina.com/job/show?id=67499" TargetMode="External"/><Relationship Id="rId26" Type="http://schemas.openxmlformats.org/officeDocument/2006/relationships/hyperlink" Target="http://job.cocoachina.com/job/show?id=67500" TargetMode="External"/><Relationship Id="rId27" Type="http://schemas.openxmlformats.org/officeDocument/2006/relationships/hyperlink" Target="http://job.cocoachina.com/job/show?id=67573" TargetMode="External"/><Relationship Id="rId28" Type="http://schemas.openxmlformats.org/officeDocument/2006/relationships/hyperlink" Target="http://job.cocoachina.com/job/show?id=67534" TargetMode="External"/><Relationship Id="rId29" Type="http://schemas.openxmlformats.org/officeDocument/2006/relationships/hyperlink" Target="http://job.cocoachina.com/job/show?id=67768" TargetMode="External"/><Relationship Id="rId10" Type="http://schemas.openxmlformats.org/officeDocument/2006/relationships/hyperlink" Target="http://www.bugsense.com/" TargetMode="External"/><Relationship Id="rId11" Type="http://schemas.openxmlformats.org/officeDocument/2006/relationships/hyperlink" Target="http://www.hockeyapp.net/" TargetMode="External"/><Relationship Id="rId12" Type="http://schemas.openxmlformats.org/officeDocument/2006/relationships/image" Target="media/image2.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67</Pages>
  <Words>7461</Words>
  <Characters>42531</Characters>
  <Application>Microsoft Macintosh Word</Application>
  <DocSecurity>0</DocSecurity>
  <Lines>354</Lines>
  <Paragraphs>99</Paragraphs>
  <ScaleCrop>false</ScaleCrop>
  <Company>shi</Company>
  <LinksUpToDate>false</LinksUpToDate>
  <CharactersWithSpaces>49893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shi</dc:creator>
  <cp:keywords/>
  <dc:description/>
  <cp:lastModifiedBy>shi shi</cp:lastModifiedBy>
  <cp:revision>8</cp:revision>
  <dcterms:created xsi:type="dcterms:W3CDTF">2016-05-30T14:49:00Z</dcterms:created>
  <dcterms:modified xsi:type="dcterms:W3CDTF">2016-05-30T15:33:00Z</dcterms:modified>
</cp:coreProperties>
</file>