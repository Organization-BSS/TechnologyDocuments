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B5DA902" w14:textId="77777777" w:rsidR="00F52053" w:rsidRDefault="007A7543" w:rsidP="007A7543">
      <w:pPr>
        <w:pStyle w:val="1"/>
        <w:jc w:val="center"/>
      </w:pPr>
      <w:r>
        <w:rPr>
          <w:rFonts w:hint="eastAsia"/>
        </w:rPr>
        <w:t>面试题整理记录</w:t>
      </w:r>
    </w:p>
    <w:p w14:paraId="4EAD8405" w14:textId="63430636" w:rsidR="00237B68" w:rsidRDefault="00237B68" w:rsidP="00237B68">
      <w:pPr>
        <w:pStyle w:val="1"/>
      </w:pPr>
      <w:r>
        <w:rPr>
          <w:rFonts w:hint="eastAsia"/>
        </w:rPr>
        <w:t>我自己的面试记录</w:t>
      </w:r>
    </w:p>
    <w:p w14:paraId="1D522527" w14:textId="54A8270C" w:rsidR="00237B68" w:rsidRDefault="00237B68" w:rsidP="00237B68">
      <w:r>
        <w:rPr>
          <w:rFonts w:hint="eastAsia"/>
        </w:rPr>
        <w:t>阿凡题</w:t>
      </w:r>
    </w:p>
    <w:p w14:paraId="51EED060" w14:textId="47B61A9F" w:rsidR="00237B68" w:rsidRDefault="007B2FEF" w:rsidP="00237B68">
      <w:r>
        <w:rPr>
          <w:rFonts w:hint="eastAsia"/>
        </w:rPr>
        <w:t>选择排序</w:t>
      </w:r>
      <w:r w:rsidR="00FA2CBA">
        <w:rPr>
          <w:rFonts w:hint="eastAsia"/>
        </w:rPr>
        <w:t>？</w:t>
      </w:r>
    </w:p>
    <w:p w14:paraId="19EF408A" w14:textId="06640F92" w:rsidR="007B2FEF" w:rsidRDefault="007B2FEF" w:rsidP="00237B68">
      <w:r>
        <w:rPr>
          <w:rFonts w:hint="eastAsia"/>
        </w:rPr>
        <w:t>冒泡排序</w:t>
      </w:r>
      <w:r w:rsidR="00FA2CBA">
        <w:rPr>
          <w:rFonts w:hint="eastAsia"/>
        </w:rPr>
        <w:t>？</w:t>
      </w:r>
    </w:p>
    <w:p w14:paraId="0A5D5FDC" w14:textId="09F490CF" w:rsidR="007B2FEF" w:rsidRDefault="007B2FEF" w:rsidP="00237B68">
      <w:r>
        <w:rPr>
          <w:rFonts w:hint="eastAsia"/>
        </w:rPr>
        <w:t>快速排序</w:t>
      </w:r>
      <w:r w:rsidR="00FA2CBA">
        <w:rPr>
          <w:rFonts w:hint="eastAsia"/>
        </w:rPr>
        <w:t>？</w:t>
      </w:r>
    </w:p>
    <w:p w14:paraId="128EC56C" w14:textId="5C2E5B07" w:rsidR="007B2FEF" w:rsidRDefault="007B2FEF" w:rsidP="00237B68">
      <w:r>
        <w:rPr>
          <w:rFonts w:hint="eastAsia"/>
        </w:rPr>
        <w:t>在项目中有没有用到队列</w:t>
      </w:r>
      <w:r w:rsidR="00AB5418">
        <w:rPr>
          <w:rFonts w:hint="eastAsia"/>
        </w:rPr>
        <w:t>？</w:t>
      </w:r>
    </w:p>
    <w:p w14:paraId="12AEE624" w14:textId="562B67EE" w:rsidR="007B2FEF" w:rsidRDefault="007B2FEF" w:rsidP="00237B68">
      <w:r>
        <w:rPr>
          <w:rFonts w:hint="eastAsia"/>
        </w:rPr>
        <w:t>什么原因导致</w:t>
      </w:r>
      <w:r>
        <w:rPr>
          <w:rFonts w:hint="eastAsia"/>
        </w:rPr>
        <w:t>talbeview</w:t>
      </w:r>
      <w:r>
        <w:rPr>
          <w:rFonts w:hint="eastAsia"/>
        </w:rPr>
        <w:t>的卡顿</w:t>
      </w:r>
      <w:r w:rsidR="00EE2209">
        <w:rPr>
          <w:rFonts w:hint="eastAsia"/>
        </w:rPr>
        <w:t>？</w:t>
      </w:r>
    </w:p>
    <w:p w14:paraId="3875980E" w14:textId="65284D53" w:rsidR="00340F00" w:rsidRPr="00237B68" w:rsidRDefault="00EE2209" w:rsidP="00237B68">
      <w:r>
        <w:rPr>
          <w:rFonts w:hint="eastAsia"/>
        </w:rPr>
        <w:t>什么是多态？</w:t>
      </w:r>
    </w:p>
    <w:p w14:paraId="43297BE8" w14:textId="77777777" w:rsidR="007064EE" w:rsidRDefault="007064EE" w:rsidP="007064EE">
      <w:pPr>
        <w:pStyle w:val="1"/>
      </w:pPr>
      <w:r>
        <w:rPr>
          <w:rFonts w:hint="eastAsia"/>
        </w:rPr>
        <w:t>摘录</w:t>
      </w:r>
      <w:r>
        <w:rPr>
          <w:rFonts w:hint="eastAsia"/>
        </w:rPr>
        <w:t>1</w:t>
      </w:r>
    </w:p>
    <w:p w14:paraId="29834661" w14:textId="77777777" w:rsidR="007064EE" w:rsidRDefault="006633AF" w:rsidP="007064EE">
      <w:hyperlink r:id="rId8" w:history="1">
        <w:r w:rsidR="007064EE" w:rsidRPr="005970A5">
          <w:rPr>
            <w:rStyle w:val="a5"/>
          </w:rPr>
          <w:t>http://www.jianshu.com/p/8f16613861fa</w:t>
        </w:r>
      </w:hyperlink>
    </w:p>
    <w:p w14:paraId="2C2FBB93" w14:textId="77777777" w:rsidR="007064EE" w:rsidRPr="007064EE" w:rsidRDefault="007064EE" w:rsidP="007064EE"/>
    <w:p w14:paraId="3E3BC30E" w14:textId="77777777" w:rsidR="007064EE" w:rsidRDefault="007064EE" w:rsidP="007064EE">
      <w:pPr>
        <w:widowControl/>
        <w:autoSpaceDE w:val="0"/>
        <w:autoSpaceDN w:val="0"/>
        <w:adjustRightInd w:val="0"/>
        <w:jc w:val="left"/>
        <w:rPr>
          <w:rFonts w:ascii="Lucida Grande" w:hAnsi="Lucida Grande" w:cs="Lucida Grande"/>
          <w:b/>
          <w:bCs/>
          <w:color w:val="434343"/>
          <w:kern w:val="0"/>
          <w:sz w:val="64"/>
          <w:szCs w:val="64"/>
        </w:rPr>
      </w:pPr>
      <w:r>
        <w:rPr>
          <w:rFonts w:ascii="Lucida Grande" w:hAnsi="Lucida Grande" w:cs="Lucida Grande"/>
          <w:b/>
          <w:bCs/>
          <w:color w:val="434343"/>
          <w:kern w:val="0"/>
          <w:sz w:val="64"/>
          <w:szCs w:val="64"/>
        </w:rPr>
        <w:t>那些著名或非著名的</w:t>
      </w:r>
      <w:r>
        <w:rPr>
          <w:rFonts w:ascii="Lucida Grande" w:hAnsi="Lucida Grande" w:cs="Lucida Grande"/>
          <w:b/>
          <w:bCs/>
          <w:color w:val="434343"/>
          <w:kern w:val="0"/>
          <w:sz w:val="64"/>
          <w:szCs w:val="64"/>
        </w:rPr>
        <w:t>iOS</w:t>
      </w:r>
      <w:r>
        <w:rPr>
          <w:rFonts w:ascii="Lucida Grande" w:hAnsi="Lucida Grande" w:cs="Lucida Grande"/>
          <w:b/>
          <w:bCs/>
          <w:color w:val="434343"/>
          <w:kern w:val="0"/>
          <w:sz w:val="64"/>
          <w:szCs w:val="64"/>
        </w:rPr>
        <w:t>面试题－前编</w:t>
      </w:r>
    </w:p>
    <w:p w14:paraId="15B6C2F6" w14:textId="77777777" w:rsidR="007064EE" w:rsidRDefault="007064EE" w:rsidP="007064EE">
      <w:pPr>
        <w:widowControl/>
        <w:autoSpaceDE w:val="0"/>
        <w:autoSpaceDN w:val="0"/>
        <w:adjustRightInd w:val="0"/>
        <w:jc w:val="left"/>
        <w:rPr>
          <w:rFonts w:ascii="Lucida Grande" w:hAnsi="Lucida Grande" w:cs="Lucida Grande"/>
          <w:color w:val="434343"/>
          <w:kern w:val="0"/>
          <w:sz w:val="28"/>
          <w:szCs w:val="28"/>
        </w:rPr>
      </w:pPr>
      <w:r>
        <w:rPr>
          <w:rFonts w:ascii="Lucida Grande" w:hAnsi="Lucida Grande" w:cs="Lucida Grande"/>
          <w:color w:val="878787"/>
          <w:kern w:val="0"/>
        </w:rPr>
        <w:t>字数</w:t>
      </w:r>
      <w:r>
        <w:rPr>
          <w:rFonts w:ascii="Lucida Grande" w:hAnsi="Lucida Grande" w:cs="Lucida Grande"/>
          <w:color w:val="878787"/>
          <w:kern w:val="0"/>
        </w:rPr>
        <w:t>10890</w:t>
      </w:r>
      <w:r>
        <w:rPr>
          <w:rFonts w:ascii="Lucida Grande" w:hAnsi="Lucida Grande" w:cs="Lucida Grande"/>
          <w:color w:val="434343"/>
          <w:kern w:val="0"/>
          <w:sz w:val="28"/>
          <w:szCs w:val="28"/>
        </w:rPr>
        <w:t xml:space="preserve"> </w:t>
      </w:r>
      <w:r>
        <w:rPr>
          <w:rFonts w:ascii="Lucida Grande" w:hAnsi="Lucida Grande" w:cs="Lucida Grande"/>
          <w:color w:val="878787"/>
          <w:kern w:val="0"/>
        </w:rPr>
        <w:t>阅读</w:t>
      </w:r>
      <w:r>
        <w:rPr>
          <w:rFonts w:ascii="Lucida Grande" w:hAnsi="Lucida Grande" w:cs="Lucida Grande"/>
          <w:color w:val="878787"/>
          <w:kern w:val="0"/>
        </w:rPr>
        <w:t>5281</w:t>
      </w:r>
      <w:r>
        <w:rPr>
          <w:rFonts w:ascii="Lucida Grande" w:hAnsi="Lucida Grande" w:cs="Lucida Grande"/>
          <w:color w:val="434343"/>
          <w:kern w:val="0"/>
          <w:sz w:val="28"/>
          <w:szCs w:val="28"/>
        </w:rPr>
        <w:t xml:space="preserve"> </w:t>
      </w:r>
      <w:r>
        <w:rPr>
          <w:rFonts w:ascii="Lucida Grande" w:hAnsi="Lucida Grande" w:cs="Lucida Grande"/>
          <w:color w:val="878787"/>
          <w:kern w:val="0"/>
        </w:rPr>
        <w:t>评论</w:t>
      </w:r>
      <w:r>
        <w:rPr>
          <w:rFonts w:ascii="Lucida Grande" w:hAnsi="Lucida Grande" w:cs="Lucida Grande"/>
          <w:color w:val="878787"/>
          <w:kern w:val="0"/>
        </w:rPr>
        <w:t>15</w:t>
      </w:r>
      <w:r>
        <w:rPr>
          <w:rFonts w:ascii="Lucida Grande" w:hAnsi="Lucida Grande" w:cs="Lucida Grande"/>
          <w:color w:val="434343"/>
          <w:kern w:val="0"/>
          <w:sz w:val="28"/>
          <w:szCs w:val="28"/>
        </w:rPr>
        <w:t xml:space="preserve"> </w:t>
      </w:r>
      <w:r>
        <w:rPr>
          <w:rFonts w:ascii="Lucida Grande" w:hAnsi="Lucida Grande" w:cs="Lucida Grande"/>
          <w:color w:val="878787"/>
          <w:kern w:val="0"/>
        </w:rPr>
        <w:t>喜欢</w:t>
      </w:r>
      <w:r>
        <w:rPr>
          <w:rFonts w:ascii="Lucida Grande" w:hAnsi="Lucida Grande" w:cs="Lucida Grande"/>
          <w:color w:val="878787"/>
          <w:kern w:val="0"/>
        </w:rPr>
        <w:t>124</w:t>
      </w:r>
    </w:p>
    <w:p w14:paraId="1F6206CD"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434343"/>
          <w:kern w:val="0"/>
          <w:sz w:val="28"/>
          <w:szCs w:val="28"/>
        </w:rPr>
        <w:t>Collection/Bookmark/Share for width under 768px</w:t>
      </w:r>
    </w:p>
    <w:p w14:paraId="0EAB9921" w14:textId="77777777" w:rsidR="007064EE" w:rsidRDefault="007064EE" w:rsidP="007064EE">
      <w:pPr>
        <w:widowControl/>
        <w:autoSpaceDE w:val="0"/>
        <w:autoSpaceDN w:val="0"/>
        <w:adjustRightInd w:val="0"/>
        <w:jc w:val="left"/>
        <w:rPr>
          <w:rFonts w:ascii="Lucida Grande" w:hAnsi="Lucida Grande" w:cs="Lucida Grande"/>
          <w:b/>
          <w:bCs/>
          <w:color w:val="232323"/>
          <w:kern w:val="0"/>
          <w:sz w:val="40"/>
          <w:szCs w:val="40"/>
        </w:rPr>
      </w:pPr>
      <w:r>
        <w:rPr>
          <w:rFonts w:ascii="Lucida Grande" w:hAnsi="Lucida Grande" w:cs="Lucida Grande"/>
          <w:b/>
          <w:bCs/>
          <w:color w:val="232323"/>
          <w:kern w:val="0"/>
          <w:sz w:val="40"/>
          <w:szCs w:val="40"/>
        </w:rPr>
        <w:t>1.</w:t>
      </w:r>
      <w:r>
        <w:rPr>
          <w:rFonts w:ascii="Lucida Grande" w:hAnsi="Lucida Grande" w:cs="Lucida Grande"/>
          <w:b/>
          <w:bCs/>
          <w:color w:val="232323"/>
          <w:kern w:val="0"/>
          <w:sz w:val="40"/>
          <w:szCs w:val="40"/>
        </w:rPr>
        <w:t>如何追踪</w:t>
      </w:r>
      <w:r>
        <w:rPr>
          <w:rFonts w:ascii="Lucida Grande" w:hAnsi="Lucida Grande" w:cs="Lucida Grande"/>
          <w:b/>
          <w:bCs/>
          <w:color w:val="232323"/>
          <w:kern w:val="0"/>
          <w:sz w:val="40"/>
          <w:szCs w:val="40"/>
        </w:rPr>
        <w:t>app</w:t>
      </w:r>
      <w:r>
        <w:rPr>
          <w:rFonts w:ascii="Lucida Grande" w:hAnsi="Lucida Grande" w:cs="Lucida Grande"/>
          <w:b/>
          <w:bCs/>
          <w:color w:val="232323"/>
          <w:kern w:val="0"/>
          <w:sz w:val="40"/>
          <w:szCs w:val="40"/>
        </w:rPr>
        <w:t>崩溃率，如何解决线上闪退</w:t>
      </w:r>
    </w:p>
    <w:p w14:paraId="681E325F"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当</w:t>
      </w:r>
      <w:r>
        <w:rPr>
          <w:rFonts w:ascii="Lucida Grande" w:hAnsi="Lucida Grande" w:cs="Lucida Grande"/>
          <w:color w:val="232323"/>
          <w:kern w:val="0"/>
          <w:sz w:val="32"/>
          <w:szCs w:val="32"/>
        </w:rPr>
        <w:t>iOS</w:t>
      </w:r>
      <w:r>
        <w:rPr>
          <w:rFonts w:ascii="Lucida Grande" w:hAnsi="Lucida Grande" w:cs="Lucida Grande"/>
          <w:color w:val="232323"/>
          <w:kern w:val="0"/>
          <w:sz w:val="32"/>
          <w:szCs w:val="32"/>
        </w:rPr>
        <w:t>设备上的</w:t>
      </w:r>
      <w:r>
        <w:rPr>
          <w:rFonts w:ascii="Lucida Grande" w:hAnsi="Lucida Grande" w:cs="Lucida Grande"/>
          <w:color w:val="232323"/>
          <w:kern w:val="0"/>
          <w:sz w:val="32"/>
          <w:szCs w:val="32"/>
        </w:rPr>
        <w:t>App</w:t>
      </w:r>
      <w:r>
        <w:rPr>
          <w:rFonts w:ascii="Lucida Grande" w:hAnsi="Lucida Grande" w:cs="Lucida Grande"/>
          <w:color w:val="232323"/>
          <w:kern w:val="0"/>
          <w:sz w:val="32"/>
          <w:szCs w:val="32"/>
        </w:rPr>
        <w:t>应用闪退时，操作系统会生成一个</w:t>
      </w:r>
      <w:r>
        <w:rPr>
          <w:rFonts w:ascii="Lucida Grande" w:hAnsi="Lucida Grande" w:cs="Lucida Grande"/>
          <w:color w:val="232323"/>
          <w:kern w:val="0"/>
          <w:sz w:val="32"/>
          <w:szCs w:val="32"/>
        </w:rPr>
        <w:t>crash</w:t>
      </w:r>
      <w:r>
        <w:rPr>
          <w:rFonts w:ascii="Lucida Grande" w:hAnsi="Lucida Grande" w:cs="Lucida Grande"/>
          <w:color w:val="232323"/>
          <w:kern w:val="0"/>
          <w:sz w:val="32"/>
          <w:szCs w:val="32"/>
        </w:rPr>
        <w:t>日志，保存在设备上。</w:t>
      </w:r>
      <w:r>
        <w:rPr>
          <w:rFonts w:ascii="Lucida Grande" w:hAnsi="Lucida Grande" w:cs="Lucida Grande"/>
          <w:color w:val="232323"/>
          <w:kern w:val="0"/>
          <w:sz w:val="32"/>
          <w:szCs w:val="32"/>
        </w:rPr>
        <w:t>crash</w:t>
      </w:r>
      <w:r>
        <w:rPr>
          <w:rFonts w:ascii="Lucida Grande" w:hAnsi="Lucida Grande" w:cs="Lucida Grande"/>
          <w:color w:val="232323"/>
          <w:kern w:val="0"/>
          <w:sz w:val="32"/>
          <w:szCs w:val="32"/>
        </w:rPr>
        <w:t>日志上有很多有用的信息，比如每个正在执行线程的完整堆栈跟踪信息和内存映像，这样就能够通过解析这些信息进而定位</w:t>
      </w:r>
      <w:r>
        <w:rPr>
          <w:rFonts w:ascii="Lucida Grande" w:hAnsi="Lucida Grande" w:cs="Lucida Grande"/>
          <w:color w:val="232323"/>
          <w:kern w:val="0"/>
          <w:sz w:val="32"/>
          <w:szCs w:val="32"/>
        </w:rPr>
        <w:t>crash</w:t>
      </w:r>
      <w:r>
        <w:rPr>
          <w:rFonts w:ascii="Lucida Grande" w:hAnsi="Lucida Grande" w:cs="Lucida Grande"/>
          <w:color w:val="232323"/>
          <w:kern w:val="0"/>
          <w:sz w:val="32"/>
          <w:szCs w:val="32"/>
        </w:rPr>
        <w:t>发生时的代码逻辑，</w:t>
      </w:r>
      <w:r>
        <w:rPr>
          <w:rFonts w:ascii="Lucida Grande" w:hAnsi="Lucida Grande" w:cs="Lucida Grande"/>
          <w:color w:val="232323"/>
          <w:kern w:val="0"/>
          <w:sz w:val="32"/>
          <w:szCs w:val="32"/>
        </w:rPr>
        <w:lastRenderedPageBreak/>
        <w:t>从而找到</w:t>
      </w:r>
      <w:r>
        <w:rPr>
          <w:rFonts w:ascii="Lucida Grande" w:hAnsi="Lucida Grande" w:cs="Lucida Grande"/>
          <w:color w:val="232323"/>
          <w:kern w:val="0"/>
          <w:sz w:val="32"/>
          <w:szCs w:val="32"/>
        </w:rPr>
        <w:t>App</w:t>
      </w:r>
      <w:r>
        <w:rPr>
          <w:rFonts w:ascii="Lucida Grande" w:hAnsi="Lucida Grande" w:cs="Lucida Grande"/>
          <w:color w:val="232323"/>
          <w:kern w:val="0"/>
          <w:sz w:val="32"/>
          <w:szCs w:val="32"/>
        </w:rPr>
        <w:t>闪退的原因。通常来说，</w:t>
      </w:r>
      <w:r>
        <w:rPr>
          <w:rFonts w:ascii="Lucida Grande" w:hAnsi="Lucida Grande" w:cs="Lucida Grande"/>
          <w:color w:val="232323"/>
          <w:kern w:val="0"/>
          <w:sz w:val="32"/>
          <w:szCs w:val="32"/>
        </w:rPr>
        <w:t>crash</w:t>
      </w:r>
      <w:r>
        <w:rPr>
          <w:rFonts w:ascii="Lucida Grande" w:hAnsi="Lucida Grande" w:cs="Lucida Grande"/>
          <w:color w:val="232323"/>
          <w:kern w:val="0"/>
          <w:sz w:val="32"/>
          <w:szCs w:val="32"/>
        </w:rPr>
        <w:t>产生来源于两种问题：违反</w:t>
      </w:r>
      <w:r>
        <w:rPr>
          <w:rFonts w:ascii="Lucida Grande" w:hAnsi="Lucida Grande" w:cs="Lucida Grande"/>
          <w:color w:val="232323"/>
          <w:kern w:val="0"/>
          <w:sz w:val="32"/>
          <w:szCs w:val="32"/>
        </w:rPr>
        <w:t>iOS</w:t>
      </w:r>
      <w:r>
        <w:rPr>
          <w:rFonts w:ascii="Lucida Grande" w:hAnsi="Lucida Grande" w:cs="Lucida Grande"/>
          <w:color w:val="232323"/>
          <w:kern w:val="0"/>
          <w:sz w:val="32"/>
          <w:szCs w:val="32"/>
        </w:rPr>
        <w:t>系统规则导致的</w:t>
      </w:r>
      <w:r>
        <w:rPr>
          <w:rFonts w:ascii="Lucida Grande" w:hAnsi="Lucida Grande" w:cs="Lucida Grande"/>
          <w:color w:val="232323"/>
          <w:kern w:val="0"/>
          <w:sz w:val="32"/>
          <w:szCs w:val="32"/>
        </w:rPr>
        <w:t>crash</w:t>
      </w:r>
      <w:r>
        <w:rPr>
          <w:rFonts w:ascii="Lucida Grande" w:hAnsi="Lucida Grande" w:cs="Lucida Grande"/>
          <w:color w:val="232323"/>
          <w:kern w:val="0"/>
          <w:sz w:val="32"/>
          <w:szCs w:val="32"/>
        </w:rPr>
        <w:t>和</w:t>
      </w:r>
      <w:r>
        <w:rPr>
          <w:rFonts w:ascii="Lucida Grande" w:hAnsi="Lucida Grande" w:cs="Lucida Grande"/>
          <w:color w:val="232323"/>
          <w:kern w:val="0"/>
          <w:sz w:val="32"/>
          <w:szCs w:val="32"/>
        </w:rPr>
        <w:t>App</w:t>
      </w:r>
      <w:r>
        <w:rPr>
          <w:rFonts w:ascii="Lucida Grande" w:hAnsi="Lucida Grande" w:cs="Lucida Grande"/>
          <w:color w:val="232323"/>
          <w:kern w:val="0"/>
          <w:sz w:val="32"/>
          <w:szCs w:val="32"/>
        </w:rPr>
        <w:t>代码逻辑</w:t>
      </w:r>
      <w:r>
        <w:rPr>
          <w:rFonts w:ascii="Lucida Grande" w:hAnsi="Lucida Grande" w:cs="Lucida Grande"/>
          <w:color w:val="232323"/>
          <w:kern w:val="0"/>
          <w:sz w:val="32"/>
          <w:szCs w:val="32"/>
        </w:rPr>
        <w:t>BUG</w:t>
      </w:r>
      <w:r>
        <w:rPr>
          <w:rFonts w:ascii="Lucida Grande" w:hAnsi="Lucida Grande" w:cs="Lucida Grande"/>
          <w:color w:val="232323"/>
          <w:kern w:val="0"/>
          <w:sz w:val="32"/>
          <w:szCs w:val="32"/>
        </w:rPr>
        <w:t>导致的</w:t>
      </w:r>
      <w:r>
        <w:rPr>
          <w:rFonts w:ascii="Lucida Grande" w:hAnsi="Lucida Grande" w:cs="Lucida Grande"/>
          <w:color w:val="232323"/>
          <w:kern w:val="0"/>
          <w:sz w:val="32"/>
          <w:szCs w:val="32"/>
        </w:rPr>
        <w:t>crash</w:t>
      </w:r>
      <w:r>
        <w:rPr>
          <w:rFonts w:ascii="Lucida Grande" w:hAnsi="Lucida Grande" w:cs="Lucida Grande"/>
          <w:color w:val="232323"/>
          <w:kern w:val="0"/>
          <w:sz w:val="32"/>
          <w:szCs w:val="32"/>
        </w:rPr>
        <w:t>，下面分别对他们进行分析。</w:t>
      </w:r>
    </w:p>
    <w:p w14:paraId="697F46DE" w14:textId="77777777" w:rsidR="007064EE" w:rsidRDefault="007064EE" w:rsidP="007064EE">
      <w:pPr>
        <w:widowControl/>
        <w:autoSpaceDE w:val="0"/>
        <w:autoSpaceDN w:val="0"/>
        <w:adjustRightInd w:val="0"/>
        <w:rPr>
          <w:rFonts w:ascii="Lucida Grande" w:hAnsi="Lucida Grande" w:cs="Lucida Grande"/>
          <w:color w:val="232323"/>
          <w:kern w:val="0"/>
          <w:sz w:val="32"/>
          <w:szCs w:val="32"/>
        </w:rPr>
      </w:pPr>
      <w:r>
        <w:rPr>
          <w:rFonts w:ascii="Lucida Grande" w:hAnsi="Lucida Grande" w:cs="Lucida Grande"/>
          <w:b/>
          <w:bCs/>
          <w:color w:val="232323"/>
          <w:kern w:val="0"/>
          <w:sz w:val="32"/>
          <w:szCs w:val="32"/>
        </w:rPr>
        <w:t>违反</w:t>
      </w:r>
      <w:r>
        <w:rPr>
          <w:rFonts w:ascii="Lucida Grande" w:hAnsi="Lucida Grande" w:cs="Lucida Grande"/>
          <w:b/>
          <w:bCs/>
          <w:color w:val="232323"/>
          <w:kern w:val="0"/>
          <w:sz w:val="32"/>
          <w:szCs w:val="32"/>
        </w:rPr>
        <w:t>iOS</w:t>
      </w:r>
      <w:r>
        <w:rPr>
          <w:rFonts w:ascii="Lucida Grande" w:hAnsi="Lucida Grande" w:cs="Lucida Grande"/>
          <w:b/>
          <w:bCs/>
          <w:color w:val="232323"/>
          <w:kern w:val="0"/>
          <w:sz w:val="32"/>
          <w:szCs w:val="32"/>
        </w:rPr>
        <w:t>系统规则产生</w:t>
      </w:r>
      <w:r>
        <w:rPr>
          <w:rFonts w:ascii="Lucida Grande" w:hAnsi="Lucida Grande" w:cs="Lucida Grande"/>
          <w:b/>
          <w:bCs/>
          <w:color w:val="232323"/>
          <w:kern w:val="0"/>
          <w:sz w:val="32"/>
          <w:szCs w:val="32"/>
        </w:rPr>
        <w:t>crash</w:t>
      </w:r>
      <w:r>
        <w:rPr>
          <w:rFonts w:ascii="Lucida Grande" w:hAnsi="Lucida Grande" w:cs="Lucida Grande"/>
          <w:b/>
          <w:bCs/>
          <w:color w:val="232323"/>
          <w:kern w:val="0"/>
          <w:sz w:val="32"/>
          <w:szCs w:val="32"/>
        </w:rPr>
        <w:t>的三种类型</w:t>
      </w:r>
    </w:p>
    <w:p w14:paraId="52CEA31D" w14:textId="77777777" w:rsidR="007064EE" w:rsidRDefault="007064EE" w:rsidP="007064EE">
      <w:pPr>
        <w:widowControl/>
        <w:autoSpaceDE w:val="0"/>
        <w:autoSpaceDN w:val="0"/>
        <w:adjustRightInd w:val="0"/>
        <w:rPr>
          <w:rFonts w:ascii="Lucida Grande" w:hAnsi="Lucida Grande" w:cs="Lucida Grande"/>
          <w:color w:val="232323"/>
          <w:kern w:val="0"/>
          <w:sz w:val="32"/>
          <w:szCs w:val="32"/>
        </w:rPr>
      </w:pPr>
      <w:r>
        <w:rPr>
          <w:rFonts w:ascii="Lucida Grande" w:hAnsi="Lucida Grande" w:cs="Lucida Grande"/>
          <w:color w:val="232323"/>
          <w:kern w:val="0"/>
          <w:sz w:val="32"/>
          <w:szCs w:val="32"/>
        </w:rPr>
        <w:t xml:space="preserve">(1) </w:t>
      </w:r>
      <w:r>
        <w:rPr>
          <w:rFonts w:ascii="Lucida Grande" w:hAnsi="Lucida Grande" w:cs="Lucida Grande"/>
          <w:color w:val="232323"/>
          <w:kern w:val="0"/>
          <w:sz w:val="32"/>
          <w:szCs w:val="32"/>
        </w:rPr>
        <w:t>内存报警闪退</w:t>
      </w:r>
    </w:p>
    <w:p w14:paraId="5C548206"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当</w:t>
      </w:r>
      <w:r>
        <w:rPr>
          <w:rFonts w:ascii="Lucida Grande" w:hAnsi="Lucida Grande" w:cs="Lucida Grande"/>
          <w:color w:val="232323"/>
          <w:kern w:val="0"/>
          <w:sz w:val="32"/>
          <w:szCs w:val="32"/>
        </w:rPr>
        <w:t>iOS</w:t>
      </w:r>
      <w:r>
        <w:rPr>
          <w:rFonts w:ascii="Lucida Grande" w:hAnsi="Lucida Grande" w:cs="Lucida Grande"/>
          <w:color w:val="232323"/>
          <w:kern w:val="0"/>
          <w:sz w:val="32"/>
          <w:szCs w:val="32"/>
        </w:rPr>
        <w:t>检测到内存过低时，它的</w:t>
      </w:r>
      <w:r>
        <w:rPr>
          <w:rFonts w:ascii="Lucida Grande" w:hAnsi="Lucida Grande" w:cs="Lucida Grande"/>
          <w:color w:val="232323"/>
          <w:kern w:val="0"/>
          <w:sz w:val="32"/>
          <w:szCs w:val="32"/>
        </w:rPr>
        <w:t>VM</w:t>
      </w:r>
      <w:r>
        <w:rPr>
          <w:rFonts w:ascii="Lucida Grande" w:hAnsi="Lucida Grande" w:cs="Lucida Grande"/>
          <w:color w:val="232323"/>
          <w:kern w:val="0"/>
          <w:sz w:val="32"/>
          <w:szCs w:val="32"/>
        </w:rPr>
        <w:t>系统会发出低内存警告通知，尝试回收一些内存；如果情况没有得到足够的改善，</w:t>
      </w:r>
      <w:r>
        <w:rPr>
          <w:rFonts w:ascii="Lucida Grande" w:hAnsi="Lucida Grande" w:cs="Lucida Grande"/>
          <w:color w:val="232323"/>
          <w:kern w:val="0"/>
          <w:sz w:val="32"/>
          <w:szCs w:val="32"/>
        </w:rPr>
        <w:t>iOS</w:t>
      </w:r>
      <w:r>
        <w:rPr>
          <w:rFonts w:ascii="Lucida Grande" w:hAnsi="Lucida Grande" w:cs="Lucida Grande"/>
          <w:color w:val="232323"/>
          <w:kern w:val="0"/>
          <w:sz w:val="32"/>
          <w:szCs w:val="32"/>
        </w:rPr>
        <w:t>会终止后台应用以回收更多内存；最后，如果内存还是不足，那么正在运行的应用可能会被终止掉。在</w:t>
      </w:r>
      <w:r>
        <w:rPr>
          <w:rFonts w:ascii="Lucida Grande" w:hAnsi="Lucida Grande" w:cs="Lucida Grande"/>
          <w:color w:val="232323"/>
          <w:kern w:val="0"/>
          <w:sz w:val="32"/>
          <w:szCs w:val="32"/>
        </w:rPr>
        <w:t>Debug</w:t>
      </w:r>
      <w:r>
        <w:rPr>
          <w:rFonts w:ascii="Lucida Grande" w:hAnsi="Lucida Grande" w:cs="Lucida Grande"/>
          <w:color w:val="232323"/>
          <w:kern w:val="0"/>
          <w:sz w:val="32"/>
          <w:szCs w:val="32"/>
        </w:rPr>
        <w:t>模式下，可以主动将客户端执行的动作逻辑写入一个</w:t>
      </w:r>
      <w:r>
        <w:rPr>
          <w:rFonts w:ascii="Lucida Grande" w:hAnsi="Lucida Grande" w:cs="Lucida Grande"/>
          <w:color w:val="232323"/>
          <w:kern w:val="0"/>
          <w:sz w:val="32"/>
          <w:szCs w:val="32"/>
        </w:rPr>
        <w:t>log</w:t>
      </w:r>
      <w:r>
        <w:rPr>
          <w:rFonts w:ascii="Lucida Grande" w:hAnsi="Lucida Grande" w:cs="Lucida Grande"/>
          <w:color w:val="232323"/>
          <w:kern w:val="0"/>
          <w:sz w:val="32"/>
          <w:szCs w:val="32"/>
        </w:rPr>
        <w:t>文件中，这样程序童鞋可以将内存预警的逻辑写入该</w:t>
      </w:r>
      <w:r>
        <w:rPr>
          <w:rFonts w:ascii="Lucida Grande" w:hAnsi="Lucida Grande" w:cs="Lucida Grande"/>
          <w:color w:val="232323"/>
          <w:kern w:val="0"/>
          <w:sz w:val="32"/>
          <w:szCs w:val="32"/>
        </w:rPr>
        <w:t>log</w:t>
      </w:r>
      <w:r>
        <w:rPr>
          <w:rFonts w:ascii="Lucida Grande" w:hAnsi="Lucida Grande" w:cs="Lucida Grande"/>
          <w:color w:val="232323"/>
          <w:kern w:val="0"/>
          <w:sz w:val="32"/>
          <w:szCs w:val="32"/>
        </w:rPr>
        <w:t>文件，当发生如下截图中的内存报警时，就是提醒当前客户端性能内存吃紧，可以通过</w:t>
      </w:r>
      <w:r>
        <w:rPr>
          <w:rFonts w:ascii="Lucida Grande" w:hAnsi="Lucida Grande" w:cs="Lucida Grande"/>
          <w:color w:val="232323"/>
          <w:kern w:val="0"/>
          <w:sz w:val="32"/>
          <w:szCs w:val="32"/>
        </w:rPr>
        <w:t>Instruments</w:t>
      </w:r>
      <w:r>
        <w:rPr>
          <w:rFonts w:ascii="Lucida Grande" w:hAnsi="Lucida Grande" w:cs="Lucida Grande"/>
          <w:color w:val="232323"/>
          <w:kern w:val="0"/>
          <w:sz w:val="32"/>
          <w:szCs w:val="32"/>
        </w:rPr>
        <w:t>工具中的</w:t>
      </w:r>
      <w:r>
        <w:rPr>
          <w:rFonts w:ascii="Lucida Grande" w:hAnsi="Lucida Grande" w:cs="Lucida Grande"/>
          <w:color w:val="232323"/>
          <w:kern w:val="0"/>
          <w:sz w:val="32"/>
          <w:szCs w:val="32"/>
        </w:rPr>
        <w:t xml:space="preserve">Allocations </w:t>
      </w:r>
      <w:r>
        <w:rPr>
          <w:rFonts w:ascii="Lucida Grande" w:hAnsi="Lucida Grande" w:cs="Lucida Grande"/>
          <w:color w:val="232323"/>
          <w:kern w:val="0"/>
          <w:sz w:val="32"/>
          <w:szCs w:val="32"/>
        </w:rPr>
        <w:t>和</w:t>
      </w:r>
      <w:r>
        <w:rPr>
          <w:rFonts w:ascii="Lucida Grande" w:hAnsi="Lucida Grande" w:cs="Lucida Grande"/>
          <w:color w:val="232323"/>
          <w:kern w:val="0"/>
          <w:sz w:val="32"/>
          <w:szCs w:val="32"/>
        </w:rPr>
        <w:t xml:space="preserve"> Leaks</w:t>
      </w:r>
      <w:r>
        <w:rPr>
          <w:rFonts w:ascii="Lucida Grande" w:hAnsi="Lucida Grande" w:cs="Lucida Grande"/>
          <w:color w:val="232323"/>
          <w:kern w:val="0"/>
          <w:sz w:val="32"/>
          <w:szCs w:val="32"/>
        </w:rPr>
        <w:t>模块库来发现内存分配问题和内存泄漏问题。</w:t>
      </w:r>
    </w:p>
    <w:p w14:paraId="310D0F00"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 xml:space="preserve">(2) </w:t>
      </w:r>
      <w:r>
        <w:rPr>
          <w:rFonts w:ascii="Lucida Grande" w:hAnsi="Lucida Grande" w:cs="Lucida Grande"/>
          <w:color w:val="232323"/>
          <w:kern w:val="0"/>
          <w:sz w:val="32"/>
          <w:szCs w:val="32"/>
        </w:rPr>
        <w:t>响应超时</w:t>
      </w:r>
    </w:p>
    <w:p w14:paraId="5D053F47"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当应用程序对一些特定的事件（比如启动、挂起、恢复、结束）响应不及时，苹果的</w:t>
      </w:r>
      <w:r>
        <w:rPr>
          <w:rFonts w:ascii="Lucida Grande" w:hAnsi="Lucida Grande" w:cs="Lucida Grande"/>
          <w:color w:val="232323"/>
          <w:kern w:val="0"/>
          <w:sz w:val="32"/>
          <w:szCs w:val="32"/>
        </w:rPr>
        <w:t>Watchdog</w:t>
      </w:r>
      <w:r>
        <w:rPr>
          <w:rFonts w:ascii="Lucida Grande" w:hAnsi="Lucida Grande" w:cs="Lucida Grande"/>
          <w:color w:val="232323"/>
          <w:kern w:val="0"/>
          <w:sz w:val="32"/>
          <w:szCs w:val="32"/>
        </w:rPr>
        <w:t>机制会把应用程序干掉，并生成一份相应的</w:t>
      </w:r>
      <w:r>
        <w:rPr>
          <w:rFonts w:ascii="Lucida Grande" w:hAnsi="Lucida Grande" w:cs="Lucida Grande"/>
          <w:color w:val="232323"/>
          <w:kern w:val="0"/>
          <w:sz w:val="32"/>
          <w:szCs w:val="32"/>
        </w:rPr>
        <w:t>crash</w:t>
      </w:r>
      <w:r>
        <w:rPr>
          <w:rFonts w:ascii="Lucida Grande" w:hAnsi="Lucida Grande" w:cs="Lucida Grande"/>
          <w:color w:val="232323"/>
          <w:kern w:val="0"/>
          <w:sz w:val="32"/>
          <w:szCs w:val="32"/>
        </w:rPr>
        <w:t>日志。这些事件与下列</w:t>
      </w:r>
      <w:r>
        <w:rPr>
          <w:rFonts w:ascii="Lucida Grande" w:hAnsi="Lucida Grande" w:cs="Lucida Grande"/>
          <w:color w:val="232323"/>
          <w:kern w:val="0"/>
          <w:sz w:val="32"/>
          <w:szCs w:val="32"/>
        </w:rPr>
        <w:t>UIApplicationDelegate</w:t>
      </w:r>
      <w:r>
        <w:rPr>
          <w:rFonts w:ascii="Lucida Grande" w:hAnsi="Lucida Grande" w:cs="Lucida Grande"/>
          <w:color w:val="232323"/>
          <w:kern w:val="0"/>
          <w:sz w:val="32"/>
          <w:szCs w:val="32"/>
        </w:rPr>
        <w:t>方法相对应，当遇到</w:t>
      </w:r>
      <w:r>
        <w:rPr>
          <w:rFonts w:ascii="Lucida Grande" w:hAnsi="Lucida Grande" w:cs="Lucida Grande"/>
          <w:color w:val="232323"/>
          <w:kern w:val="0"/>
          <w:sz w:val="32"/>
          <w:szCs w:val="32"/>
        </w:rPr>
        <w:t>Watchdog</w:t>
      </w:r>
      <w:r>
        <w:rPr>
          <w:rFonts w:ascii="Lucida Grande" w:hAnsi="Lucida Grande" w:cs="Lucida Grande"/>
          <w:color w:val="232323"/>
          <w:kern w:val="0"/>
          <w:sz w:val="32"/>
          <w:szCs w:val="32"/>
        </w:rPr>
        <w:t>日志时，可以检查上图中的几个方法是否有比较重的阻塞</w:t>
      </w:r>
      <w:r>
        <w:rPr>
          <w:rFonts w:ascii="Lucida Grande" w:hAnsi="Lucida Grande" w:cs="Lucida Grande"/>
          <w:color w:val="232323"/>
          <w:kern w:val="0"/>
          <w:sz w:val="32"/>
          <w:szCs w:val="32"/>
        </w:rPr>
        <w:t>UI</w:t>
      </w:r>
      <w:r>
        <w:rPr>
          <w:rFonts w:ascii="Lucida Grande" w:hAnsi="Lucida Grande" w:cs="Lucida Grande"/>
          <w:color w:val="232323"/>
          <w:kern w:val="0"/>
          <w:sz w:val="32"/>
          <w:szCs w:val="32"/>
        </w:rPr>
        <w:t xml:space="preserve">的动作。　</w:t>
      </w:r>
    </w:p>
    <w:p w14:paraId="2D595D30" w14:textId="77777777" w:rsidR="007064EE" w:rsidRDefault="007064EE" w:rsidP="007064EE">
      <w:pPr>
        <w:widowControl/>
        <w:autoSpaceDE w:val="0"/>
        <w:autoSpaceDN w:val="0"/>
        <w:adjustRightInd w:val="0"/>
        <w:jc w:val="left"/>
        <w:rPr>
          <w:rFonts w:ascii="Menlo Regular" w:hAnsi="Menlo Regular" w:cs="Menlo Regular"/>
          <w:color w:val="259286"/>
          <w:kern w:val="0"/>
        </w:rPr>
      </w:pPr>
      <w:r>
        <w:rPr>
          <w:rFonts w:ascii="Menlo Regular" w:hAnsi="Menlo Regular" w:cs="Menlo Regular"/>
          <w:color w:val="A57705"/>
          <w:kern w:val="0"/>
        </w:rPr>
        <w:t>application</w:t>
      </w:r>
      <w:r>
        <w:rPr>
          <w:rFonts w:ascii="Menlo Regular" w:hAnsi="Menlo Regular" w:cs="Menlo Regular"/>
          <w:color w:val="536870"/>
          <w:kern w:val="0"/>
        </w:rPr>
        <w:t>:</w:t>
      </w:r>
      <w:r>
        <w:rPr>
          <w:rFonts w:ascii="Menlo Regular" w:hAnsi="Menlo Regular" w:cs="Menlo Regular"/>
          <w:color w:val="259286"/>
          <w:kern w:val="0"/>
        </w:rPr>
        <w:t>didFinishLaunchingWithOptions:</w:t>
      </w:r>
      <w:r>
        <w:rPr>
          <w:rFonts w:ascii="Menlo Regular" w:hAnsi="Menlo Regular" w:cs="Menlo Regular"/>
          <w:color w:val="259286"/>
          <w:kern w:val="0"/>
        </w:rPr>
        <w:t xml:space="preserve">　</w:t>
      </w:r>
    </w:p>
    <w:p w14:paraId="5858BE79" w14:textId="77777777" w:rsidR="007064EE" w:rsidRDefault="007064EE" w:rsidP="007064EE">
      <w:pPr>
        <w:widowControl/>
        <w:autoSpaceDE w:val="0"/>
        <w:autoSpaceDN w:val="0"/>
        <w:adjustRightInd w:val="0"/>
        <w:jc w:val="left"/>
        <w:rPr>
          <w:rFonts w:ascii="Menlo Regular" w:hAnsi="Menlo Regular" w:cs="Menlo Regular"/>
          <w:color w:val="259286"/>
          <w:kern w:val="0"/>
        </w:rPr>
      </w:pPr>
      <w:proofErr w:type="gramStart"/>
      <w:r>
        <w:rPr>
          <w:rFonts w:ascii="Menlo Regular" w:hAnsi="Menlo Regular" w:cs="Menlo Regular"/>
          <w:color w:val="259286"/>
          <w:kern w:val="0"/>
        </w:rPr>
        <w:t>applicationWillResignActive</w:t>
      </w:r>
      <w:proofErr w:type="gramEnd"/>
      <w:r>
        <w:rPr>
          <w:rFonts w:ascii="Menlo Regular" w:hAnsi="Menlo Regular" w:cs="Menlo Regular"/>
          <w:color w:val="259286"/>
          <w:kern w:val="0"/>
        </w:rPr>
        <w:t>:</w:t>
      </w:r>
    </w:p>
    <w:p w14:paraId="5F8FFF19" w14:textId="77777777" w:rsidR="007064EE" w:rsidRDefault="007064EE" w:rsidP="007064EE">
      <w:pPr>
        <w:widowControl/>
        <w:autoSpaceDE w:val="0"/>
        <w:autoSpaceDN w:val="0"/>
        <w:adjustRightInd w:val="0"/>
        <w:jc w:val="left"/>
        <w:rPr>
          <w:rFonts w:ascii="Menlo Regular" w:hAnsi="Menlo Regular" w:cs="Menlo Regular"/>
          <w:color w:val="259286"/>
          <w:kern w:val="0"/>
        </w:rPr>
      </w:pPr>
      <w:r>
        <w:rPr>
          <w:rFonts w:ascii="Menlo Regular" w:hAnsi="Menlo Regular" w:cs="Menlo Regular"/>
          <w:color w:val="259286"/>
          <w:kern w:val="0"/>
        </w:rPr>
        <w:t>applicationDidEnterBackground:</w:t>
      </w:r>
      <w:r>
        <w:rPr>
          <w:rFonts w:ascii="Menlo Regular" w:hAnsi="Menlo Regular" w:cs="Menlo Regular"/>
          <w:color w:val="259286"/>
          <w:kern w:val="0"/>
        </w:rPr>
        <w:t xml:space="preserve">　</w:t>
      </w:r>
    </w:p>
    <w:p w14:paraId="323A4570" w14:textId="77777777" w:rsidR="007064EE" w:rsidRDefault="007064EE" w:rsidP="007064EE">
      <w:pPr>
        <w:widowControl/>
        <w:autoSpaceDE w:val="0"/>
        <w:autoSpaceDN w:val="0"/>
        <w:adjustRightInd w:val="0"/>
        <w:jc w:val="left"/>
        <w:rPr>
          <w:rFonts w:ascii="Menlo Regular" w:hAnsi="Menlo Regular" w:cs="Menlo Regular"/>
          <w:color w:val="259286"/>
          <w:kern w:val="0"/>
        </w:rPr>
      </w:pPr>
      <w:proofErr w:type="gramStart"/>
      <w:r>
        <w:rPr>
          <w:rFonts w:ascii="Menlo Regular" w:hAnsi="Menlo Regular" w:cs="Menlo Regular"/>
          <w:color w:val="259286"/>
          <w:kern w:val="0"/>
        </w:rPr>
        <w:t>applicationWillEnterForeground</w:t>
      </w:r>
      <w:proofErr w:type="gramEnd"/>
      <w:r>
        <w:rPr>
          <w:rFonts w:ascii="Menlo Regular" w:hAnsi="Menlo Regular" w:cs="Menlo Regular"/>
          <w:color w:val="259286"/>
          <w:kern w:val="0"/>
        </w:rPr>
        <w:t>:</w:t>
      </w:r>
    </w:p>
    <w:p w14:paraId="0086ADFC" w14:textId="77777777" w:rsidR="007064EE" w:rsidRDefault="007064EE" w:rsidP="007064EE">
      <w:pPr>
        <w:widowControl/>
        <w:autoSpaceDE w:val="0"/>
        <w:autoSpaceDN w:val="0"/>
        <w:adjustRightInd w:val="0"/>
        <w:jc w:val="left"/>
        <w:rPr>
          <w:rFonts w:ascii="Menlo Regular" w:hAnsi="Menlo Regular" w:cs="Menlo Regular"/>
          <w:color w:val="259286"/>
          <w:kern w:val="0"/>
        </w:rPr>
      </w:pPr>
      <w:proofErr w:type="gramStart"/>
      <w:r>
        <w:rPr>
          <w:rFonts w:ascii="Menlo Regular" w:hAnsi="Menlo Regular" w:cs="Menlo Regular"/>
          <w:color w:val="259286"/>
          <w:kern w:val="0"/>
        </w:rPr>
        <w:t>applicationDidBecomeActive</w:t>
      </w:r>
      <w:proofErr w:type="gramEnd"/>
      <w:r>
        <w:rPr>
          <w:rFonts w:ascii="Menlo Regular" w:hAnsi="Menlo Regular" w:cs="Menlo Regular"/>
          <w:color w:val="259286"/>
          <w:kern w:val="0"/>
        </w:rPr>
        <w:t>:</w:t>
      </w:r>
    </w:p>
    <w:p w14:paraId="49CD5D49" w14:textId="77777777" w:rsidR="007064EE" w:rsidRDefault="007064EE" w:rsidP="007064EE">
      <w:pPr>
        <w:widowControl/>
        <w:autoSpaceDE w:val="0"/>
        <w:autoSpaceDN w:val="0"/>
        <w:adjustRightInd w:val="0"/>
        <w:jc w:val="left"/>
        <w:rPr>
          <w:rFonts w:ascii="Menlo Regular" w:hAnsi="Menlo Regular" w:cs="Menlo Regular"/>
          <w:color w:val="536870"/>
          <w:kern w:val="0"/>
          <w:sz w:val="26"/>
          <w:szCs w:val="26"/>
        </w:rPr>
      </w:pPr>
      <w:proofErr w:type="gramStart"/>
      <w:r>
        <w:rPr>
          <w:rFonts w:ascii="Menlo Regular" w:hAnsi="Menlo Regular" w:cs="Menlo Regular"/>
          <w:color w:val="259286"/>
          <w:kern w:val="0"/>
        </w:rPr>
        <w:t>applicationWillTerminate</w:t>
      </w:r>
      <w:proofErr w:type="gramEnd"/>
      <w:r>
        <w:rPr>
          <w:rFonts w:ascii="Menlo Regular" w:hAnsi="Menlo Regular" w:cs="Menlo Regular"/>
          <w:color w:val="259286"/>
          <w:kern w:val="0"/>
        </w:rPr>
        <w:t>:</w:t>
      </w:r>
    </w:p>
    <w:p w14:paraId="668090F6"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 xml:space="preserve">(3) </w:t>
      </w:r>
      <w:r>
        <w:rPr>
          <w:rFonts w:ascii="Lucida Grande" w:hAnsi="Lucida Grande" w:cs="Lucida Grande"/>
          <w:color w:val="232323"/>
          <w:kern w:val="0"/>
          <w:sz w:val="32"/>
          <w:szCs w:val="32"/>
        </w:rPr>
        <w:t>用户强制退出</w:t>
      </w:r>
    </w:p>
    <w:p w14:paraId="6D4611B2"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一看到</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用户强制退出</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，首先可能想到的双击</w:t>
      </w:r>
      <w:r>
        <w:rPr>
          <w:rFonts w:ascii="Lucida Grande" w:hAnsi="Lucida Grande" w:cs="Lucida Grande"/>
          <w:color w:val="232323"/>
          <w:kern w:val="0"/>
          <w:sz w:val="32"/>
          <w:szCs w:val="32"/>
        </w:rPr>
        <w:t>Home</w:t>
      </w:r>
      <w:r>
        <w:rPr>
          <w:rFonts w:ascii="Lucida Grande" w:hAnsi="Lucida Grande" w:cs="Lucida Grande"/>
          <w:color w:val="232323"/>
          <w:kern w:val="0"/>
          <w:sz w:val="32"/>
          <w:szCs w:val="32"/>
        </w:rPr>
        <w:t>键，然后关闭应用程序。不过这种场景一般是不会产生</w:t>
      </w:r>
      <w:r>
        <w:rPr>
          <w:rFonts w:ascii="Lucida Grande" w:hAnsi="Lucida Grande" w:cs="Lucida Grande"/>
          <w:color w:val="232323"/>
          <w:kern w:val="0"/>
          <w:sz w:val="32"/>
          <w:szCs w:val="32"/>
        </w:rPr>
        <w:t>crash</w:t>
      </w:r>
      <w:r>
        <w:rPr>
          <w:rFonts w:ascii="Lucida Grande" w:hAnsi="Lucida Grande" w:cs="Lucida Grande"/>
          <w:color w:val="232323"/>
          <w:kern w:val="0"/>
          <w:sz w:val="32"/>
          <w:szCs w:val="32"/>
        </w:rPr>
        <w:t>日志的，因为双击</w:t>
      </w:r>
      <w:r>
        <w:rPr>
          <w:rFonts w:ascii="Lucida Grande" w:hAnsi="Lucida Grande" w:cs="Lucida Grande"/>
          <w:color w:val="232323"/>
          <w:kern w:val="0"/>
          <w:sz w:val="32"/>
          <w:szCs w:val="32"/>
        </w:rPr>
        <w:t>Home</w:t>
      </w:r>
      <w:r>
        <w:rPr>
          <w:rFonts w:ascii="Lucida Grande" w:hAnsi="Lucida Grande" w:cs="Lucida Grande"/>
          <w:color w:val="232323"/>
          <w:kern w:val="0"/>
          <w:sz w:val="32"/>
          <w:szCs w:val="32"/>
        </w:rPr>
        <w:t>键后，所有的应用程序都处于后台状态，而</w:t>
      </w:r>
      <w:r>
        <w:rPr>
          <w:rFonts w:ascii="Lucida Grande" w:hAnsi="Lucida Grande" w:cs="Lucida Grande"/>
          <w:color w:val="232323"/>
          <w:kern w:val="0"/>
          <w:sz w:val="32"/>
          <w:szCs w:val="32"/>
        </w:rPr>
        <w:t>iOS</w:t>
      </w:r>
      <w:r>
        <w:rPr>
          <w:rFonts w:ascii="Lucida Grande" w:hAnsi="Lucida Grande" w:cs="Lucida Grande"/>
          <w:color w:val="232323"/>
          <w:kern w:val="0"/>
          <w:sz w:val="32"/>
          <w:szCs w:val="32"/>
        </w:rPr>
        <w:t>随时都有可能关闭后台进程，当应用阻塞界面并停止响应时这种场景才会产生</w:t>
      </w:r>
      <w:r>
        <w:rPr>
          <w:rFonts w:ascii="Lucida Grande" w:hAnsi="Lucida Grande" w:cs="Lucida Grande"/>
          <w:color w:val="232323"/>
          <w:kern w:val="0"/>
          <w:sz w:val="32"/>
          <w:szCs w:val="32"/>
        </w:rPr>
        <w:t>crash</w:t>
      </w:r>
      <w:r>
        <w:rPr>
          <w:rFonts w:ascii="Lucida Grande" w:hAnsi="Lucida Grande" w:cs="Lucida Grande"/>
          <w:color w:val="232323"/>
          <w:kern w:val="0"/>
          <w:sz w:val="32"/>
          <w:szCs w:val="32"/>
        </w:rPr>
        <w:t>日志。这里指的</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用户强制退出</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场景，是稍微比较复杂点的操作：先按住电源键，直到出现</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滑动关机</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的界面时，再按住</w:t>
      </w:r>
      <w:r>
        <w:rPr>
          <w:rFonts w:ascii="Lucida Grande" w:hAnsi="Lucida Grande" w:cs="Lucida Grande"/>
          <w:color w:val="232323"/>
          <w:kern w:val="0"/>
          <w:sz w:val="32"/>
          <w:szCs w:val="32"/>
        </w:rPr>
        <w:t>Home</w:t>
      </w:r>
      <w:r>
        <w:rPr>
          <w:rFonts w:ascii="Lucida Grande" w:hAnsi="Lucida Grande" w:cs="Lucida Grande"/>
          <w:color w:val="232323"/>
          <w:kern w:val="0"/>
          <w:sz w:val="32"/>
          <w:szCs w:val="32"/>
        </w:rPr>
        <w:t>键，这时候当前应用程序会被终止掉，并且产生一份相应事件的</w:t>
      </w:r>
      <w:r>
        <w:rPr>
          <w:rFonts w:ascii="Lucida Grande" w:hAnsi="Lucida Grande" w:cs="Lucida Grande"/>
          <w:color w:val="232323"/>
          <w:kern w:val="0"/>
          <w:sz w:val="32"/>
          <w:szCs w:val="32"/>
        </w:rPr>
        <w:t>crash</w:t>
      </w:r>
      <w:r>
        <w:rPr>
          <w:rFonts w:ascii="Lucida Grande" w:hAnsi="Lucida Grande" w:cs="Lucida Grande"/>
          <w:color w:val="232323"/>
          <w:kern w:val="0"/>
          <w:sz w:val="32"/>
          <w:szCs w:val="32"/>
        </w:rPr>
        <w:t>日志。</w:t>
      </w:r>
    </w:p>
    <w:p w14:paraId="3421BBD2" w14:textId="77777777" w:rsidR="007064EE" w:rsidRDefault="007064EE" w:rsidP="007064EE">
      <w:pPr>
        <w:widowControl/>
        <w:autoSpaceDE w:val="0"/>
        <w:autoSpaceDN w:val="0"/>
        <w:adjustRightInd w:val="0"/>
        <w:rPr>
          <w:rFonts w:ascii="Lucida Grande" w:hAnsi="Lucida Grande" w:cs="Lucida Grande"/>
          <w:color w:val="232323"/>
          <w:kern w:val="0"/>
          <w:sz w:val="32"/>
          <w:szCs w:val="32"/>
        </w:rPr>
      </w:pPr>
      <w:r>
        <w:rPr>
          <w:rFonts w:ascii="Lucida Grande" w:hAnsi="Lucida Grande" w:cs="Lucida Grande"/>
          <w:b/>
          <w:bCs/>
          <w:color w:val="232323"/>
          <w:kern w:val="0"/>
          <w:sz w:val="32"/>
          <w:szCs w:val="32"/>
        </w:rPr>
        <w:t>应用逻辑的</w:t>
      </w:r>
      <w:r>
        <w:rPr>
          <w:rFonts w:ascii="Lucida Grande" w:hAnsi="Lucida Grande" w:cs="Lucida Grande"/>
          <w:b/>
          <w:bCs/>
          <w:color w:val="232323"/>
          <w:kern w:val="0"/>
          <w:sz w:val="32"/>
          <w:szCs w:val="32"/>
        </w:rPr>
        <w:t>Bug</w:t>
      </w:r>
    </w:p>
    <w:p w14:paraId="0D2F3F55"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大多数闪退崩溃日志的产生都是因为应用中的</w:t>
      </w:r>
      <w:r>
        <w:rPr>
          <w:rFonts w:ascii="Lucida Grande" w:hAnsi="Lucida Grande" w:cs="Lucida Grande"/>
          <w:color w:val="232323"/>
          <w:kern w:val="0"/>
          <w:sz w:val="32"/>
          <w:szCs w:val="32"/>
        </w:rPr>
        <w:t>Bug</w:t>
      </w:r>
      <w:r>
        <w:rPr>
          <w:rFonts w:ascii="Lucida Grande" w:hAnsi="Lucida Grande" w:cs="Lucida Grande"/>
          <w:color w:val="232323"/>
          <w:kern w:val="0"/>
          <w:sz w:val="32"/>
          <w:szCs w:val="32"/>
        </w:rPr>
        <w:t>，这种</w:t>
      </w:r>
      <w:r>
        <w:rPr>
          <w:rFonts w:ascii="Lucida Grande" w:hAnsi="Lucida Grande" w:cs="Lucida Grande"/>
          <w:color w:val="232323"/>
          <w:kern w:val="0"/>
          <w:sz w:val="32"/>
          <w:szCs w:val="32"/>
        </w:rPr>
        <w:t>Bug</w:t>
      </w:r>
      <w:r>
        <w:rPr>
          <w:rFonts w:ascii="Lucida Grande" w:hAnsi="Lucida Grande" w:cs="Lucida Grande"/>
          <w:color w:val="232323"/>
          <w:kern w:val="0"/>
          <w:sz w:val="32"/>
          <w:szCs w:val="32"/>
        </w:rPr>
        <w:t xml:space="preserve">的错误种类有很多，比如　　</w:t>
      </w:r>
    </w:p>
    <w:p w14:paraId="689D63C3" w14:textId="77777777" w:rsidR="007064EE" w:rsidRDefault="007064EE" w:rsidP="007064EE">
      <w:pPr>
        <w:widowControl/>
        <w:autoSpaceDE w:val="0"/>
        <w:autoSpaceDN w:val="0"/>
        <w:adjustRightInd w:val="0"/>
        <w:jc w:val="left"/>
        <w:rPr>
          <w:rFonts w:ascii="Menlo Regular" w:hAnsi="Menlo Regular" w:cs="Menlo Regular"/>
          <w:color w:val="536870"/>
          <w:kern w:val="0"/>
        </w:rPr>
      </w:pPr>
      <w:r>
        <w:rPr>
          <w:rFonts w:ascii="Menlo Regular" w:hAnsi="Menlo Regular" w:cs="Menlo Regular"/>
          <w:color w:val="536870"/>
          <w:kern w:val="0"/>
        </w:rPr>
        <w:t xml:space="preserve">  SEGV</w:t>
      </w:r>
      <w:r>
        <w:rPr>
          <w:rFonts w:ascii="Menlo Regular" w:hAnsi="Menlo Regular" w:cs="Menlo Regular"/>
          <w:color w:val="536870"/>
          <w:kern w:val="0"/>
        </w:rPr>
        <w:t>：（</w:t>
      </w:r>
      <w:r>
        <w:rPr>
          <w:rFonts w:ascii="Menlo Regular" w:hAnsi="Menlo Regular" w:cs="Menlo Regular"/>
          <w:color w:val="536870"/>
          <w:kern w:val="0"/>
        </w:rPr>
        <w:t>Segmentation Violation</w:t>
      </w:r>
      <w:r>
        <w:rPr>
          <w:rFonts w:ascii="Menlo Regular" w:hAnsi="Menlo Regular" w:cs="Menlo Regular"/>
          <w:color w:val="536870"/>
          <w:kern w:val="0"/>
        </w:rPr>
        <w:t>，段违例），无效内存地址，比如空指针，未初始化指针，栈溢出等；</w:t>
      </w:r>
    </w:p>
    <w:p w14:paraId="79091F68" w14:textId="77777777" w:rsidR="007064EE" w:rsidRDefault="007064EE" w:rsidP="007064EE">
      <w:pPr>
        <w:widowControl/>
        <w:autoSpaceDE w:val="0"/>
        <w:autoSpaceDN w:val="0"/>
        <w:adjustRightInd w:val="0"/>
        <w:jc w:val="left"/>
        <w:rPr>
          <w:rFonts w:ascii="Menlo Regular" w:hAnsi="Menlo Regular" w:cs="Menlo Regular"/>
          <w:color w:val="536870"/>
          <w:kern w:val="0"/>
        </w:rPr>
      </w:pPr>
      <w:r>
        <w:rPr>
          <w:rFonts w:ascii="Menlo Regular" w:hAnsi="Menlo Regular" w:cs="Menlo Regular"/>
          <w:color w:val="536870"/>
          <w:kern w:val="0"/>
        </w:rPr>
        <w:t xml:space="preserve">  SIGABRT</w:t>
      </w:r>
      <w:r>
        <w:rPr>
          <w:rFonts w:ascii="Menlo Regular" w:hAnsi="Menlo Regular" w:cs="Menlo Regular"/>
          <w:color w:val="536870"/>
          <w:kern w:val="0"/>
        </w:rPr>
        <w:t>：收到</w:t>
      </w:r>
      <w:r>
        <w:rPr>
          <w:rFonts w:ascii="Menlo Regular" w:hAnsi="Menlo Regular" w:cs="Menlo Regular"/>
          <w:color w:val="738A04"/>
          <w:kern w:val="0"/>
        </w:rPr>
        <w:t>Abort</w:t>
      </w:r>
      <w:r>
        <w:rPr>
          <w:rFonts w:ascii="Menlo Regular" w:hAnsi="Menlo Regular" w:cs="Menlo Regular"/>
          <w:color w:val="536870"/>
          <w:kern w:val="0"/>
        </w:rPr>
        <w:t>信号，可能自身调用</w:t>
      </w:r>
      <w:r>
        <w:rPr>
          <w:rFonts w:ascii="Menlo Regular" w:hAnsi="Menlo Regular" w:cs="Menlo Regular"/>
          <w:color w:val="536870"/>
          <w:kern w:val="0"/>
        </w:rPr>
        <w:t>abort()</w:t>
      </w:r>
      <w:r>
        <w:rPr>
          <w:rFonts w:ascii="Menlo Regular" w:hAnsi="Menlo Regular" w:cs="Menlo Regular"/>
          <w:color w:val="536870"/>
          <w:kern w:val="0"/>
        </w:rPr>
        <w:t>或者收到外部发送过来的信号；</w:t>
      </w:r>
    </w:p>
    <w:p w14:paraId="6E06C460" w14:textId="77777777" w:rsidR="007064EE" w:rsidRDefault="007064EE" w:rsidP="007064EE">
      <w:pPr>
        <w:widowControl/>
        <w:autoSpaceDE w:val="0"/>
        <w:autoSpaceDN w:val="0"/>
        <w:adjustRightInd w:val="0"/>
        <w:jc w:val="left"/>
        <w:rPr>
          <w:rFonts w:ascii="Menlo Regular" w:hAnsi="Menlo Regular" w:cs="Menlo Regular"/>
          <w:color w:val="536870"/>
          <w:kern w:val="0"/>
        </w:rPr>
      </w:pPr>
      <w:r>
        <w:rPr>
          <w:rFonts w:ascii="Menlo Regular" w:hAnsi="Menlo Regular" w:cs="Menlo Regular"/>
          <w:color w:val="536870"/>
          <w:kern w:val="0"/>
        </w:rPr>
        <w:t xml:space="preserve">  SIGBUS</w:t>
      </w:r>
      <w:r>
        <w:rPr>
          <w:rFonts w:ascii="Menlo Regular" w:hAnsi="Menlo Regular" w:cs="Menlo Regular"/>
          <w:color w:val="536870"/>
          <w:kern w:val="0"/>
        </w:rPr>
        <w:t>：总线错误。与</w:t>
      </w:r>
      <w:r>
        <w:rPr>
          <w:rFonts w:ascii="Menlo Regular" w:hAnsi="Menlo Regular" w:cs="Menlo Regular"/>
          <w:color w:val="536870"/>
          <w:kern w:val="0"/>
        </w:rPr>
        <w:t>SIGSEGV</w:t>
      </w:r>
      <w:r>
        <w:rPr>
          <w:rFonts w:ascii="Menlo Regular" w:hAnsi="Menlo Regular" w:cs="Menlo Regular"/>
          <w:color w:val="536870"/>
          <w:kern w:val="0"/>
        </w:rPr>
        <w:t>不同的是，</w:t>
      </w:r>
      <w:r>
        <w:rPr>
          <w:rFonts w:ascii="Menlo Regular" w:hAnsi="Menlo Regular" w:cs="Menlo Regular"/>
          <w:color w:val="536870"/>
          <w:kern w:val="0"/>
        </w:rPr>
        <w:t>SIGSEGV</w:t>
      </w:r>
      <w:r>
        <w:rPr>
          <w:rFonts w:ascii="Menlo Regular" w:hAnsi="Menlo Regular" w:cs="Menlo Regular"/>
          <w:color w:val="536870"/>
          <w:kern w:val="0"/>
        </w:rPr>
        <w:t>访问的是无效地址（比如虚存映射不到物理内存），而</w:t>
      </w:r>
      <w:r>
        <w:rPr>
          <w:rFonts w:ascii="Menlo Regular" w:hAnsi="Menlo Regular" w:cs="Menlo Regular"/>
          <w:color w:val="536870"/>
          <w:kern w:val="0"/>
        </w:rPr>
        <w:t>SIGBUS</w:t>
      </w:r>
      <w:r>
        <w:rPr>
          <w:rFonts w:ascii="Menlo Regular" w:hAnsi="Menlo Regular" w:cs="Menlo Regular"/>
          <w:color w:val="536870"/>
          <w:kern w:val="0"/>
        </w:rPr>
        <w:t>访问的是有效地址，但总线访问异常（比如地址对齐问题）；</w:t>
      </w:r>
    </w:p>
    <w:p w14:paraId="14A890C9" w14:textId="77777777" w:rsidR="007064EE" w:rsidRDefault="007064EE" w:rsidP="007064EE">
      <w:pPr>
        <w:widowControl/>
        <w:autoSpaceDE w:val="0"/>
        <w:autoSpaceDN w:val="0"/>
        <w:adjustRightInd w:val="0"/>
        <w:jc w:val="left"/>
        <w:rPr>
          <w:rFonts w:ascii="Menlo Regular" w:hAnsi="Menlo Regular" w:cs="Menlo Regular"/>
          <w:color w:val="536870"/>
          <w:kern w:val="0"/>
        </w:rPr>
      </w:pPr>
      <w:r>
        <w:rPr>
          <w:rFonts w:ascii="Menlo Regular" w:hAnsi="Menlo Regular" w:cs="Menlo Regular"/>
          <w:color w:val="536870"/>
          <w:kern w:val="0"/>
        </w:rPr>
        <w:t xml:space="preserve">  SIGILL</w:t>
      </w:r>
      <w:r>
        <w:rPr>
          <w:rFonts w:ascii="Menlo Regular" w:hAnsi="Menlo Regular" w:cs="Menlo Regular"/>
          <w:color w:val="536870"/>
          <w:kern w:val="0"/>
        </w:rPr>
        <w:t>：尝试执行非法的指令，可能不被识别或者没有权限；</w:t>
      </w:r>
    </w:p>
    <w:p w14:paraId="21C736E1" w14:textId="77777777" w:rsidR="007064EE" w:rsidRDefault="007064EE" w:rsidP="007064EE">
      <w:pPr>
        <w:widowControl/>
        <w:autoSpaceDE w:val="0"/>
        <w:autoSpaceDN w:val="0"/>
        <w:adjustRightInd w:val="0"/>
        <w:jc w:val="left"/>
        <w:rPr>
          <w:rFonts w:ascii="Menlo Regular" w:hAnsi="Menlo Regular" w:cs="Menlo Regular"/>
          <w:color w:val="536870"/>
          <w:kern w:val="0"/>
        </w:rPr>
      </w:pPr>
      <w:r>
        <w:rPr>
          <w:rFonts w:ascii="Menlo Regular" w:hAnsi="Menlo Regular" w:cs="Menlo Regular"/>
          <w:color w:val="536870"/>
          <w:kern w:val="0"/>
        </w:rPr>
        <w:t xml:space="preserve">  SIGFPE</w:t>
      </w:r>
      <w:r>
        <w:rPr>
          <w:rFonts w:ascii="Menlo Regular" w:hAnsi="Menlo Regular" w:cs="Menlo Regular"/>
          <w:color w:val="536870"/>
          <w:kern w:val="0"/>
        </w:rPr>
        <w:t>：</w:t>
      </w:r>
      <w:r>
        <w:rPr>
          <w:rFonts w:ascii="Menlo Regular" w:hAnsi="Menlo Regular" w:cs="Menlo Regular"/>
          <w:color w:val="536870"/>
          <w:kern w:val="0"/>
        </w:rPr>
        <w:t xml:space="preserve">Floating </w:t>
      </w:r>
      <w:r>
        <w:rPr>
          <w:rFonts w:ascii="Menlo Regular" w:hAnsi="Menlo Regular" w:cs="Menlo Regular"/>
          <w:color w:val="738A04"/>
          <w:kern w:val="0"/>
        </w:rPr>
        <w:t>Point</w:t>
      </w:r>
      <w:r>
        <w:rPr>
          <w:rFonts w:ascii="Menlo Regular" w:hAnsi="Menlo Regular" w:cs="Menlo Regular"/>
          <w:color w:val="536870"/>
          <w:kern w:val="0"/>
        </w:rPr>
        <w:t xml:space="preserve"> Error</w:t>
      </w:r>
      <w:r>
        <w:rPr>
          <w:rFonts w:ascii="Menlo Regular" w:hAnsi="Menlo Regular" w:cs="Menlo Regular"/>
          <w:color w:val="536870"/>
          <w:kern w:val="0"/>
        </w:rPr>
        <w:t>，数学计算相关问题（可能不限于浮点计算），比如除零操作；</w:t>
      </w:r>
    </w:p>
    <w:p w14:paraId="729110A1" w14:textId="77777777" w:rsidR="007064EE" w:rsidRDefault="007064EE" w:rsidP="007064EE">
      <w:pPr>
        <w:widowControl/>
        <w:autoSpaceDE w:val="0"/>
        <w:autoSpaceDN w:val="0"/>
        <w:adjustRightInd w:val="0"/>
        <w:jc w:val="left"/>
        <w:rPr>
          <w:rFonts w:ascii="Menlo Regular" w:hAnsi="Menlo Regular" w:cs="Menlo Regular"/>
          <w:color w:val="536870"/>
          <w:kern w:val="0"/>
          <w:sz w:val="26"/>
          <w:szCs w:val="26"/>
        </w:rPr>
      </w:pPr>
      <w:r>
        <w:rPr>
          <w:rFonts w:ascii="Menlo Regular" w:hAnsi="Menlo Regular" w:cs="Menlo Regular"/>
          <w:color w:val="536870"/>
          <w:kern w:val="0"/>
        </w:rPr>
        <w:t xml:space="preserve">  SIGPIPE</w:t>
      </w:r>
      <w:r>
        <w:rPr>
          <w:rFonts w:ascii="Menlo Regular" w:hAnsi="Menlo Regular" w:cs="Menlo Regular"/>
          <w:color w:val="536870"/>
          <w:kern w:val="0"/>
        </w:rPr>
        <w:t>：管道另一端没有进程接手数据；</w:t>
      </w:r>
    </w:p>
    <w:p w14:paraId="4237E7D9"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 xml:space="preserve">　　常见的崩溃原因基本都是代码逻辑问题或资源问题，比如数组越界，访问野指针或者资源不存在，或资源大小写错误等。</w:t>
      </w:r>
    </w:p>
    <w:p w14:paraId="75C6574E" w14:textId="77777777" w:rsidR="007064EE" w:rsidRDefault="007064EE" w:rsidP="007064EE">
      <w:pPr>
        <w:widowControl/>
        <w:autoSpaceDE w:val="0"/>
        <w:autoSpaceDN w:val="0"/>
        <w:adjustRightInd w:val="0"/>
        <w:rPr>
          <w:rFonts w:ascii="Lucida Grande" w:hAnsi="Lucida Grande" w:cs="Lucida Grande"/>
          <w:color w:val="232323"/>
          <w:kern w:val="0"/>
          <w:sz w:val="32"/>
          <w:szCs w:val="32"/>
        </w:rPr>
      </w:pPr>
      <w:r>
        <w:rPr>
          <w:rFonts w:ascii="Lucida Grande" w:hAnsi="Lucida Grande" w:cs="Lucida Grande"/>
          <w:b/>
          <w:bCs/>
          <w:color w:val="232323"/>
          <w:kern w:val="0"/>
          <w:sz w:val="32"/>
          <w:szCs w:val="32"/>
        </w:rPr>
        <w:t>crash</w:t>
      </w:r>
      <w:r>
        <w:rPr>
          <w:rFonts w:ascii="Lucida Grande" w:hAnsi="Lucida Grande" w:cs="Lucida Grande"/>
          <w:b/>
          <w:bCs/>
          <w:color w:val="232323"/>
          <w:kern w:val="0"/>
          <w:sz w:val="32"/>
          <w:szCs w:val="32"/>
        </w:rPr>
        <w:t>的收集</w:t>
      </w:r>
    </w:p>
    <w:p w14:paraId="5510459E" w14:textId="77777777" w:rsidR="007064EE" w:rsidRDefault="007064EE" w:rsidP="007064EE">
      <w:pPr>
        <w:widowControl/>
        <w:autoSpaceDE w:val="0"/>
        <w:autoSpaceDN w:val="0"/>
        <w:adjustRightInd w:val="0"/>
        <w:rPr>
          <w:rFonts w:ascii="Lucida Grande" w:hAnsi="Lucida Grande" w:cs="Lucida Grande"/>
          <w:color w:val="232323"/>
          <w:kern w:val="0"/>
          <w:sz w:val="32"/>
          <w:szCs w:val="32"/>
        </w:rPr>
      </w:pPr>
      <w:r>
        <w:rPr>
          <w:rFonts w:ascii="Lucida Grande" w:hAnsi="Lucida Grande" w:cs="Lucida Grande"/>
          <w:color w:val="232323"/>
          <w:kern w:val="0"/>
          <w:sz w:val="32"/>
          <w:szCs w:val="32"/>
        </w:rPr>
        <w:t>如果是在</w:t>
      </w:r>
      <w:r>
        <w:rPr>
          <w:rFonts w:ascii="Lucida Grande" w:hAnsi="Lucida Grande" w:cs="Lucida Grande"/>
          <w:color w:val="232323"/>
          <w:kern w:val="0"/>
          <w:sz w:val="32"/>
          <w:szCs w:val="32"/>
        </w:rPr>
        <w:t>windows</w:t>
      </w:r>
      <w:r>
        <w:rPr>
          <w:rFonts w:ascii="Lucida Grande" w:hAnsi="Lucida Grande" w:cs="Lucida Grande"/>
          <w:color w:val="232323"/>
          <w:kern w:val="0"/>
          <w:sz w:val="32"/>
          <w:szCs w:val="32"/>
        </w:rPr>
        <w:t>上你可以通过</w:t>
      </w:r>
      <w:r>
        <w:rPr>
          <w:rFonts w:ascii="Lucida Grande" w:hAnsi="Lucida Grande" w:cs="Lucida Grande"/>
          <w:color w:val="232323"/>
          <w:kern w:val="0"/>
          <w:sz w:val="32"/>
          <w:szCs w:val="32"/>
        </w:rPr>
        <w:t>itools</w:t>
      </w:r>
      <w:r>
        <w:rPr>
          <w:rFonts w:ascii="Lucida Grande" w:hAnsi="Lucida Grande" w:cs="Lucida Grande"/>
          <w:color w:val="232323"/>
          <w:kern w:val="0"/>
          <w:sz w:val="32"/>
          <w:szCs w:val="32"/>
        </w:rPr>
        <w:t>或</w:t>
      </w:r>
      <w:r>
        <w:rPr>
          <w:rFonts w:ascii="Lucida Grande" w:hAnsi="Lucida Grande" w:cs="Lucida Grande"/>
          <w:color w:val="232323"/>
          <w:kern w:val="0"/>
          <w:sz w:val="32"/>
          <w:szCs w:val="32"/>
        </w:rPr>
        <w:t>pp</w:t>
      </w:r>
      <w:r>
        <w:rPr>
          <w:rFonts w:ascii="Lucida Grande" w:hAnsi="Lucida Grande" w:cs="Lucida Grande"/>
          <w:color w:val="232323"/>
          <w:kern w:val="0"/>
          <w:sz w:val="32"/>
          <w:szCs w:val="32"/>
        </w:rPr>
        <w:t>助手等辅助工具查看系统产生的历史</w:t>
      </w:r>
      <w:r>
        <w:rPr>
          <w:rFonts w:ascii="Lucida Grande" w:hAnsi="Lucida Grande" w:cs="Lucida Grande"/>
          <w:color w:val="232323"/>
          <w:kern w:val="0"/>
          <w:sz w:val="32"/>
          <w:szCs w:val="32"/>
        </w:rPr>
        <w:t>crash</w:t>
      </w:r>
      <w:r>
        <w:rPr>
          <w:rFonts w:ascii="Lucida Grande" w:hAnsi="Lucida Grande" w:cs="Lucida Grande"/>
          <w:color w:val="232323"/>
          <w:kern w:val="0"/>
          <w:sz w:val="32"/>
          <w:szCs w:val="32"/>
        </w:rPr>
        <w:t>日志，然后再根据</w:t>
      </w:r>
      <w:r>
        <w:rPr>
          <w:rFonts w:ascii="Lucida Grande" w:hAnsi="Lucida Grande" w:cs="Lucida Grande"/>
          <w:color w:val="232323"/>
          <w:kern w:val="0"/>
          <w:sz w:val="32"/>
          <w:szCs w:val="32"/>
        </w:rPr>
        <w:t>app</w:t>
      </w:r>
      <w:r>
        <w:rPr>
          <w:rFonts w:ascii="Lucida Grande" w:hAnsi="Lucida Grande" w:cs="Lucida Grande"/>
          <w:color w:val="232323"/>
          <w:kern w:val="0"/>
          <w:sz w:val="32"/>
          <w:szCs w:val="32"/>
        </w:rPr>
        <w:t>来查看。如果是在</w:t>
      </w:r>
      <w:r>
        <w:rPr>
          <w:rFonts w:ascii="Lucida Grande" w:hAnsi="Lucida Grande" w:cs="Lucida Grande"/>
          <w:color w:val="232323"/>
          <w:kern w:val="0"/>
          <w:sz w:val="32"/>
          <w:szCs w:val="32"/>
        </w:rPr>
        <w:t xml:space="preserve">Mac </w:t>
      </w:r>
      <w:r>
        <w:rPr>
          <w:rFonts w:ascii="Lucida Grande" w:hAnsi="Lucida Grande" w:cs="Lucida Grande"/>
          <w:color w:val="232323"/>
          <w:kern w:val="0"/>
          <w:sz w:val="32"/>
          <w:szCs w:val="32"/>
        </w:rPr>
        <w:t>系统上，只需要打开</w:t>
      </w:r>
      <w:r>
        <w:rPr>
          <w:rFonts w:ascii="Lucida Grande" w:hAnsi="Lucida Grande" w:cs="Lucida Grande"/>
          <w:color w:val="232323"/>
          <w:kern w:val="0"/>
          <w:sz w:val="32"/>
          <w:szCs w:val="32"/>
        </w:rPr>
        <w:t>xcode-&gt;windows-&gt;devices</w:t>
      </w:r>
      <w:r>
        <w:rPr>
          <w:rFonts w:ascii="Lucida Grande" w:hAnsi="Lucida Grande" w:cs="Lucida Grande"/>
          <w:color w:val="232323"/>
          <w:kern w:val="0"/>
          <w:sz w:val="32"/>
          <w:szCs w:val="32"/>
        </w:rPr>
        <w:t>，选择</w:t>
      </w:r>
      <w:r>
        <w:rPr>
          <w:rFonts w:ascii="Lucida Grande" w:hAnsi="Lucida Grande" w:cs="Lucida Grande"/>
          <w:color w:val="232323"/>
          <w:kern w:val="0"/>
          <w:sz w:val="32"/>
          <w:szCs w:val="32"/>
        </w:rPr>
        <w:t>device logs</w:t>
      </w:r>
      <w:r>
        <w:rPr>
          <w:rFonts w:ascii="Lucida Grande" w:hAnsi="Lucida Grande" w:cs="Lucida Grande"/>
          <w:color w:val="232323"/>
          <w:kern w:val="0"/>
          <w:sz w:val="32"/>
          <w:szCs w:val="32"/>
        </w:rPr>
        <w:t>进行查看，如下图，这些</w:t>
      </w:r>
      <w:r>
        <w:rPr>
          <w:rFonts w:ascii="Lucida Grande" w:hAnsi="Lucida Grande" w:cs="Lucida Grande"/>
          <w:color w:val="232323"/>
          <w:kern w:val="0"/>
          <w:sz w:val="32"/>
          <w:szCs w:val="32"/>
        </w:rPr>
        <w:t>crash</w:t>
      </w:r>
      <w:r>
        <w:rPr>
          <w:rFonts w:ascii="Lucida Grande" w:hAnsi="Lucida Grande" w:cs="Lucida Grande"/>
          <w:color w:val="232323"/>
          <w:kern w:val="0"/>
          <w:sz w:val="32"/>
          <w:szCs w:val="32"/>
        </w:rPr>
        <w:t>文件都可以导出来，然后再单独对这个</w:t>
      </w:r>
      <w:r>
        <w:rPr>
          <w:rFonts w:ascii="Lucida Grande" w:hAnsi="Lucida Grande" w:cs="Lucida Grande"/>
          <w:color w:val="232323"/>
          <w:kern w:val="0"/>
          <w:sz w:val="32"/>
          <w:szCs w:val="32"/>
        </w:rPr>
        <w:t>crash</w:t>
      </w:r>
      <w:r>
        <w:rPr>
          <w:rFonts w:ascii="Lucida Grande" w:hAnsi="Lucida Grande" w:cs="Lucida Grande"/>
          <w:color w:val="232323"/>
          <w:kern w:val="0"/>
          <w:sz w:val="32"/>
          <w:szCs w:val="32"/>
        </w:rPr>
        <w:t>文件做处理分析。</w:t>
      </w:r>
    </w:p>
    <w:p w14:paraId="6C4BA905" w14:textId="77777777" w:rsidR="007064EE" w:rsidRDefault="007064EE" w:rsidP="007064EE">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noProof/>
          <w:color w:val="232323"/>
          <w:kern w:val="0"/>
          <w:sz w:val="32"/>
          <w:szCs w:val="32"/>
        </w:rPr>
        <w:drawing>
          <wp:inline distT="0" distB="0" distL="0" distR="0" wp14:anchorId="7866169E" wp14:editId="7F7EAA06">
            <wp:extent cx="12588875" cy="4720590"/>
            <wp:effectExtent l="0" t="0" r="952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588875" cy="4720590"/>
                    </a:xfrm>
                    <a:prstGeom prst="rect">
                      <a:avLst/>
                    </a:prstGeom>
                    <a:noFill/>
                    <a:ln>
                      <a:noFill/>
                    </a:ln>
                  </pic:spPr>
                </pic:pic>
              </a:graphicData>
            </a:graphic>
          </wp:inline>
        </w:drawing>
      </w:r>
    </w:p>
    <w:p w14:paraId="2DA010DD" w14:textId="77777777" w:rsidR="007064EE" w:rsidRDefault="007064EE" w:rsidP="007064EE">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color w:val="878787"/>
          <w:kern w:val="0"/>
          <w:sz w:val="26"/>
          <w:szCs w:val="26"/>
        </w:rPr>
        <w:t>看日志</w:t>
      </w:r>
    </w:p>
    <w:p w14:paraId="70B3C56D" w14:textId="77777777" w:rsidR="007064EE" w:rsidRDefault="007064EE" w:rsidP="007064EE">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color w:val="232323"/>
          <w:kern w:val="0"/>
          <w:sz w:val="32"/>
          <w:szCs w:val="32"/>
        </w:rPr>
        <w:t>市场上已有的商业软件提供</w:t>
      </w:r>
      <w:r>
        <w:rPr>
          <w:rFonts w:ascii="Lucida Grande" w:hAnsi="Lucida Grande" w:cs="Lucida Grande"/>
          <w:color w:val="232323"/>
          <w:kern w:val="0"/>
          <w:sz w:val="32"/>
          <w:szCs w:val="32"/>
        </w:rPr>
        <w:t>crash</w:t>
      </w:r>
      <w:r>
        <w:rPr>
          <w:rFonts w:ascii="Lucida Grande" w:hAnsi="Lucida Grande" w:cs="Lucida Grande"/>
          <w:color w:val="232323"/>
          <w:kern w:val="0"/>
          <w:sz w:val="32"/>
          <w:szCs w:val="32"/>
        </w:rPr>
        <w:t>收集服务，这些软件基本都提供了日志存储，日志符号化解析和服务端可视化管理等服务：</w:t>
      </w:r>
    </w:p>
    <w:p w14:paraId="3BA9C9F4" w14:textId="77777777" w:rsidR="007064EE" w:rsidRDefault="007064EE" w:rsidP="007064EE">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color w:val="232323"/>
          <w:kern w:val="0"/>
          <w:sz w:val="32"/>
          <w:szCs w:val="32"/>
        </w:rPr>
        <w:t>Crashlytics (</w:t>
      </w:r>
      <w:hyperlink r:id="rId10" w:history="1">
        <w:r>
          <w:rPr>
            <w:rFonts w:ascii="Lucida Grande" w:hAnsi="Lucida Grande" w:cs="Lucida Grande"/>
            <w:color w:val="3481BB"/>
            <w:kern w:val="0"/>
            <w:sz w:val="32"/>
            <w:szCs w:val="32"/>
          </w:rPr>
          <w:t>www.crashlytics.com</w:t>
        </w:r>
      </w:hyperlink>
      <w:r>
        <w:rPr>
          <w:rFonts w:ascii="Lucida Grande" w:hAnsi="Lucida Grande" w:cs="Lucida Grande"/>
          <w:color w:val="232323"/>
          <w:kern w:val="0"/>
          <w:sz w:val="32"/>
          <w:szCs w:val="32"/>
        </w:rPr>
        <w:t>)</w:t>
      </w:r>
    </w:p>
    <w:p w14:paraId="7BB56A15"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Crittercism (</w:t>
      </w:r>
      <w:hyperlink r:id="rId11" w:history="1">
        <w:r>
          <w:rPr>
            <w:rFonts w:ascii="Lucida Grande" w:hAnsi="Lucida Grande" w:cs="Lucida Grande"/>
            <w:color w:val="3481BB"/>
            <w:kern w:val="0"/>
            <w:sz w:val="32"/>
            <w:szCs w:val="32"/>
          </w:rPr>
          <w:t>www.crittercism.com</w:t>
        </w:r>
      </w:hyperlink>
      <w:r>
        <w:rPr>
          <w:rFonts w:ascii="Lucida Grande" w:hAnsi="Lucida Grande" w:cs="Lucida Grande"/>
          <w:color w:val="232323"/>
          <w:kern w:val="0"/>
          <w:sz w:val="32"/>
          <w:szCs w:val="32"/>
        </w:rPr>
        <w:t>)</w:t>
      </w:r>
    </w:p>
    <w:p w14:paraId="79B39CAA"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Bugsense (</w:t>
      </w:r>
      <w:hyperlink r:id="rId12" w:history="1">
        <w:r>
          <w:rPr>
            <w:rFonts w:ascii="Lucida Grande" w:hAnsi="Lucida Grande" w:cs="Lucida Grande"/>
            <w:color w:val="3481BB"/>
            <w:kern w:val="0"/>
            <w:sz w:val="32"/>
            <w:szCs w:val="32"/>
          </w:rPr>
          <w:t>www.bugsense.com</w:t>
        </w:r>
      </w:hyperlink>
      <w:r>
        <w:rPr>
          <w:rFonts w:ascii="Lucida Grande" w:hAnsi="Lucida Grande" w:cs="Lucida Grande"/>
          <w:color w:val="232323"/>
          <w:kern w:val="0"/>
          <w:sz w:val="32"/>
          <w:szCs w:val="32"/>
        </w:rPr>
        <w:t>)</w:t>
      </w:r>
      <w:r>
        <w:rPr>
          <w:rFonts w:ascii="Lucida Grande" w:hAnsi="Lucida Grande" w:cs="Lucida Grande"/>
          <w:color w:val="232323"/>
          <w:kern w:val="0"/>
          <w:sz w:val="32"/>
          <w:szCs w:val="32"/>
        </w:rPr>
        <w:t xml:space="preserve">　　</w:t>
      </w:r>
    </w:p>
    <w:p w14:paraId="7A8E1B78"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HockeyApp (</w:t>
      </w:r>
      <w:hyperlink r:id="rId13" w:history="1">
        <w:r>
          <w:rPr>
            <w:rFonts w:ascii="Lucida Grande" w:hAnsi="Lucida Grande" w:cs="Lucida Grande"/>
            <w:color w:val="3481BB"/>
            <w:kern w:val="0"/>
            <w:sz w:val="32"/>
            <w:szCs w:val="32"/>
          </w:rPr>
          <w:t>www.hockeyapp.net</w:t>
        </w:r>
      </w:hyperlink>
      <w:r>
        <w:rPr>
          <w:rFonts w:ascii="Lucida Grande" w:hAnsi="Lucida Grande" w:cs="Lucida Grande"/>
          <w:color w:val="232323"/>
          <w:kern w:val="0"/>
          <w:sz w:val="32"/>
          <w:szCs w:val="32"/>
        </w:rPr>
        <w:t>)</w:t>
      </w:r>
      <w:r>
        <w:rPr>
          <w:rFonts w:ascii="Lucida Grande" w:hAnsi="Lucida Grande" w:cs="Lucida Grande"/>
          <w:color w:val="232323"/>
          <w:kern w:val="0"/>
          <w:sz w:val="32"/>
          <w:szCs w:val="32"/>
        </w:rPr>
        <w:t xml:space="preserve">　　</w:t>
      </w:r>
    </w:p>
    <w:p w14:paraId="38C0B238"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proofErr w:type="gramStart"/>
      <w:r>
        <w:rPr>
          <w:rFonts w:ascii="Lucida Grande" w:hAnsi="Lucida Grande" w:cs="Lucida Grande"/>
          <w:color w:val="232323"/>
          <w:kern w:val="0"/>
          <w:sz w:val="32"/>
          <w:szCs w:val="32"/>
        </w:rPr>
        <w:t>Flurry(</w:t>
      </w:r>
      <w:proofErr w:type="gramEnd"/>
      <w:r>
        <w:rPr>
          <w:rFonts w:ascii="Lucida Grande" w:hAnsi="Lucida Grande" w:cs="Lucida Grande"/>
          <w:color w:val="232323"/>
          <w:kern w:val="0"/>
          <w:sz w:val="32"/>
          <w:szCs w:val="32"/>
        </w:rPr>
        <w:fldChar w:fldCharType="begin"/>
      </w:r>
      <w:r>
        <w:rPr>
          <w:rFonts w:ascii="Lucida Grande" w:hAnsi="Lucida Grande" w:cs="Lucida Grande"/>
          <w:color w:val="232323"/>
          <w:kern w:val="0"/>
          <w:sz w:val="32"/>
          <w:szCs w:val="32"/>
        </w:rPr>
        <w:instrText>HYPERLINK "http://www.flurry.com/"</w:instrText>
      </w:r>
      <w:r>
        <w:rPr>
          <w:rFonts w:ascii="Lucida Grande" w:hAnsi="Lucida Grande" w:cs="Lucida Grande"/>
          <w:color w:val="232323"/>
          <w:kern w:val="0"/>
          <w:sz w:val="32"/>
          <w:szCs w:val="32"/>
        </w:rPr>
        <w:fldChar w:fldCharType="separate"/>
      </w:r>
      <w:r>
        <w:rPr>
          <w:rFonts w:ascii="Lucida Grande" w:hAnsi="Lucida Grande" w:cs="Lucida Grande"/>
          <w:color w:val="3481BB"/>
          <w:kern w:val="0"/>
          <w:sz w:val="32"/>
          <w:szCs w:val="32"/>
        </w:rPr>
        <w:t>www.flurry.com</w:t>
      </w:r>
      <w:r>
        <w:rPr>
          <w:rFonts w:ascii="Lucida Grande" w:hAnsi="Lucida Grande" w:cs="Lucida Grande"/>
          <w:color w:val="232323"/>
          <w:kern w:val="0"/>
          <w:sz w:val="32"/>
          <w:szCs w:val="32"/>
        </w:rPr>
        <w:fldChar w:fldCharType="end"/>
      </w:r>
      <w:r>
        <w:rPr>
          <w:rFonts w:ascii="Lucida Grande" w:hAnsi="Lucida Grande" w:cs="Lucida Grande"/>
          <w:color w:val="232323"/>
          <w:kern w:val="0"/>
          <w:sz w:val="32"/>
          <w:szCs w:val="32"/>
        </w:rPr>
        <w:t>)</w:t>
      </w:r>
    </w:p>
    <w:p w14:paraId="5381F046"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开源的软件也可以拿来收集</w:t>
      </w:r>
      <w:r>
        <w:rPr>
          <w:rFonts w:ascii="Lucida Grande" w:hAnsi="Lucida Grande" w:cs="Lucida Grande"/>
          <w:color w:val="232323"/>
          <w:kern w:val="0"/>
          <w:sz w:val="32"/>
          <w:szCs w:val="32"/>
        </w:rPr>
        <w:t>crash</w:t>
      </w:r>
      <w:r>
        <w:rPr>
          <w:rFonts w:ascii="Lucida Grande" w:hAnsi="Lucida Grande" w:cs="Lucida Grande"/>
          <w:color w:val="232323"/>
          <w:kern w:val="0"/>
          <w:sz w:val="32"/>
          <w:szCs w:val="32"/>
        </w:rPr>
        <w:t>日志，比如</w:t>
      </w:r>
      <w:r>
        <w:rPr>
          <w:rFonts w:ascii="Lucida Grande" w:hAnsi="Lucida Grande" w:cs="Lucida Grande"/>
          <w:color w:val="232323"/>
          <w:kern w:val="0"/>
          <w:sz w:val="32"/>
          <w:szCs w:val="32"/>
        </w:rPr>
        <w:t>Razor,QuincyKit</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git</w:t>
      </w:r>
      <w:r>
        <w:rPr>
          <w:rFonts w:ascii="Lucida Grande" w:hAnsi="Lucida Grande" w:cs="Lucida Grande"/>
          <w:color w:val="232323"/>
          <w:kern w:val="0"/>
          <w:sz w:val="32"/>
          <w:szCs w:val="32"/>
        </w:rPr>
        <w:t>链接）等，这些软件收集</w:t>
      </w:r>
      <w:r>
        <w:rPr>
          <w:rFonts w:ascii="Lucida Grande" w:hAnsi="Lucida Grande" w:cs="Lucida Grande"/>
          <w:color w:val="232323"/>
          <w:kern w:val="0"/>
          <w:sz w:val="32"/>
          <w:szCs w:val="32"/>
        </w:rPr>
        <w:t>crash</w:t>
      </w:r>
      <w:r>
        <w:rPr>
          <w:rFonts w:ascii="Lucida Grande" w:hAnsi="Lucida Grande" w:cs="Lucida Grande"/>
          <w:color w:val="232323"/>
          <w:kern w:val="0"/>
          <w:sz w:val="32"/>
          <w:szCs w:val="32"/>
        </w:rPr>
        <w:t>的原理其实大同小异，都是根据系统产生的</w:t>
      </w:r>
      <w:r>
        <w:rPr>
          <w:rFonts w:ascii="Lucida Grande" w:hAnsi="Lucida Grande" w:cs="Lucida Grande"/>
          <w:color w:val="232323"/>
          <w:kern w:val="0"/>
          <w:sz w:val="32"/>
          <w:szCs w:val="32"/>
        </w:rPr>
        <w:t>crash</w:t>
      </w:r>
      <w:r>
        <w:rPr>
          <w:rFonts w:ascii="Lucida Grande" w:hAnsi="Lucida Grande" w:cs="Lucida Grande"/>
          <w:color w:val="232323"/>
          <w:kern w:val="0"/>
          <w:sz w:val="32"/>
          <w:szCs w:val="32"/>
        </w:rPr>
        <w:t>日志进行了一次提取或封装，然后将封装后的</w:t>
      </w:r>
      <w:r>
        <w:rPr>
          <w:rFonts w:ascii="Lucida Grande" w:hAnsi="Lucida Grande" w:cs="Lucida Grande"/>
          <w:color w:val="232323"/>
          <w:kern w:val="0"/>
          <w:sz w:val="32"/>
          <w:szCs w:val="32"/>
        </w:rPr>
        <w:t>crash</w:t>
      </w:r>
      <w:r>
        <w:rPr>
          <w:rFonts w:ascii="Lucida Grande" w:hAnsi="Lucida Grande" w:cs="Lucida Grande"/>
          <w:color w:val="232323"/>
          <w:kern w:val="0"/>
          <w:sz w:val="32"/>
          <w:szCs w:val="32"/>
        </w:rPr>
        <w:t>文件上传到对应的服务端进行解析处理。很多商业软件都采用了</w:t>
      </w:r>
      <w:r>
        <w:rPr>
          <w:rFonts w:ascii="Lucida Grande" w:hAnsi="Lucida Grande" w:cs="Lucida Grande"/>
          <w:color w:val="232323"/>
          <w:kern w:val="0"/>
          <w:sz w:val="32"/>
          <w:szCs w:val="32"/>
        </w:rPr>
        <w:t>Plcrashreporter</w:t>
      </w:r>
      <w:r>
        <w:rPr>
          <w:rFonts w:ascii="Lucida Grande" w:hAnsi="Lucida Grande" w:cs="Lucida Grande"/>
          <w:color w:val="232323"/>
          <w:kern w:val="0"/>
          <w:sz w:val="32"/>
          <w:szCs w:val="32"/>
        </w:rPr>
        <w:t>这个开源工具来上传和解析</w:t>
      </w:r>
      <w:r>
        <w:rPr>
          <w:rFonts w:ascii="Lucida Grande" w:hAnsi="Lucida Grande" w:cs="Lucida Grande"/>
          <w:color w:val="232323"/>
          <w:kern w:val="0"/>
          <w:sz w:val="32"/>
          <w:szCs w:val="32"/>
        </w:rPr>
        <w:t>crash</w:t>
      </w:r>
      <w:r>
        <w:rPr>
          <w:rFonts w:ascii="Lucida Grande" w:hAnsi="Lucida Grande" w:cs="Lucida Grande"/>
          <w:color w:val="232323"/>
          <w:kern w:val="0"/>
          <w:sz w:val="32"/>
          <w:szCs w:val="32"/>
        </w:rPr>
        <w:t>，比如</w:t>
      </w:r>
      <w:r>
        <w:rPr>
          <w:rFonts w:ascii="Lucida Grande" w:hAnsi="Lucida Grande" w:cs="Lucida Grande"/>
          <w:color w:val="232323"/>
          <w:kern w:val="0"/>
          <w:sz w:val="32"/>
          <w:szCs w:val="32"/>
        </w:rPr>
        <w:t>HockeyApp,Flurry</w:t>
      </w:r>
      <w:r>
        <w:rPr>
          <w:rFonts w:ascii="Lucida Grande" w:hAnsi="Lucida Grande" w:cs="Lucida Grande"/>
          <w:color w:val="232323"/>
          <w:kern w:val="0"/>
          <w:sz w:val="32"/>
          <w:szCs w:val="32"/>
        </w:rPr>
        <w:t>和</w:t>
      </w:r>
      <w:r>
        <w:rPr>
          <w:rFonts w:ascii="Lucida Grande" w:hAnsi="Lucida Grande" w:cs="Lucida Grande"/>
          <w:color w:val="232323"/>
          <w:kern w:val="0"/>
          <w:sz w:val="32"/>
          <w:szCs w:val="32"/>
        </w:rPr>
        <w:t>crittercism</w:t>
      </w:r>
      <w:r>
        <w:rPr>
          <w:rFonts w:ascii="Lucida Grande" w:hAnsi="Lucida Grande" w:cs="Lucida Grande"/>
          <w:color w:val="232323"/>
          <w:kern w:val="0"/>
          <w:sz w:val="32"/>
          <w:szCs w:val="32"/>
        </w:rPr>
        <w:t>等。</w:t>
      </w:r>
    </w:p>
    <w:p w14:paraId="3AEB96C8" w14:textId="77777777" w:rsidR="007064EE" w:rsidRDefault="007064EE" w:rsidP="007064EE">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noProof/>
          <w:color w:val="232323"/>
          <w:kern w:val="0"/>
          <w:sz w:val="32"/>
          <w:szCs w:val="32"/>
        </w:rPr>
        <w:drawing>
          <wp:inline distT="0" distB="0" distL="0" distR="0" wp14:anchorId="394DA77C" wp14:editId="731F0AE6">
            <wp:extent cx="18606770" cy="12205970"/>
            <wp:effectExtent l="0" t="0" r="11430" b="114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606770" cy="12205970"/>
                    </a:xfrm>
                    <a:prstGeom prst="rect">
                      <a:avLst/>
                    </a:prstGeom>
                    <a:noFill/>
                    <a:ln>
                      <a:noFill/>
                    </a:ln>
                  </pic:spPr>
                </pic:pic>
              </a:graphicData>
            </a:graphic>
          </wp:inline>
        </w:drawing>
      </w:r>
    </w:p>
    <w:p w14:paraId="7B0438F7" w14:textId="77777777" w:rsidR="007064EE" w:rsidRDefault="007064EE" w:rsidP="007064EE">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color w:val="878787"/>
          <w:kern w:val="0"/>
          <w:sz w:val="26"/>
          <w:szCs w:val="26"/>
        </w:rPr>
        <w:t>crash</w:t>
      </w:r>
      <w:r>
        <w:rPr>
          <w:rFonts w:ascii="Lucida Grande" w:hAnsi="Lucida Grande" w:cs="Lucida Grande"/>
          <w:color w:val="878787"/>
          <w:kern w:val="0"/>
          <w:sz w:val="26"/>
          <w:szCs w:val="26"/>
        </w:rPr>
        <w:t>信息</w:t>
      </w:r>
    </w:p>
    <w:p w14:paraId="6C0A526A" w14:textId="77777777" w:rsidR="007064EE" w:rsidRDefault="007064EE" w:rsidP="007064EE">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color w:val="232323"/>
          <w:kern w:val="0"/>
          <w:sz w:val="32"/>
          <w:szCs w:val="32"/>
        </w:rPr>
        <w:t>由于自己的</w:t>
      </w:r>
      <w:r>
        <w:rPr>
          <w:rFonts w:ascii="Lucida Grande" w:hAnsi="Lucida Grande" w:cs="Lucida Grande"/>
          <w:color w:val="232323"/>
          <w:kern w:val="0"/>
          <w:sz w:val="32"/>
          <w:szCs w:val="32"/>
        </w:rPr>
        <w:t>crash</w:t>
      </w:r>
      <w:r>
        <w:rPr>
          <w:rFonts w:ascii="Lucida Grande" w:hAnsi="Lucida Grande" w:cs="Lucida Grande"/>
          <w:color w:val="232323"/>
          <w:kern w:val="0"/>
          <w:sz w:val="32"/>
          <w:szCs w:val="32"/>
        </w:rPr>
        <w:t xml:space="preserve">信息太长，找了一张示例：　　</w:t>
      </w:r>
    </w:p>
    <w:p w14:paraId="6308A1EB"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1)crash</w:t>
      </w:r>
      <w:r>
        <w:rPr>
          <w:rFonts w:ascii="Lucida Grande" w:hAnsi="Lucida Grande" w:cs="Lucida Grande"/>
          <w:color w:val="232323"/>
          <w:kern w:val="0"/>
          <w:sz w:val="32"/>
          <w:szCs w:val="32"/>
        </w:rPr>
        <w:t>标识是应用进程产生</w:t>
      </w:r>
      <w:r>
        <w:rPr>
          <w:rFonts w:ascii="Lucida Grande" w:hAnsi="Lucida Grande" w:cs="Lucida Grande"/>
          <w:color w:val="232323"/>
          <w:kern w:val="0"/>
          <w:sz w:val="32"/>
          <w:szCs w:val="32"/>
        </w:rPr>
        <w:t>crash</w:t>
      </w:r>
      <w:r>
        <w:rPr>
          <w:rFonts w:ascii="Lucida Grande" w:hAnsi="Lucida Grande" w:cs="Lucida Grande"/>
          <w:color w:val="232323"/>
          <w:kern w:val="0"/>
          <w:sz w:val="32"/>
          <w:szCs w:val="32"/>
        </w:rPr>
        <w:t>时的一些标识信息，它描述了该</w:t>
      </w:r>
      <w:r>
        <w:rPr>
          <w:rFonts w:ascii="Lucida Grande" w:hAnsi="Lucida Grande" w:cs="Lucida Grande"/>
          <w:color w:val="232323"/>
          <w:kern w:val="0"/>
          <w:sz w:val="32"/>
          <w:szCs w:val="32"/>
        </w:rPr>
        <w:t>crash</w:t>
      </w:r>
      <w:r>
        <w:rPr>
          <w:rFonts w:ascii="Lucida Grande" w:hAnsi="Lucida Grande" w:cs="Lucida Grande"/>
          <w:color w:val="232323"/>
          <w:kern w:val="0"/>
          <w:sz w:val="32"/>
          <w:szCs w:val="32"/>
        </w:rPr>
        <w:t>的唯一标识（</w:t>
      </w:r>
      <w:r>
        <w:rPr>
          <w:rFonts w:ascii="Lucida Grande" w:hAnsi="Lucida Grande" w:cs="Lucida Grande"/>
          <w:color w:val="232323"/>
          <w:kern w:val="0"/>
          <w:sz w:val="32"/>
          <w:szCs w:val="32"/>
        </w:rPr>
        <w:t>E838FEFB-ECF6-498C-8B35-D40F0F9FEAE4</w:t>
      </w:r>
      <w:r>
        <w:rPr>
          <w:rFonts w:ascii="Lucida Grande" w:hAnsi="Lucida Grande" w:cs="Lucida Grande"/>
          <w:color w:val="232323"/>
          <w:kern w:val="0"/>
          <w:sz w:val="32"/>
          <w:szCs w:val="32"/>
        </w:rPr>
        <w:t>），所发生的硬件设备类型（</w:t>
      </w:r>
      <w:r>
        <w:rPr>
          <w:rFonts w:ascii="Lucida Grande" w:hAnsi="Lucida Grande" w:cs="Lucida Grande"/>
          <w:color w:val="232323"/>
          <w:kern w:val="0"/>
          <w:sz w:val="32"/>
          <w:szCs w:val="32"/>
        </w:rPr>
        <w:t>iphone3,1</w:t>
      </w:r>
      <w:r>
        <w:rPr>
          <w:rFonts w:ascii="Lucida Grande" w:hAnsi="Lucida Grande" w:cs="Lucida Grande"/>
          <w:color w:val="232323"/>
          <w:kern w:val="0"/>
          <w:sz w:val="32"/>
          <w:szCs w:val="32"/>
        </w:rPr>
        <w:t>代表</w:t>
      </w:r>
      <w:r>
        <w:rPr>
          <w:rFonts w:ascii="Lucida Grande" w:hAnsi="Lucida Grande" w:cs="Lucida Grande"/>
          <w:color w:val="232323"/>
          <w:kern w:val="0"/>
          <w:sz w:val="32"/>
          <w:szCs w:val="32"/>
        </w:rPr>
        <w:t>iphone4</w:t>
      </w:r>
      <w:r>
        <w:rPr>
          <w:rFonts w:ascii="Lucida Grande" w:hAnsi="Lucida Grande" w:cs="Lucida Grande"/>
          <w:color w:val="232323"/>
          <w:kern w:val="0"/>
          <w:sz w:val="32"/>
          <w:szCs w:val="32"/>
        </w:rPr>
        <w:t>），以及</w:t>
      </w:r>
      <w:r>
        <w:rPr>
          <w:rFonts w:ascii="Lucida Grande" w:hAnsi="Lucida Grande" w:cs="Lucida Grande"/>
          <w:color w:val="232323"/>
          <w:kern w:val="0"/>
          <w:sz w:val="32"/>
          <w:szCs w:val="32"/>
        </w:rPr>
        <w:t>App</w:t>
      </w:r>
      <w:r>
        <w:rPr>
          <w:rFonts w:ascii="Lucida Grande" w:hAnsi="Lucida Grande" w:cs="Lucida Grande"/>
          <w:color w:val="232323"/>
          <w:kern w:val="0"/>
          <w:sz w:val="32"/>
          <w:szCs w:val="32"/>
        </w:rPr>
        <w:t>进程相关的信息等；</w:t>
      </w:r>
    </w:p>
    <w:p w14:paraId="5D38A67C"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2</w:t>
      </w:r>
      <w:r>
        <w:rPr>
          <w:rFonts w:ascii="Lucida Grande" w:hAnsi="Lucida Grande" w:cs="Lucida Grande"/>
          <w:color w:val="232323"/>
          <w:kern w:val="0"/>
          <w:sz w:val="32"/>
          <w:szCs w:val="32"/>
        </w:rPr>
        <w:t>）基本信息描述的是</w:t>
      </w:r>
      <w:r>
        <w:rPr>
          <w:rFonts w:ascii="Lucida Grande" w:hAnsi="Lucida Grande" w:cs="Lucida Grande"/>
          <w:color w:val="232323"/>
          <w:kern w:val="0"/>
          <w:sz w:val="32"/>
          <w:szCs w:val="32"/>
        </w:rPr>
        <w:t>crash</w:t>
      </w:r>
      <w:r>
        <w:rPr>
          <w:rFonts w:ascii="Lucida Grande" w:hAnsi="Lucida Grande" w:cs="Lucida Grande"/>
          <w:color w:val="232323"/>
          <w:kern w:val="0"/>
          <w:sz w:val="32"/>
          <w:szCs w:val="32"/>
        </w:rPr>
        <w:t xml:space="preserve">发生的时间和系统版本；　　</w:t>
      </w:r>
    </w:p>
    <w:p w14:paraId="6157D563"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3</w:t>
      </w:r>
      <w:r>
        <w:rPr>
          <w:rFonts w:ascii="Lucida Grande" w:hAnsi="Lucida Grande" w:cs="Lucida Grande"/>
          <w:color w:val="232323"/>
          <w:kern w:val="0"/>
          <w:sz w:val="32"/>
          <w:szCs w:val="32"/>
        </w:rPr>
        <w:t>）异常类型描述的是</w:t>
      </w:r>
      <w:r>
        <w:rPr>
          <w:rFonts w:ascii="Lucida Grande" w:hAnsi="Lucida Grande" w:cs="Lucida Grande"/>
          <w:color w:val="232323"/>
          <w:kern w:val="0"/>
          <w:sz w:val="32"/>
          <w:szCs w:val="32"/>
        </w:rPr>
        <w:t>crash</w:t>
      </w:r>
      <w:r>
        <w:rPr>
          <w:rFonts w:ascii="Lucida Grande" w:hAnsi="Lucida Grande" w:cs="Lucida Grande"/>
          <w:color w:val="232323"/>
          <w:kern w:val="0"/>
          <w:sz w:val="32"/>
          <w:szCs w:val="32"/>
        </w:rPr>
        <w:t xml:space="preserve">发生时抛出的异常类型和错误码；　　</w:t>
      </w:r>
    </w:p>
    <w:p w14:paraId="01A217DA"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4</w:t>
      </w:r>
      <w:r>
        <w:rPr>
          <w:rFonts w:ascii="Lucida Grande" w:hAnsi="Lucida Grande" w:cs="Lucida Grande"/>
          <w:color w:val="232323"/>
          <w:kern w:val="0"/>
          <w:sz w:val="32"/>
          <w:szCs w:val="32"/>
        </w:rPr>
        <w:t>）线程回溯描述了</w:t>
      </w:r>
      <w:r>
        <w:rPr>
          <w:rFonts w:ascii="Lucida Grande" w:hAnsi="Lucida Grande" w:cs="Lucida Grande"/>
          <w:color w:val="232323"/>
          <w:kern w:val="0"/>
          <w:sz w:val="32"/>
          <w:szCs w:val="32"/>
        </w:rPr>
        <w:t>crash</w:t>
      </w:r>
      <w:r>
        <w:rPr>
          <w:rFonts w:ascii="Lucida Grande" w:hAnsi="Lucida Grande" w:cs="Lucida Grande"/>
          <w:color w:val="232323"/>
          <w:kern w:val="0"/>
          <w:sz w:val="32"/>
          <w:szCs w:val="32"/>
        </w:rPr>
        <w:t xml:space="preserve">发生时所有线程的回溯信息，每个线程在每一帧对应的函数调用信息（这里由于空间限制没有全部列出）；　　</w:t>
      </w:r>
    </w:p>
    <w:p w14:paraId="4279B45A"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5</w:t>
      </w:r>
      <w:r>
        <w:rPr>
          <w:rFonts w:ascii="Lucida Grande" w:hAnsi="Lucida Grande" w:cs="Lucida Grande"/>
          <w:color w:val="232323"/>
          <w:kern w:val="0"/>
          <w:sz w:val="32"/>
          <w:szCs w:val="32"/>
        </w:rPr>
        <w:t>）二进制映像是指</w:t>
      </w:r>
      <w:r>
        <w:rPr>
          <w:rFonts w:ascii="Lucida Grande" w:hAnsi="Lucida Grande" w:cs="Lucida Grande"/>
          <w:color w:val="232323"/>
          <w:kern w:val="0"/>
          <w:sz w:val="32"/>
          <w:szCs w:val="32"/>
        </w:rPr>
        <w:t>crash</w:t>
      </w:r>
      <w:r>
        <w:rPr>
          <w:rFonts w:ascii="Lucida Grande" w:hAnsi="Lucida Grande" w:cs="Lucida Grande"/>
          <w:color w:val="232323"/>
          <w:kern w:val="0"/>
          <w:sz w:val="32"/>
          <w:szCs w:val="32"/>
        </w:rPr>
        <w:t>发生时已加载的二进制文件。以上就是一份</w:t>
      </w:r>
      <w:r>
        <w:rPr>
          <w:rFonts w:ascii="Lucida Grande" w:hAnsi="Lucida Grande" w:cs="Lucida Grande"/>
          <w:color w:val="232323"/>
          <w:kern w:val="0"/>
          <w:sz w:val="32"/>
          <w:szCs w:val="32"/>
        </w:rPr>
        <w:t>crash</w:t>
      </w:r>
      <w:r>
        <w:rPr>
          <w:rFonts w:ascii="Lucida Grande" w:hAnsi="Lucida Grande" w:cs="Lucida Grande"/>
          <w:color w:val="232323"/>
          <w:kern w:val="0"/>
          <w:sz w:val="32"/>
          <w:szCs w:val="32"/>
        </w:rPr>
        <w:t>日志包含的所有信息，接下来就需要根据这些信息去解析定位导致</w:t>
      </w:r>
      <w:r>
        <w:rPr>
          <w:rFonts w:ascii="Lucida Grande" w:hAnsi="Lucida Grande" w:cs="Lucida Grande"/>
          <w:color w:val="232323"/>
          <w:kern w:val="0"/>
          <w:sz w:val="32"/>
          <w:szCs w:val="32"/>
        </w:rPr>
        <w:t>crash</w:t>
      </w:r>
      <w:r>
        <w:rPr>
          <w:rFonts w:ascii="Lucida Grande" w:hAnsi="Lucida Grande" w:cs="Lucida Grande"/>
          <w:color w:val="232323"/>
          <w:kern w:val="0"/>
          <w:sz w:val="32"/>
          <w:szCs w:val="32"/>
        </w:rPr>
        <w:t>发生的代码逻辑，</w:t>
      </w:r>
      <w:r>
        <w:rPr>
          <w:rFonts w:ascii="Lucida Grande" w:hAnsi="Lucida Grande" w:cs="Lucida Grande"/>
          <w:color w:val="232323"/>
          <w:kern w:val="0"/>
          <w:sz w:val="32"/>
          <w:szCs w:val="32"/>
        </w:rPr>
        <w:t xml:space="preserve"> </w:t>
      </w:r>
      <w:r>
        <w:rPr>
          <w:rFonts w:ascii="Lucida Grande" w:hAnsi="Lucida Grande" w:cs="Lucida Grande"/>
          <w:color w:val="232323"/>
          <w:kern w:val="0"/>
          <w:sz w:val="32"/>
          <w:szCs w:val="32"/>
        </w:rPr>
        <w:t>这就需要用到符号化解析的过程（洋名叫：</w:t>
      </w:r>
      <w:r>
        <w:rPr>
          <w:rFonts w:ascii="Lucida Grande" w:hAnsi="Lucida Grande" w:cs="Lucida Grande"/>
          <w:color w:val="232323"/>
          <w:kern w:val="0"/>
          <w:sz w:val="32"/>
          <w:szCs w:val="32"/>
        </w:rPr>
        <w:t>symbolication)</w:t>
      </w:r>
      <w:r>
        <w:rPr>
          <w:rFonts w:ascii="Lucida Grande" w:hAnsi="Lucida Grande" w:cs="Lucida Grande"/>
          <w:color w:val="232323"/>
          <w:kern w:val="0"/>
          <w:sz w:val="32"/>
          <w:szCs w:val="32"/>
        </w:rPr>
        <w:t>。</w:t>
      </w:r>
    </w:p>
    <w:p w14:paraId="5208B657" w14:textId="77777777" w:rsidR="007064EE" w:rsidRDefault="007064EE" w:rsidP="007064EE">
      <w:pPr>
        <w:widowControl/>
        <w:autoSpaceDE w:val="0"/>
        <w:autoSpaceDN w:val="0"/>
        <w:adjustRightInd w:val="0"/>
        <w:rPr>
          <w:rFonts w:ascii="Lucida Grande" w:hAnsi="Lucida Grande" w:cs="Lucida Grande"/>
          <w:color w:val="232323"/>
          <w:kern w:val="0"/>
          <w:sz w:val="32"/>
          <w:szCs w:val="32"/>
        </w:rPr>
      </w:pPr>
      <w:r>
        <w:rPr>
          <w:rFonts w:ascii="Lucida Grande" w:hAnsi="Lucida Grande" w:cs="Lucida Grande"/>
          <w:b/>
          <w:bCs/>
          <w:color w:val="232323"/>
          <w:kern w:val="0"/>
          <w:sz w:val="32"/>
          <w:szCs w:val="32"/>
        </w:rPr>
        <w:t>解决线上闪退</w:t>
      </w:r>
    </w:p>
    <w:p w14:paraId="3347FE26"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首先保证，发布前充分测试。发布后依然有闪退现象，查看崩溃日志，及时修复并发布。</w:t>
      </w:r>
    </w:p>
    <w:p w14:paraId="6BEDC9C6" w14:textId="77777777" w:rsidR="007064EE" w:rsidRDefault="007064EE" w:rsidP="007064EE">
      <w:pPr>
        <w:widowControl/>
        <w:autoSpaceDE w:val="0"/>
        <w:autoSpaceDN w:val="0"/>
        <w:adjustRightInd w:val="0"/>
        <w:jc w:val="left"/>
        <w:rPr>
          <w:rFonts w:ascii="Lucida Grande" w:hAnsi="Lucida Grande" w:cs="Lucida Grande"/>
          <w:b/>
          <w:bCs/>
          <w:color w:val="232323"/>
          <w:kern w:val="0"/>
          <w:sz w:val="40"/>
          <w:szCs w:val="40"/>
        </w:rPr>
      </w:pPr>
      <w:r>
        <w:rPr>
          <w:rFonts w:ascii="Lucida Grande" w:hAnsi="Lucida Grande" w:cs="Lucida Grande"/>
          <w:b/>
          <w:bCs/>
          <w:color w:val="232323"/>
          <w:kern w:val="0"/>
          <w:sz w:val="40"/>
          <w:szCs w:val="40"/>
        </w:rPr>
        <w:t>2.</w:t>
      </w:r>
      <w:r>
        <w:rPr>
          <w:rFonts w:ascii="Lucida Grande" w:hAnsi="Lucida Grande" w:cs="Lucida Grande"/>
          <w:b/>
          <w:bCs/>
          <w:color w:val="232323"/>
          <w:kern w:val="0"/>
          <w:sz w:val="40"/>
          <w:szCs w:val="40"/>
        </w:rPr>
        <w:t>什么是事件响应链，点击屏幕时是如何互动的，事件的传递。</w:t>
      </w:r>
    </w:p>
    <w:p w14:paraId="1C62A632" w14:textId="77777777" w:rsidR="007064EE" w:rsidRDefault="007064EE" w:rsidP="007064EE">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noProof/>
          <w:color w:val="232323"/>
          <w:kern w:val="0"/>
          <w:sz w:val="32"/>
          <w:szCs w:val="32"/>
        </w:rPr>
        <w:drawing>
          <wp:inline distT="0" distB="0" distL="0" distR="0" wp14:anchorId="08F20501" wp14:editId="47B6BD1F">
            <wp:extent cx="11812905" cy="7261860"/>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812905" cy="7261860"/>
                    </a:xfrm>
                    <a:prstGeom prst="rect">
                      <a:avLst/>
                    </a:prstGeom>
                    <a:noFill/>
                    <a:ln>
                      <a:noFill/>
                    </a:ln>
                  </pic:spPr>
                </pic:pic>
              </a:graphicData>
            </a:graphic>
          </wp:inline>
        </w:drawing>
      </w:r>
    </w:p>
    <w:p w14:paraId="0F8E89FC" w14:textId="77777777" w:rsidR="007064EE" w:rsidRDefault="007064EE" w:rsidP="007064EE">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color w:val="878787"/>
          <w:kern w:val="0"/>
          <w:sz w:val="26"/>
          <w:szCs w:val="26"/>
        </w:rPr>
        <w:t>事件响应链</w:t>
      </w:r>
    </w:p>
    <w:p w14:paraId="6A503667" w14:textId="77777777" w:rsidR="007064EE" w:rsidRDefault="007064EE" w:rsidP="007064EE">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color w:val="232323"/>
          <w:kern w:val="0"/>
          <w:sz w:val="32"/>
          <w:szCs w:val="32"/>
        </w:rPr>
        <w:t>对于</w:t>
      </w:r>
      <w:r>
        <w:rPr>
          <w:rFonts w:ascii="Lucida Grande" w:hAnsi="Lucida Grande" w:cs="Lucida Grande"/>
          <w:color w:val="232323"/>
          <w:kern w:val="0"/>
          <w:sz w:val="32"/>
          <w:szCs w:val="32"/>
        </w:rPr>
        <w:t>IOS</w:t>
      </w:r>
      <w:r>
        <w:rPr>
          <w:rFonts w:ascii="Lucida Grande" w:hAnsi="Lucida Grande" w:cs="Lucida Grande"/>
          <w:color w:val="232323"/>
          <w:kern w:val="0"/>
          <w:sz w:val="32"/>
          <w:szCs w:val="32"/>
        </w:rPr>
        <w:t>设备用户来说，他们操作设备的方式主要有三种：触摸屏幕、晃动设备、通过遥控设施控制设备。对应的事件类型有以下三种：</w:t>
      </w:r>
    </w:p>
    <w:p w14:paraId="2243ED8E" w14:textId="77777777" w:rsidR="007064EE" w:rsidRDefault="007064EE" w:rsidP="007064EE">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color w:val="232323"/>
          <w:kern w:val="0"/>
          <w:sz w:val="32"/>
          <w:szCs w:val="32"/>
        </w:rPr>
        <w:t>1</w:t>
      </w:r>
      <w:r>
        <w:rPr>
          <w:rFonts w:ascii="Lucida Grande" w:hAnsi="Lucida Grande" w:cs="Lucida Grande"/>
          <w:color w:val="232323"/>
          <w:kern w:val="0"/>
          <w:sz w:val="32"/>
          <w:szCs w:val="32"/>
        </w:rPr>
        <w:t>、触屏事件（</w:t>
      </w:r>
      <w:r>
        <w:rPr>
          <w:rFonts w:ascii="Lucida Grande" w:hAnsi="Lucida Grande" w:cs="Lucida Grande"/>
          <w:color w:val="232323"/>
          <w:kern w:val="0"/>
          <w:sz w:val="32"/>
          <w:szCs w:val="32"/>
        </w:rPr>
        <w:t>Touch Event</w:t>
      </w:r>
      <w:r>
        <w:rPr>
          <w:rFonts w:ascii="Lucida Grande" w:hAnsi="Lucida Grande" w:cs="Lucida Grande"/>
          <w:color w:val="232323"/>
          <w:kern w:val="0"/>
          <w:sz w:val="32"/>
          <w:szCs w:val="32"/>
        </w:rPr>
        <w:t>）</w:t>
      </w:r>
    </w:p>
    <w:p w14:paraId="22FD15CA" w14:textId="77777777" w:rsidR="007064EE" w:rsidRDefault="007064EE" w:rsidP="007064EE">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color w:val="232323"/>
          <w:kern w:val="0"/>
          <w:sz w:val="32"/>
          <w:szCs w:val="32"/>
        </w:rPr>
        <w:t>2</w:t>
      </w:r>
      <w:r>
        <w:rPr>
          <w:rFonts w:ascii="Lucida Grande" w:hAnsi="Lucida Grande" w:cs="Lucida Grande"/>
          <w:color w:val="232323"/>
          <w:kern w:val="0"/>
          <w:sz w:val="32"/>
          <w:szCs w:val="32"/>
        </w:rPr>
        <w:t>、运动事件（</w:t>
      </w:r>
      <w:r>
        <w:rPr>
          <w:rFonts w:ascii="Lucida Grande" w:hAnsi="Lucida Grande" w:cs="Lucida Grande"/>
          <w:color w:val="232323"/>
          <w:kern w:val="0"/>
          <w:sz w:val="32"/>
          <w:szCs w:val="32"/>
        </w:rPr>
        <w:t>Motion Event</w:t>
      </w:r>
      <w:r>
        <w:rPr>
          <w:rFonts w:ascii="Lucida Grande" w:hAnsi="Lucida Grande" w:cs="Lucida Grande"/>
          <w:color w:val="232323"/>
          <w:kern w:val="0"/>
          <w:sz w:val="32"/>
          <w:szCs w:val="32"/>
        </w:rPr>
        <w:t>）</w:t>
      </w:r>
    </w:p>
    <w:p w14:paraId="62399882" w14:textId="77777777" w:rsidR="007064EE" w:rsidRDefault="007064EE" w:rsidP="007064EE">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color w:val="232323"/>
          <w:kern w:val="0"/>
          <w:sz w:val="32"/>
          <w:szCs w:val="32"/>
        </w:rPr>
        <w:t>3</w:t>
      </w:r>
      <w:r>
        <w:rPr>
          <w:rFonts w:ascii="Lucida Grande" w:hAnsi="Lucida Grande" w:cs="Lucida Grande"/>
          <w:color w:val="232323"/>
          <w:kern w:val="0"/>
          <w:sz w:val="32"/>
          <w:szCs w:val="32"/>
        </w:rPr>
        <w:t>、远端控制事件（</w:t>
      </w:r>
      <w:r>
        <w:rPr>
          <w:rFonts w:ascii="Lucida Grande" w:hAnsi="Lucida Grande" w:cs="Lucida Grande"/>
          <w:color w:val="232323"/>
          <w:kern w:val="0"/>
          <w:sz w:val="32"/>
          <w:szCs w:val="32"/>
        </w:rPr>
        <w:t>Remote-Control Event</w:t>
      </w:r>
      <w:r>
        <w:rPr>
          <w:rFonts w:ascii="Lucida Grande" w:hAnsi="Lucida Grande" w:cs="Lucida Grande"/>
          <w:color w:val="232323"/>
          <w:kern w:val="0"/>
          <w:sz w:val="32"/>
          <w:szCs w:val="32"/>
        </w:rPr>
        <w:t>）</w:t>
      </w:r>
    </w:p>
    <w:p w14:paraId="569CA0EC" w14:textId="77777777" w:rsidR="007064EE" w:rsidRDefault="007064EE" w:rsidP="007064EE">
      <w:pPr>
        <w:widowControl/>
        <w:autoSpaceDE w:val="0"/>
        <w:autoSpaceDN w:val="0"/>
        <w:adjustRightInd w:val="0"/>
        <w:rPr>
          <w:rFonts w:ascii="Lucida Grande" w:hAnsi="Lucida Grande" w:cs="Lucida Grande"/>
          <w:color w:val="232323"/>
          <w:kern w:val="0"/>
          <w:sz w:val="32"/>
          <w:szCs w:val="32"/>
        </w:rPr>
      </w:pPr>
      <w:r>
        <w:rPr>
          <w:rFonts w:ascii="Lucida Grande" w:hAnsi="Lucida Grande" w:cs="Lucida Grande"/>
          <w:b/>
          <w:bCs/>
          <w:color w:val="232323"/>
          <w:kern w:val="0"/>
          <w:sz w:val="32"/>
          <w:szCs w:val="32"/>
        </w:rPr>
        <w:t>响应者链（</w:t>
      </w:r>
      <w:r>
        <w:rPr>
          <w:rFonts w:ascii="Lucida Grande" w:hAnsi="Lucida Grande" w:cs="Lucida Grande"/>
          <w:b/>
          <w:bCs/>
          <w:color w:val="232323"/>
          <w:kern w:val="0"/>
          <w:sz w:val="32"/>
          <w:szCs w:val="32"/>
        </w:rPr>
        <w:t>Responder Chain</w:t>
      </w:r>
      <w:r>
        <w:rPr>
          <w:rFonts w:ascii="Lucida Grande" w:hAnsi="Lucida Grande" w:cs="Lucida Grande"/>
          <w:b/>
          <w:bCs/>
          <w:color w:val="232323"/>
          <w:kern w:val="0"/>
          <w:sz w:val="32"/>
          <w:szCs w:val="32"/>
        </w:rPr>
        <w:t>）</w:t>
      </w:r>
    </w:p>
    <w:p w14:paraId="51D65493"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响应者对象（</w:t>
      </w:r>
      <w:r>
        <w:rPr>
          <w:rFonts w:ascii="Lucida Grande" w:hAnsi="Lucida Grande" w:cs="Lucida Grande"/>
          <w:color w:val="232323"/>
          <w:kern w:val="0"/>
          <w:sz w:val="32"/>
          <w:szCs w:val="32"/>
        </w:rPr>
        <w:t>Responder Object</w:t>
      </w:r>
      <w:r>
        <w:rPr>
          <w:rFonts w:ascii="Lucida Grande" w:hAnsi="Lucida Grande" w:cs="Lucida Grande"/>
          <w:color w:val="232323"/>
          <w:kern w:val="0"/>
          <w:sz w:val="32"/>
          <w:szCs w:val="32"/>
        </w:rPr>
        <w:t>），指的是有响应和处理事件能力的对象。响应者链就是由一系列的响应者对象构成的一个层次结构。</w:t>
      </w:r>
    </w:p>
    <w:p w14:paraId="26777940"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UIResponder</w:t>
      </w:r>
      <w:r>
        <w:rPr>
          <w:rFonts w:ascii="Lucida Grande" w:hAnsi="Lucida Grande" w:cs="Lucida Grande"/>
          <w:color w:val="232323"/>
          <w:kern w:val="0"/>
          <w:sz w:val="32"/>
          <w:szCs w:val="32"/>
        </w:rPr>
        <w:t>是所有响应对象的基类，在</w:t>
      </w:r>
      <w:r>
        <w:rPr>
          <w:rFonts w:ascii="Lucida Grande" w:hAnsi="Lucida Grande" w:cs="Lucida Grande"/>
          <w:color w:val="232323"/>
          <w:kern w:val="0"/>
          <w:sz w:val="32"/>
          <w:szCs w:val="32"/>
        </w:rPr>
        <w:t>UIResponder</w:t>
      </w:r>
      <w:r>
        <w:rPr>
          <w:rFonts w:ascii="Lucida Grande" w:hAnsi="Lucida Grande" w:cs="Lucida Grande"/>
          <w:color w:val="232323"/>
          <w:kern w:val="0"/>
          <w:sz w:val="32"/>
          <w:szCs w:val="32"/>
        </w:rPr>
        <w:t>类中定义了处理上述各种事件的接口。我们熟悉的</w:t>
      </w:r>
      <w:r>
        <w:rPr>
          <w:rFonts w:ascii="Lucida Grande" w:hAnsi="Lucida Grande" w:cs="Lucida Grande"/>
          <w:color w:val="232323"/>
          <w:kern w:val="0"/>
          <w:sz w:val="32"/>
          <w:szCs w:val="32"/>
        </w:rPr>
        <w:t>UIApplication</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 xml:space="preserve"> UIViewController</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UIWindow</w:t>
      </w:r>
      <w:r>
        <w:rPr>
          <w:rFonts w:ascii="Lucida Grande" w:hAnsi="Lucida Grande" w:cs="Lucida Grande"/>
          <w:color w:val="232323"/>
          <w:kern w:val="0"/>
          <w:sz w:val="32"/>
          <w:szCs w:val="32"/>
        </w:rPr>
        <w:t>和所有继承自</w:t>
      </w:r>
      <w:r>
        <w:rPr>
          <w:rFonts w:ascii="Lucida Grande" w:hAnsi="Lucida Grande" w:cs="Lucida Grande"/>
          <w:color w:val="232323"/>
          <w:kern w:val="0"/>
          <w:sz w:val="32"/>
          <w:szCs w:val="32"/>
        </w:rPr>
        <w:t>UIView</w:t>
      </w:r>
      <w:r>
        <w:rPr>
          <w:rFonts w:ascii="Lucida Grande" w:hAnsi="Lucida Grande" w:cs="Lucida Grande"/>
          <w:color w:val="232323"/>
          <w:kern w:val="0"/>
          <w:sz w:val="32"/>
          <w:szCs w:val="32"/>
        </w:rPr>
        <w:t>的</w:t>
      </w:r>
      <w:r>
        <w:rPr>
          <w:rFonts w:ascii="Lucida Grande" w:hAnsi="Lucida Grande" w:cs="Lucida Grande"/>
          <w:color w:val="232323"/>
          <w:kern w:val="0"/>
          <w:sz w:val="32"/>
          <w:szCs w:val="32"/>
        </w:rPr>
        <w:t>UIKit</w:t>
      </w:r>
      <w:r>
        <w:rPr>
          <w:rFonts w:ascii="Lucida Grande" w:hAnsi="Lucida Grande" w:cs="Lucida Grande"/>
          <w:color w:val="232323"/>
          <w:kern w:val="0"/>
          <w:sz w:val="32"/>
          <w:szCs w:val="32"/>
        </w:rPr>
        <w:t>类都直接或间接的继承自</w:t>
      </w:r>
      <w:r>
        <w:rPr>
          <w:rFonts w:ascii="Lucida Grande" w:hAnsi="Lucida Grande" w:cs="Lucida Grande"/>
          <w:color w:val="232323"/>
          <w:kern w:val="0"/>
          <w:sz w:val="32"/>
          <w:szCs w:val="32"/>
        </w:rPr>
        <w:t>UIResponder</w:t>
      </w:r>
      <w:r>
        <w:rPr>
          <w:rFonts w:ascii="Lucida Grande" w:hAnsi="Lucida Grande" w:cs="Lucida Grande"/>
          <w:color w:val="232323"/>
          <w:kern w:val="0"/>
          <w:sz w:val="32"/>
          <w:szCs w:val="32"/>
        </w:rPr>
        <w:t>，所以它们的实例都是可以构成响应者链的响应者对象。</w:t>
      </w:r>
    </w:p>
    <w:p w14:paraId="50734AAA"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响应者链有以下特点：</w:t>
      </w:r>
    </w:p>
    <w:p w14:paraId="7204415C"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1</w:t>
      </w:r>
      <w:r>
        <w:rPr>
          <w:rFonts w:ascii="Lucida Grande" w:hAnsi="Lucida Grande" w:cs="Lucida Grande"/>
          <w:color w:val="232323"/>
          <w:kern w:val="0"/>
          <w:sz w:val="32"/>
          <w:szCs w:val="32"/>
        </w:rPr>
        <w:t>、响应者链通常是由视图（</w:t>
      </w:r>
      <w:r>
        <w:rPr>
          <w:rFonts w:ascii="Lucida Grande" w:hAnsi="Lucida Grande" w:cs="Lucida Grande"/>
          <w:color w:val="232323"/>
          <w:kern w:val="0"/>
          <w:sz w:val="32"/>
          <w:szCs w:val="32"/>
        </w:rPr>
        <w:t>UIView</w:t>
      </w:r>
      <w:r>
        <w:rPr>
          <w:rFonts w:ascii="Lucida Grande" w:hAnsi="Lucida Grande" w:cs="Lucida Grande"/>
          <w:color w:val="232323"/>
          <w:kern w:val="0"/>
          <w:sz w:val="32"/>
          <w:szCs w:val="32"/>
        </w:rPr>
        <w:t>）构成的；</w:t>
      </w:r>
    </w:p>
    <w:p w14:paraId="284C4BF4"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2</w:t>
      </w:r>
      <w:r>
        <w:rPr>
          <w:rFonts w:ascii="Lucida Grande" w:hAnsi="Lucida Grande" w:cs="Lucida Grande"/>
          <w:color w:val="232323"/>
          <w:kern w:val="0"/>
          <w:sz w:val="32"/>
          <w:szCs w:val="32"/>
        </w:rPr>
        <w:t>、一个视图的下一个响应者是它视图控制器（</w:t>
      </w:r>
      <w:r>
        <w:rPr>
          <w:rFonts w:ascii="Lucida Grande" w:hAnsi="Lucida Grande" w:cs="Lucida Grande"/>
          <w:color w:val="232323"/>
          <w:kern w:val="0"/>
          <w:sz w:val="32"/>
          <w:szCs w:val="32"/>
        </w:rPr>
        <w:t>UIViewController</w:t>
      </w:r>
      <w:r>
        <w:rPr>
          <w:rFonts w:ascii="Lucida Grande" w:hAnsi="Lucida Grande" w:cs="Lucida Grande"/>
          <w:color w:val="232323"/>
          <w:kern w:val="0"/>
          <w:sz w:val="32"/>
          <w:szCs w:val="32"/>
        </w:rPr>
        <w:t>）（如果有的话），然后再转给它的父视图（</w:t>
      </w:r>
      <w:r>
        <w:rPr>
          <w:rFonts w:ascii="Lucida Grande" w:hAnsi="Lucida Grande" w:cs="Lucida Grande"/>
          <w:color w:val="232323"/>
          <w:kern w:val="0"/>
          <w:sz w:val="32"/>
          <w:szCs w:val="32"/>
        </w:rPr>
        <w:t>Super View</w:t>
      </w:r>
      <w:r>
        <w:rPr>
          <w:rFonts w:ascii="Lucida Grande" w:hAnsi="Lucida Grande" w:cs="Lucida Grande"/>
          <w:color w:val="232323"/>
          <w:kern w:val="0"/>
          <w:sz w:val="32"/>
          <w:szCs w:val="32"/>
        </w:rPr>
        <w:t>）；</w:t>
      </w:r>
    </w:p>
    <w:p w14:paraId="120A87EA"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3</w:t>
      </w:r>
      <w:r>
        <w:rPr>
          <w:rFonts w:ascii="Lucida Grande" w:hAnsi="Lucida Grande" w:cs="Lucida Grande"/>
          <w:color w:val="232323"/>
          <w:kern w:val="0"/>
          <w:sz w:val="32"/>
          <w:szCs w:val="32"/>
        </w:rPr>
        <w:t>、视图控制器（如果有的话）的下一个响应者为其管理的视图的父视图；</w:t>
      </w:r>
    </w:p>
    <w:p w14:paraId="390CDF4B"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4</w:t>
      </w:r>
      <w:r>
        <w:rPr>
          <w:rFonts w:ascii="Lucida Grande" w:hAnsi="Lucida Grande" w:cs="Lucida Grande"/>
          <w:color w:val="232323"/>
          <w:kern w:val="0"/>
          <w:sz w:val="32"/>
          <w:szCs w:val="32"/>
        </w:rPr>
        <w:t>、单例的窗口（</w:t>
      </w:r>
      <w:r>
        <w:rPr>
          <w:rFonts w:ascii="Lucida Grande" w:hAnsi="Lucida Grande" w:cs="Lucida Grande"/>
          <w:color w:val="232323"/>
          <w:kern w:val="0"/>
          <w:sz w:val="32"/>
          <w:szCs w:val="32"/>
        </w:rPr>
        <w:t>UIWindow</w:t>
      </w:r>
      <w:r>
        <w:rPr>
          <w:rFonts w:ascii="Lucida Grande" w:hAnsi="Lucida Grande" w:cs="Lucida Grande"/>
          <w:color w:val="232323"/>
          <w:kern w:val="0"/>
          <w:sz w:val="32"/>
          <w:szCs w:val="32"/>
        </w:rPr>
        <w:t>）的内容视图将指向窗口本身作为它的下一个响应者</w:t>
      </w:r>
    </w:p>
    <w:p w14:paraId="3DDF1E6E"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需要指出的是，</w:t>
      </w:r>
      <w:r>
        <w:rPr>
          <w:rFonts w:ascii="Lucida Grande" w:hAnsi="Lucida Grande" w:cs="Lucida Grande"/>
          <w:color w:val="232323"/>
          <w:kern w:val="0"/>
          <w:sz w:val="32"/>
          <w:szCs w:val="32"/>
        </w:rPr>
        <w:t>Cocoa Touch</w:t>
      </w:r>
      <w:r>
        <w:rPr>
          <w:rFonts w:ascii="Lucida Grande" w:hAnsi="Lucida Grande" w:cs="Lucida Grande"/>
          <w:color w:val="232323"/>
          <w:kern w:val="0"/>
          <w:sz w:val="32"/>
          <w:szCs w:val="32"/>
        </w:rPr>
        <w:t>应用不像</w:t>
      </w:r>
      <w:r>
        <w:rPr>
          <w:rFonts w:ascii="Lucida Grande" w:hAnsi="Lucida Grande" w:cs="Lucida Grande"/>
          <w:color w:val="232323"/>
          <w:kern w:val="0"/>
          <w:sz w:val="32"/>
          <w:szCs w:val="32"/>
        </w:rPr>
        <w:t>Cocoa</w:t>
      </w:r>
      <w:r>
        <w:rPr>
          <w:rFonts w:ascii="Lucida Grande" w:hAnsi="Lucida Grande" w:cs="Lucida Grande"/>
          <w:color w:val="232323"/>
          <w:kern w:val="0"/>
          <w:sz w:val="32"/>
          <w:szCs w:val="32"/>
        </w:rPr>
        <w:t>应用，它只有一个</w:t>
      </w:r>
      <w:r>
        <w:rPr>
          <w:rFonts w:ascii="Lucida Grande" w:hAnsi="Lucida Grande" w:cs="Lucida Grande"/>
          <w:color w:val="232323"/>
          <w:kern w:val="0"/>
          <w:sz w:val="32"/>
          <w:szCs w:val="32"/>
        </w:rPr>
        <w:t>UIWindow</w:t>
      </w:r>
      <w:r>
        <w:rPr>
          <w:rFonts w:ascii="Lucida Grande" w:hAnsi="Lucida Grande" w:cs="Lucida Grande"/>
          <w:color w:val="232323"/>
          <w:kern w:val="0"/>
          <w:sz w:val="32"/>
          <w:szCs w:val="32"/>
        </w:rPr>
        <w:t>对象，因此整个响应者链要简单一点；</w:t>
      </w:r>
    </w:p>
    <w:p w14:paraId="339F482A"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5</w:t>
      </w:r>
      <w:r>
        <w:rPr>
          <w:rFonts w:ascii="Lucida Grande" w:hAnsi="Lucida Grande" w:cs="Lucida Grande"/>
          <w:color w:val="232323"/>
          <w:kern w:val="0"/>
          <w:sz w:val="32"/>
          <w:szCs w:val="32"/>
        </w:rPr>
        <w:t>、单例的应用（</w:t>
      </w:r>
      <w:r>
        <w:rPr>
          <w:rFonts w:ascii="Lucida Grande" w:hAnsi="Lucida Grande" w:cs="Lucida Grande"/>
          <w:color w:val="232323"/>
          <w:kern w:val="0"/>
          <w:sz w:val="32"/>
          <w:szCs w:val="32"/>
        </w:rPr>
        <w:t>UIApplication</w:t>
      </w:r>
      <w:r>
        <w:rPr>
          <w:rFonts w:ascii="Lucida Grande" w:hAnsi="Lucida Grande" w:cs="Lucida Grande"/>
          <w:color w:val="232323"/>
          <w:kern w:val="0"/>
          <w:sz w:val="32"/>
          <w:szCs w:val="32"/>
        </w:rPr>
        <w:t>）是一个响应者链的终点，它的下一个响应者指向</w:t>
      </w:r>
      <w:r>
        <w:rPr>
          <w:rFonts w:ascii="Lucida Grande" w:hAnsi="Lucida Grande" w:cs="Lucida Grande"/>
          <w:color w:val="232323"/>
          <w:kern w:val="0"/>
          <w:sz w:val="32"/>
          <w:szCs w:val="32"/>
        </w:rPr>
        <w:t>nil</w:t>
      </w:r>
      <w:r>
        <w:rPr>
          <w:rFonts w:ascii="Lucida Grande" w:hAnsi="Lucida Grande" w:cs="Lucida Grande"/>
          <w:color w:val="232323"/>
          <w:kern w:val="0"/>
          <w:sz w:val="32"/>
          <w:szCs w:val="32"/>
        </w:rPr>
        <w:t>，以结束整个循环。</w:t>
      </w:r>
    </w:p>
    <w:p w14:paraId="00A043CF" w14:textId="77777777" w:rsidR="007064EE" w:rsidRDefault="007064EE" w:rsidP="007064EE">
      <w:pPr>
        <w:widowControl/>
        <w:autoSpaceDE w:val="0"/>
        <w:autoSpaceDN w:val="0"/>
        <w:adjustRightInd w:val="0"/>
        <w:rPr>
          <w:rFonts w:ascii="Lucida Grande" w:hAnsi="Lucida Grande" w:cs="Lucida Grande"/>
          <w:color w:val="232323"/>
          <w:kern w:val="0"/>
          <w:sz w:val="32"/>
          <w:szCs w:val="32"/>
        </w:rPr>
      </w:pPr>
      <w:r>
        <w:rPr>
          <w:rFonts w:ascii="Lucida Grande" w:hAnsi="Lucida Grande" w:cs="Lucida Grande"/>
          <w:b/>
          <w:bCs/>
          <w:color w:val="232323"/>
          <w:kern w:val="0"/>
          <w:sz w:val="32"/>
          <w:szCs w:val="32"/>
        </w:rPr>
        <w:t>点击屏幕时是如何互动的</w:t>
      </w:r>
    </w:p>
    <w:p w14:paraId="1F5619CB"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iOS</w:t>
      </w:r>
      <w:r>
        <w:rPr>
          <w:rFonts w:ascii="Lucida Grande" w:hAnsi="Lucida Grande" w:cs="Lucida Grande"/>
          <w:color w:val="232323"/>
          <w:kern w:val="0"/>
          <w:sz w:val="32"/>
          <w:szCs w:val="32"/>
        </w:rPr>
        <w:t>系统检测到手指触摸</w:t>
      </w:r>
      <w:r>
        <w:rPr>
          <w:rFonts w:ascii="Lucida Grande" w:hAnsi="Lucida Grande" w:cs="Lucida Grande"/>
          <w:color w:val="232323"/>
          <w:kern w:val="0"/>
          <w:sz w:val="32"/>
          <w:szCs w:val="32"/>
        </w:rPr>
        <w:t>(Touch)</w:t>
      </w:r>
      <w:r>
        <w:rPr>
          <w:rFonts w:ascii="Lucida Grande" w:hAnsi="Lucida Grande" w:cs="Lucida Grande"/>
          <w:color w:val="232323"/>
          <w:kern w:val="0"/>
          <w:sz w:val="32"/>
          <w:szCs w:val="32"/>
        </w:rPr>
        <w:t>操作时会将其打包成一个</w:t>
      </w:r>
      <w:r>
        <w:rPr>
          <w:rFonts w:ascii="Lucida Grande" w:hAnsi="Lucida Grande" w:cs="Lucida Grande"/>
          <w:color w:val="232323"/>
          <w:kern w:val="0"/>
          <w:sz w:val="32"/>
          <w:szCs w:val="32"/>
        </w:rPr>
        <w:t>UIEvent</w:t>
      </w:r>
      <w:r>
        <w:rPr>
          <w:rFonts w:ascii="Lucida Grande" w:hAnsi="Lucida Grande" w:cs="Lucida Grande"/>
          <w:color w:val="232323"/>
          <w:kern w:val="0"/>
          <w:sz w:val="32"/>
          <w:szCs w:val="32"/>
        </w:rPr>
        <w:t>对象，并放入当前活动</w:t>
      </w:r>
      <w:r>
        <w:rPr>
          <w:rFonts w:ascii="Lucida Grande" w:hAnsi="Lucida Grande" w:cs="Lucida Grande"/>
          <w:color w:val="232323"/>
          <w:kern w:val="0"/>
          <w:sz w:val="32"/>
          <w:szCs w:val="32"/>
        </w:rPr>
        <w:t>Application</w:t>
      </w:r>
      <w:r>
        <w:rPr>
          <w:rFonts w:ascii="Lucida Grande" w:hAnsi="Lucida Grande" w:cs="Lucida Grande"/>
          <w:color w:val="232323"/>
          <w:kern w:val="0"/>
          <w:sz w:val="32"/>
          <w:szCs w:val="32"/>
        </w:rPr>
        <w:t>的事件队列，单例的</w:t>
      </w:r>
      <w:r>
        <w:rPr>
          <w:rFonts w:ascii="Lucida Grande" w:hAnsi="Lucida Grande" w:cs="Lucida Grande"/>
          <w:color w:val="232323"/>
          <w:kern w:val="0"/>
          <w:sz w:val="32"/>
          <w:szCs w:val="32"/>
        </w:rPr>
        <w:t>UIApplication</w:t>
      </w:r>
      <w:r>
        <w:rPr>
          <w:rFonts w:ascii="Lucida Grande" w:hAnsi="Lucida Grande" w:cs="Lucida Grande"/>
          <w:color w:val="232323"/>
          <w:kern w:val="0"/>
          <w:sz w:val="32"/>
          <w:szCs w:val="32"/>
        </w:rPr>
        <w:t>会从事件队列中取出触摸事件并传递给单例的</w:t>
      </w:r>
      <w:r>
        <w:rPr>
          <w:rFonts w:ascii="Lucida Grande" w:hAnsi="Lucida Grande" w:cs="Lucida Grande"/>
          <w:color w:val="232323"/>
          <w:kern w:val="0"/>
          <w:sz w:val="32"/>
          <w:szCs w:val="32"/>
        </w:rPr>
        <w:t>UIWindow</w:t>
      </w:r>
      <w:r>
        <w:rPr>
          <w:rFonts w:ascii="Lucida Grande" w:hAnsi="Lucida Grande" w:cs="Lucida Grande"/>
          <w:color w:val="232323"/>
          <w:kern w:val="0"/>
          <w:sz w:val="32"/>
          <w:szCs w:val="32"/>
        </w:rPr>
        <w:t>来处理，</w:t>
      </w:r>
      <w:r>
        <w:rPr>
          <w:rFonts w:ascii="Lucida Grande" w:hAnsi="Lucida Grande" w:cs="Lucida Grande"/>
          <w:color w:val="232323"/>
          <w:kern w:val="0"/>
          <w:sz w:val="32"/>
          <w:szCs w:val="32"/>
        </w:rPr>
        <w:t>UIWindow</w:t>
      </w:r>
      <w:r>
        <w:rPr>
          <w:rFonts w:ascii="Lucida Grande" w:hAnsi="Lucida Grande" w:cs="Lucida Grande"/>
          <w:color w:val="232323"/>
          <w:kern w:val="0"/>
          <w:sz w:val="32"/>
          <w:szCs w:val="32"/>
        </w:rPr>
        <w:t>对象首先会使用</w:t>
      </w:r>
      <w:r>
        <w:rPr>
          <w:rFonts w:ascii="Lucida Grande" w:hAnsi="Lucida Grande" w:cs="Lucida Grande"/>
          <w:color w:val="232323"/>
          <w:kern w:val="0"/>
          <w:sz w:val="32"/>
          <w:szCs w:val="32"/>
        </w:rPr>
        <w:t>hitTest:withEvent:</w:t>
      </w:r>
      <w:r>
        <w:rPr>
          <w:rFonts w:ascii="Lucida Grande" w:hAnsi="Lucida Grande" w:cs="Lucida Grande"/>
          <w:color w:val="232323"/>
          <w:kern w:val="0"/>
          <w:sz w:val="32"/>
          <w:szCs w:val="32"/>
        </w:rPr>
        <w:t>方法寻找此次</w:t>
      </w:r>
      <w:r>
        <w:rPr>
          <w:rFonts w:ascii="Lucida Grande" w:hAnsi="Lucida Grande" w:cs="Lucida Grande"/>
          <w:color w:val="232323"/>
          <w:kern w:val="0"/>
          <w:sz w:val="32"/>
          <w:szCs w:val="32"/>
        </w:rPr>
        <w:t>Touch</w:t>
      </w:r>
      <w:r>
        <w:rPr>
          <w:rFonts w:ascii="Lucida Grande" w:hAnsi="Lucida Grande" w:cs="Lucida Grande"/>
          <w:color w:val="232323"/>
          <w:kern w:val="0"/>
          <w:sz w:val="32"/>
          <w:szCs w:val="32"/>
        </w:rPr>
        <w:t>操作初始点所在的视图</w:t>
      </w:r>
      <w:r>
        <w:rPr>
          <w:rFonts w:ascii="Lucida Grande" w:hAnsi="Lucida Grande" w:cs="Lucida Grande"/>
          <w:color w:val="232323"/>
          <w:kern w:val="0"/>
          <w:sz w:val="32"/>
          <w:szCs w:val="32"/>
        </w:rPr>
        <w:t>(View)</w:t>
      </w:r>
      <w:r>
        <w:rPr>
          <w:rFonts w:ascii="Lucida Grande" w:hAnsi="Lucida Grande" w:cs="Lucida Grande"/>
          <w:color w:val="232323"/>
          <w:kern w:val="0"/>
          <w:sz w:val="32"/>
          <w:szCs w:val="32"/>
        </w:rPr>
        <w:t>，即需要将触摸事件传递给其处理的视图，这个过程称之为</w:t>
      </w:r>
      <w:r>
        <w:rPr>
          <w:rFonts w:ascii="Lucida Grande" w:hAnsi="Lucida Grande" w:cs="Lucida Grande"/>
          <w:color w:val="232323"/>
          <w:kern w:val="0"/>
          <w:sz w:val="32"/>
          <w:szCs w:val="32"/>
        </w:rPr>
        <w:t>hit-test view</w:t>
      </w:r>
      <w:r>
        <w:rPr>
          <w:rFonts w:ascii="Lucida Grande" w:hAnsi="Lucida Grande" w:cs="Lucida Grande"/>
          <w:color w:val="232323"/>
          <w:kern w:val="0"/>
          <w:sz w:val="32"/>
          <w:szCs w:val="32"/>
        </w:rPr>
        <w:t>。</w:t>
      </w:r>
    </w:p>
    <w:p w14:paraId="45284010"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UIWindow</w:t>
      </w:r>
      <w:r>
        <w:rPr>
          <w:rFonts w:ascii="Lucida Grande" w:hAnsi="Lucida Grande" w:cs="Lucida Grande"/>
          <w:color w:val="232323"/>
          <w:kern w:val="0"/>
          <w:sz w:val="32"/>
          <w:szCs w:val="32"/>
        </w:rPr>
        <w:t>实例对象会首先在它的内容视图上调用</w:t>
      </w:r>
      <w:r>
        <w:rPr>
          <w:rFonts w:ascii="Lucida Grande" w:hAnsi="Lucida Grande" w:cs="Lucida Grande"/>
          <w:color w:val="232323"/>
          <w:kern w:val="0"/>
          <w:sz w:val="32"/>
          <w:szCs w:val="32"/>
        </w:rPr>
        <w:t>hitTest:withEvent:</w:t>
      </w:r>
      <w:r>
        <w:rPr>
          <w:rFonts w:ascii="Lucida Grande" w:hAnsi="Lucida Grande" w:cs="Lucida Grande"/>
          <w:color w:val="232323"/>
          <w:kern w:val="0"/>
          <w:sz w:val="32"/>
          <w:szCs w:val="32"/>
        </w:rPr>
        <w:t>，此方法会在其视图层级结构中的每个视图上调用</w:t>
      </w:r>
      <w:r>
        <w:rPr>
          <w:rFonts w:ascii="Lucida Grande" w:hAnsi="Lucida Grande" w:cs="Lucida Grande"/>
          <w:color w:val="232323"/>
          <w:kern w:val="0"/>
          <w:sz w:val="32"/>
          <w:szCs w:val="32"/>
        </w:rPr>
        <w:t>pointInside:withEvent:</w:t>
      </w:r>
      <w:r>
        <w:rPr>
          <w:rFonts w:ascii="Lucida Grande" w:hAnsi="Lucida Grande" w:cs="Lucida Grande"/>
          <w:color w:val="232323"/>
          <w:kern w:val="0"/>
          <w:sz w:val="32"/>
          <w:szCs w:val="32"/>
        </w:rPr>
        <w:t>（该方法用来判断点击事件发生的位置是否处于当前视图范围内，以确定用户是不是点击了当前视图），如果</w:t>
      </w:r>
      <w:r>
        <w:rPr>
          <w:rFonts w:ascii="Lucida Grande" w:hAnsi="Lucida Grande" w:cs="Lucida Grande"/>
          <w:color w:val="232323"/>
          <w:kern w:val="0"/>
          <w:sz w:val="32"/>
          <w:szCs w:val="32"/>
        </w:rPr>
        <w:t>pointInside:withEvent:</w:t>
      </w:r>
      <w:r>
        <w:rPr>
          <w:rFonts w:ascii="Lucida Grande" w:hAnsi="Lucida Grande" w:cs="Lucida Grande"/>
          <w:color w:val="232323"/>
          <w:kern w:val="0"/>
          <w:sz w:val="32"/>
          <w:szCs w:val="32"/>
        </w:rPr>
        <w:t>返回</w:t>
      </w:r>
      <w:r>
        <w:rPr>
          <w:rFonts w:ascii="Lucida Grande" w:hAnsi="Lucida Grande" w:cs="Lucida Grande"/>
          <w:color w:val="232323"/>
          <w:kern w:val="0"/>
          <w:sz w:val="32"/>
          <w:szCs w:val="32"/>
        </w:rPr>
        <w:t>YES</w:t>
      </w:r>
      <w:r>
        <w:rPr>
          <w:rFonts w:ascii="Lucida Grande" w:hAnsi="Lucida Grande" w:cs="Lucida Grande"/>
          <w:color w:val="232323"/>
          <w:kern w:val="0"/>
          <w:sz w:val="32"/>
          <w:szCs w:val="32"/>
        </w:rPr>
        <w:t>，则继续逐级调用，直到找到</w:t>
      </w:r>
      <w:r>
        <w:rPr>
          <w:rFonts w:ascii="Lucida Grande" w:hAnsi="Lucida Grande" w:cs="Lucida Grande"/>
          <w:color w:val="232323"/>
          <w:kern w:val="0"/>
          <w:sz w:val="32"/>
          <w:szCs w:val="32"/>
        </w:rPr>
        <w:t>touch</w:t>
      </w:r>
      <w:r>
        <w:rPr>
          <w:rFonts w:ascii="Lucida Grande" w:hAnsi="Lucida Grande" w:cs="Lucida Grande"/>
          <w:color w:val="232323"/>
          <w:kern w:val="0"/>
          <w:sz w:val="32"/>
          <w:szCs w:val="32"/>
        </w:rPr>
        <w:t>操作发生的位置，这个视图也就是要找的</w:t>
      </w:r>
      <w:r>
        <w:rPr>
          <w:rFonts w:ascii="Lucida Grande" w:hAnsi="Lucida Grande" w:cs="Lucida Grande"/>
          <w:color w:val="232323"/>
          <w:kern w:val="0"/>
          <w:sz w:val="32"/>
          <w:szCs w:val="32"/>
        </w:rPr>
        <w:t>hit-test view</w:t>
      </w:r>
      <w:r>
        <w:rPr>
          <w:rFonts w:ascii="Lucida Grande" w:hAnsi="Lucida Grande" w:cs="Lucida Grande"/>
          <w:color w:val="232323"/>
          <w:kern w:val="0"/>
          <w:sz w:val="32"/>
          <w:szCs w:val="32"/>
        </w:rPr>
        <w:t>。</w:t>
      </w:r>
    </w:p>
    <w:p w14:paraId="342E7773"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hitTest:withEvent:</w:t>
      </w:r>
      <w:r>
        <w:rPr>
          <w:rFonts w:ascii="Lucida Grande" w:hAnsi="Lucida Grande" w:cs="Lucida Grande"/>
          <w:color w:val="232323"/>
          <w:kern w:val="0"/>
          <w:sz w:val="32"/>
          <w:szCs w:val="32"/>
        </w:rPr>
        <w:t>方法的处理流程如下</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首先调用当前视图的</w:t>
      </w:r>
      <w:r>
        <w:rPr>
          <w:rFonts w:ascii="Lucida Grande" w:hAnsi="Lucida Grande" w:cs="Lucida Grande"/>
          <w:color w:val="232323"/>
          <w:kern w:val="0"/>
          <w:sz w:val="32"/>
          <w:szCs w:val="32"/>
        </w:rPr>
        <w:t>pointInside:withEvent:</w:t>
      </w:r>
      <w:r>
        <w:rPr>
          <w:rFonts w:ascii="Lucida Grande" w:hAnsi="Lucida Grande" w:cs="Lucida Grande"/>
          <w:color w:val="232323"/>
          <w:kern w:val="0"/>
          <w:sz w:val="32"/>
          <w:szCs w:val="32"/>
        </w:rPr>
        <w:t>方法判断触摸点是否在当前视图内；若返回</w:t>
      </w:r>
      <w:r>
        <w:rPr>
          <w:rFonts w:ascii="Lucida Grande" w:hAnsi="Lucida Grande" w:cs="Lucida Grande"/>
          <w:color w:val="232323"/>
          <w:kern w:val="0"/>
          <w:sz w:val="32"/>
          <w:szCs w:val="32"/>
        </w:rPr>
        <w:t>NO,</w:t>
      </w:r>
      <w:r>
        <w:rPr>
          <w:rFonts w:ascii="Lucida Grande" w:hAnsi="Lucida Grande" w:cs="Lucida Grande"/>
          <w:color w:val="232323"/>
          <w:kern w:val="0"/>
          <w:sz w:val="32"/>
          <w:szCs w:val="32"/>
        </w:rPr>
        <w:t>则</w:t>
      </w:r>
      <w:r>
        <w:rPr>
          <w:rFonts w:ascii="Lucida Grande" w:hAnsi="Lucida Grande" w:cs="Lucida Grande"/>
          <w:color w:val="232323"/>
          <w:kern w:val="0"/>
          <w:sz w:val="32"/>
          <w:szCs w:val="32"/>
        </w:rPr>
        <w:t>hitTest:withEvent:</w:t>
      </w:r>
      <w:r>
        <w:rPr>
          <w:rFonts w:ascii="Lucida Grande" w:hAnsi="Lucida Grande" w:cs="Lucida Grande"/>
          <w:color w:val="232323"/>
          <w:kern w:val="0"/>
          <w:sz w:val="32"/>
          <w:szCs w:val="32"/>
        </w:rPr>
        <w:t>返回</w:t>
      </w:r>
      <w:r>
        <w:rPr>
          <w:rFonts w:ascii="Lucida Grande" w:hAnsi="Lucida Grande" w:cs="Lucida Grande"/>
          <w:color w:val="232323"/>
          <w:kern w:val="0"/>
          <w:sz w:val="32"/>
          <w:szCs w:val="32"/>
        </w:rPr>
        <w:t>nil;</w:t>
      </w:r>
      <w:r>
        <w:rPr>
          <w:rFonts w:ascii="Lucida Grande" w:hAnsi="Lucida Grande" w:cs="Lucida Grande"/>
          <w:color w:val="232323"/>
          <w:kern w:val="0"/>
          <w:sz w:val="32"/>
          <w:szCs w:val="32"/>
        </w:rPr>
        <w:t>若返回</w:t>
      </w:r>
      <w:r>
        <w:rPr>
          <w:rFonts w:ascii="Lucida Grande" w:hAnsi="Lucida Grande" w:cs="Lucida Grande"/>
          <w:color w:val="232323"/>
          <w:kern w:val="0"/>
          <w:sz w:val="32"/>
          <w:szCs w:val="32"/>
        </w:rPr>
        <w:t>YES,</w:t>
      </w:r>
      <w:r>
        <w:rPr>
          <w:rFonts w:ascii="Lucida Grande" w:hAnsi="Lucida Grande" w:cs="Lucida Grande"/>
          <w:color w:val="232323"/>
          <w:kern w:val="0"/>
          <w:sz w:val="32"/>
          <w:szCs w:val="32"/>
        </w:rPr>
        <w:t>则向当前视图的所有子视图</w:t>
      </w:r>
      <w:r>
        <w:rPr>
          <w:rFonts w:ascii="Lucida Grande" w:hAnsi="Lucida Grande" w:cs="Lucida Grande"/>
          <w:color w:val="232323"/>
          <w:kern w:val="0"/>
          <w:sz w:val="32"/>
          <w:szCs w:val="32"/>
        </w:rPr>
        <w:t>(subviews)</w:t>
      </w:r>
      <w:r>
        <w:rPr>
          <w:rFonts w:ascii="Lucida Grande" w:hAnsi="Lucida Grande" w:cs="Lucida Grande"/>
          <w:color w:val="232323"/>
          <w:kern w:val="0"/>
          <w:sz w:val="32"/>
          <w:szCs w:val="32"/>
        </w:rPr>
        <w:t>发送</w:t>
      </w:r>
      <w:r>
        <w:rPr>
          <w:rFonts w:ascii="Lucida Grande" w:hAnsi="Lucida Grande" w:cs="Lucida Grande"/>
          <w:color w:val="232323"/>
          <w:kern w:val="0"/>
          <w:sz w:val="32"/>
          <w:szCs w:val="32"/>
        </w:rPr>
        <w:t>hitTest:withEvent:</w:t>
      </w:r>
      <w:r>
        <w:rPr>
          <w:rFonts w:ascii="Lucida Grande" w:hAnsi="Lucida Grande" w:cs="Lucida Grande"/>
          <w:color w:val="232323"/>
          <w:kern w:val="0"/>
          <w:sz w:val="32"/>
          <w:szCs w:val="32"/>
        </w:rPr>
        <w:t>消息，所有子视图的遍历顺序是从最顶层视图一直到到最底层视图，即从</w:t>
      </w:r>
      <w:r>
        <w:rPr>
          <w:rFonts w:ascii="Lucida Grande" w:hAnsi="Lucida Grande" w:cs="Lucida Grande"/>
          <w:color w:val="232323"/>
          <w:kern w:val="0"/>
          <w:sz w:val="32"/>
          <w:szCs w:val="32"/>
        </w:rPr>
        <w:t>subviews</w:t>
      </w:r>
      <w:r>
        <w:rPr>
          <w:rFonts w:ascii="Lucida Grande" w:hAnsi="Lucida Grande" w:cs="Lucida Grande"/>
          <w:color w:val="232323"/>
          <w:kern w:val="0"/>
          <w:sz w:val="32"/>
          <w:szCs w:val="32"/>
        </w:rPr>
        <w:t>数组的末尾向前遍历，直到有子视图返回非空对象或者全部子视图遍历完毕；若第一次有子视图返回非空对象，则</w:t>
      </w:r>
      <w:r>
        <w:rPr>
          <w:rFonts w:ascii="Lucida Grande" w:hAnsi="Lucida Grande" w:cs="Lucida Grande"/>
          <w:color w:val="232323"/>
          <w:kern w:val="0"/>
          <w:sz w:val="32"/>
          <w:szCs w:val="32"/>
        </w:rPr>
        <w:t>hitTest:withEvent:</w:t>
      </w:r>
      <w:r>
        <w:rPr>
          <w:rFonts w:ascii="Lucida Grande" w:hAnsi="Lucida Grande" w:cs="Lucida Grande"/>
          <w:color w:val="232323"/>
          <w:kern w:val="0"/>
          <w:sz w:val="32"/>
          <w:szCs w:val="32"/>
        </w:rPr>
        <w:t>方法返回此对象，处理结束；如所有子视图都返回非，则</w:t>
      </w:r>
      <w:r>
        <w:rPr>
          <w:rFonts w:ascii="Lucida Grande" w:hAnsi="Lucida Grande" w:cs="Lucida Grande"/>
          <w:color w:val="232323"/>
          <w:kern w:val="0"/>
          <w:sz w:val="32"/>
          <w:szCs w:val="32"/>
        </w:rPr>
        <w:t>hitTest:withEvent:</w:t>
      </w:r>
      <w:r>
        <w:rPr>
          <w:rFonts w:ascii="Lucida Grande" w:hAnsi="Lucida Grande" w:cs="Lucida Grande"/>
          <w:color w:val="232323"/>
          <w:kern w:val="0"/>
          <w:sz w:val="32"/>
          <w:szCs w:val="32"/>
        </w:rPr>
        <w:t>方法返回自身</w:t>
      </w:r>
      <w:r>
        <w:rPr>
          <w:rFonts w:ascii="Lucida Grande" w:hAnsi="Lucida Grande" w:cs="Lucida Grande"/>
          <w:color w:val="232323"/>
          <w:kern w:val="0"/>
          <w:sz w:val="32"/>
          <w:szCs w:val="32"/>
        </w:rPr>
        <w:t>(self)</w:t>
      </w:r>
      <w:r>
        <w:rPr>
          <w:rFonts w:ascii="Lucida Grande" w:hAnsi="Lucida Grande" w:cs="Lucida Grande"/>
          <w:color w:val="232323"/>
          <w:kern w:val="0"/>
          <w:sz w:val="32"/>
          <w:szCs w:val="32"/>
        </w:rPr>
        <w:t>。</w:t>
      </w:r>
    </w:p>
    <w:p w14:paraId="75A93976"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事件的传递和响应分两个链：</w:t>
      </w:r>
    </w:p>
    <w:p w14:paraId="780E5707"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传递链：由系统向离用户最近的</w:t>
      </w:r>
      <w:r>
        <w:rPr>
          <w:rFonts w:ascii="Lucida Grande" w:hAnsi="Lucida Grande" w:cs="Lucida Grande"/>
          <w:color w:val="232323"/>
          <w:kern w:val="0"/>
          <w:sz w:val="32"/>
          <w:szCs w:val="32"/>
        </w:rPr>
        <w:t>view</w:t>
      </w:r>
      <w:r>
        <w:rPr>
          <w:rFonts w:ascii="Lucida Grande" w:hAnsi="Lucida Grande" w:cs="Lucida Grande"/>
          <w:color w:val="232323"/>
          <w:kern w:val="0"/>
          <w:sz w:val="32"/>
          <w:szCs w:val="32"/>
        </w:rPr>
        <w:t>传递。</w:t>
      </w:r>
      <w:r>
        <w:rPr>
          <w:rFonts w:ascii="Lucida Grande" w:hAnsi="Lucida Grande" w:cs="Lucida Grande"/>
          <w:color w:val="232323"/>
          <w:kern w:val="0"/>
          <w:sz w:val="32"/>
          <w:szCs w:val="32"/>
        </w:rPr>
        <w:t>UIKit –&gt; active app’s event queue –&gt; window –&gt; root view –&gt;……–&gt;lowest view</w:t>
      </w:r>
    </w:p>
    <w:p w14:paraId="592DAECA"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响应链：由离用户最近的</w:t>
      </w:r>
      <w:r>
        <w:rPr>
          <w:rFonts w:ascii="Lucida Grande" w:hAnsi="Lucida Grande" w:cs="Lucida Grande"/>
          <w:color w:val="232323"/>
          <w:kern w:val="0"/>
          <w:sz w:val="32"/>
          <w:szCs w:val="32"/>
        </w:rPr>
        <w:t>view</w:t>
      </w:r>
      <w:r>
        <w:rPr>
          <w:rFonts w:ascii="Lucida Grande" w:hAnsi="Lucida Grande" w:cs="Lucida Grande"/>
          <w:color w:val="232323"/>
          <w:kern w:val="0"/>
          <w:sz w:val="32"/>
          <w:szCs w:val="32"/>
        </w:rPr>
        <w:t>向系统传递。</w:t>
      </w:r>
      <w:r>
        <w:rPr>
          <w:rFonts w:ascii="Lucida Grande" w:hAnsi="Lucida Grande" w:cs="Lucida Grande"/>
          <w:color w:val="232323"/>
          <w:kern w:val="0"/>
          <w:sz w:val="32"/>
          <w:szCs w:val="32"/>
        </w:rPr>
        <w:t xml:space="preserve">initial view –&gt; super view –&gt; …..–&gt; </w:t>
      </w:r>
      <w:proofErr w:type="gramStart"/>
      <w:r>
        <w:rPr>
          <w:rFonts w:ascii="Lucida Grande" w:hAnsi="Lucida Grande" w:cs="Lucida Grande"/>
          <w:color w:val="232323"/>
          <w:kern w:val="0"/>
          <w:sz w:val="32"/>
          <w:szCs w:val="32"/>
        </w:rPr>
        <w:t>view</w:t>
      </w:r>
      <w:proofErr w:type="gramEnd"/>
      <w:r>
        <w:rPr>
          <w:rFonts w:ascii="Lucida Grande" w:hAnsi="Lucida Grande" w:cs="Lucida Grande"/>
          <w:color w:val="232323"/>
          <w:kern w:val="0"/>
          <w:sz w:val="32"/>
          <w:szCs w:val="32"/>
        </w:rPr>
        <w:t xml:space="preserve"> controller –&gt; window –&gt; Application</w:t>
      </w:r>
    </w:p>
    <w:p w14:paraId="48974FFA" w14:textId="77777777" w:rsidR="007064EE" w:rsidRDefault="007064EE" w:rsidP="007064EE">
      <w:pPr>
        <w:widowControl/>
        <w:autoSpaceDE w:val="0"/>
        <w:autoSpaceDN w:val="0"/>
        <w:adjustRightInd w:val="0"/>
        <w:jc w:val="left"/>
        <w:rPr>
          <w:rFonts w:ascii="Lucida Grande" w:hAnsi="Lucida Grande" w:cs="Lucida Grande"/>
          <w:b/>
          <w:bCs/>
          <w:color w:val="232323"/>
          <w:kern w:val="0"/>
          <w:sz w:val="40"/>
          <w:szCs w:val="40"/>
        </w:rPr>
      </w:pPr>
      <w:r>
        <w:rPr>
          <w:rFonts w:ascii="Lucida Grande" w:hAnsi="Lucida Grande" w:cs="Lucida Grande"/>
          <w:b/>
          <w:bCs/>
          <w:color w:val="232323"/>
          <w:kern w:val="0"/>
          <w:sz w:val="40"/>
          <w:szCs w:val="40"/>
        </w:rPr>
        <w:t>3.Run Loop</w:t>
      </w:r>
      <w:r>
        <w:rPr>
          <w:rFonts w:ascii="Lucida Grande" w:hAnsi="Lucida Grande" w:cs="Lucida Grande"/>
          <w:b/>
          <w:bCs/>
          <w:color w:val="232323"/>
          <w:kern w:val="0"/>
          <w:sz w:val="40"/>
          <w:szCs w:val="40"/>
        </w:rPr>
        <w:t>是什么，使用的目的，何时使用和关注点</w:t>
      </w:r>
    </w:p>
    <w:p w14:paraId="6FE4066E"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Run Loop</w:t>
      </w:r>
      <w:r>
        <w:rPr>
          <w:rFonts w:ascii="Lucida Grande" w:hAnsi="Lucida Grande" w:cs="Lucida Grande"/>
          <w:color w:val="232323"/>
          <w:kern w:val="0"/>
          <w:sz w:val="32"/>
          <w:szCs w:val="32"/>
        </w:rPr>
        <w:t>是一让线程能随时处理事件但不退出的机制。</w:t>
      </w:r>
      <w:r>
        <w:rPr>
          <w:rFonts w:ascii="Lucida Grande" w:hAnsi="Lucida Grande" w:cs="Lucida Grande"/>
          <w:color w:val="232323"/>
          <w:kern w:val="0"/>
          <w:sz w:val="32"/>
          <w:szCs w:val="32"/>
        </w:rPr>
        <w:t xml:space="preserve">RunLoop </w:t>
      </w:r>
      <w:r>
        <w:rPr>
          <w:rFonts w:ascii="Lucida Grande" w:hAnsi="Lucida Grande" w:cs="Lucida Grande"/>
          <w:color w:val="232323"/>
          <w:kern w:val="0"/>
          <w:sz w:val="32"/>
          <w:szCs w:val="32"/>
        </w:rPr>
        <w:t>实际上是一个对象，这个对象管理了其需要处理的事件和消息，并提供了一个入口函数来执行</w:t>
      </w:r>
      <w:r>
        <w:rPr>
          <w:rFonts w:ascii="Lucida Grande" w:hAnsi="Lucida Grande" w:cs="Lucida Grande"/>
          <w:color w:val="232323"/>
          <w:kern w:val="0"/>
          <w:sz w:val="32"/>
          <w:szCs w:val="32"/>
        </w:rPr>
        <w:t xml:space="preserve">Event Loop </w:t>
      </w:r>
      <w:r>
        <w:rPr>
          <w:rFonts w:ascii="Lucida Grande" w:hAnsi="Lucida Grande" w:cs="Lucida Grande"/>
          <w:color w:val="232323"/>
          <w:kern w:val="0"/>
          <w:sz w:val="32"/>
          <w:szCs w:val="32"/>
        </w:rPr>
        <w:t>的逻辑。线程执行了这个函数后，就会一直处于这个函数内部</w:t>
      </w:r>
      <w:r>
        <w:rPr>
          <w:rFonts w:ascii="Lucida Grande" w:hAnsi="Lucida Grande" w:cs="Lucida Grande"/>
          <w:color w:val="232323"/>
          <w:kern w:val="0"/>
          <w:sz w:val="32"/>
          <w:szCs w:val="32"/>
        </w:rPr>
        <w:t xml:space="preserve"> "</w:t>
      </w:r>
      <w:r>
        <w:rPr>
          <w:rFonts w:ascii="Lucida Grande" w:hAnsi="Lucida Grande" w:cs="Lucida Grande"/>
          <w:color w:val="232323"/>
          <w:kern w:val="0"/>
          <w:sz w:val="32"/>
          <w:szCs w:val="32"/>
        </w:rPr>
        <w:t>接受消息</w:t>
      </w:r>
      <w:r>
        <w:rPr>
          <w:rFonts w:ascii="Lucida Grande" w:hAnsi="Lucida Grande" w:cs="Lucida Grande"/>
          <w:color w:val="232323"/>
          <w:kern w:val="0"/>
          <w:sz w:val="32"/>
          <w:szCs w:val="32"/>
        </w:rPr>
        <w:t>-&gt;</w:t>
      </w:r>
      <w:r>
        <w:rPr>
          <w:rFonts w:ascii="Lucida Grande" w:hAnsi="Lucida Grande" w:cs="Lucida Grande"/>
          <w:color w:val="232323"/>
          <w:kern w:val="0"/>
          <w:sz w:val="32"/>
          <w:szCs w:val="32"/>
        </w:rPr>
        <w:t>等待</w:t>
      </w:r>
      <w:r>
        <w:rPr>
          <w:rFonts w:ascii="Lucida Grande" w:hAnsi="Lucida Grande" w:cs="Lucida Grande"/>
          <w:color w:val="232323"/>
          <w:kern w:val="0"/>
          <w:sz w:val="32"/>
          <w:szCs w:val="32"/>
        </w:rPr>
        <w:t>-&gt;</w:t>
      </w:r>
      <w:r>
        <w:rPr>
          <w:rFonts w:ascii="Lucida Grande" w:hAnsi="Lucida Grande" w:cs="Lucida Grande"/>
          <w:color w:val="232323"/>
          <w:kern w:val="0"/>
          <w:sz w:val="32"/>
          <w:szCs w:val="32"/>
        </w:rPr>
        <w:t>处理</w:t>
      </w:r>
      <w:r>
        <w:rPr>
          <w:rFonts w:ascii="Lucida Grande" w:hAnsi="Lucida Grande" w:cs="Lucida Grande"/>
          <w:color w:val="232323"/>
          <w:kern w:val="0"/>
          <w:sz w:val="32"/>
          <w:szCs w:val="32"/>
        </w:rPr>
        <w:t xml:space="preserve">" </w:t>
      </w:r>
      <w:r>
        <w:rPr>
          <w:rFonts w:ascii="Lucida Grande" w:hAnsi="Lucida Grande" w:cs="Lucida Grande"/>
          <w:color w:val="232323"/>
          <w:kern w:val="0"/>
          <w:sz w:val="32"/>
          <w:szCs w:val="32"/>
        </w:rPr>
        <w:t>的循环中，直到这个循环结束（比如传入</w:t>
      </w:r>
      <w:r>
        <w:rPr>
          <w:rFonts w:ascii="Lucida Grande" w:hAnsi="Lucida Grande" w:cs="Lucida Grande"/>
          <w:color w:val="232323"/>
          <w:kern w:val="0"/>
          <w:sz w:val="32"/>
          <w:szCs w:val="32"/>
        </w:rPr>
        <w:t xml:space="preserve"> quit </w:t>
      </w:r>
      <w:r>
        <w:rPr>
          <w:rFonts w:ascii="Lucida Grande" w:hAnsi="Lucida Grande" w:cs="Lucida Grande"/>
          <w:color w:val="232323"/>
          <w:kern w:val="0"/>
          <w:sz w:val="32"/>
          <w:szCs w:val="32"/>
        </w:rPr>
        <w:t>的消息），函数返回。让线程在没有处理消息时休眠以避免资源占用、在有消息到来时立刻被唤醒。</w:t>
      </w:r>
    </w:p>
    <w:p w14:paraId="19D79749"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 xml:space="preserve">OSX/iOS </w:t>
      </w:r>
      <w:r>
        <w:rPr>
          <w:rFonts w:ascii="Lucida Grande" w:hAnsi="Lucida Grande" w:cs="Lucida Grande"/>
          <w:color w:val="232323"/>
          <w:kern w:val="0"/>
          <w:sz w:val="32"/>
          <w:szCs w:val="32"/>
        </w:rPr>
        <w:t>系统中，提供了两个这样的对象：</w:t>
      </w:r>
      <w:r>
        <w:rPr>
          <w:rFonts w:ascii="Lucida Grande" w:hAnsi="Lucida Grande" w:cs="Lucida Grande"/>
          <w:color w:val="232323"/>
          <w:kern w:val="0"/>
          <w:sz w:val="32"/>
          <w:szCs w:val="32"/>
        </w:rPr>
        <w:t xml:space="preserve">NSRunLoop </w:t>
      </w:r>
      <w:r>
        <w:rPr>
          <w:rFonts w:ascii="Lucida Grande" w:hAnsi="Lucida Grande" w:cs="Lucida Grande"/>
          <w:color w:val="232323"/>
          <w:kern w:val="0"/>
          <w:sz w:val="32"/>
          <w:szCs w:val="32"/>
        </w:rPr>
        <w:t>和</w:t>
      </w:r>
      <w:r>
        <w:rPr>
          <w:rFonts w:ascii="Lucida Grande" w:hAnsi="Lucida Grande" w:cs="Lucida Grande"/>
          <w:color w:val="232323"/>
          <w:kern w:val="0"/>
          <w:sz w:val="32"/>
          <w:szCs w:val="32"/>
        </w:rPr>
        <w:t xml:space="preserve"> CFRunLoopRef</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 xml:space="preserve">CFRunLoopRef </w:t>
      </w:r>
      <w:r>
        <w:rPr>
          <w:rFonts w:ascii="Lucida Grande" w:hAnsi="Lucida Grande" w:cs="Lucida Grande"/>
          <w:color w:val="232323"/>
          <w:kern w:val="0"/>
          <w:sz w:val="32"/>
          <w:szCs w:val="32"/>
        </w:rPr>
        <w:t>是在</w:t>
      </w:r>
      <w:r>
        <w:rPr>
          <w:rFonts w:ascii="Lucida Grande" w:hAnsi="Lucida Grande" w:cs="Lucida Grande"/>
          <w:color w:val="232323"/>
          <w:kern w:val="0"/>
          <w:sz w:val="32"/>
          <w:szCs w:val="32"/>
        </w:rPr>
        <w:t xml:space="preserve"> CoreFoundation </w:t>
      </w:r>
      <w:r>
        <w:rPr>
          <w:rFonts w:ascii="Lucida Grande" w:hAnsi="Lucida Grande" w:cs="Lucida Grande"/>
          <w:color w:val="232323"/>
          <w:kern w:val="0"/>
          <w:sz w:val="32"/>
          <w:szCs w:val="32"/>
        </w:rPr>
        <w:t>框架内的，它提供了纯</w:t>
      </w:r>
      <w:r>
        <w:rPr>
          <w:rFonts w:ascii="Lucida Grande" w:hAnsi="Lucida Grande" w:cs="Lucida Grande"/>
          <w:color w:val="232323"/>
          <w:kern w:val="0"/>
          <w:sz w:val="32"/>
          <w:szCs w:val="32"/>
        </w:rPr>
        <w:t xml:space="preserve"> C </w:t>
      </w:r>
      <w:r>
        <w:rPr>
          <w:rFonts w:ascii="Lucida Grande" w:hAnsi="Lucida Grande" w:cs="Lucida Grande"/>
          <w:color w:val="232323"/>
          <w:kern w:val="0"/>
          <w:sz w:val="32"/>
          <w:szCs w:val="32"/>
        </w:rPr>
        <w:t>函数的</w:t>
      </w:r>
      <w:r>
        <w:rPr>
          <w:rFonts w:ascii="Lucida Grande" w:hAnsi="Lucida Grande" w:cs="Lucida Grande"/>
          <w:color w:val="232323"/>
          <w:kern w:val="0"/>
          <w:sz w:val="32"/>
          <w:szCs w:val="32"/>
        </w:rPr>
        <w:t xml:space="preserve"> API</w:t>
      </w:r>
      <w:r>
        <w:rPr>
          <w:rFonts w:ascii="Lucida Grande" w:hAnsi="Lucida Grande" w:cs="Lucida Grande"/>
          <w:color w:val="232323"/>
          <w:kern w:val="0"/>
          <w:sz w:val="32"/>
          <w:szCs w:val="32"/>
        </w:rPr>
        <w:t>，所有这些</w:t>
      </w:r>
      <w:r>
        <w:rPr>
          <w:rFonts w:ascii="Lucida Grande" w:hAnsi="Lucida Grande" w:cs="Lucida Grande"/>
          <w:color w:val="232323"/>
          <w:kern w:val="0"/>
          <w:sz w:val="32"/>
          <w:szCs w:val="32"/>
        </w:rPr>
        <w:t xml:space="preserve"> API </w:t>
      </w:r>
      <w:r>
        <w:rPr>
          <w:rFonts w:ascii="Lucida Grande" w:hAnsi="Lucida Grande" w:cs="Lucida Grande"/>
          <w:color w:val="232323"/>
          <w:kern w:val="0"/>
          <w:sz w:val="32"/>
          <w:szCs w:val="32"/>
        </w:rPr>
        <w:t>都是线程安全的。</w:t>
      </w:r>
      <w:r>
        <w:rPr>
          <w:rFonts w:ascii="Lucida Grande" w:hAnsi="Lucida Grande" w:cs="Lucida Grande"/>
          <w:color w:val="232323"/>
          <w:kern w:val="0"/>
          <w:sz w:val="32"/>
          <w:szCs w:val="32"/>
        </w:rPr>
        <w:t xml:space="preserve">NSRunLoop </w:t>
      </w:r>
      <w:r>
        <w:rPr>
          <w:rFonts w:ascii="Lucida Grande" w:hAnsi="Lucida Grande" w:cs="Lucida Grande"/>
          <w:color w:val="232323"/>
          <w:kern w:val="0"/>
          <w:sz w:val="32"/>
          <w:szCs w:val="32"/>
        </w:rPr>
        <w:t>是基于</w:t>
      </w:r>
      <w:r>
        <w:rPr>
          <w:rFonts w:ascii="Lucida Grande" w:hAnsi="Lucida Grande" w:cs="Lucida Grande"/>
          <w:color w:val="232323"/>
          <w:kern w:val="0"/>
          <w:sz w:val="32"/>
          <w:szCs w:val="32"/>
        </w:rPr>
        <w:t xml:space="preserve"> CFRunLoopRef </w:t>
      </w:r>
      <w:r>
        <w:rPr>
          <w:rFonts w:ascii="Lucida Grande" w:hAnsi="Lucida Grande" w:cs="Lucida Grande"/>
          <w:color w:val="232323"/>
          <w:kern w:val="0"/>
          <w:sz w:val="32"/>
          <w:szCs w:val="32"/>
        </w:rPr>
        <w:t>的封装，提供了面向对象的</w:t>
      </w:r>
      <w:r>
        <w:rPr>
          <w:rFonts w:ascii="Lucida Grande" w:hAnsi="Lucida Grande" w:cs="Lucida Grande"/>
          <w:color w:val="232323"/>
          <w:kern w:val="0"/>
          <w:sz w:val="32"/>
          <w:szCs w:val="32"/>
        </w:rPr>
        <w:t xml:space="preserve"> API</w:t>
      </w:r>
      <w:r>
        <w:rPr>
          <w:rFonts w:ascii="Lucida Grande" w:hAnsi="Lucida Grande" w:cs="Lucida Grande"/>
          <w:color w:val="232323"/>
          <w:kern w:val="0"/>
          <w:sz w:val="32"/>
          <w:szCs w:val="32"/>
        </w:rPr>
        <w:t>，但是这些</w:t>
      </w:r>
      <w:r>
        <w:rPr>
          <w:rFonts w:ascii="Lucida Grande" w:hAnsi="Lucida Grande" w:cs="Lucida Grande"/>
          <w:color w:val="232323"/>
          <w:kern w:val="0"/>
          <w:sz w:val="32"/>
          <w:szCs w:val="32"/>
        </w:rPr>
        <w:t xml:space="preserve"> API </w:t>
      </w:r>
      <w:r>
        <w:rPr>
          <w:rFonts w:ascii="Lucida Grande" w:hAnsi="Lucida Grande" w:cs="Lucida Grande"/>
          <w:color w:val="232323"/>
          <w:kern w:val="0"/>
          <w:sz w:val="32"/>
          <w:szCs w:val="32"/>
        </w:rPr>
        <w:t>不是线程安全的。</w:t>
      </w:r>
    </w:p>
    <w:p w14:paraId="7ED37F97"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线程和</w:t>
      </w:r>
      <w:r>
        <w:rPr>
          <w:rFonts w:ascii="Lucida Grande" w:hAnsi="Lucida Grande" w:cs="Lucida Grande"/>
          <w:color w:val="232323"/>
          <w:kern w:val="0"/>
          <w:sz w:val="32"/>
          <w:szCs w:val="32"/>
        </w:rPr>
        <w:t xml:space="preserve"> RunLoop </w:t>
      </w:r>
      <w:r>
        <w:rPr>
          <w:rFonts w:ascii="Lucida Grande" w:hAnsi="Lucida Grande" w:cs="Lucida Grande"/>
          <w:color w:val="232323"/>
          <w:kern w:val="0"/>
          <w:sz w:val="32"/>
          <w:szCs w:val="32"/>
        </w:rPr>
        <w:t>之间是一一对应的，其关系是保存在一个全局的</w:t>
      </w:r>
      <w:r>
        <w:rPr>
          <w:rFonts w:ascii="Lucida Grande" w:hAnsi="Lucida Grande" w:cs="Lucida Grande"/>
          <w:color w:val="232323"/>
          <w:kern w:val="0"/>
          <w:sz w:val="32"/>
          <w:szCs w:val="32"/>
        </w:rPr>
        <w:t xml:space="preserve"> Dictionary </w:t>
      </w:r>
      <w:r>
        <w:rPr>
          <w:rFonts w:ascii="Lucida Grande" w:hAnsi="Lucida Grande" w:cs="Lucida Grande"/>
          <w:color w:val="232323"/>
          <w:kern w:val="0"/>
          <w:sz w:val="32"/>
          <w:szCs w:val="32"/>
        </w:rPr>
        <w:t>里。线程刚创建时并没有</w:t>
      </w:r>
      <w:r>
        <w:rPr>
          <w:rFonts w:ascii="Lucida Grande" w:hAnsi="Lucida Grande" w:cs="Lucida Grande"/>
          <w:color w:val="232323"/>
          <w:kern w:val="0"/>
          <w:sz w:val="32"/>
          <w:szCs w:val="32"/>
        </w:rPr>
        <w:t xml:space="preserve"> RunLoop</w:t>
      </w:r>
      <w:r>
        <w:rPr>
          <w:rFonts w:ascii="Lucida Grande" w:hAnsi="Lucida Grande" w:cs="Lucida Grande"/>
          <w:color w:val="232323"/>
          <w:kern w:val="0"/>
          <w:sz w:val="32"/>
          <w:szCs w:val="32"/>
        </w:rPr>
        <w:t>，如果你不主动获取，那它一直都不会有。</w:t>
      </w:r>
      <w:r>
        <w:rPr>
          <w:rFonts w:ascii="Lucida Grande" w:hAnsi="Lucida Grande" w:cs="Lucida Grande"/>
          <w:color w:val="232323"/>
          <w:kern w:val="0"/>
          <w:sz w:val="32"/>
          <w:szCs w:val="32"/>
        </w:rPr>
        <w:t xml:space="preserve">RunLoop </w:t>
      </w:r>
      <w:r>
        <w:rPr>
          <w:rFonts w:ascii="Lucida Grande" w:hAnsi="Lucida Grande" w:cs="Lucida Grande"/>
          <w:color w:val="232323"/>
          <w:kern w:val="0"/>
          <w:sz w:val="32"/>
          <w:szCs w:val="32"/>
        </w:rPr>
        <w:t>的创建是发生在第一次获取时，</w:t>
      </w:r>
      <w:r>
        <w:rPr>
          <w:rFonts w:ascii="Lucida Grande" w:hAnsi="Lucida Grande" w:cs="Lucida Grande"/>
          <w:color w:val="232323"/>
          <w:kern w:val="0"/>
          <w:sz w:val="32"/>
          <w:szCs w:val="32"/>
        </w:rPr>
        <w:t xml:space="preserve">RunLoop </w:t>
      </w:r>
      <w:r>
        <w:rPr>
          <w:rFonts w:ascii="Lucida Grande" w:hAnsi="Lucida Grande" w:cs="Lucida Grande"/>
          <w:color w:val="232323"/>
          <w:kern w:val="0"/>
          <w:sz w:val="32"/>
          <w:szCs w:val="32"/>
        </w:rPr>
        <w:t>的销毁是发生在线程结束时。你只能在一个线程的内部获取其</w:t>
      </w:r>
      <w:r>
        <w:rPr>
          <w:rFonts w:ascii="Lucida Grande" w:hAnsi="Lucida Grande" w:cs="Lucida Grande"/>
          <w:color w:val="232323"/>
          <w:kern w:val="0"/>
          <w:sz w:val="32"/>
          <w:szCs w:val="32"/>
        </w:rPr>
        <w:t xml:space="preserve"> RunLoop</w:t>
      </w:r>
      <w:r>
        <w:rPr>
          <w:rFonts w:ascii="Lucida Grande" w:hAnsi="Lucida Grande" w:cs="Lucida Grande"/>
          <w:color w:val="232323"/>
          <w:kern w:val="0"/>
          <w:sz w:val="32"/>
          <w:szCs w:val="32"/>
        </w:rPr>
        <w:t>（主线程除外）。</w:t>
      </w:r>
    </w:p>
    <w:p w14:paraId="12D2CD47" w14:textId="77777777" w:rsidR="007064EE" w:rsidRDefault="007064EE" w:rsidP="007064EE">
      <w:pPr>
        <w:widowControl/>
        <w:autoSpaceDE w:val="0"/>
        <w:autoSpaceDN w:val="0"/>
        <w:adjustRightInd w:val="0"/>
        <w:rPr>
          <w:rFonts w:ascii="Lucida Grande" w:hAnsi="Lucida Grande" w:cs="Lucida Grande"/>
          <w:color w:val="232323"/>
          <w:kern w:val="0"/>
          <w:sz w:val="32"/>
          <w:szCs w:val="32"/>
        </w:rPr>
      </w:pPr>
      <w:r>
        <w:rPr>
          <w:rFonts w:ascii="Lucida Grande" w:hAnsi="Lucida Grande" w:cs="Lucida Grande"/>
          <w:b/>
          <w:bCs/>
          <w:color w:val="232323"/>
          <w:kern w:val="0"/>
          <w:sz w:val="32"/>
          <w:szCs w:val="32"/>
        </w:rPr>
        <w:t>系统默认注册了</w:t>
      </w:r>
      <w:r>
        <w:rPr>
          <w:rFonts w:ascii="Lucida Grande" w:hAnsi="Lucida Grande" w:cs="Lucida Grande"/>
          <w:b/>
          <w:bCs/>
          <w:color w:val="232323"/>
          <w:kern w:val="0"/>
          <w:sz w:val="32"/>
          <w:szCs w:val="32"/>
        </w:rPr>
        <w:t>5</w:t>
      </w:r>
      <w:r>
        <w:rPr>
          <w:rFonts w:ascii="Lucida Grande" w:hAnsi="Lucida Grande" w:cs="Lucida Grande"/>
          <w:b/>
          <w:bCs/>
          <w:color w:val="232323"/>
          <w:kern w:val="0"/>
          <w:sz w:val="32"/>
          <w:szCs w:val="32"/>
        </w:rPr>
        <w:t>个</w:t>
      </w:r>
      <w:r>
        <w:rPr>
          <w:rFonts w:ascii="Lucida Grande" w:hAnsi="Lucida Grande" w:cs="Lucida Grande"/>
          <w:b/>
          <w:bCs/>
          <w:color w:val="232323"/>
          <w:kern w:val="0"/>
          <w:sz w:val="32"/>
          <w:szCs w:val="32"/>
        </w:rPr>
        <w:t>Mode:</w:t>
      </w:r>
    </w:p>
    <w:p w14:paraId="3C19D55D" w14:textId="77777777" w:rsidR="007064EE" w:rsidRDefault="007064EE" w:rsidP="007064EE">
      <w:pPr>
        <w:widowControl/>
        <w:numPr>
          <w:ilvl w:val="0"/>
          <w:numId w:val="1"/>
        </w:numPr>
        <w:tabs>
          <w:tab w:val="left" w:pos="220"/>
          <w:tab w:val="left" w:pos="720"/>
        </w:tabs>
        <w:autoSpaceDE w:val="0"/>
        <w:autoSpaceDN w:val="0"/>
        <w:adjustRightInd w:val="0"/>
        <w:ind w:hanging="720"/>
        <w:rPr>
          <w:rFonts w:ascii="Lucida Grande" w:hAnsi="Lucida Grande" w:cs="Lucida Grande"/>
          <w:color w:val="232323"/>
          <w:kern w:val="0"/>
          <w:sz w:val="32"/>
          <w:szCs w:val="32"/>
        </w:rPr>
      </w:pPr>
      <w:r>
        <w:rPr>
          <w:rFonts w:ascii="Lucida Grande" w:hAnsi="Lucida Grande" w:cs="Lucida Grande"/>
          <w:color w:val="232323"/>
          <w:kern w:val="0"/>
          <w:sz w:val="32"/>
          <w:szCs w:val="32"/>
        </w:rPr>
        <w:t>kCFRunLoopDefaultMode: App</w:t>
      </w:r>
      <w:r>
        <w:rPr>
          <w:rFonts w:ascii="Lucida Grande" w:hAnsi="Lucida Grande" w:cs="Lucida Grande"/>
          <w:color w:val="232323"/>
          <w:kern w:val="0"/>
          <w:sz w:val="32"/>
          <w:szCs w:val="32"/>
        </w:rPr>
        <w:t>的默认</w:t>
      </w:r>
      <w:r>
        <w:rPr>
          <w:rFonts w:ascii="Lucida Grande" w:hAnsi="Lucida Grande" w:cs="Lucida Grande"/>
          <w:color w:val="232323"/>
          <w:kern w:val="0"/>
          <w:sz w:val="32"/>
          <w:szCs w:val="32"/>
        </w:rPr>
        <w:t xml:space="preserve"> Mode</w:t>
      </w:r>
      <w:r>
        <w:rPr>
          <w:rFonts w:ascii="Lucida Grande" w:hAnsi="Lucida Grande" w:cs="Lucida Grande"/>
          <w:color w:val="232323"/>
          <w:kern w:val="0"/>
          <w:sz w:val="32"/>
          <w:szCs w:val="32"/>
        </w:rPr>
        <w:t>，通常主线程是在这个</w:t>
      </w:r>
      <w:r>
        <w:rPr>
          <w:rFonts w:ascii="Lucida Grande" w:hAnsi="Lucida Grande" w:cs="Lucida Grande"/>
          <w:color w:val="232323"/>
          <w:kern w:val="0"/>
          <w:sz w:val="32"/>
          <w:szCs w:val="32"/>
        </w:rPr>
        <w:t xml:space="preserve"> Mode </w:t>
      </w:r>
      <w:r>
        <w:rPr>
          <w:rFonts w:ascii="Lucida Grande" w:hAnsi="Lucida Grande" w:cs="Lucida Grande"/>
          <w:color w:val="232323"/>
          <w:kern w:val="0"/>
          <w:sz w:val="32"/>
          <w:szCs w:val="32"/>
        </w:rPr>
        <w:t>下运行的。</w:t>
      </w:r>
    </w:p>
    <w:p w14:paraId="461B2FF2" w14:textId="77777777" w:rsidR="007064EE" w:rsidRDefault="007064EE" w:rsidP="007064EE">
      <w:pPr>
        <w:widowControl/>
        <w:numPr>
          <w:ilvl w:val="0"/>
          <w:numId w:val="1"/>
        </w:numPr>
        <w:tabs>
          <w:tab w:val="left" w:pos="220"/>
          <w:tab w:val="left" w:pos="720"/>
        </w:tabs>
        <w:autoSpaceDE w:val="0"/>
        <w:autoSpaceDN w:val="0"/>
        <w:adjustRightInd w:val="0"/>
        <w:ind w:hanging="720"/>
        <w:rPr>
          <w:rFonts w:ascii="Lucida Grande" w:hAnsi="Lucida Grande" w:cs="Lucida Grande"/>
          <w:color w:val="232323"/>
          <w:kern w:val="0"/>
          <w:sz w:val="32"/>
          <w:szCs w:val="32"/>
        </w:rPr>
      </w:pPr>
      <w:r>
        <w:rPr>
          <w:rFonts w:ascii="Lucida Grande" w:hAnsi="Lucida Grande" w:cs="Lucida Grande"/>
          <w:color w:val="232323"/>
          <w:kern w:val="0"/>
          <w:sz w:val="32"/>
          <w:szCs w:val="32"/>
        </w:rPr>
        <w:t xml:space="preserve">UITrackingRunLoopMode: </w:t>
      </w:r>
      <w:r>
        <w:rPr>
          <w:rFonts w:ascii="Lucida Grande" w:hAnsi="Lucida Grande" w:cs="Lucida Grande"/>
          <w:color w:val="232323"/>
          <w:kern w:val="0"/>
          <w:sz w:val="32"/>
          <w:szCs w:val="32"/>
        </w:rPr>
        <w:t>界面跟踪</w:t>
      </w:r>
      <w:r>
        <w:rPr>
          <w:rFonts w:ascii="Lucida Grande" w:hAnsi="Lucida Grande" w:cs="Lucida Grande"/>
          <w:color w:val="232323"/>
          <w:kern w:val="0"/>
          <w:sz w:val="32"/>
          <w:szCs w:val="32"/>
        </w:rPr>
        <w:t xml:space="preserve"> Mode</w:t>
      </w:r>
      <w:r>
        <w:rPr>
          <w:rFonts w:ascii="Lucida Grande" w:hAnsi="Lucida Grande" w:cs="Lucida Grande"/>
          <w:color w:val="232323"/>
          <w:kern w:val="0"/>
          <w:sz w:val="32"/>
          <w:szCs w:val="32"/>
        </w:rPr>
        <w:t>，用于</w:t>
      </w:r>
      <w:r>
        <w:rPr>
          <w:rFonts w:ascii="Lucida Grande" w:hAnsi="Lucida Grande" w:cs="Lucida Grande"/>
          <w:color w:val="232323"/>
          <w:kern w:val="0"/>
          <w:sz w:val="32"/>
          <w:szCs w:val="32"/>
        </w:rPr>
        <w:t xml:space="preserve"> ScrollView </w:t>
      </w:r>
      <w:r>
        <w:rPr>
          <w:rFonts w:ascii="Lucida Grande" w:hAnsi="Lucida Grande" w:cs="Lucida Grande"/>
          <w:color w:val="232323"/>
          <w:kern w:val="0"/>
          <w:sz w:val="32"/>
          <w:szCs w:val="32"/>
        </w:rPr>
        <w:t>追踪触摸滑动，保证界面滑动时不受其他</w:t>
      </w:r>
      <w:r>
        <w:rPr>
          <w:rFonts w:ascii="Lucida Grande" w:hAnsi="Lucida Grande" w:cs="Lucida Grande"/>
          <w:color w:val="232323"/>
          <w:kern w:val="0"/>
          <w:sz w:val="32"/>
          <w:szCs w:val="32"/>
        </w:rPr>
        <w:t xml:space="preserve"> Mode </w:t>
      </w:r>
      <w:r>
        <w:rPr>
          <w:rFonts w:ascii="Lucida Grande" w:hAnsi="Lucida Grande" w:cs="Lucida Grande"/>
          <w:color w:val="232323"/>
          <w:kern w:val="0"/>
          <w:sz w:val="32"/>
          <w:szCs w:val="32"/>
        </w:rPr>
        <w:t>影响。</w:t>
      </w:r>
    </w:p>
    <w:p w14:paraId="1C0B249E" w14:textId="77777777" w:rsidR="007064EE" w:rsidRDefault="007064EE" w:rsidP="007064EE">
      <w:pPr>
        <w:widowControl/>
        <w:numPr>
          <w:ilvl w:val="0"/>
          <w:numId w:val="1"/>
        </w:numPr>
        <w:tabs>
          <w:tab w:val="left" w:pos="220"/>
          <w:tab w:val="left" w:pos="720"/>
        </w:tabs>
        <w:autoSpaceDE w:val="0"/>
        <w:autoSpaceDN w:val="0"/>
        <w:adjustRightInd w:val="0"/>
        <w:ind w:hanging="720"/>
        <w:rPr>
          <w:rFonts w:ascii="Lucida Grande" w:hAnsi="Lucida Grande" w:cs="Lucida Grande"/>
          <w:color w:val="232323"/>
          <w:kern w:val="0"/>
          <w:sz w:val="32"/>
          <w:szCs w:val="32"/>
        </w:rPr>
      </w:pPr>
      <w:r>
        <w:rPr>
          <w:rFonts w:ascii="Lucida Grande" w:hAnsi="Lucida Grande" w:cs="Lucida Grande"/>
          <w:color w:val="232323"/>
          <w:kern w:val="0"/>
          <w:sz w:val="32"/>
          <w:szCs w:val="32"/>
        </w:rPr>
        <w:t xml:space="preserve">UIInitializationRunLoopMode: </w:t>
      </w:r>
      <w:r>
        <w:rPr>
          <w:rFonts w:ascii="Lucida Grande" w:hAnsi="Lucida Grande" w:cs="Lucida Grande"/>
          <w:color w:val="232323"/>
          <w:kern w:val="0"/>
          <w:sz w:val="32"/>
          <w:szCs w:val="32"/>
        </w:rPr>
        <w:t>在刚启动</w:t>
      </w:r>
      <w:r>
        <w:rPr>
          <w:rFonts w:ascii="Lucida Grande" w:hAnsi="Lucida Grande" w:cs="Lucida Grande"/>
          <w:color w:val="232323"/>
          <w:kern w:val="0"/>
          <w:sz w:val="32"/>
          <w:szCs w:val="32"/>
        </w:rPr>
        <w:t xml:space="preserve"> App </w:t>
      </w:r>
      <w:r>
        <w:rPr>
          <w:rFonts w:ascii="Lucida Grande" w:hAnsi="Lucida Grande" w:cs="Lucida Grande"/>
          <w:color w:val="232323"/>
          <w:kern w:val="0"/>
          <w:sz w:val="32"/>
          <w:szCs w:val="32"/>
        </w:rPr>
        <w:t>时第进入的第一个</w:t>
      </w:r>
      <w:r>
        <w:rPr>
          <w:rFonts w:ascii="Lucida Grande" w:hAnsi="Lucida Grande" w:cs="Lucida Grande"/>
          <w:color w:val="232323"/>
          <w:kern w:val="0"/>
          <w:sz w:val="32"/>
          <w:szCs w:val="32"/>
        </w:rPr>
        <w:t xml:space="preserve"> Mode</w:t>
      </w:r>
      <w:r>
        <w:rPr>
          <w:rFonts w:ascii="Lucida Grande" w:hAnsi="Lucida Grande" w:cs="Lucida Grande"/>
          <w:color w:val="232323"/>
          <w:kern w:val="0"/>
          <w:sz w:val="32"/>
          <w:szCs w:val="32"/>
        </w:rPr>
        <w:t>，启动完成后就不再使用。</w:t>
      </w:r>
    </w:p>
    <w:p w14:paraId="728882BC" w14:textId="77777777" w:rsidR="007064EE" w:rsidRDefault="007064EE" w:rsidP="007064EE">
      <w:pPr>
        <w:widowControl/>
        <w:numPr>
          <w:ilvl w:val="0"/>
          <w:numId w:val="1"/>
        </w:numPr>
        <w:tabs>
          <w:tab w:val="left" w:pos="220"/>
          <w:tab w:val="left" w:pos="720"/>
        </w:tabs>
        <w:autoSpaceDE w:val="0"/>
        <w:autoSpaceDN w:val="0"/>
        <w:adjustRightInd w:val="0"/>
        <w:ind w:hanging="720"/>
        <w:rPr>
          <w:rFonts w:ascii="Lucida Grande" w:hAnsi="Lucida Grande" w:cs="Lucida Grande"/>
          <w:color w:val="232323"/>
          <w:kern w:val="0"/>
          <w:sz w:val="32"/>
          <w:szCs w:val="32"/>
        </w:rPr>
      </w:pPr>
      <w:r>
        <w:rPr>
          <w:rFonts w:ascii="Lucida Grande" w:hAnsi="Lucida Grande" w:cs="Lucida Grande"/>
          <w:color w:val="232323"/>
          <w:kern w:val="0"/>
          <w:sz w:val="32"/>
          <w:szCs w:val="32"/>
        </w:rPr>
        <w:t xml:space="preserve">GSEventReceiveRunLoopMode: </w:t>
      </w:r>
      <w:r>
        <w:rPr>
          <w:rFonts w:ascii="Lucida Grande" w:hAnsi="Lucida Grande" w:cs="Lucida Grande"/>
          <w:color w:val="232323"/>
          <w:kern w:val="0"/>
          <w:sz w:val="32"/>
          <w:szCs w:val="32"/>
        </w:rPr>
        <w:t>接受系统事件的内部</w:t>
      </w:r>
      <w:r>
        <w:rPr>
          <w:rFonts w:ascii="Lucida Grande" w:hAnsi="Lucida Grande" w:cs="Lucida Grande"/>
          <w:color w:val="232323"/>
          <w:kern w:val="0"/>
          <w:sz w:val="32"/>
          <w:szCs w:val="32"/>
        </w:rPr>
        <w:t xml:space="preserve"> Mode</w:t>
      </w:r>
      <w:r>
        <w:rPr>
          <w:rFonts w:ascii="Lucida Grande" w:hAnsi="Lucida Grande" w:cs="Lucida Grande"/>
          <w:color w:val="232323"/>
          <w:kern w:val="0"/>
          <w:sz w:val="32"/>
          <w:szCs w:val="32"/>
        </w:rPr>
        <w:t>，通常用不到。</w:t>
      </w:r>
    </w:p>
    <w:p w14:paraId="7A0C4F1E" w14:textId="77777777" w:rsidR="007064EE" w:rsidRDefault="007064EE" w:rsidP="007064EE">
      <w:pPr>
        <w:widowControl/>
        <w:numPr>
          <w:ilvl w:val="0"/>
          <w:numId w:val="1"/>
        </w:numPr>
        <w:tabs>
          <w:tab w:val="left" w:pos="220"/>
          <w:tab w:val="left" w:pos="720"/>
        </w:tabs>
        <w:autoSpaceDE w:val="0"/>
        <w:autoSpaceDN w:val="0"/>
        <w:adjustRightInd w:val="0"/>
        <w:ind w:hanging="720"/>
        <w:rPr>
          <w:rFonts w:ascii="Lucida Grande" w:hAnsi="Lucida Grande" w:cs="Lucida Grande"/>
          <w:color w:val="232323"/>
          <w:kern w:val="0"/>
          <w:sz w:val="32"/>
          <w:szCs w:val="32"/>
        </w:rPr>
      </w:pPr>
      <w:r>
        <w:rPr>
          <w:rFonts w:ascii="Lucida Grande" w:hAnsi="Lucida Grande" w:cs="Lucida Grande"/>
          <w:color w:val="232323"/>
          <w:kern w:val="0"/>
          <w:sz w:val="32"/>
          <w:szCs w:val="32"/>
        </w:rPr>
        <w:t xml:space="preserve">kCFRunLoopCommonModes: </w:t>
      </w:r>
      <w:r>
        <w:rPr>
          <w:rFonts w:ascii="Lucida Grande" w:hAnsi="Lucida Grande" w:cs="Lucida Grande"/>
          <w:color w:val="232323"/>
          <w:kern w:val="0"/>
          <w:sz w:val="32"/>
          <w:szCs w:val="32"/>
        </w:rPr>
        <w:t>这是一个占位的</w:t>
      </w:r>
      <w:r>
        <w:rPr>
          <w:rFonts w:ascii="Lucida Grande" w:hAnsi="Lucida Grande" w:cs="Lucida Grande"/>
          <w:color w:val="232323"/>
          <w:kern w:val="0"/>
          <w:sz w:val="32"/>
          <w:szCs w:val="32"/>
        </w:rPr>
        <w:t xml:space="preserve"> Mode</w:t>
      </w:r>
      <w:r>
        <w:rPr>
          <w:rFonts w:ascii="Lucida Grande" w:hAnsi="Lucida Grande" w:cs="Lucida Grande"/>
          <w:color w:val="232323"/>
          <w:kern w:val="0"/>
          <w:sz w:val="32"/>
          <w:szCs w:val="32"/>
        </w:rPr>
        <w:t>，没有实际作用。</w:t>
      </w:r>
    </w:p>
    <w:p w14:paraId="45443699" w14:textId="77777777" w:rsidR="007064EE" w:rsidRDefault="007064EE" w:rsidP="007064EE">
      <w:pPr>
        <w:widowControl/>
        <w:autoSpaceDE w:val="0"/>
        <w:autoSpaceDN w:val="0"/>
        <w:adjustRightInd w:val="0"/>
        <w:rPr>
          <w:rFonts w:ascii="Lucida Grande" w:hAnsi="Lucida Grande" w:cs="Lucida Grande"/>
          <w:color w:val="232323"/>
          <w:kern w:val="0"/>
          <w:sz w:val="32"/>
          <w:szCs w:val="32"/>
        </w:rPr>
      </w:pPr>
      <w:r>
        <w:rPr>
          <w:rFonts w:ascii="Lucida Grande" w:hAnsi="Lucida Grande" w:cs="Lucida Grande"/>
          <w:b/>
          <w:bCs/>
          <w:color w:val="232323"/>
          <w:kern w:val="0"/>
          <w:sz w:val="32"/>
          <w:szCs w:val="32"/>
        </w:rPr>
        <w:t>Run Loop</w:t>
      </w:r>
      <w:r>
        <w:rPr>
          <w:rFonts w:ascii="Lucida Grande" w:hAnsi="Lucida Grande" w:cs="Lucida Grande"/>
          <w:b/>
          <w:bCs/>
          <w:color w:val="232323"/>
          <w:kern w:val="0"/>
          <w:sz w:val="32"/>
          <w:szCs w:val="32"/>
        </w:rPr>
        <w:t>的四个作用</w:t>
      </w:r>
      <w:r>
        <w:rPr>
          <w:rFonts w:ascii="Lucida Grande" w:hAnsi="Lucida Grande" w:cs="Lucida Grande"/>
          <w:b/>
          <w:bCs/>
          <w:color w:val="232323"/>
          <w:kern w:val="0"/>
          <w:sz w:val="32"/>
          <w:szCs w:val="32"/>
        </w:rPr>
        <w:t>:</w:t>
      </w:r>
    </w:p>
    <w:p w14:paraId="64EF596E" w14:textId="77777777" w:rsidR="007064EE" w:rsidRDefault="007064EE" w:rsidP="007064EE">
      <w:pPr>
        <w:widowControl/>
        <w:autoSpaceDE w:val="0"/>
        <w:autoSpaceDN w:val="0"/>
        <w:adjustRightInd w:val="0"/>
        <w:rPr>
          <w:rFonts w:ascii="Lucida Grande" w:hAnsi="Lucida Grande" w:cs="Lucida Grande"/>
          <w:color w:val="232323"/>
          <w:kern w:val="0"/>
          <w:sz w:val="32"/>
          <w:szCs w:val="32"/>
        </w:rPr>
      </w:pPr>
      <w:r>
        <w:rPr>
          <w:rFonts w:ascii="Lucida Grande" w:hAnsi="Lucida Grande" w:cs="Lucida Grande"/>
          <w:color w:val="232323"/>
          <w:kern w:val="0"/>
          <w:sz w:val="32"/>
          <w:szCs w:val="32"/>
        </w:rPr>
        <w:t>使程序一直运行接受用户输入</w:t>
      </w:r>
    </w:p>
    <w:p w14:paraId="4D46C699"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决定程序在何时应该处理哪些</w:t>
      </w:r>
      <w:r>
        <w:rPr>
          <w:rFonts w:ascii="Lucida Grande" w:hAnsi="Lucida Grande" w:cs="Lucida Grande"/>
          <w:color w:val="232323"/>
          <w:kern w:val="0"/>
          <w:sz w:val="32"/>
          <w:szCs w:val="32"/>
        </w:rPr>
        <w:t>Event</w:t>
      </w:r>
    </w:p>
    <w:p w14:paraId="2F3DBC2A"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调用解耦</w:t>
      </w:r>
    </w:p>
    <w:p w14:paraId="6E687644"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节省</w:t>
      </w:r>
      <w:r>
        <w:rPr>
          <w:rFonts w:ascii="Lucida Grande" w:hAnsi="Lucida Grande" w:cs="Lucida Grande"/>
          <w:color w:val="232323"/>
          <w:kern w:val="0"/>
          <w:sz w:val="32"/>
          <w:szCs w:val="32"/>
        </w:rPr>
        <w:t>CPU</w:t>
      </w:r>
      <w:r>
        <w:rPr>
          <w:rFonts w:ascii="Lucida Grande" w:hAnsi="Lucida Grande" w:cs="Lucida Grande"/>
          <w:color w:val="232323"/>
          <w:kern w:val="0"/>
          <w:sz w:val="32"/>
          <w:szCs w:val="32"/>
        </w:rPr>
        <w:t>时间</w:t>
      </w:r>
    </w:p>
    <w:p w14:paraId="388DF4D5"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主线程的</w:t>
      </w:r>
      <w:r>
        <w:rPr>
          <w:rFonts w:ascii="Lucida Grande" w:hAnsi="Lucida Grande" w:cs="Lucida Grande"/>
          <w:color w:val="232323"/>
          <w:kern w:val="0"/>
          <w:sz w:val="32"/>
          <w:szCs w:val="32"/>
        </w:rPr>
        <w:t>run loop</w:t>
      </w:r>
      <w:r>
        <w:rPr>
          <w:rFonts w:ascii="Lucida Grande" w:hAnsi="Lucida Grande" w:cs="Lucida Grande"/>
          <w:color w:val="232323"/>
          <w:kern w:val="0"/>
          <w:sz w:val="32"/>
          <w:szCs w:val="32"/>
        </w:rPr>
        <w:t>默认是启动的。</w:t>
      </w:r>
      <w:r>
        <w:rPr>
          <w:rFonts w:ascii="Lucida Grande" w:hAnsi="Lucida Grande" w:cs="Lucida Grande"/>
          <w:color w:val="232323"/>
          <w:kern w:val="0"/>
          <w:sz w:val="32"/>
          <w:szCs w:val="32"/>
        </w:rPr>
        <w:t>iOS</w:t>
      </w:r>
      <w:r>
        <w:rPr>
          <w:rFonts w:ascii="Lucida Grande" w:hAnsi="Lucida Grande" w:cs="Lucida Grande"/>
          <w:color w:val="232323"/>
          <w:kern w:val="0"/>
          <w:sz w:val="32"/>
          <w:szCs w:val="32"/>
        </w:rPr>
        <w:t>的应用程序里面，程序启动后会有一个如下的</w:t>
      </w:r>
      <w:r>
        <w:rPr>
          <w:rFonts w:ascii="Lucida Grande" w:hAnsi="Lucida Grande" w:cs="Lucida Grande"/>
          <w:color w:val="232323"/>
          <w:kern w:val="0"/>
          <w:sz w:val="32"/>
          <w:szCs w:val="32"/>
        </w:rPr>
        <w:t xml:space="preserve">main() </w:t>
      </w:r>
      <w:r>
        <w:rPr>
          <w:rFonts w:ascii="Lucida Grande" w:hAnsi="Lucida Grande" w:cs="Lucida Grande"/>
          <w:color w:val="232323"/>
          <w:kern w:val="0"/>
          <w:sz w:val="32"/>
          <w:szCs w:val="32"/>
        </w:rPr>
        <w:t>函数：</w:t>
      </w:r>
    </w:p>
    <w:p w14:paraId="38F65909" w14:textId="77777777" w:rsidR="007064EE" w:rsidRDefault="007064EE" w:rsidP="007064EE">
      <w:pPr>
        <w:widowControl/>
        <w:autoSpaceDE w:val="0"/>
        <w:autoSpaceDN w:val="0"/>
        <w:adjustRightInd w:val="0"/>
        <w:jc w:val="left"/>
        <w:rPr>
          <w:rFonts w:ascii="Menlo Regular" w:hAnsi="Menlo Regular" w:cs="Menlo Regular"/>
          <w:color w:val="536870"/>
          <w:kern w:val="0"/>
        </w:rPr>
      </w:pPr>
      <w:r>
        <w:rPr>
          <w:rFonts w:ascii="Menlo Regular" w:hAnsi="Menlo Regular" w:cs="Menlo Regular"/>
          <w:color w:val="536870"/>
          <w:kern w:val="0"/>
        </w:rPr>
        <w:t xml:space="preserve"> </w:t>
      </w:r>
      <w:proofErr w:type="gramStart"/>
      <w:r>
        <w:rPr>
          <w:rFonts w:ascii="Menlo Regular" w:hAnsi="Menlo Regular" w:cs="Menlo Regular"/>
          <w:color w:val="738A04"/>
          <w:kern w:val="0"/>
        </w:rPr>
        <w:t>int</w:t>
      </w:r>
      <w:proofErr w:type="gramEnd"/>
      <w:r>
        <w:rPr>
          <w:rFonts w:ascii="Menlo Regular" w:hAnsi="Menlo Regular" w:cs="Menlo Regular"/>
          <w:color w:val="536870"/>
          <w:kern w:val="0"/>
        </w:rPr>
        <w:t xml:space="preserve"> main(</w:t>
      </w:r>
      <w:r>
        <w:rPr>
          <w:rFonts w:ascii="Menlo Regular" w:hAnsi="Menlo Regular" w:cs="Menlo Regular"/>
          <w:color w:val="738A04"/>
          <w:kern w:val="0"/>
        </w:rPr>
        <w:t>int</w:t>
      </w:r>
      <w:r>
        <w:rPr>
          <w:rFonts w:ascii="Menlo Regular" w:hAnsi="Menlo Regular" w:cs="Menlo Regular"/>
          <w:color w:val="536870"/>
          <w:kern w:val="0"/>
        </w:rPr>
        <w:t xml:space="preserve"> argc, </w:t>
      </w:r>
      <w:r>
        <w:rPr>
          <w:rFonts w:ascii="Menlo Regular" w:hAnsi="Menlo Regular" w:cs="Menlo Regular"/>
          <w:color w:val="738A04"/>
          <w:kern w:val="0"/>
        </w:rPr>
        <w:t>char</w:t>
      </w:r>
      <w:r>
        <w:rPr>
          <w:rFonts w:ascii="Menlo Regular" w:hAnsi="Menlo Regular" w:cs="Menlo Regular"/>
          <w:color w:val="536870"/>
          <w:kern w:val="0"/>
        </w:rPr>
        <w:t xml:space="preserve"> *argv[])</w:t>
      </w:r>
    </w:p>
    <w:p w14:paraId="5DC276F3" w14:textId="77777777" w:rsidR="007064EE" w:rsidRDefault="007064EE" w:rsidP="007064EE">
      <w:pPr>
        <w:widowControl/>
        <w:autoSpaceDE w:val="0"/>
        <w:autoSpaceDN w:val="0"/>
        <w:adjustRightInd w:val="0"/>
        <w:jc w:val="left"/>
        <w:rPr>
          <w:rFonts w:ascii="Menlo Regular" w:hAnsi="Menlo Regular" w:cs="Menlo Regular"/>
          <w:color w:val="536870"/>
          <w:kern w:val="0"/>
        </w:rPr>
      </w:pPr>
      <w:r>
        <w:rPr>
          <w:rFonts w:ascii="Menlo Regular" w:hAnsi="Menlo Regular" w:cs="Menlo Regular"/>
          <w:color w:val="536870"/>
          <w:kern w:val="0"/>
        </w:rPr>
        <w:t xml:space="preserve"> {</w:t>
      </w:r>
    </w:p>
    <w:p w14:paraId="085A2977" w14:textId="77777777" w:rsidR="007064EE" w:rsidRDefault="007064EE" w:rsidP="007064EE">
      <w:pPr>
        <w:widowControl/>
        <w:autoSpaceDE w:val="0"/>
        <w:autoSpaceDN w:val="0"/>
        <w:adjustRightInd w:val="0"/>
        <w:jc w:val="left"/>
        <w:rPr>
          <w:rFonts w:ascii="Menlo Regular" w:hAnsi="Menlo Regular" w:cs="Menlo Regular"/>
          <w:color w:val="536870"/>
          <w:kern w:val="0"/>
        </w:rPr>
      </w:pPr>
      <w:r>
        <w:rPr>
          <w:rFonts w:ascii="Menlo Regular" w:hAnsi="Menlo Regular" w:cs="Menlo Regular"/>
          <w:color w:val="536870"/>
          <w:kern w:val="0"/>
        </w:rPr>
        <w:t xml:space="preserve">        </w:t>
      </w:r>
      <w:r>
        <w:rPr>
          <w:rFonts w:ascii="Menlo Regular" w:hAnsi="Menlo Regular" w:cs="Menlo Regular"/>
          <w:color w:val="738A04"/>
          <w:kern w:val="0"/>
        </w:rPr>
        <w:t>@</w:t>
      </w:r>
      <w:proofErr w:type="gramStart"/>
      <w:r>
        <w:rPr>
          <w:rFonts w:ascii="Menlo Regular" w:hAnsi="Menlo Regular" w:cs="Menlo Regular"/>
          <w:color w:val="738A04"/>
          <w:kern w:val="0"/>
        </w:rPr>
        <w:t>autoreleasepool</w:t>
      </w:r>
      <w:proofErr w:type="gramEnd"/>
      <w:r>
        <w:rPr>
          <w:rFonts w:ascii="Menlo Regular" w:hAnsi="Menlo Regular" w:cs="Menlo Regular"/>
          <w:color w:val="536870"/>
          <w:kern w:val="0"/>
        </w:rPr>
        <w:t xml:space="preserve"> {</w:t>
      </w:r>
    </w:p>
    <w:p w14:paraId="05F55DE6" w14:textId="77777777" w:rsidR="007064EE" w:rsidRDefault="007064EE" w:rsidP="007064EE">
      <w:pPr>
        <w:widowControl/>
        <w:autoSpaceDE w:val="0"/>
        <w:autoSpaceDN w:val="0"/>
        <w:adjustRightInd w:val="0"/>
        <w:jc w:val="left"/>
        <w:rPr>
          <w:rFonts w:ascii="Menlo Regular" w:hAnsi="Menlo Regular" w:cs="Menlo Regular"/>
          <w:color w:val="536870"/>
          <w:kern w:val="0"/>
        </w:rPr>
      </w:pPr>
      <w:r>
        <w:rPr>
          <w:rFonts w:ascii="Menlo Regular" w:hAnsi="Menlo Regular" w:cs="Menlo Regular"/>
          <w:color w:val="536870"/>
          <w:kern w:val="0"/>
        </w:rPr>
        <w:t xml:space="preserve">          </w:t>
      </w:r>
      <w:proofErr w:type="gramStart"/>
      <w:r>
        <w:rPr>
          <w:rFonts w:ascii="Menlo Regular" w:hAnsi="Menlo Regular" w:cs="Menlo Regular"/>
          <w:color w:val="738A04"/>
          <w:kern w:val="0"/>
        </w:rPr>
        <w:t>return</w:t>
      </w:r>
      <w:proofErr w:type="gramEnd"/>
      <w:r>
        <w:rPr>
          <w:rFonts w:ascii="Menlo Regular" w:hAnsi="Menlo Regular" w:cs="Menlo Regular"/>
          <w:color w:val="536870"/>
          <w:kern w:val="0"/>
        </w:rPr>
        <w:t xml:space="preserve"> </w:t>
      </w:r>
      <w:r>
        <w:rPr>
          <w:rFonts w:ascii="Menlo Regular" w:hAnsi="Menlo Regular" w:cs="Menlo Regular"/>
          <w:color w:val="2176C7"/>
          <w:kern w:val="0"/>
        </w:rPr>
        <w:t>UIApplicationMain</w:t>
      </w:r>
      <w:r>
        <w:rPr>
          <w:rFonts w:ascii="Menlo Regular" w:hAnsi="Menlo Regular" w:cs="Menlo Regular"/>
          <w:color w:val="536870"/>
          <w:kern w:val="0"/>
        </w:rPr>
        <w:t xml:space="preserve">(argc, argv, nil, </w:t>
      </w:r>
      <w:r>
        <w:rPr>
          <w:rFonts w:ascii="Menlo Regular" w:hAnsi="Menlo Regular" w:cs="Menlo Regular"/>
          <w:color w:val="2176C7"/>
          <w:kern w:val="0"/>
        </w:rPr>
        <w:t>NSStringFromClass</w:t>
      </w:r>
      <w:r>
        <w:rPr>
          <w:rFonts w:ascii="Menlo Regular" w:hAnsi="Menlo Regular" w:cs="Menlo Regular"/>
          <w:color w:val="536870"/>
          <w:kern w:val="0"/>
        </w:rPr>
        <w:t>([appDelegate class]));</w:t>
      </w:r>
    </w:p>
    <w:p w14:paraId="312005B7" w14:textId="77777777" w:rsidR="007064EE" w:rsidRDefault="007064EE" w:rsidP="007064EE">
      <w:pPr>
        <w:widowControl/>
        <w:autoSpaceDE w:val="0"/>
        <w:autoSpaceDN w:val="0"/>
        <w:adjustRightInd w:val="0"/>
        <w:jc w:val="left"/>
        <w:rPr>
          <w:rFonts w:ascii="Menlo Regular" w:hAnsi="Menlo Regular" w:cs="Menlo Regular"/>
          <w:color w:val="536870"/>
          <w:kern w:val="0"/>
        </w:rPr>
      </w:pPr>
      <w:r>
        <w:rPr>
          <w:rFonts w:ascii="Menlo Regular" w:hAnsi="Menlo Regular" w:cs="Menlo Regular"/>
          <w:color w:val="536870"/>
          <w:kern w:val="0"/>
        </w:rPr>
        <w:t xml:space="preserve">       }</w:t>
      </w:r>
    </w:p>
    <w:p w14:paraId="34880A0F" w14:textId="77777777" w:rsidR="007064EE" w:rsidRDefault="007064EE" w:rsidP="007064EE">
      <w:pPr>
        <w:widowControl/>
        <w:autoSpaceDE w:val="0"/>
        <w:autoSpaceDN w:val="0"/>
        <w:adjustRightInd w:val="0"/>
        <w:jc w:val="left"/>
        <w:rPr>
          <w:rFonts w:ascii="Menlo Regular" w:hAnsi="Menlo Regular" w:cs="Menlo Regular"/>
          <w:color w:val="536870"/>
          <w:kern w:val="0"/>
          <w:sz w:val="26"/>
          <w:szCs w:val="26"/>
        </w:rPr>
      </w:pPr>
      <w:r>
        <w:rPr>
          <w:rFonts w:ascii="Menlo Regular" w:hAnsi="Menlo Regular" w:cs="Menlo Regular"/>
          <w:color w:val="536870"/>
          <w:kern w:val="0"/>
        </w:rPr>
        <w:t xml:space="preserve">  }</w:t>
      </w:r>
    </w:p>
    <w:p w14:paraId="61F6AD5A"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重点是</w:t>
      </w:r>
      <w:r>
        <w:rPr>
          <w:rFonts w:ascii="Lucida Grande" w:hAnsi="Lucida Grande" w:cs="Lucida Grande"/>
          <w:color w:val="232323"/>
          <w:kern w:val="0"/>
          <w:sz w:val="32"/>
          <w:szCs w:val="32"/>
        </w:rPr>
        <w:t xml:space="preserve">UIApplicationMain() </w:t>
      </w:r>
      <w:r>
        <w:rPr>
          <w:rFonts w:ascii="Lucida Grande" w:hAnsi="Lucida Grande" w:cs="Lucida Grande"/>
          <w:color w:val="232323"/>
          <w:kern w:val="0"/>
          <w:sz w:val="32"/>
          <w:szCs w:val="32"/>
        </w:rPr>
        <w:t>函数，这个方法会为</w:t>
      </w:r>
      <w:r>
        <w:rPr>
          <w:rFonts w:ascii="Lucida Grande" w:hAnsi="Lucida Grande" w:cs="Lucida Grande"/>
          <w:color w:val="232323"/>
          <w:kern w:val="0"/>
          <w:sz w:val="32"/>
          <w:szCs w:val="32"/>
        </w:rPr>
        <w:t xml:space="preserve">main thread </w:t>
      </w:r>
      <w:r>
        <w:rPr>
          <w:rFonts w:ascii="Lucida Grande" w:hAnsi="Lucida Grande" w:cs="Lucida Grande"/>
          <w:color w:val="232323"/>
          <w:kern w:val="0"/>
          <w:sz w:val="32"/>
          <w:szCs w:val="32"/>
        </w:rPr>
        <w:t>设置一个</w:t>
      </w:r>
      <w:r>
        <w:rPr>
          <w:rFonts w:ascii="Lucida Grande" w:hAnsi="Lucida Grande" w:cs="Lucida Grande"/>
          <w:color w:val="232323"/>
          <w:kern w:val="0"/>
          <w:sz w:val="32"/>
          <w:szCs w:val="32"/>
        </w:rPr>
        <w:t xml:space="preserve">NSRunLoop </w:t>
      </w:r>
      <w:r>
        <w:rPr>
          <w:rFonts w:ascii="Lucida Grande" w:hAnsi="Lucida Grande" w:cs="Lucida Grande"/>
          <w:color w:val="232323"/>
          <w:kern w:val="0"/>
          <w:sz w:val="32"/>
          <w:szCs w:val="32"/>
        </w:rPr>
        <w:t>对象，这就解释了本文开始说的为什么我们的应用可以在无人操作的时候休息，需要让它干活的时候又能立马响应。</w:t>
      </w:r>
    </w:p>
    <w:p w14:paraId="4F652F9C"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对其它线程来说，</w:t>
      </w:r>
      <w:r>
        <w:rPr>
          <w:rFonts w:ascii="Lucida Grande" w:hAnsi="Lucida Grande" w:cs="Lucida Grande"/>
          <w:color w:val="232323"/>
          <w:kern w:val="0"/>
          <w:sz w:val="32"/>
          <w:szCs w:val="32"/>
        </w:rPr>
        <w:t>run loop</w:t>
      </w:r>
      <w:r>
        <w:rPr>
          <w:rFonts w:ascii="Lucida Grande" w:hAnsi="Lucida Grande" w:cs="Lucida Grande"/>
          <w:color w:val="232323"/>
          <w:kern w:val="0"/>
          <w:sz w:val="32"/>
          <w:szCs w:val="32"/>
        </w:rPr>
        <w:t>默认是没有启动的，如果你需要更多的线程交互则可以手动配置和启动，如果线程只是去执行一个长时间的已确定的任务则不需要。在任何一个</w:t>
      </w:r>
      <w:r>
        <w:rPr>
          <w:rFonts w:ascii="Lucida Grande" w:hAnsi="Lucida Grande" w:cs="Lucida Grande"/>
          <w:color w:val="232323"/>
          <w:kern w:val="0"/>
          <w:sz w:val="32"/>
          <w:szCs w:val="32"/>
        </w:rPr>
        <w:t>Cocoa</w:t>
      </w:r>
      <w:r>
        <w:rPr>
          <w:rFonts w:ascii="Lucida Grande" w:hAnsi="Lucida Grande" w:cs="Lucida Grande"/>
          <w:color w:val="232323"/>
          <w:kern w:val="0"/>
          <w:sz w:val="32"/>
          <w:szCs w:val="32"/>
        </w:rPr>
        <w:t>程序的线程中，都可以通过：</w:t>
      </w:r>
    </w:p>
    <w:p w14:paraId="77E04C4F" w14:textId="77777777" w:rsidR="007064EE" w:rsidRDefault="007064EE" w:rsidP="007064EE">
      <w:pPr>
        <w:widowControl/>
        <w:autoSpaceDE w:val="0"/>
        <w:autoSpaceDN w:val="0"/>
        <w:adjustRightInd w:val="0"/>
        <w:jc w:val="left"/>
        <w:rPr>
          <w:rFonts w:ascii="Menlo Regular" w:hAnsi="Menlo Regular" w:cs="Menlo Regular"/>
          <w:color w:val="536870"/>
          <w:kern w:val="0"/>
          <w:sz w:val="26"/>
          <w:szCs w:val="26"/>
        </w:rPr>
      </w:pPr>
      <w:r>
        <w:rPr>
          <w:rFonts w:ascii="Menlo Regular" w:hAnsi="Menlo Regular" w:cs="Menlo Regular"/>
          <w:color w:val="2176C7"/>
          <w:kern w:val="0"/>
        </w:rPr>
        <w:t>NSRunLoop</w:t>
      </w:r>
      <w:r>
        <w:rPr>
          <w:rFonts w:ascii="Menlo Regular" w:hAnsi="Menlo Regular" w:cs="Menlo Regular"/>
          <w:color w:val="536870"/>
          <w:kern w:val="0"/>
        </w:rPr>
        <w:t xml:space="preserve">   *runloop = [</w:t>
      </w:r>
      <w:r>
        <w:rPr>
          <w:rFonts w:ascii="Menlo Regular" w:hAnsi="Menlo Regular" w:cs="Menlo Regular"/>
          <w:color w:val="2176C7"/>
          <w:kern w:val="0"/>
        </w:rPr>
        <w:t>NSRunLoop</w:t>
      </w:r>
      <w:r>
        <w:rPr>
          <w:rFonts w:ascii="Menlo Regular" w:hAnsi="Menlo Regular" w:cs="Menlo Regular"/>
          <w:color w:val="536870"/>
          <w:kern w:val="0"/>
        </w:rPr>
        <w:t xml:space="preserve"> currentRunLoop];</w:t>
      </w:r>
    </w:p>
    <w:p w14:paraId="72DC6E54"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来获取到当前线程的</w:t>
      </w:r>
      <w:r>
        <w:rPr>
          <w:rFonts w:ascii="Lucida Grande" w:hAnsi="Lucida Grande" w:cs="Lucida Grande"/>
          <w:color w:val="232323"/>
          <w:kern w:val="0"/>
          <w:sz w:val="32"/>
          <w:szCs w:val="32"/>
        </w:rPr>
        <w:t>run loop</w:t>
      </w:r>
      <w:r>
        <w:rPr>
          <w:rFonts w:ascii="Lucida Grande" w:hAnsi="Lucida Grande" w:cs="Lucida Grande"/>
          <w:color w:val="232323"/>
          <w:kern w:val="0"/>
          <w:sz w:val="32"/>
          <w:szCs w:val="32"/>
        </w:rPr>
        <w:t>。</w:t>
      </w:r>
    </w:p>
    <w:p w14:paraId="0D8181A2"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一个</w:t>
      </w:r>
      <w:r>
        <w:rPr>
          <w:rFonts w:ascii="Lucida Grande" w:hAnsi="Lucida Grande" w:cs="Lucida Grande"/>
          <w:color w:val="232323"/>
          <w:kern w:val="0"/>
          <w:sz w:val="32"/>
          <w:szCs w:val="32"/>
        </w:rPr>
        <w:t>run loop</w:t>
      </w:r>
      <w:r>
        <w:rPr>
          <w:rFonts w:ascii="Lucida Grande" w:hAnsi="Lucida Grande" w:cs="Lucida Grande"/>
          <w:color w:val="232323"/>
          <w:kern w:val="0"/>
          <w:sz w:val="32"/>
          <w:szCs w:val="32"/>
        </w:rPr>
        <w:t>就是一个事件处理循环，用来不停的监听和处理输入事件并将其分配到对应的目标上进行处理。</w:t>
      </w:r>
    </w:p>
    <w:p w14:paraId="3C56D3BB"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NSRunLoop</w:t>
      </w:r>
      <w:r>
        <w:rPr>
          <w:rFonts w:ascii="Lucida Grande" w:hAnsi="Lucida Grande" w:cs="Lucida Grande"/>
          <w:color w:val="232323"/>
          <w:kern w:val="0"/>
          <w:sz w:val="32"/>
          <w:szCs w:val="32"/>
        </w:rPr>
        <w:t>是一种更加高明的消息处理模式，他就高明在对消息处理过程进行了更好的抽象和封装，这样才能是的你不用处理一些很琐碎很低层次的具体消息的处理，在</w:t>
      </w:r>
      <w:r>
        <w:rPr>
          <w:rFonts w:ascii="Lucida Grande" w:hAnsi="Lucida Grande" w:cs="Lucida Grande"/>
          <w:color w:val="232323"/>
          <w:kern w:val="0"/>
          <w:sz w:val="32"/>
          <w:szCs w:val="32"/>
        </w:rPr>
        <w:t>NSRunLoop</w:t>
      </w:r>
      <w:r>
        <w:rPr>
          <w:rFonts w:ascii="Lucida Grande" w:hAnsi="Lucida Grande" w:cs="Lucida Grande"/>
          <w:color w:val="232323"/>
          <w:kern w:val="0"/>
          <w:sz w:val="32"/>
          <w:szCs w:val="32"/>
        </w:rPr>
        <w:t>中每一个消息就被打包在</w:t>
      </w:r>
      <w:r>
        <w:rPr>
          <w:rFonts w:ascii="Lucida Grande" w:hAnsi="Lucida Grande" w:cs="Lucida Grande"/>
          <w:color w:val="232323"/>
          <w:kern w:val="0"/>
          <w:sz w:val="32"/>
          <w:szCs w:val="32"/>
        </w:rPr>
        <w:t>input source</w:t>
      </w:r>
      <w:r>
        <w:rPr>
          <w:rFonts w:ascii="Lucida Grande" w:hAnsi="Lucida Grande" w:cs="Lucida Grande"/>
          <w:color w:val="232323"/>
          <w:kern w:val="0"/>
          <w:sz w:val="32"/>
          <w:szCs w:val="32"/>
        </w:rPr>
        <w:t>或者是</w:t>
      </w:r>
      <w:r>
        <w:rPr>
          <w:rFonts w:ascii="Lucida Grande" w:hAnsi="Lucida Grande" w:cs="Lucida Grande"/>
          <w:color w:val="232323"/>
          <w:kern w:val="0"/>
          <w:sz w:val="32"/>
          <w:szCs w:val="32"/>
        </w:rPr>
        <w:t>timer source</w:t>
      </w:r>
      <w:r>
        <w:rPr>
          <w:rFonts w:ascii="Lucida Grande" w:hAnsi="Lucida Grande" w:cs="Lucida Grande"/>
          <w:color w:val="232323"/>
          <w:kern w:val="0"/>
          <w:sz w:val="32"/>
          <w:szCs w:val="32"/>
        </w:rPr>
        <w:t>中了。使用</w:t>
      </w:r>
      <w:r>
        <w:rPr>
          <w:rFonts w:ascii="Lucida Grande" w:hAnsi="Lucida Grande" w:cs="Lucida Grande"/>
          <w:color w:val="232323"/>
          <w:kern w:val="0"/>
          <w:sz w:val="32"/>
          <w:szCs w:val="32"/>
        </w:rPr>
        <w:t>run loop</w:t>
      </w:r>
      <w:r>
        <w:rPr>
          <w:rFonts w:ascii="Lucida Grande" w:hAnsi="Lucida Grande" w:cs="Lucida Grande"/>
          <w:color w:val="232323"/>
          <w:kern w:val="0"/>
          <w:sz w:val="32"/>
          <w:szCs w:val="32"/>
        </w:rPr>
        <w:t>可以使你的线程在有工作的时候工作，没有工作的时候休眠，这可以大大节省系统资源。</w:t>
      </w:r>
    </w:p>
    <w:p w14:paraId="6A058965" w14:textId="77777777" w:rsidR="007064EE" w:rsidRDefault="007064EE" w:rsidP="007064EE">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noProof/>
          <w:color w:val="232323"/>
          <w:kern w:val="0"/>
          <w:sz w:val="32"/>
          <w:szCs w:val="32"/>
        </w:rPr>
        <w:drawing>
          <wp:inline distT="0" distB="0" distL="0" distR="0" wp14:anchorId="48822C39" wp14:editId="44E75801">
            <wp:extent cx="7559675" cy="4338320"/>
            <wp:effectExtent l="0" t="0" r="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559675" cy="4338320"/>
                    </a:xfrm>
                    <a:prstGeom prst="rect">
                      <a:avLst/>
                    </a:prstGeom>
                    <a:noFill/>
                    <a:ln>
                      <a:noFill/>
                    </a:ln>
                  </pic:spPr>
                </pic:pic>
              </a:graphicData>
            </a:graphic>
          </wp:inline>
        </w:drawing>
      </w:r>
    </w:p>
    <w:p w14:paraId="7174C713" w14:textId="77777777" w:rsidR="007064EE" w:rsidRDefault="007064EE" w:rsidP="007064EE">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color w:val="878787"/>
          <w:kern w:val="0"/>
          <w:sz w:val="26"/>
          <w:szCs w:val="26"/>
        </w:rPr>
        <w:t>RunLoop</w:t>
      </w:r>
    </w:p>
    <w:p w14:paraId="28060682" w14:textId="77777777" w:rsidR="007064EE" w:rsidRDefault="007064EE" w:rsidP="007064EE">
      <w:pPr>
        <w:widowControl/>
        <w:autoSpaceDE w:val="0"/>
        <w:autoSpaceDN w:val="0"/>
        <w:adjustRightInd w:val="0"/>
        <w:rPr>
          <w:rFonts w:ascii="Lucida Grande" w:hAnsi="Lucida Grande" w:cs="Lucida Grande"/>
          <w:color w:val="232323"/>
          <w:kern w:val="0"/>
          <w:sz w:val="32"/>
          <w:szCs w:val="32"/>
        </w:rPr>
      </w:pPr>
      <w:r>
        <w:rPr>
          <w:rFonts w:ascii="Lucida Grande" w:hAnsi="Lucida Grande" w:cs="Lucida Grande"/>
          <w:b/>
          <w:bCs/>
          <w:color w:val="232323"/>
          <w:kern w:val="0"/>
          <w:sz w:val="32"/>
          <w:szCs w:val="32"/>
        </w:rPr>
        <w:t>什么时候使用</w:t>
      </w:r>
      <w:r>
        <w:rPr>
          <w:rFonts w:ascii="Lucida Grande" w:hAnsi="Lucida Grande" w:cs="Lucida Grande"/>
          <w:b/>
          <w:bCs/>
          <w:color w:val="232323"/>
          <w:kern w:val="0"/>
          <w:sz w:val="32"/>
          <w:szCs w:val="32"/>
        </w:rPr>
        <w:t>run loop</w:t>
      </w:r>
    </w:p>
    <w:p w14:paraId="0A348491"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仅当在为你的程序创建辅助线程的时候，你才需要显式运行一个</w:t>
      </w:r>
      <w:r>
        <w:rPr>
          <w:rFonts w:ascii="Lucida Grande" w:hAnsi="Lucida Grande" w:cs="Lucida Grande"/>
          <w:color w:val="232323"/>
          <w:kern w:val="0"/>
          <w:sz w:val="32"/>
          <w:szCs w:val="32"/>
        </w:rPr>
        <w:t>run loop</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Run loop</w:t>
      </w:r>
      <w:r>
        <w:rPr>
          <w:rFonts w:ascii="Lucida Grande" w:hAnsi="Lucida Grande" w:cs="Lucida Grande"/>
          <w:color w:val="232323"/>
          <w:kern w:val="0"/>
          <w:sz w:val="32"/>
          <w:szCs w:val="32"/>
        </w:rPr>
        <w:t>是程序主线程基础设施的关键部分。所以，</w:t>
      </w:r>
      <w:r>
        <w:rPr>
          <w:rFonts w:ascii="Lucida Grande" w:hAnsi="Lucida Grande" w:cs="Lucida Grande"/>
          <w:color w:val="232323"/>
          <w:kern w:val="0"/>
          <w:sz w:val="32"/>
          <w:szCs w:val="32"/>
        </w:rPr>
        <w:t>Cocoa</w:t>
      </w:r>
      <w:r>
        <w:rPr>
          <w:rFonts w:ascii="Lucida Grande" w:hAnsi="Lucida Grande" w:cs="Lucida Grande"/>
          <w:color w:val="232323"/>
          <w:kern w:val="0"/>
          <w:sz w:val="32"/>
          <w:szCs w:val="32"/>
        </w:rPr>
        <w:t>和</w:t>
      </w:r>
      <w:r>
        <w:rPr>
          <w:rFonts w:ascii="Lucida Grande" w:hAnsi="Lucida Grande" w:cs="Lucida Grande"/>
          <w:color w:val="232323"/>
          <w:kern w:val="0"/>
          <w:sz w:val="32"/>
          <w:szCs w:val="32"/>
        </w:rPr>
        <w:t>Carbon</w:t>
      </w:r>
      <w:r>
        <w:rPr>
          <w:rFonts w:ascii="Lucida Grande" w:hAnsi="Lucida Grande" w:cs="Lucida Grande"/>
          <w:color w:val="232323"/>
          <w:kern w:val="0"/>
          <w:sz w:val="32"/>
          <w:szCs w:val="32"/>
        </w:rPr>
        <w:t>程序提供了代码运行主程序的循环并自动启动</w:t>
      </w:r>
      <w:r>
        <w:rPr>
          <w:rFonts w:ascii="Lucida Grande" w:hAnsi="Lucida Grande" w:cs="Lucida Grande"/>
          <w:color w:val="232323"/>
          <w:kern w:val="0"/>
          <w:sz w:val="32"/>
          <w:szCs w:val="32"/>
        </w:rPr>
        <w:t>run loop</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IOS</w:t>
      </w:r>
      <w:r>
        <w:rPr>
          <w:rFonts w:ascii="Lucida Grande" w:hAnsi="Lucida Grande" w:cs="Lucida Grande"/>
          <w:color w:val="232323"/>
          <w:kern w:val="0"/>
          <w:sz w:val="32"/>
          <w:szCs w:val="32"/>
        </w:rPr>
        <w:t>程序中</w:t>
      </w:r>
      <w:r>
        <w:rPr>
          <w:rFonts w:ascii="Lucida Grande" w:hAnsi="Lucida Grande" w:cs="Lucida Grande"/>
          <w:color w:val="232323"/>
          <w:kern w:val="0"/>
          <w:sz w:val="32"/>
          <w:szCs w:val="32"/>
        </w:rPr>
        <w:t>UIApplication</w:t>
      </w:r>
      <w:r>
        <w:rPr>
          <w:rFonts w:ascii="Lucida Grande" w:hAnsi="Lucida Grande" w:cs="Lucida Grande"/>
          <w:color w:val="232323"/>
          <w:kern w:val="0"/>
          <w:sz w:val="32"/>
          <w:szCs w:val="32"/>
        </w:rPr>
        <w:t>的</w:t>
      </w:r>
      <w:r>
        <w:rPr>
          <w:rFonts w:ascii="Lucida Grande" w:hAnsi="Lucida Grande" w:cs="Lucida Grande"/>
          <w:color w:val="232323"/>
          <w:kern w:val="0"/>
          <w:sz w:val="32"/>
          <w:szCs w:val="32"/>
        </w:rPr>
        <w:t>run</w:t>
      </w:r>
      <w:r>
        <w:rPr>
          <w:rFonts w:ascii="Lucida Grande" w:hAnsi="Lucida Grande" w:cs="Lucida Grande"/>
          <w:color w:val="232323"/>
          <w:kern w:val="0"/>
          <w:sz w:val="32"/>
          <w:szCs w:val="32"/>
        </w:rPr>
        <w:t>方法（或</w:t>
      </w:r>
      <w:r>
        <w:rPr>
          <w:rFonts w:ascii="Lucida Grande" w:hAnsi="Lucida Grande" w:cs="Lucida Grande"/>
          <w:color w:val="232323"/>
          <w:kern w:val="0"/>
          <w:sz w:val="32"/>
          <w:szCs w:val="32"/>
        </w:rPr>
        <w:t>Mac OS X</w:t>
      </w:r>
      <w:r>
        <w:rPr>
          <w:rFonts w:ascii="Lucida Grande" w:hAnsi="Lucida Grande" w:cs="Lucida Grande"/>
          <w:color w:val="232323"/>
          <w:kern w:val="0"/>
          <w:sz w:val="32"/>
          <w:szCs w:val="32"/>
        </w:rPr>
        <w:t>中的</w:t>
      </w:r>
      <w:r>
        <w:rPr>
          <w:rFonts w:ascii="Lucida Grande" w:hAnsi="Lucida Grande" w:cs="Lucida Grande"/>
          <w:color w:val="232323"/>
          <w:kern w:val="0"/>
          <w:sz w:val="32"/>
          <w:szCs w:val="32"/>
        </w:rPr>
        <w:t>NSApplication</w:t>
      </w:r>
      <w:r>
        <w:rPr>
          <w:rFonts w:ascii="Lucida Grande" w:hAnsi="Lucida Grande" w:cs="Lucida Grande"/>
          <w:color w:val="232323"/>
          <w:kern w:val="0"/>
          <w:sz w:val="32"/>
          <w:szCs w:val="32"/>
        </w:rPr>
        <w:t>）作为程序启动步骤的一部分，它在程序正常启动的时候就会启动程序的主循环。类似的，</w:t>
      </w:r>
      <w:r>
        <w:rPr>
          <w:rFonts w:ascii="Lucida Grande" w:hAnsi="Lucida Grande" w:cs="Lucida Grande"/>
          <w:color w:val="232323"/>
          <w:kern w:val="0"/>
          <w:sz w:val="32"/>
          <w:szCs w:val="32"/>
        </w:rPr>
        <w:t>RunApplicationEventLoop</w:t>
      </w:r>
      <w:r>
        <w:rPr>
          <w:rFonts w:ascii="Lucida Grande" w:hAnsi="Lucida Grande" w:cs="Lucida Grande"/>
          <w:color w:val="232323"/>
          <w:kern w:val="0"/>
          <w:sz w:val="32"/>
          <w:szCs w:val="32"/>
        </w:rPr>
        <w:t>函数为</w:t>
      </w:r>
      <w:r>
        <w:rPr>
          <w:rFonts w:ascii="Lucida Grande" w:hAnsi="Lucida Grande" w:cs="Lucida Grande"/>
          <w:color w:val="232323"/>
          <w:kern w:val="0"/>
          <w:sz w:val="32"/>
          <w:szCs w:val="32"/>
        </w:rPr>
        <w:t>Carbon</w:t>
      </w:r>
      <w:r>
        <w:rPr>
          <w:rFonts w:ascii="Lucida Grande" w:hAnsi="Lucida Grande" w:cs="Lucida Grande"/>
          <w:color w:val="232323"/>
          <w:kern w:val="0"/>
          <w:sz w:val="32"/>
          <w:szCs w:val="32"/>
        </w:rPr>
        <w:t>程序启动主循环。如果你使用</w:t>
      </w:r>
      <w:r>
        <w:rPr>
          <w:rFonts w:ascii="Lucida Grande" w:hAnsi="Lucida Grande" w:cs="Lucida Grande"/>
          <w:color w:val="232323"/>
          <w:kern w:val="0"/>
          <w:sz w:val="32"/>
          <w:szCs w:val="32"/>
        </w:rPr>
        <w:t>xcode</w:t>
      </w:r>
      <w:r>
        <w:rPr>
          <w:rFonts w:ascii="Lucida Grande" w:hAnsi="Lucida Grande" w:cs="Lucida Grande"/>
          <w:color w:val="232323"/>
          <w:kern w:val="0"/>
          <w:sz w:val="32"/>
          <w:szCs w:val="32"/>
        </w:rPr>
        <w:t>提供的模板创建你的程序，那你永远不需要自己去显式的调用这些例程。</w:t>
      </w:r>
    </w:p>
    <w:p w14:paraId="1BCE7243"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对于辅助线程，你需要判断一个</w:t>
      </w:r>
      <w:r>
        <w:rPr>
          <w:rFonts w:ascii="Lucida Grande" w:hAnsi="Lucida Grande" w:cs="Lucida Grande"/>
          <w:color w:val="232323"/>
          <w:kern w:val="0"/>
          <w:sz w:val="32"/>
          <w:szCs w:val="32"/>
        </w:rPr>
        <w:t>run loop</w:t>
      </w:r>
      <w:r>
        <w:rPr>
          <w:rFonts w:ascii="Lucida Grande" w:hAnsi="Lucida Grande" w:cs="Lucida Grande"/>
          <w:color w:val="232323"/>
          <w:kern w:val="0"/>
          <w:sz w:val="32"/>
          <w:szCs w:val="32"/>
        </w:rPr>
        <w:t>是否是必须的。如果是必须的，那么你要自己配置并启动它。你不需要在任何情况下都去启动一个线程的</w:t>
      </w:r>
      <w:r>
        <w:rPr>
          <w:rFonts w:ascii="Lucida Grande" w:hAnsi="Lucida Grande" w:cs="Lucida Grande"/>
          <w:color w:val="232323"/>
          <w:kern w:val="0"/>
          <w:sz w:val="32"/>
          <w:szCs w:val="32"/>
        </w:rPr>
        <w:t>run loop</w:t>
      </w:r>
      <w:r>
        <w:rPr>
          <w:rFonts w:ascii="Lucida Grande" w:hAnsi="Lucida Grande" w:cs="Lucida Grande"/>
          <w:color w:val="232323"/>
          <w:kern w:val="0"/>
          <w:sz w:val="32"/>
          <w:szCs w:val="32"/>
        </w:rPr>
        <w:t>。比如，你使用线程来处理一个预先定义的长时间运行的任务时，你应该避免启动</w:t>
      </w:r>
      <w:r>
        <w:rPr>
          <w:rFonts w:ascii="Lucida Grande" w:hAnsi="Lucida Grande" w:cs="Lucida Grande"/>
          <w:color w:val="232323"/>
          <w:kern w:val="0"/>
          <w:sz w:val="32"/>
          <w:szCs w:val="32"/>
        </w:rPr>
        <w:t>run loop</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Run loop</w:t>
      </w:r>
      <w:r>
        <w:rPr>
          <w:rFonts w:ascii="Lucida Grande" w:hAnsi="Lucida Grande" w:cs="Lucida Grande"/>
          <w:color w:val="232323"/>
          <w:kern w:val="0"/>
          <w:sz w:val="32"/>
          <w:szCs w:val="32"/>
        </w:rPr>
        <w:t>在你要和线程有更多的交互时才需要，比如以下情况：</w:t>
      </w:r>
    </w:p>
    <w:p w14:paraId="5A024809"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使用端口或自定义输入源来和其他线程通信</w:t>
      </w:r>
    </w:p>
    <w:p w14:paraId="249256FD"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使用线程的定时器</w:t>
      </w:r>
    </w:p>
    <w:p w14:paraId="1D1FF9F6"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Cocoa</w:t>
      </w:r>
      <w:r>
        <w:rPr>
          <w:rFonts w:ascii="Lucida Grande" w:hAnsi="Lucida Grande" w:cs="Lucida Grande"/>
          <w:color w:val="232323"/>
          <w:kern w:val="0"/>
          <w:sz w:val="32"/>
          <w:szCs w:val="32"/>
        </w:rPr>
        <w:t>中使用任何</w:t>
      </w:r>
      <w:r>
        <w:rPr>
          <w:rFonts w:ascii="Lucida Grande" w:hAnsi="Lucida Grande" w:cs="Lucida Grande"/>
          <w:color w:val="232323"/>
          <w:kern w:val="0"/>
          <w:sz w:val="32"/>
          <w:szCs w:val="32"/>
        </w:rPr>
        <w:t>performSelector…</w:t>
      </w:r>
      <w:r>
        <w:rPr>
          <w:rFonts w:ascii="Lucida Grande" w:hAnsi="Lucida Grande" w:cs="Lucida Grande"/>
          <w:color w:val="232323"/>
          <w:kern w:val="0"/>
          <w:sz w:val="32"/>
          <w:szCs w:val="32"/>
        </w:rPr>
        <w:t>的方法</w:t>
      </w:r>
    </w:p>
    <w:p w14:paraId="6EC501DF"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使线程周期性工作</w:t>
      </w:r>
    </w:p>
    <w:p w14:paraId="16E5A7FF" w14:textId="77777777" w:rsidR="007064EE" w:rsidRDefault="007064EE" w:rsidP="007064EE">
      <w:pPr>
        <w:widowControl/>
        <w:autoSpaceDE w:val="0"/>
        <w:autoSpaceDN w:val="0"/>
        <w:adjustRightInd w:val="0"/>
        <w:rPr>
          <w:rFonts w:ascii="Lucida Grande" w:hAnsi="Lucida Grande" w:cs="Lucida Grande"/>
          <w:color w:val="232323"/>
          <w:kern w:val="0"/>
          <w:sz w:val="32"/>
          <w:szCs w:val="32"/>
        </w:rPr>
      </w:pPr>
      <w:r>
        <w:rPr>
          <w:rFonts w:ascii="Lucida Grande" w:hAnsi="Lucida Grande" w:cs="Lucida Grande"/>
          <w:b/>
          <w:bCs/>
          <w:color w:val="232323"/>
          <w:kern w:val="0"/>
          <w:sz w:val="32"/>
          <w:szCs w:val="32"/>
        </w:rPr>
        <w:t>关注点</w:t>
      </w:r>
    </w:p>
    <w:p w14:paraId="036AAF57" w14:textId="77777777" w:rsidR="007064EE" w:rsidRDefault="007064EE" w:rsidP="007064EE">
      <w:pPr>
        <w:widowControl/>
        <w:numPr>
          <w:ilvl w:val="0"/>
          <w:numId w:val="2"/>
        </w:numPr>
        <w:tabs>
          <w:tab w:val="left" w:pos="220"/>
          <w:tab w:val="left" w:pos="720"/>
        </w:tabs>
        <w:autoSpaceDE w:val="0"/>
        <w:autoSpaceDN w:val="0"/>
        <w:adjustRightInd w:val="0"/>
        <w:ind w:hanging="720"/>
        <w:rPr>
          <w:rFonts w:ascii="Lucida Grande" w:hAnsi="Lucida Grande" w:cs="Lucida Grande"/>
          <w:color w:val="232323"/>
          <w:kern w:val="0"/>
          <w:sz w:val="32"/>
          <w:szCs w:val="32"/>
        </w:rPr>
      </w:pPr>
      <w:r>
        <w:rPr>
          <w:rFonts w:ascii="Lucida Grande" w:hAnsi="Lucida Grande" w:cs="Lucida Grande"/>
          <w:color w:val="232323"/>
          <w:kern w:val="0"/>
          <w:sz w:val="32"/>
          <w:szCs w:val="32"/>
        </w:rPr>
        <w:t>Cocoa</w:t>
      </w:r>
      <w:r>
        <w:rPr>
          <w:rFonts w:ascii="Lucida Grande" w:hAnsi="Lucida Grande" w:cs="Lucida Grande"/>
          <w:color w:val="232323"/>
          <w:kern w:val="0"/>
          <w:sz w:val="32"/>
          <w:szCs w:val="32"/>
        </w:rPr>
        <w:t>中的</w:t>
      </w:r>
      <w:r>
        <w:rPr>
          <w:rFonts w:ascii="Lucida Grande" w:hAnsi="Lucida Grande" w:cs="Lucida Grande"/>
          <w:color w:val="232323"/>
          <w:kern w:val="0"/>
          <w:sz w:val="32"/>
          <w:szCs w:val="32"/>
        </w:rPr>
        <w:t>NSRunLoop</w:t>
      </w:r>
      <w:r>
        <w:rPr>
          <w:rFonts w:ascii="Lucida Grande" w:hAnsi="Lucida Grande" w:cs="Lucida Grande"/>
          <w:color w:val="232323"/>
          <w:kern w:val="0"/>
          <w:sz w:val="32"/>
          <w:szCs w:val="32"/>
        </w:rPr>
        <w:t>类并不是线程安全的</w:t>
      </w:r>
      <w:r>
        <w:rPr>
          <w:rFonts w:ascii="Lucida Grande" w:hAnsi="Lucida Grande" w:cs="Lucida Grande"/>
          <w:color w:val="232323"/>
          <w:kern w:val="0"/>
          <w:sz w:val="32"/>
          <w:szCs w:val="32"/>
        </w:rPr>
        <w:t> </w:t>
      </w:r>
      <w:r>
        <w:rPr>
          <w:rFonts w:ascii="Lucida Grande" w:hAnsi="Lucida Grande" w:cs="Lucida Grande"/>
          <w:color w:val="232323"/>
          <w:kern w:val="0"/>
          <w:sz w:val="32"/>
          <w:szCs w:val="32"/>
        </w:rPr>
        <w:t>我们不能再一个线程中去操作另外一个线程的</w:t>
      </w:r>
      <w:r>
        <w:rPr>
          <w:rFonts w:ascii="Lucida Grande" w:hAnsi="Lucida Grande" w:cs="Lucida Grande"/>
          <w:color w:val="232323"/>
          <w:kern w:val="0"/>
          <w:sz w:val="32"/>
          <w:szCs w:val="32"/>
        </w:rPr>
        <w:t>run loop</w:t>
      </w:r>
      <w:r>
        <w:rPr>
          <w:rFonts w:ascii="Lucida Grande" w:hAnsi="Lucida Grande" w:cs="Lucida Grande"/>
          <w:color w:val="232323"/>
          <w:kern w:val="0"/>
          <w:sz w:val="32"/>
          <w:szCs w:val="32"/>
        </w:rPr>
        <w:t>对象，那很可能会造成意想不到的后果。不过幸运的是</w:t>
      </w:r>
      <w:r>
        <w:rPr>
          <w:rFonts w:ascii="Lucida Grande" w:hAnsi="Lucida Grande" w:cs="Lucida Grande"/>
          <w:color w:val="232323"/>
          <w:kern w:val="0"/>
          <w:sz w:val="32"/>
          <w:szCs w:val="32"/>
        </w:rPr>
        <w:t>CoreFundation</w:t>
      </w:r>
      <w:r>
        <w:rPr>
          <w:rFonts w:ascii="Lucida Grande" w:hAnsi="Lucida Grande" w:cs="Lucida Grande"/>
          <w:color w:val="232323"/>
          <w:kern w:val="0"/>
          <w:sz w:val="32"/>
          <w:szCs w:val="32"/>
        </w:rPr>
        <w:t>中的不透明类</w:t>
      </w:r>
      <w:r>
        <w:rPr>
          <w:rFonts w:ascii="Lucida Grande" w:hAnsi="Lucida Grande" w:cs="Lucida Grande"/>
          <w:color w:val="232323"/>
          <w:kern w:val="0"/>
          <w:sz w:val="32"/>
          <w:szCs w:val="32"/>
        </w:rPr>
        <w:t>CFRunLoopRef</w:t>
      </w:r>
      <w:r>
        <w:rPr>
          <w:rFonts w:ascii="Lucida Grande" w:hAnsi="Lucida Grande" w:cs="Lucida Grande"/>
          <w:color w:val="232323"/>
          <w:kern w:val="0"/>
          <w:sz w:val="32"/>
          <w:szCs w:val="32"/>
        </w:rPr>
        <w:t>是线程安全的，而且两种类型的</w:t>
      </w:r>
      <w:r>
        <w:rPr>
          <w:rFonts w:ascii="Lucida Grande" w:hAnsi="Lucida Grande" w:cs="Lucida Grande"/>
          <w:color w:val="232323"/>
          <w:kern w:val="0"/>
          <w:sz w:val="32"/>
          <w:szCs w:val="32"/>
        </w:rPr>
        <w:t>run loop</w:t>
      </w:r>
      <w:r>
        <w:rPr>
          <w:rFonts w:ascii="Lucida Grande" w:hAnsi="Lucida Grande" w:cs="Lucida Grande"/>
          <w:color w:val="232323"/>
          <w:kern w:val="0"/>
          <w:sz w:val="32"/>
          <w:szCs w:val="32"/>
        </w:rPr>
        <w:t>完全可以混合使用。</w:t>
      </w:r>
      <w:r>
        <w:rPr>
          <w:rFonts w:ascii="Lucida Grande" w:hAnsi="Lucida Grande" w:cs="Lucida Grande"/>
          <w:color w:val="232323"/>
          <w:kern w:val="0"/>
          <w:sz w:val="32"/>
          <w:szCs w:val="32"/>
        </w:rPr>
        <w:t>Cocoa</w:t>
      </w:r>
      <w:r>
        <w:rPr>
          <w:rFonts w:ascii="Lucida Grande" w:hAnsi="Lucida Grande" w:cs="Lucida Grande"/>
          <w:color w:val="232323"/>
          <w:kern w:val="0"/>
          <w:sz w:val="32"/>
          <w:szCs w:val="32"/>
        </w:rPr>
        <w:t>中的</w:t>
      </w:r>
      <w:r>
        <w:rPr>
          <w:rFonts w:ascii="Lucida Grande" w:hAnsi="Lucida Grande" w:cs="Lucida Grande"/>
          <w:color w:val="232323"/>
          <w:kern w:val="0"/>
          <w:sz w:val="32"/>
          <w:szCs w:val="32"/>
        </w:rPr>
        <w:t>NSRunLoop</w:t>
      </w:r>
      <w:r>
        <w:rPr>
          <w:rFonts w:ascii="Lucida Grande" w:hAnsi="Lucida Grande" w:cs="Lucida Grande"/>
          <w:color w:val="232323"/>
          <w:kern w:val="0"/>
          <w:sz w:val="32"/>
          <w:szCs w:val="32"/>
        </w:rPr>
        <w:t>类可以通过实例方法：</w:t>
      </w:r>
      <w:r>
        <w:rPr>
          <w:rFonts w:ascii="Lucida Grande" w:hAnsi="Lucida Grande" w:cs="Lucida Grande"/>
          <w:color w:val="232323"/>
          <w:kern w:val="0"/>
          <w:sz w:val="32"/>
          <w:szCs w:val="32"/>
        </w:rPr>
        <w:t> </w:t>
      </w:r>
      <w:r>
        <w:rPr>
          <w:rFonts w:ascii="Menlo Regular" w:hAnsi="Menlo Regular" w:cs="Menlo Regular"/>
          <w:color w:val="536870"/>
          <w:kern w:val="0"/>
        </w:rPr>
        <w:t xml:space="preserve"> - (</w:t>
      </w:r>
      <w:r>
        <w:rPr>
          <w:rFonts w:ascii="Menlo Regular" w:hAnsi="Menlo Regular" w:cs="Menlo Regular"/>
          <w:color w:val="2176C7"/>
          <w:kern w:val="0"/>
        </w:rPr>
        <w:t>CFRunLoopRef</w:t>
      </w:r>
      <w:r>
        <w:rPr>
          <w:rFonts w:ascii="Menlo Regular" w:hAnsi="Menlo Regular" w:cs="Menlo Regular"/>
          <w:color w:val="536870"/>
          <w:kern w:val="0"/>
        </w:rPr>
        <w:t>)get</w:t>
      </w:r>
      <w:r>
        <w:rPr>
          <w:rFonts w:ascii="Menlo Regular" w:hAnsi="Menlo Regular" w:cs="Menlo Regular"/>
          <w:color w:val="2176C7"/>
          <w:kern w:val="0"/>
        </w:rPr>
        <w:t>CFRunLoop</w:t>
      </w:r>
      <w:r>
        <w:rPr>
          <w:rFonts w:ascii="Menlo Regular" w:hAnsi="Menlo Regular" w:cs="Menlo Regular"/>
          <w:color w:val="536870"/>
          <w:kern w:val="0"/>
        </w:rPr>
        <w:t>;</w:t>
      </w:r>
      <w:r>
        <w:rPr>
          <w:rFonts w:ascii="Menlo Regular" w:hAnsi="Menlo Regular" w:cs="Menlo Regular"/>
          <w:color w:val="536870"/>
          <w:kern w:val="0"/>
          <w:sz w:val="26"/>
          <w:szCs w:val="26"/>
        </w:rPr>
        <w:t> </w:t>
      </w:r>
      <w:r>
        <w:rPr>
          <w:rFonts w:ascii="Lucida Grande" w:hAnsi="Lucida Grande" w:cs="Lucida Grande"/>
          <w:color w:val="232323"/>
          <w:kern w:val="0"/>
          <w:sz w:val="32"/>
          <w:szCs w:val="32"/>
        </w:rPr>
        <w:t>获取对应的</w:t>
      </w:r>
      <w:r>
        <w:rPr>
          <w:rFonts w:ascii="Lucida Grande" w:hAnsi="Lucida Grande" w:cs="Lucida Grande"/>
          <w:color w:val="232323"/>
          <w:kern w:val="0"/>
          <w:sz w:val="32"/>
          <w:szCs w:val="32"/>
        </w:rPr>
        <w:t>CFRunLoopRef</w:t>
      </w:r>
      <w:r>
        <w:rPr>
          <w:rFonts w:ascii="Lucida Grande" w:hAnsi="Lucida Grande" w:cs="Lucida Grande"/>
          <w:color w:val="232323"/>
          <w:kern w:val="0"/>
          <w:sz w:val="32"/>
          <w:szCs w:val="32"/>
        </w:rPr>
        <w:t>类，来达到线程安全的目的。</w:t>
      </w:r>
    </w:p>
    <w:p w14:paraId="2ED55DF2" w14:textId="77777777" w:rsidR="007064EE" w:rsidRDefault="007064EE" w:rsidP="007064EE">
      <w:pPr>
        <w:widowControl/>
        <w:numPr>
          <w:ilvl w:val="0"/>
          <w:numId w:val="2"/>
        </w:numPr>
        <w:tabs>
          <w:tab w:val="left" w:pos="220"/>
          <w:tab w:val="left" w:pos="720"/>
        </w:tabs>
        <w:autoSpaceDE w:val="0"/>
        <w:autoSpaceDN w:val="0"/>
        <w:adjustRightInd w:val="0"/>
        <w:ind w:hanging="720"/>
        <w:rPr>
          <w:rFonts w:ascii="Menlo Regular" w:hAnsi="Menlo Regular" w:cs="Menlo Regular"/>
          <w:color w:val="536870"/>
          <w:kern w:val="0"/>
        </w:rPr>
      </w:pPr>
      <w:r>
        <w:rPr>
          <w:rFonts w:ascii="Lucida Grande" w:hAnsi="Lucida Grande" w:cs="Lucida Grande"/>
          <w:color w:val="232323"/>
          <w:kern w:val="0"/>
          <w:sz w:val="32"/>
          <w:szCs w:val="32"/>
        </w:rPr>
        <w:t>Run loop</w:t>
      </w:r>
      <w:r>
        <w:rPr>
          <w:rFonts w:ascii="Lucida Grande" w:hAnsi="Lucida Grande" w:cs="Lucida Grande"/>
          <w:color w:val="232323"/>
          <w:kern w:val="0"/>
          <w:sz w:val="32"/>
          <w:szCs w:val="32"/>
        </w:rPr>
        <w:t>的管理并不完全是自动的。</w:t>
      </w:r>
      <w:r>
        <w:rPr>
          <w:rFonts w:ascii="Lucida Grande" w:hAnsi="Lucida Grande" w:cs="Lucida Grande"/>
          <w:color w:val="232323"/>
          <w:kern w:val="0"/>
          <w:sz w:val="32"/>
          <w:szCs w:val="32"/>
        </w:rPr>
        <w:t> </w:t>
      </w:r>
      <w:r>
        <w:rPr>
          <w:rFonts w:ascii="Lucida Grande" w:hAnsi="Lucida Grande" w:cs="Lucida Grande"/>
          <w:color w:val="232323"/>
          <w:kern w:val="0"/>
          <w:sz w:val="32"/>
          <w:szCs w:val="32"/>
        </w:rPr>
        <w:t>我们仍必须设计线程代码以在适当的时候启动</w:t>
      </w:r>
      <w:r>
        <w:rPr>
          <w:rFonts w:ascii="Lucida Grande" w:hAnsi="Lucida Grande" w:cs="Lucida Grande"/>
          <w:color w:val="232323"/>
          <w:kern w:val="0"/>
          <w:sz w:val="32"/>
          <w:szCs w:val="32"/>
        </w:rPr>
        <w:t>run loop</w:t>
      </w:r>
      <w:r>
        <w:rPr>
          <w:rFonts w:ascii="Lucida Grande" w:hAnsi="Lucida Grande" w:cs="Lucida Grande"/>
          <w:color w:val="232323"/>
          <w:kern w:val="0"/>
          <w:sz w:val="32"/>
          <w:szCs w:val="32"/>
        </w:rPr>
        <w:t>并正确响应输入事件，当然前提是线程中需要用到</w:t>
      </w:r>
      <w:r>
        <w:rPr>
          <w:rFonts w:ascii="Lucida Grande" w:hAnsi="Lucida Grande" w:cs="Lucida Grande"/>
          <w:color w:val="232323"/>
          <w:kern w:val="0"/>
          <w:sz w:val="32"/>
          <w:szCs w:val="32"/>
        </w:rPr>
        <w:t>run loop</w:t>
      </w:r>
      <w:r>
        <w:rPr>
          <w:rFonts w:ascii="Lucida Grande" w:hAnsi="Lucida Grande" w:cs="Lucida Grande"/>
          <w:color w:val="232323"/>
          <w:kern w:val="0"/>
          <w:sz w:val="32"/>
          <w:szCs w:val="32"/>
        </w:rPr>
        <w:t>。而且，我们还需要使用</w:t>
      </w:r>
      <w:r>
        <w:rPr>
          <w:rFonts w:ascii="Lucida Grande" w:hAnsi="Lucida Grande" w:cs="Lucida Grande"/>
          <w:color w:val="232323"/>
          <w:kern w:val="0"/>
          <w:sz w:val="32"/>
          <w:szCs w:val="32"/>
        </w:rPr>
        <w:t>while/for</w:t>
      </w:r>
      <w:r>
        <w:rPr>
          <w:rFonts w:ascii="Lucida Grande" w:hAnsi="Lucida Grande" w:cs="Lucida Grande"/>
          <w:color w:val="232323"/>
          <w:kern w:val="0"/>
          <w:sz w:val="32"/>
          <w:szCs w:val="32"/>
        </w:rPr>
        <w:t>语句来驱动</w:t>
      </w:r>
      <w:r>
        <w:rPr>
          <w:rFonts w:ascii="Lucida Grande" w:hAnsi="Lucida Grande" w:cs="Lucida Grande"/>
          <w:color w:val="232323"/>
          <w:kern w:val="0"/>
          <w:sz w:val="32"/>
          <w:szCs w:val="32"/>
        </w:rPr>
        <w:t>run loop</w:t>
      </w:r>
      <w:r>
        <w:rPr>
          <w:rFonts w:ascii="Lucida Grande" w:hAnsi="Lucida Grande" w:cs="Lucida Grande"/>
          <w:color w:val="232323"/>
          <w:kern w:val="0"/>
          <w:sz w:val="32"/>
          <w:szCs w:val="32"/>
        </w:rPr>
        <w:t>能够循环运行，下面的代码就成功驱动了一个</w:t>
      </w:r>
      <w:r>
        <w:rPr>
          <w:rFonts w:ascii="Lucida Grande" w:hAnsi="Lucida Grande" w:cs="Lucida Grande"/>
          <w:color w:val="232323"/>
          <w:kern w:val="0"/>
          <w:sz w:val="32"/>
          <w:szCs w:val="32"/>
        </w:rPr>
        <w:t>run loop</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 </w:t>
      </w:r>
      <w:r>
        <w:rPr>
          <w:rFonts w:ascii="Menlo Regular" w:hAnsi="Menlo Regular" w:cs="Menlo Regular"/>
          <w:color w:val="2176C7"/>
          <w:kern w:val="0"/>
        </w:rPr>
        <w:t>BOOL</w:t>
      </w:r>
      <w:r>
        <w:rPr>
          <w:rFonts w:ascii="Menlo Regular" w:hAnsi="Menlo Regular" w:cs="Menlo Regular"/>
          <w:color w:val="536870"/>
          <w:kern w:val="0"/>
        </w:rPr>
        <w:t xml:space="preserve"> isRunning = NO;</w:t>
      </w:r>
    </w:p>
    <w:p w14:paraId="4A81CF60" w14:textId="77777777" w:rsidR="007064EE" w:rsidRDefault="007064EE" w:rsidP="007064EE">
      <w:pPr>
        <w:widowControl/>
        <w:numPr>
          <w:ilvl w:val="0"/>
          <w:numId w:val="2"/>
        </w:numPr>
        <w:tabs>
          <w:tab w:val="left" w:pos="220"/>
          <w:tab w:val="left" w:pos="720"/>
        </w:tabs>
        <w:autoSpaceDE w:val="0"/>
        <w:autoSpaceDN w:val="0"/>
        <w:adjustRightInd w:val="0"/>
        <w:ind w:hanging="720"/>
        <w:rPr>
          <w:rFonts w:ascii="Menlo Regular" w:hAnsi="Menlo Regular" w:cs="Menlo Regular"/>
          <w:color w:val="536870"/>
          <w:kern w:val="0"/>
        </w:rPr>
      </w:pPr>
      <w:proofErr w:type="gramStart"/>
      <w:r>
        <w:rPr>
          <w:rFonts w:ascii="Menlo Regular" w:hAnsi="Menlo Regular" w:cs="Menlo Regular"/>
          <w:color w:val="738A04"/>
          <w:kern w:val="0"/>
        </w:rPr>
        <w:t>do</w:t>
      </w:r>
      <w:proofErr w:type="gramEnd"/>
      <w:r>
        <w:rPr>
          <w:rFonts w:ascii="Menlo Regular" w:hAnsi="Menlo Regular" w:cs="Menlo Regular"/>
          <w:color w:val="536870"/>
          <w:kern w:val="0"/>
        </w:rPr>
        <w:t xml:space="preserve"> {</w:t>
      </w:r>
    </w:p>
    <w:p w14:paraId="70FD7422" w14:textId="77777777" w:rsidR="007064EE" w:rsidRDefault="007064EE" w:rsidP="007064EE">
      <w:pPr>
        <w:widowControl/>
        <w:numPr>
          <w:ilvl w:val="0"/>
          <w:numId w:val="2"/>
        </w:numPr>
        <w:tabs>
          <w:tab w:val="left" w:pos="220"/>
          <w:tab w:val="left" w:pos="720"/>
        </w:tabs>
        <w:autoSpaceDE w:val="0"/>
        <w:autoSpaceDN w:val="0"/>
        <w:adjustRightInd w:val="0"/>
        <w:ind w:hanging="720"/>
        <w:rPr>
          <w:rFonts w:ascii="Menlo Regular" w:hAnsi="Menlo Regular" w:cs="Menlo Regular"/>
          <w:color w:val="536870"/>
          <w:kern w:val="0"/>
        </w:rPr>
      </w:pPr>
      <w:r>
        <w:rPr>
          <w:rFonts w:ascii="Menlo Regular" w:hAnsi="Menlo Regular" w:cs="Menlo Regular"/>
          <w:color w:val="536870"/>
          <w:kern w:val="0"/>
        </w:rPr>
        <w:t xml:space="preserve">     </w:t>
      </w:r>
      <w:proofErr w:type="gramStart"/>
      <w:r>
        <w:rPr>
          <w:rFonts w:ascii="Menlo Regular" w:hAnsi="Menlo Regular" w:cs="Menlo Regular"/>
          <w:color w:val="536870"/>
          <w:kern w:val="0"/>
        </w:rPr>
        <w:t>isRunning</w:t>
      </w:r>
      <w:proofErr w:type="gramEnd"/>
      <w:r>
        <w:rPr>
          <w:rFonts w:ascii="Menlo Regular" w:hAnsi="Menlo Regular" w:cs="Menlo Regular"/>
          <w:color w:val="536870"/>
          <w:kern w:val="0"/>
        </w:rPr>
        <w:t xml:space="preserve"> = [[</w:t>
      </w:r>
      <w:r>
        <w:rPr>
          <w:rFonts w:ascii="Menlo Regular" w:hAnsi="Menlo Regular" w:cs="Menlo Regular"/>
          <w:color w:val="2176C7"/>
          <w:kern w:val="0"/>
        </w:rPr>
        <w:t>NSRunLoop</w:t>
      </w:r>
      <w:r>
        <w:rPr>
          <w:rFonts w:ascii="Menlo Regular" w:hAnsi="Menlo Regular" w:cs="Menlo Regular"/>
          <w:color w:val="536870"/>
          <w:kern w:val="0"/>
        </w:rPr>
        <w:t xml:space="preserve"> currentRunLoop] runMode:</w:t>
      </w:r>
      <w:r>
        <w:rPr>
          <w:rFonts w:ascii="Menlo Regular" w:hAnsi="Menlo Regular" w:cs="Menlo Regular"/>
          <w:color w:val="2176C7"/>
          <w:kern w:val="0"/>
        </w:rPr>
        <w:t>NSDefaultRunLoopMode</w:t>
      </w:r>
      <w:r>
        <w:rPr>
          <w:rFonts w:ascii="Menlo Regular" w:hAnsi="Menlo Regular" w:cs="Menlo Regular"/>
          <w:color w:val="536870"/>
          <w:kern w:val="0"/>
        </w:rPr>
        <w:t xml:space="preserve"> beforeDate:[</w:t>
      </w:r>
      <w:r>
        <w:rPr>
          <w:rFonts w:ascii="Menlo Regular" w:hAnsi="Menlo Regular" w:cs="Menlo Regular"/>
          <w:color w:val="2176C7"/>
          <w:kern w:val="0"/>
        </w:rPr>
        <w:t>NSDatedistantFuture</w:t>
      </w:r>
      <w:r>
        <w:rPr>
          <w:rFonts w:ascii="Menlo Regular" w:hAnsi="Menlo Regular" w:cs="Menlo Regular"/>
          <w:color w:val="536870"/>
          <w:kern w:val="0"/>
        </w:rPr>
        <w:t>]];</w:t>
      </w:r>
    </w:p>
    <w:p w14:paraId="465D2986" w14:textId="77777777" w:rsidR="007064EE" w:rsidRDefault="007064EE" w:rsidP="007064EE">
      <w:pPr>
        <w:widowControl/>
        <w:numPr>
          <w:ilvl w:val="0"/>
          <w:numId w:val="2"/>
        </w:numPr>
        <w:tabs>
          <w:tab w:val="left" w:pos="220"/>
          <w:tab w:val="left" w:pos="720"/>
        </w:tabs>
        <w:autoSpaceDE w:val="0"/>
        <w:autoSpaceDN w:val="0"/>
        <w:adjustRightInd w:val="0"/>
        <w:ind w:hanging="720"/>
        <w:rPr>
          <w:rFonts w:ascii="Lucida Grande" w:hAnsi="Lucida Grande" w:cs="Lucida Grande"/>
          <w:color w:val="232323"/>
          <w:kern w:val="0"/>
          <w:sz w:val="32"/>
          <w:szCs w:val="32"/>
        </w:rPr>
      </w:pPr>
      <w:r>
        <w:rPr>
          <w:rFonts w:ascii="Menlo Regular" w:hAnsi="Menlo Regular" w:cs="Menlo Regular"/>
          <w:color w:val="536870"/>
          <w:kern w:val="0"/>
        </w:rPr>
        <w:t xml:space="preserve">} </w:t>
      </w:r>
      <w:proofErr w:type="gramStart"/>
      <w:r>
        <w:rPr>
          <w:rFonts w:ascii="Menlo Regular" w:hAnsi="Menlo Regular" w:cs="Menlo Regular"/>
          <w:color w:val="738A04"/>
          <w:kern w:val="0"/>
        </w:rPr>
        <w:t>while</w:t>
      </w:r>
      <w:proofErr w:type="gramEnd"/>
      <w:r>
        <w:rPr>
          <w:rFonts w:ascii="Menlo Regular" w:hAnsi="Menlo Regular" w:cs="Menlo Regular"/>
          <w:color w:val="536870"/>
          <w:kern w:val="0"/>
        </w:rPr>
        <w:t xml:space="preserve"> (isRunning);</w:t>
      </w:r>
    </w:p>
    <w:p w14:paraId="7F0EC62E" w14:textId="77777777" w:rsidR="007064EE" w:rsidRDefault="007064EE" w:rsidP="007064EE">
      <w:pPr>
        <w:widowControl/>
        <w:numPr>
          <w:ilvl w:val="0"/>
          <w:numId w:val="2"/>
        </w:numPr>
        <w:tabs>
          <w:tab w:val="left" w:pos="220"/>
          <w:tab w:val="left" w:pos="720"/>
        </w:tabs>
        <w:autoSpaceDE w:val="0"/>
        <w:autoSpaceDN w:val="0"/>
        <w:adjustRightInd w:val="0"/>
        <w:ind w:hanging="720"/>
        <w:rPr>
          <w:rFonts w:ascii="Lucida Grande" w:hAnsi="Lucida Grande" w:cs="Lucida Grande"/>
          <w:color w:val="232323"/>
          <w:kern w:val="0"/>
          <w:sz w:val="32"/>
          <w:szCs w:val="32"/>
        </w:rPr>
      </w:pPr>
      <w:r>
        <w:rPr>
          <w:rFonts w:ascii="Lucida Grande" w:hAnsi="Lucida Grande" w:cs="Lucida Grande"/>
          <w:color w:val="232323"/>
          <w:kern w:val="0"/>
          <w:sz w:val="32"/>
          <w:szCs w:val="32"/>
        </w:rPr>
        <w:t>Run loop</w:t>
      </w:r>
      <w:r>
        <w:rPr>
          <w:rFonts w:ascii="Lucida Grande" w:hAnsi="Lucida Grande" w:cs="Lucida Grande"/>
          <w:color w:val="232323"/>
          <w:kern w:val="0"/>
          <w:sz w:val="32"/>
          <w:szCs w:val="32"/>
        </w:rPr>
        <w:t>同时也负责</w:t>
      </w:r>
      <w:r>
        <w:rPr>
          <w:rFonts w:ascii="Lucida Grande" w:hAnsi="Lucida Grande" w:cs="Lucida Grande"/>
          <w:color w:val="232323"/>
          <w:kern w:val="0"/>
          <w:sz w:val="32"/>
          <w:szCs w:val="32"/>
        </w:rPr>
        <w:t>autorelease pool</w:t>
      </w:r>
      <w:r>
        <w:rPr>
          <w:rFonts w:ascii="Lucida Grande" w:hAnsi="Lucida Grande" w:cs="Lucida Grande"/>
          <w:color w:val="232323"/>
          <w:kern w:val="0"/>
          <w:sz w:val="32"/>
          <w:szCs w:val="32"/>
        </w:rPr>
        <w:t>的创建和释放</w:t>
      </w:r>
      <w:r>
        <w:rPr>
          <w:rFonts w:ascii="Lucida Grande" w:hAnsi="Lucida Grande" w:cs="Lucida Grande"/>
          <w:color w:val="232323"/>
          <w:kern w:val="0"/>
          <w:sz w:val="32"/>
          <w:szCs w:val="32"/>
        </w:rPr>
        <w:t> </w:t>
      </w:r>
      <w:r>
        <w:rPr>
          <w:rFonts w:ascii="Lucida Grande" w:hAnsi="Lucida Grande" w:cs="Lucida Grande"/>
          <w:color w:val="232323"/>
          <w:kern w:val="0"/>
          <w:sz w:val="32"/>
          <w:szCs w:val="32"/>
        </w:rPr>
        <w:t>在使用手动的内存管理方式的项目中，会经常用到很多自动释放的对象，如果这些对象不能够被即时释放掉，会造成内存占用量急剧增大。</w:t>
      </w:r>
      <w:r>
        <w:rPr>
          <w:rFonts w:ascii="Lucida Grande" w:hAnsi="Lucida Grande" w:cs="Lucida Grande"/>
          <w:color w:val="232323"/>
          <w:kern w:val="0"/>
          <w:sz w:val="32"/>
          <w:szCs w:val="32"/>
        </w:rPr>
        <w:t>Run loop</w:t>
      </w:r>
      <w:r>
        <w:rPr>
          <w:rFonts w:ascii="Lucida Grande" w:hAnsi="Lucida Grande" w:cs="Lucida Grande"/>
          <w:color w:val="232323"/>
          <w:kern w:val="0"/>
          <w:sz w:val="32"/>
          <w:szCs w:val="32"/>
        </w:rPr>
        <w:t>就为我们做了这样的工作，每当一个运行循环结束的时候，它都会释放一次</w:t>
      </w:r>
      <w:r>
        <w:rPr>
          <w:rFonts w:ascii="Lucida Grande" w:hAnsi="Lucida Grande" w:cs="Lucida Grande"/>
          <w:color w:val="232323"/>
          <w:kern w:val="0"/>
          <w:sz w:val="32"/>
          <w:szCs w:val="32"/>
        </w:rPr>
        <w:t>autorelease pool</w:t>
      </w:r>
      <w:r>
        <w:rPr>
          <w:rFonts w:ascii="Lucida Grande" w:hAnsi="Lucida Grande" w:cs="Lucida Grande"/>
          <w:color w:val="232323"/>
          <w:kern w:val="0"/>
          <w:sz w:val="32"/>
          <w:szCs w:val="32"/>
        </w:rPr>
        <w:t>，同时</w:t>
      </w:r>
      <w:r>
        <w:rPr>
          <w:rFonts w:ascii="Lucida Grande" w:hAnsi="Lucida Grande" w:cs="Lucida Grande"/>
          <w:color w:val="232323"/>
          <w:kern w:val="0"/>
          <w:sz w:val="32"/>
          <w:szCs w:val="32"/>
        </w:rPr>
        <w:t>pool</w:t>
      </w:r>
      <w:r>
        <w:rPr>
          <w:rFonts w:ascii="Lucida Grande" w:hAnsi="Lucida Grande" w:cs="Lucida Grande"/>
          <w:color w:val="232323"/>
          <w:kern w:val="0"/>
          <w:sz w:val="32"/>
          <w:szCs w:val="32"/>
        </w:rPr>
        <w:t>中的所有自动释放类型变量都会被释放掉。</w:t>
      </w:r>
    </w:p>
    <w:p w14:paraId="74D5BE01" w14:textId="77777777" w:rsidR="007064EE" w:rsidRDefault="007064EE" w:rsidP="007064EE">
      <w:pPr>
        <w:widowControl/>
        <w:autoSpaceDE w:val="0"/>
        <w:autoSpaceDN w:val="0"/>
        <w:adjustRightInd w:val="0"/>
        <w:jc w:val="left"/>
        <w:rPr>
          <w:rFonts w:ascii="Lucida Grande" w:hAnsi="Lucida Grande" w:cs="Lucida Grande"/>
          <w:b/>
          <w:bCs/>
          <w:color w:val="232323"/>
          <w:kern w:val="0"/>
          <w:sz w:val="40"/>
          <w:szCs w:val="40"/>
        </w:rPr>
      </w:pPr>
      <w:r>
        <w:rPr>
          <w:rFonts w:ascii="Lucida Grande" w:hAnsi="Lucida Grande" w:cs="Lucida Grande"/>
          <w:b/>
          <w:bCs/>
          <w:color w:val="232323"/>
          <w:kern w:val="0"/>
          <w:sz w:val="40"/>
          <w:szCs w:val="40"/>
        </w:rPr>
        <w:t>4. ARC</w:t>
      </w:r>
      <w:r>
        <w:rPr>
          <w:rFonts w:ascii="Lucida Grande" w:hAnsi="Lucida Grande" w:cs="Lucida Grande"/>
          <w:b/>
          <w:bCs/>
          <w:color w:val="232323"/>
          <w:kern w:val="0"/>
          <w:sz w:val="40"/>
          <w:szCs w:val="40"/>
        </w:rPr>
        <w:t>和</w:t>
      </w:r>
      <w:r>
        <w:rPr>
          <w:rFonts w:ascii="Lucida Grande" w:hAnsi="Lucida Grande" w:cs="Lucida Grande"/>
          <w:b/>
          <w:bCs/>
          <w:color w:val="232323"/>
          <w:kern w:val="0"/>
          <w:sz w:val="40"/>
          <w:szCs w:val="40"/>
        </w:rPr>
        <w:t>MRC</w:t>
      </w:r>
    </w:p>
    <w:p w14:paraId="46E730C3"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Objective-c</w:t>
      </w:r>
      <w:r>
        <w:rPr>
          <w:rFonts w:ascii="Lucida Grande" w:hAnsi="Lucida Grande" w:cs="Lucida Grande"/>
          <w:color w:val="232323"/>
          <w:kern w:val="0"/>
          <w:sz w:val="32"/>
          <w:szCs w:val="32"/>
        </w:rPr>
        <w:t>中提供了两种内存管理机制</w:t>
      </w:r>
      <w:r>
        <w:rPr>
          <w:rFonts w:ascii="Lucida Grande" w:hAnsi="Lucida Grande" w:cs="Lucida Grande"/>
          <w:color w:val="232323"/>
          <w:kern w:val="0"/>
          <w:sz w:val="32"/>
          <w:szCs w:val="32"/>
        </w:rPr>
        <w:t>MRC</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MannulReference Counting</w:t>
      </w:r>
      <w:r>
        <w:rPr>
          <w:rFonts w:ascii="Lucida Grande" w:hAnsi="Lucida Grande" w:cs="Lucida Grande"/>
          <w:color w:val="232323"/>
          <w:kern w:val="0"/>
          <w:sz w:val="32"/>
          <w:szCs w:val="32"/>
        </w:rPr>
        <w:t>）和</w:t>
      </w:r>
      <w:r>
        <w:rPr>
          <w:rFonts w:ascii="Lucida Grande" w:hAnsi="Lucida Grande" w:cs="Lucida Grande"/>
          <w:color w:val="232323"/>
          <w:kern w:val="0"/>
          <w:sz w:val="32"/>
          <w:szCs w:val="32"/>
        </w:rPr>
        <w:t>ARC(Automatic Reference Counting)</w:t>
      </w:r>
      <w:r>
        <w:rPr>
          <w:rFonts w:ascii="Lucida Grande" w:hAnsi="Lucida Grande" w:cs="Lucida Grande"/>
          <w:color w:val="232323"/>
          <w:kern w:val="0"/>
          <w:sz w:val="32"/>
          <w:szCs w:val="32"/>
        </w:rPr>
        <w:t>，分别提供对内存的手动和自动管理，来满足不同的需求。</w:t>
      </w:r>
      <w:r>
        <w:rPr>
          <w:rFonts w:ascii="Lucida Grande" w:hAnsi="Lucida Grande" w:cs="Lucida Grande"/>
          <w:color w:val="232323"/>
          <w:kern w:val="0"/>
          <w:sz w:val="32"/>
          <w:szCs w:val="32"/>
        </w:rPr>
        <w:t>Xcode 4.1</w:t>
      </w:r>
      <w:r>
        <w:rPr>
          <w:rFonts w:ascii="Lucida Grande" w:hAnsi="Lucida Grande" w:cs="Lucida Grande"/>
          <w:color w:val="232323"/>
          <w:kern w:val="0"/>
          <w:sz w:val="32"/>
          <w:szCs w:val="32"/>
        </w:rPr>
        <w:t>及其以前版本没有</w:t>
      </w:r>
      <w:r>
        <w:rPr>
          <w:rFonts w:ascii="Lucida Grande" w:hAnsi="Lucida Grande" w:cs="Lucida Grande"/>
          <w:color w:val="232323"/>
          <w:kern w:val="0"/>
          <w:sz w:val="32"/>
          <w:szCs w:val="32"/>
        </w:rPr>
        <w:t>ARC</w:t>
      </w:r>
      <w:r>
        <w:rPr>
          <w:rFonts w:ascii="Lucida Grande" w:hAnsi="Lucida Grande" w:cs="Lucida Grande"/>
          <w:color w:val="232323"/>
          <w:kern w:val="0"/>
          <w:sz w:val="32"/>
          <w:szCs w:val="32"/>
        </w:rPr>
        <w:t>。</w:t>
      </w:r>
    </w:p>
    <w:p w14:paraId="2E46812F"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在</w:t>
      </w:r>
      <w:r>
        <w:rPr>
          <w:rFonts w:ascii="Lucida Grande" w:hAnsi="Lucida Grande" w:cs="Lucida Grande"/>
          <w:color w:val="232323"/>
          <w:kern w:val="0"/>
          <w:sz w:val="32"/>
          <w:szCs w:val="32"/>
        </w:rPr>
        <w:t>MRC</w:t>
      </w:r>
      <w:r>
        <w:rPr>
          <w:rFonts w:ascii="Lucida Grande" w:hAnsi="Lucida Grande" w:cs="Lucida Grande"/>
          <w:color w:val="232323"/>
          <w:kern w:val="0"/>
          <w:sz w:val="32"/>
          <w:szCs w:val="32"/>
        </w:rPr>
        <w:t>的内存管理模式下，与对变量的管理相关的方法有：</w:t>
      </w:r>
      <w:r>
        <w:rPr>
          <w:rFonts w:ascii="Lucida Grande" w:hAnsi="Lucida Grande" w:cs="Lucida Grande"/>
          <w:color w:val="232323"/>
          <w:kern w:val="0"/>
          <w:sz w:val="32"/>
          <w:szCs w:val="32"/>
        </w:rPr>
        <w:t>retain,release</w:t>
      </w:r>
      <w:r>
        <w:rPr>
          <w:rFonts w:ascii="Lucida Grande" w:hAnsi="Lucida Grande" w:cs="Lucida Grande"/>
          <w:color w:val="232323"/>
          <w:kern w:val="0"/>
          <w:sz w:val="32"/>
          <w:szCs w:val="32"/>
        </w:rPr>
        <w:t>和</w:t>
      </w:r>
      <w:r>
        <w:rPr>
          <w:rFonts w:ascii="Lucida Grande" w:hAnsi="Lucida Grande" w:cs="Lucida Grande"/>
          <w:color w:val="232323"/>
          <w:kern w:val="0"/>
          <w:sz w:val="32"/>
          <w:szCs w:val="32"/>
        </w:rPr>
        <w:t>autorelease</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retain</w:t>
      </w:r>
      <w:r>
        <w:rPr>
          <w:rFonts w:ascii="Lucida Grande" w:hAnsi="Lucida Grande" w:cs="Lucida Grande"/>
          <w:color w:val="232323"/>
          <w:kern w:val="0"/>
          <w:sz w:val="32"/>
          <w:szCs w:val="32"/>
        </w:rPr>
        <w:t>和</w:t>
      </w:r>
      <w:r>
        <w:rPr>
          <w:rFonts w:ascii="Lucida Grande" w:hAnsi="Lucida Grande" w:cs="Lucida Grande"/>
          <w:color w:val="232323"/>
          <w:kern w:val="0"/>
          <w:sz w:val="32"/>
          <w:szCs w:val="32"/>
        </w:rPr>
        <w:t>release</w:t>
      </w:r>
      <w:r>
        <w:rPr>
          <w:rFonts w:ascii="Lucida Grande" w:hAnsi="Lucida Grande" w:cs="Lucida Grande"/>
          <w:color w:val="232323"/>
          <w:kern w:val="0"/>
          <w:sz w:val="32"/>
          <w:szCs w:val="32"/>
        </w:rPr>
        <w:t>方法操作的是引用记数，当引用记数为零时，便自动释放内存。并且可以用</w:t>
      </w:r>
      <w:r>
        <w:rPr>
          <w:rFonts w:ascii="Lucida Grande" w:hAnsi="Lucida Grande" w:cs="Lucida Grande"/>
          <w:color w:val="232323"/>
          <w:kern w:val="0"/>
          <w:sz w:val="32"/>
          <w:szCs w:val="32"/>
        </w:rPr>
        <w:t>NSAutoreleasePool</w:t>
      </w:r>
      <w:r>
        <w:rPr>
          <w:rFonts w:ascii="Lucida Grande" w:hAnsi="Lucida Grande" w:cs="Lucida Grande"/>
          <w:color w:val="232323"/>
          <w:kern w:val="0"/>
          <w:sz w:val="32"/>
          <w:szCs w:val="32"/>
        </w:rPr>
        <w:t>对象，对加入自动释放池（</w:t>
      </w:r>
      <w:r>
        <w:rPr>
          <w:rFonts w:ascii="Lucida Grande" w:hAnsi="Lucida Grande" w:cs="Lucida Grande"/>
          <w:color w:val="232323"/>
          <w:kern w:val="0"/>
          <w:sz w:val="32"/>
          <w:szCs w:val="32"/>
        </w:rPr>
        <w:t>autorelease</w:t>
      </w:r>
      <w:r>
        <w:rPr>
          <w:rFonts w:ascii="Lucida Grande" w:hAnsi="Lucida Grande" w:cs="Lucida Grande"/>
          <w:color w:val="232323"/>
          <w:kern w:val="0"/>
          <w:sz w:val="32"/>
          <w:szCs w:val="32"/>
        </w:rPr>
        <w:t>调用）的变量进行管理，当</w:t>
      </w:r>
      <w:r>
        <w:rPr>
          <w:rFonts w:ascii="Lucida Grande" w:hAnsi="Lucida Grande" w:cs="Lucida Grande"/>
          <w:color w:val="232323"/>
          <w:kern w:val="0"/>
          <w:sz w:val="32"/>
          <w:szCs w:val="32"/>
        </w:rPr>
        <w:t>drain</w:t>
      </w:r>
      <w:r>
        <w:rPr>
          <w:rFonts w:ascii="Lucida Grande" w:hAnsi="Lucida Grande" w:cs="Lucida Grande"/>
          <w:color w:val="232323"/>
          <w:kern w:val="0"/>
          <w:sz w:val="32"/>
          <w:szCs w:val="32"/>
        </w:rPr>
        <w:t>时回收内存。</w:t>
      </w:r>
    </w:p>
    <w:p w14:paraId="61D6A178"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w:t>
      </w:r>
      <w:r>
        <w:rPr>
          <w:rFonts w:ascii="Lucida Grande" w:hAnsi="Lucida Grande" w:cs="Lucida Grande"/>
          <w:color w:val="232323"/>
          <w:kern w:val="0"/>
          <w:sz w:val="32"/>
          <w:szCs w:val="32"/>
        </w:rPr>
        <w:t>1</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 xml:space="preserve"> retain</w:t>
      </w:r>
      <w:r>
        <w:rPr>
          <w:rFonts w:ascii="Lucida Grande" w:hAnsi="Lucida Grande" w:cs="Lucida Grande"/>
          <w:color w:val="232323"/>
          <w:kern w:val="0"/>
          <w:sz w:val="32"/>
          <w:szCs w:val="32"/>
        </w:rPr>
        <w:t>，该方法的作用是将内存数据的所有权附给另一指针变量，引用数加</w:t>
      </w:r>
      <w:r>
        <w:rPr>
          <w:rFonts w:ascii="Lucida Grande" w:hAnsi="Lucida Grande" w:cs="Lucida Grande"/>
          <w:color w:val="232323"/>
          <w:kern w:val="0"/>
          <w:sz w:val="32"/>
          <w:szCs w:val="32"/>
        </w:rPr>
        <w:t>1</w:t>
      </w:r>
      <w:r>
        <w:rPr>
          <w:rFonts w:ascii="Lucida Grande" w:hAnsi="Lucida Grande" w:cs="Lucida Grande"/>
          <w:color w:val="232323"/>
          <w:kern w:val="0"/>
          <w:sz w:val="32"/>
          <w:szCs w:val="32"/>
        </w:rPr>
        <w:t>，即</w:t>
      </w:r>
      <w:r>
        <w:rPr>
          <w:rFonts w:ascii="Lucida Grande" w:hAnsi="Lucida Grande" w:cs="Lucida Grande"/>
          <w:color w:val="232323"/>
          <w:kern w:val="0"/>
          <w:sz w:val="32"/>
          <w:szCs w:val="32"/>
        </w:rPr>
        <w:t>retainCount+= 1;</w:t>
      </w:r>
    </w:p>
    <w:p w14:paraId="01FD57AF"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w:t>
      </w:r>
      <w:r>
        <w:rPr>
          <w:rFonts w:ascii="Lucida Grande" w:hAnsi="Lucida Grande" w:cs="Lucida Grande"/>
          <w:color w:val="232323"/>
          <w:kern w:val="0"/>
          <w:sz w:val="32"/>
          <w:szCs w:val="32"/>
        </w:rPr>
        <w:t>2</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 xml:space="preserve"> release</w:t>
      </w:r>
      <w:r>
        <w:rPr>
          <w:rFonts w:ascii="Lucida Grande" w:hAnsi="Lucida Grande" w:cs="Lucida Grande"/>
          <w:color w:val="232323"/>
          <w:kern w:val="0"/>
          <w:sz w:val="32"/>
          <w:szCs w:val="32"/>
        </w:rPr>
        <w:t>，该方法是释放指针变量对内存数据的所有权，引用数减</w:t>
      </w:r>
      <w:r>
        <w:rPr>
          <w:rFonts w:ascii="Lucida Grande" w:hAnsi="Lucida Grande" w:cs="Lucida Grande"/>
          <w:color w:val="232323"/>
          <w:kern w:val="0"/>
          <w:sz w:val="32"/>
          <w:szCs w:val="32"/>
        </w:rPr>
        <w:t>1</w:t>
      </w:r>
      <w:r>
        <w:rPr>
          <w:rFonts w:ascii="Lucida Grande" w:hAnsi="Lucida Grande" w:cs="Lucida Grande"/>
          <w:color w:val="232323"/>
          <w:kern w:val="0"/>
          <w:sz w:val="32"/>
          <w:szCs w:val="32"/>
        </w:rPr>
        <w:t>，即</w:t>
      </w:r>
      <w:r>
        <w:rPr>
          <w:rFonts w:ascii="Lucida Grande" w:hAnsi="Lucida Grande" w:cs="Lucida Grande"/>
          <w:color w:val="232323"/>
          <w:kern w:val="0"/>
          <w:sz w:val="32"/>
          <w:szCs w:val="32"/>
        </w:rPr>
        <w:t>retainCount-= 1;</w:t>
      </w:r>
    </w:p>
    <w:p w14:paraId="6F1974F1"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w:t>
      </w:r>
      <w:r>
        <w:rPr>
          <w:rFonts w:ascii="Lucida Grande" w:hAnsi="Lucida Grande" w:cs="Lucida Grande"/>
          <w:color w:val="232323"/>
          <w:kern w:val="0"/>
          <w:sz w:val="32"/>
          <w:szCs w:val="32"/>
        </w:rPr>
        <w:t>3</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 xml:space="preserve"> autorelease</w:t>
      </w:r>
      <w:r>
        <w:rPr>
          <w:rFonts w:ascii="Lucida Grande" w:hAnsi="Lucida Grande" w:cs="Lucida Grande"/>
          <w:color w:val="232323"/>
          <w:kern w:val="0"/>
          <w:sz w:val="32"/>
          <w:szCs w:val="32"/>
        </w:rPr>
        <w:t>，该方法是将该对象内存的管理放到</w:t>
      </w:r>
      <w:r>
        <w:rPr>
          <w:rFonts w:ascii="Lucida Grande" w:hAnsi="Lucida Grande" w:cs="Lucida Grande"/>
          <w:color w:val="232323"/>
          <w:kern w:val="0"/>
          <w:sz w:val="32"/>
          <w:szCs w:val="32"/>
        </w:rPr>
        <w:t>autoreleasepool</w:t>
      </w:r>
      <w:r>
        <w:rPr>
          <w:rFonts w:ascii="Lucida Grande" w:hAnsi="Lucida Grande" w:cs="Lucida Grande"/>
          <w:color w:val="232323"/>
          <w:kern w:val="0"/>
          <w:sz w:val="32"/>
          <w:szCs w:val="32"/>
        </w:rPr>
        <w:t>中。</w:t>
      </w:r>
    </w:p>
    <w:p w14:paraId="3EA82D60"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在</w:t>
      </w:r>
      <w:r>
        <w:rPr>
          <w:rFonts w:ascii="Lucida Grande" w:hAnsi="Lucida Grande" w:cs="Lucida Grande"/>
          <w:color w:val="232323"/>
          <w:kern w:val="0"/>
          <w:sz w:val="32"/>
          <w:szCs w:val="32"/>
        </w:rPr>
        <w:t>ARC</w:t>
      </w:r>
      <w:r>
        <w:rPr>
          <w:rFonts w:ascii="Lucida Grande" w:hAnsi="Lucida Grande" w:cs="Lucida Grande"/>
          <w:color w:val="232323"/>
          <w:kern w:val="0"/>
          <w:sz w:val="32"/>
          <w:szCs w:val="32"/>
        </w:rPr>
        <w:t>中与内存管理有关的标识符，可以分为变量标识符和属性标识符，对于变量默认为</w:t>
      </w:r>
      <w:r>
        <w:rPr>
          <w:rFonts w:ascii="Lucida Grande" w:hAnsi="Lucida Grande" w:cs="Lucida Grande"/>
          <w:color w:val="232323"/>
          <w:kern w:val="0"/>
          <w:sz w:val="32"/>
          <w:szCs w:val="32"/>
        </w:rPr>
        <w:t>__strong</w:t>
      </w:r>
      <w:r>
        <w:rPr>
          <w:rFonts w:ascii="Lucida Grande" w:hAnsi="Lucida Grande" w:cs="Lucida Grande"/>
          <w:color w:val="232323"/>
          <w:kern w:val="0"/>
          <w:sz w:val="32"/>
          <w:szCs w:val="32"/>
        </w:rPr>
        <w:t>，而对于属性默认为</w:t>
      </w:r>
      <w:r>
        <w:rPr>
          <w:rFonts w:ascii="Lucida Grande" w:hAnsi="Lucida Grande" w:cs="Lucida Grande"/>
          <w:color w:val="232323"/>
          <w:kern w:val="0"/>
          <w:sz w:val="32"/>
          <w:szCs w:val="32"/>
        </w:rPr>
        <w:t>unsafe_unretained</w:t>
      </w:r>
      <w:r>
        <w:rPr>
          <w:rFonts w:ascii="Lucida Grande" w:hAnsi="Lucida Grande" w:cs="Lucida Grande"/>
          <w:color w:val="232323"/>
          <w:kern w:val="0"/>
          <w:sz w:val="32"/>
          <w:szCs w:val="32"/>
        </w:rPr>
        <w:t>。也存在</w:t>
      </w:r>
      <w:r>
        <w:rPr>
          <w:rFonts w:ascii="Lucida Grande" w:hAnsi="Lucida Grande" w:cs="Lucida Grande"/>
          <w:color w:val="232323"/>
          <w:kern w:val="0"/>
          <w:sz w:val="32"/>
          <w:szCs w:val="32"/>
        </w:rPr>
        <w:t>autoreleasepool</w:t>
      </w:r>
      <w:r>
        <w:rPr>
          <w:rFonts w:ascii="Lucida Grande" w:hAnsi="Lucida Grande" w:cs="Lucida Grande"/>
          <w:color w:val="232323"/>
          <w:kern w:val="0"/>
          <w:sz w:val="32"/>
          <w:szCs w:val="32"/>
        </w:rPr>
        <w:t>。</w:t>
      </w:r>
    </w:p>
    <w:p w14:paraId="54E194F7"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其中</w:t>
      </w:r>
      <w:r>
        <w:rPr>
          <w:rFonts w:ascii="Lucida Grande" w:hAnsi="Lucida Grande" w:cs="Lucida Grande"/>
          <w:color w:val="232323"/>
          <w:kern w:val="0"/>
          <w:sz w:val="32"/>
          <w:szCs w:val="32"/>
        </w:rPr>
        <w:t>assign/retain/copy</w:t>
      </w:r>
      <w:r>
        <w:rPr>
          <w:rFonts w:ascii="Lucida Grande" w:hAnsi="Lucida Grande" w:cs="Lucida Grande"/>
          <w:color w:val="232323"/>
          <w:kern w:val="0"/>
          <w:sz w:val="32"/>
          <w:szCs w:val="32"/>
        </w:rPr>
        <w:t>与</w:t>
      </w:r>
      <w:r>
        <w:rPr>
          <w:rFonts w:ascii="Lucida Grande" w:hAnsi="Lucida Grande" w:cs="Lucida Grande"/>
          <w:color w:val="232323"/>
          <w:kern w:val="0"/>
          <w:sz w:val="32"/>
          <w:szCs w:val="32"/>
        </w:rPr>
        <w:t>MRC</w:t>
      </w:r>
      <w:r>
        <w:rPr>
          <w:rFonts w:ascii="Lucida Grande" w:hAnsi="Lucida Grande" w:cs="Lucida Grande"/>
          <w:color w:val="232323"/>
          <w:kern w:val="0"/>
          <w:sz w:val="32"/>
          <w:szCs w:val="32"/>
        </w:rPr>
        <w:t>下</w:t>
      </w:r>
      <w:r>
        <w:rPr>
          <w:rFonts w:ascii="Lucida Grande" w:hAnsi="Lucida Grande" w:cs="Lucida Grande"/>
          <w:color w:val="232323"/>
          <w:kern w:val="0"/>
          <w:sz w:val="32"/>
          <w:szCs w:val="32"/>
        </w:rPr>
        <w:t>property</w:t>
      </w:r>
      <w:r>
        <w:rPr>
          <w:rFonts w:ascii="Lucida Grande" w:hAnsi="Lucida Grande" w:cs="Lucida Grande"/>
          <w:color w:val="232323"/>
          <w:kern w:val="0"/>
          <w:sz w:val="32"/>
          <w:szCs w:val="32"/>
        </w:rPr>
        <w:t>的标识符意义相同，</w:t>
      </w:r>
      <w:r>
        <w:rPr>
          <w:rFonts w:ascii="Lucida Grande" w:hAnsi="Lucida Grande" w:cs="Lucida Grande"/>
          <w:color w:val="232323"/>
          <w:kern w:val="0"/>
          <w:sz w:val="32"/>
          <w:szCs w:val="32"/>
        </w:rPr>
        <w:t>strong</w:t>
      </w:r>
      <w:r>
        <w:rPr>
          <w:rFonts w:ascii="Lucida Grande" w:hAnsi="Lucida Grande" w:cs="Lucida Grande"/>
          <w:color w:val="232323"/>
          <w:kern w:val="0"/>
          <w:sz w:val="32"/>
          <w:szCs w:val="32"/>
        </w:rPr>
        <w:t>类似与</w:t>
      </w:r>
      <w:r>
        <w:rPr>
          <w:rFonts w:ascii="Lucida Grande" w:hAnsi="Lucida Grande" w:cs="Lucida Grande"/>
          <w:color w:val="232323"/>
          <w:kern w:val="0"/>
          <w:sz w:val="32"/>
          <w:szCs w:val="32"/>
        </w:rPr>
        <w:t>retain,assign</w:t>
      </w:r>
      <w:r>
        <w:rPr>
          <w:rFonts w:ascii="Lucida Grande" w:hAnsi="Lucida Grande" w:cs="Lucida Grande"/>
          <w:color w:val="232323"/>
          <w:kern w:val="0"/>
          <w:sz w:val="32"/>
          <w:szCs w:val="32"/>
        </w:rPr>
        <w:t>类似于</w:t>
      </w:r>
      <w:r>
        <w:rPr>
          <w:rFonts w:ascii="Lucida Grande" w:hAnsi="Lucida Grande" w:cs="Lucida Grande"/>
          <w:color w:val="232323"/>
          <w:kern w:val="0"/>
          <w:sz w:val="32"/>
          <w:szCs w:val="32"/>
        </w:rPr>
        <w:t>unsafe_unretained</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strong/weak/unsafe_unretained</w:t>
      </w:r>
      <w:r>
        <w:rPr>
          <w:rFonts w:ascii="Lucida Grande" w:hAnsi="Lucida Grande" w:cs="Lucida Grande"/>
          <w:color w:val="232323"/>
          <w:kern w:val="0"/>
          <w:sz w:val="32"/>
          <w:szCs w:val="32"/>
        </w:rPr>
        <w:t>与</w:t>
      </w:r>
      <w:r>
        <w:rPr>
          <w:rFonts w:ascii="Lucida Grande" w:hAnsi="Lucida Grande" w:cs="Lucida Grande"/>
          <w:color w:val="232323"/>
          <w:kern w:val="0"/>
          <w:sz w:val="32"/>
          <w:szCs w:val="32"/>
        </w:rPr>
        <w:t>ARC</w:t>
      </w:r>
      <w:r>
        <w:rPr>
          <w:rFonts w:ascii="Lucida Grande" w:hAnsi="Lucida Grande" w:cs="Lucida Grande"/>
          <w:color w:val="232323"/>
          <w:kern w:val="0"/>
          <w:sz w:val="32"/>
          <w:szCs w:val="32"/>
        </w:rPr>
        <w:t>下变量标识符意义相同，只是一个用于属性的标识，一个用于变量的标识</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带两个下划短线</w:t>
      </w:r>
      <w:r>
        <w:rPr>
          <w:rFonts w:ascii="Lucida Grande" w:hAnsi="Lucida Grande" w:cs="Lucida Grande"/>
          <w:color w:val="232323"/>
          <w:kern w:val="0"/>
          <w:sz w:val="32"/>
          <w:szCs w:val="32"/>
        </w:rPr>
        <w:t>__)</w:t>
      </w:r>
      <w:r>
        <w:rPr>
          <w:rFonts w:ascii="Lucida Grande" w:hAnsi="Lucida Grande" w:cs="Lucida Grande"/>
          <w:color w:val="232323"/>
          <w:kern w:val="0"/>
          <w:sz w:val="32"/>
          <w:szCs w:val="32"/>
        </w:rPr>
        <w:t>。所列出的其他的标识符与</w:t>
      </w:r>
      <w:r>
        <w:rPr>
          <w:rFonts w:ascii="Lucida Grande" w:hAnsi="Lucida Grande" w:cs="Lucida Grande"/>
          <w:color w:val="232323"/>
          <w:kern w:val="0"/>
          <w:sz w:val="32"/>
          <w:szCs w:val="32"/>
        </w:rPr>
        <w:t>MRC</w:t>
      </w:r>
      <w:r>
        <w:rPr>
          <w:rFonts w:ascii="Lucida Grande" w:hAnsi="Lucida Grande" w:cs="Lucida Grande"/>
          <w:color w:val="232323"/>
          <w:kern w:val="0"/>
          <w:sz w:val="32"/>
          <w:szCs w:val="32"/>
        </w:rPr>
        <w:t>下意义相同。</w:t>
      </w:r>
    </w:p>
    <w:p w14:paraId="6D1CA071" w14:textId="77777777" w:rsidR="007064EE" w:rsidRDefault="007064EE" w:rsidP="007064EE">
      <w:pPr>
        <w:widowControl/>
        <w:autoSpaceDE w:val="0"/>
        <w:autoSpaceDN w:val="0"/>
        <w:adjustRightInd w:val="0"/>
        <w:jc w:val="left"/>
        <w:rPr>
          <w:rFonts w:ascii="Lucida Grande" w:hAnsi="Lucida Grande" w:cs="Lucida Grande"/>
          <w:b/>
          <w:bCs/>
          <w:color w:val="232323"/>
          <w:kern w:val="0"/>
          <w:sz w:val="40"/>
          <w:szCs w:val="40"/>
        </w:rPr>
      </w:pPr>
      <w:r>
        <w:rPr>
          <w:rFonts w:ascii="Lucida Grande" w:hAnsi="Lucida Grande" w:cs="Lucida Grande"/>
          <w:b/>
          <w:bCs/>
          <w:color w:val="232323"/>
          <w:kern w:val="0"/>
          <w:sz w:val="40"/>
          <w:szCs w:val="40"/>
        </w:rPr>
        <w:t xml:space="preserve">5. </w:t>
      </w:r>
      <w:r>
        <w:rPr>
          <w:rFonts w:ascii="Lucida Grande" w:hAnsi="Lucida Grande" w:cs="Lucida Grande"/>
          <w:b/>
          <w:bCs/>
          <w:color w:val="232323"/>
          <w:kern w:val="0"/>
          <w:sz w:val="40"/>
          <w:szCs w:val="40"/>
        </w:rPr>
        <w:t>线程和进程</w:t>
      </w:r>
    </w:p>
    <w:p w14:paraId="7E4411A6"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进程，是并发执行的程序在执行过程中分配和管理资源的基本单位，是一个动态概念，竟争计算机系统资源的基本单位。每一个进程都有一个自己的地址空间，即进程空间或（虚空间）。进程空间的大小</w:t>
      </w:r>
      <w:r>
        <w:rPr>
          <w:rFonts w:ascii="Lucida Grande" w:hAnsi="Lucida Grande" w:cs="Lucida Grande"/>
          <w:color w:val="232323"/>
          <w:kern w:val="0"/>
          <w:sz w:val="32"/>
          <w:szCs w:val="32"/>
        </w:rPr>
        <w:t xml:space="preserve"> </w:t>
      </w:r>
      <w:r>
        <w:rPr>
          <w:rFonts w:ascii="Lucida Grande" w:hAnsi="Lucida Grande" w:cs="Lucida Grande"/>
          <w:color w:val="232323"/>
          <w:kern w:val="0"/>
          <w:sz w:val="32"/>
          <w:szCs w:val="32"/>
        </w:rPr>
        <w:t>只与处理机的位数有关，一个</w:t>
      </w:r>
      <w:r>
        <w:rPr>
          <w:rFonts w:ascii="Lucida Grande" w:hAnsi="Lucida Grande" w:cs="Lucida Grande"/>
          <w:color w:val="232323"/>
          <w:kern w:val="0"/>
          <w:sz w:val="32"/>
          <w:szCs w:val="32"/>
        </w:rPr>
        <w:t xml:space="preserve"> 16 </w:t>
      </w:r>
      <w:r>
        <w:rPr>
          <w:rFonts w:ascii="Lucida Grande" w:hAnsi="Lucida Grande" w:cs="Lucida Grande"/>
          <w:color w:val="232323"/>
          <w:kern w:val="0"/>
          <w:sz w:val="32"/>
          <w:szCs w:val="32"/>
        </w:rPr>
        <w:t>位长处理机的进程空间大小为</w:t>
      </w:r>
      <w:r>
        <w:rPr>
          <w:rFonts w:ascii="Lucida Grande" w:hAnsi="Lucida Grande" w:cs="Lucida Grande"/>
          <w:color w:val="232323"/>
          <w:kern w:val="0"/>
          <w:sz w:val="32"/>
          <w:szCs w:val="32"/>
        </w:rPr>
        <w:t xml:space="preserve"> 216 </w:t>
      </w:r>
      <w:r>
        <w:rPr>
          <w:rFonts w:ascii="Lucida Grande" w:hAnsi="Lucida Grande" w:cs="Lucida Grande"/>
          <w:color w:val="232323"/>
          <w:kern w:val="0"/>
          <w:sz w:val="32"/>
          <w:szCs w:val="32"/>
        </w:rPr>
        <w:t>，而</w:t>
      </w:r>
      <w:r>
        <w:rPr>
          <w:rFonts w:ascii="Lucida Grande" w:hAnsi="Lucida Grande" w:cs="Lucida Grande"/>
          <w:color w:val="232323"/>
          <w:kern w:val="0"/>
          <w:sz w:val="32"/>
          <w:szCs w:val="32"/>
        </w:rPr>
        <w:t xml:space="preserve"> 32 </w:t>
      </w:r>
      <w:r>
        <w:rPr>
          <w:rFonts w:ascii="Lucida Grande" w:hAnsi="Lucida Grande" w:cs="Lucida Grande"/>
          <w:color w:val="232323"/>
          <w:kern w:val="0"/>
          <w:sz w:val="32"/>
          <w:szCs w:val="32"/>
        </w:rPr>
        <w:t>位处理机的进程空间大小为</w:t>
      </w:r>
      <w:r>
        <w:rPr>
          <w:rFonts w:ascii="Lucida Grande" w:hAnsi="Lucida Grande" w:cs="Lucida Grande"/>
          <w:color w:val="232323"/>
          <w:kern w:val="0"/>
          <w:sz w:val="32"/>
          <w:szCs w:val="32"/>
        </w:rPr>
        <w:t xml:space="preserve"> 232 </w:t>
      </w:r>
      <w:r>
        <w:rPr>
          <w:rFonts w:ascii="Lucida Grande" w:hAnsi="Lucida Grande" w:cs="Lucida Grande"/>
          <w:color w:val="232323"/>
          <w:kern w:val="0"/>
          <w:sz w:val="32"/>
          <w:szCs w:val="32"/>
        </w:rPr>
        <w:t>。进程至少有</w:t>
      </w:r>
      <w:r>
        <w:rPr>
          <w:rFonts w:ascii="Lucida Grande" w:hAnsi="Lucida Grande" w:cs="Lucida Grande"/>
          <w:color w:val="232323"/>
          <w:kern w:val="0"/>
          <w:sz w:val="32"/>
          <w:szCs w:val="32"/>
        </w:rPr>
        <w:t xml:space="preserve"> 5 </w:t>
      </w:r>
      <w:r>
        <w:rPr>
          <w:rFonts w:ascii="Lucida Grande" w:hAnsi="Lucida Grande" w:cs="Lucida Grande"/>
          <w:color w:val="232323"/>
          <w:kern w:val="0"/>
          <w:sz w:val="32"/>
          <w:szCs w:val="32"/>
        </w:rPr>
        <w:t>种基本状态，它们是：初始态，执行态，等待状态，就绪状态，终止状态。</w:t>
      </w:r>
    </w:p>
    <w:p w14:paraId="1465FE3A"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线程，在网络或多用户环境下，一个服务器通常需要接收大量且不确定数量用户的并发请求，为每一个请求都创建一个进程显然是行不通的，</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无论是从系统资源开销方面或是响应用户请求的效率方面来看。因此，操作系统中线程的概念便被引进了。线程，是进程的一部分，一个没有线程的进程可以被看作是单线程的。线程有时又被称为轻权进程或轻量级进程，也是</w:t>
      </w:r>
      <w:r>
        <w:rPr>
          <w:rFonts w:ascii="Lucida Grande" w:hAnsi="Lucida Grande" w:cs="Lucida Grande"/>
          <w:color w:val="232323"/>
          <w:kern w:val="0"/>
          <w:sz w:val="32"/>
          <w:szCs w:val="32"/>
        </w:rPr>
        <w:t xml:space="preserve"> CPU </w:t>
      </w:r>
      <w:r>
        <w:rPr>
          <w:rFonts w:ascii="Lucida Grande" w:hAnsi="Lucida Grande" w:cs="Lucida Grande"/>
          <w:color w:val="232323"/>
          <w:kern w:val="0"/>
          <w:sz w:val="32"/>
          <w:szCs w:val="32"/>
        </w:rPr>
        <w:t>调度的一个基本单位。</w:t>
      </w:r>
    </w:p>
    <w:p w14:paraId="27D6A05C" w14:textId="77777777" w:rsidR="007064EE" w:rsidRDefault="007064EE" w:rsidP="007064EE">
      <w:pPr>
        <w:widowControl/>
        <w:autoSpaceDE w:val="0"/>
        <w:autoSpaceDN w:val="0"/>
        <w:adjustRightInd w:val="0"/>
        <w:rPr>
          <w:rFonts w:ascii="Lucida Grande" w:hAnsi="Lucida Grande" w:cs="Lucida Grande"/>
          <w:color w:val="232323"/>
          <w:kern w:val="0"/>
          <w:sz w:val="32"/>
          <w:szCs w:val="32"/>
        </w:rPr>
      </w:pPr>
      <w:r>
        <w:rPr>
          <w:rFonts w:ascii="Lucida Grande" w:hAnsi="Lucida Grande" w:cs="Lucida Grande"/>
          <w:b/>
          <w:bCs/>
          <w:color w:val="232323"/>
          <w:kern w:val="0"/>
          <w:sz w:val="32"/>
          <w:szCs w:val="32"/>
        </w:rPr>
        <w:t>进程的执行过程是线状的</w:t>
      </w:r>
      <w:r>
        <w:rPr>
          <w:rFonts w:ascii="Lucida Grande" w:hAnsi="Lucida Grande" w:cs="Lucida Grande"/>
          <w:color w:val="232323"/>
          <w:kern w:val="0"/>
          <w:sz w:val="32"/>
          <w:szCs w:val="32"/>
        </w:rPr>
        <w:t>，尽管中间会发生中断或暂停，但该进程所拥有的资源只为该线状执行过程服务。一旦发生进程上下文切换，这些资源都是要被保护起来的。这是进程宏观上的执行过程。而进程又可有单线程进程与多线程进程两种。我们知道，进程有</w:t>
      </w:r>
      <w:r>
        <w:rPr>
          <w:rFonts w:ascii="Lucida Grande" w:hAnsi="Lucida Grande" w:cs="Lucida Grande"/>
          <w:color w:val="232323"/>
          <w:kern w:val="0"/>
          <w:sz w:val="32"/>
          <w:szCs w:val="32"/>
        </w:rPr>
        <w:t xml:space="preserve"> </w:t>
      </w:r>
      <w:r>
        <w:rPr>
          <w:rFonts w:ascii="Lucida Grande" w:hAnsi="Lucida Grande" w:cs="Lucida Grande"/>
          <w:color w:val="232323"/>
          <w:kern w:val="0"/>
          <w:sz w:val="32"/>
          <w:szCs w:val="32"/>
        </w:rPr>
        <w:t>一个进程控制块</w:t>
      </w:r>
      <w:r>
        <w:rPr>
          <w:rFonts w:ascii="Lucida Grande" w:hAnsi="Lucida Grande" w:cs="Lucida Grande"/>
          <w:color w:val="232323"/>
          <w:kern w:val="0"/>
          <w:sz w:val="32"/>
          <w:szCs w:val="32"/>
        </w:rPr>
        <w:t xml:space="preserve"> PCB </w:t>
      </w:r>
      <w:r>
        <w:rPr>
          <w:rFonts w:ascii="Lucida Grande" w:hAnsi="Lucida Grande" w:cs="Lucida Grande"/>
          <w:color w:val="232323"/>
          <w:kern w:val="0"/>
          <w:sz w:val="32"/>
          <w:szCs w:val="32"/>
        </w:rPr>
        <w:t>，相关程序段</w:t>
      </w:r>
      <w:r>
        <w:rPr>
          <w:rFonts w:ascii="Lucida Grande" w:hAnsi="Lucida Grande" w:cs="Lucida Grande"/>
          <w:color w:val="232323"/>
          <w:kern w:val="0"/>
          <w:sz w:val="32"/>
          <w:szCs w:val="32"/>
        </w:rPr>
        <w:t xml:space="preserve"> </w:t>
      </w:r>
      <w:r>
        <w:rPr>
          <w:rFonts w:ascii="Lucida Grande" w:hAnsi="Lucida Grande" w:cs="Lucida Grande"/>
          <w:color w:val="232323"/>
          <w:kern w:val="0"/>
          <w:sz w:val="32"/>
          <w:szCs w:val="32"/>
        </w:rPr>
        <w:t>和</w:t>
      </w:r>
      <w:r>
        <w:rPr>
          <w:rFonts w:ascii="Lucida Grande" w:hAnsi="Lucida Grande" w:cs="Lucida Grande"/>
          <w:color w:val="232323"/>
          <w:kern w:val="0"/>
          <w:sz w:val="32"/>
          <w:szCs w:val="32"/>
        </w:rPr>
        <w:t xml:space="preserve"> </w:t>
      </w:r>
      <w:r>
        <w:rPr>
          <w:rFonts w:ascii="Lucida Grande" w:hAnsi="Lucida Grande" w:cs="Lucida Grande"/>
          <w:color w:val="232323"/>
          <w:kern w:val="0"/>
          <w:sz w:val="32"/>
          <w:szCs w:val="32"/>
        </w:rPr>
        <w:t>该程序段对其进行操作的数据结构集</w:t>
      </w:r>
      <w:r>
        <w:rPr>
          <w:rFonts w:ascii="Lucida Grande" w:hAnsi="Lucida Grande" w:cs="Lucida Grande"/>
          <w:color w:val="232323"/>
          <w:kern w:val="0"/>
          <w:sz w:val="32"/>
          <w:szCs w:val="32"/>
        </w:rPr>
        <w:t xml:space="preserve"> </w:t>
      </w:r>
      <w:r>
        <w:rPr>
          <w:rFonts w:ascii="Lucida Grande" w:hAnsi="Lucida Grande" w:cs="Lucida Grande"/>
          <w:color w:val="232323"/>
          <w:kern w:val="0"/>
          <w:sz w:val="32"/>
          <w:szCs w:val="32"/>
        </w:rPr>
        <w:t>这三部分，单线程进程的执行过程在宏观上是线性的，微观上也只有单一的执行过程；而多线程进程在宏观上的执行过程同样为线性的，但微观上却可以有多个执行操作（线程），如不同代码片段以及相关的数据结构集。</w:t>
      </w:r>
      <w:r>
        <w:rPr>
          <w:rFonts w:ascii="Lucida Grande" w:hAnsi="Lucida Grande" w:cs="Lucida Grande"/>
          <w:b/>
          <w:bCs/>
          <w:color w:val="232323"/>
          <w:kern w:val="0"/>
          <w:sz w:val="32"/>
          <w:szCs w:val="32"/>
        </w:rPr>
        <w:t>线程的改变只代表了</w:t>
      </w:r>
      <w:r>
        <w:rPr>
          <w:rFonts w:ascii="Lucida Grande" w:hAnsi="Lucida Grande" w:cs="Lucida Grande"/>
          <w:b/>
          <w:bCs/>
          <w:color w:val="232323"/>
          <w:kern w:val="0"/>
          <w:sz w:val="32"/>
          <w:szCs w:val="32"/>
        </w:rPr>
        <w:t xml:space="preserve"> CPU </w:t>
      </w:r>
      <w:r>
        <w:rPr>
          <w:rFonts w:ascii="Lucida Grande" w:hAnsi="Lucida Grande" w:cs="Lucida Grande"/>
          <w:b/>
          <w:bCs/>
          <w:color w:val="232323"/>
          <w:kern w:val="0"/>
          <w:sz w:val="32"/>
          <w:szCs w:val="32"/>
        </w:rPr>
        <w:t>执行过程的改变，而没有发生进程所拥有的资源变化。</w:t>
      </w:r>
      <w:r>
        <w:rPr>
          <w:rFonts w:ascii="Lucida Grande" w:hAnsi="Lucida Grande" w:cs="Lucida Grande"/>
          <w:color w:val="232323"/>
          <w:kern w:val="0"/>
          <w:sz w:val="32"/>
          <w:szCs w:val="32"/>
        </w:rPr>
        <w:t>除了</w:t>
      </w:r>
      <w:r>
        <w:rPr>
          <w:rFonts w:ascii="Lucida Grande" w:hAnsi="Lucida Grande" w:cs="Lucida Grande"/>
          <w:color w:val="232323"/>
          <w:kern w:val="0"/>
          <w:sz w:val="32"/>
          <w:szCs w:val="32"/>
        </w:rPr>
        <w:t xml:space="preserve"> CPU </w:t>
      </w:r>
      <w:r>
        <w:rPr>
          <w:rFonts w:ascii="Lucida Grande" w:hAnsi="Lucida Grande" w:cs="Lucida Grande"/>
          <w:color w:val="232323"/>
          <w:kern w:val="0"/>
          <w:sz w:val="32"/>
          <w:szCs w:val="32"/>
        </w:rPr>
        <w:t>之外，</w:t>
      </w:r>
      <w:r>
        <w:rPr>
          <w:rFonts w:ascii="Lucida Grande" w:hAnsi="Lucida Grande" w:cs="Lucida Grande"/>
          <w:b/>
          <w:bCs/>
          <w:color w:val="232323"/>
          <w:kern w:val="0"/>
          <w:sz w:val="32"/>
          <w:szCs w:val="32"/>
        </w:rPr>
        <w:t>计算机内的软硬件资源的分配与线程无关</w:t>
      </w:r>
      <w:r>
        <w:rPr>
          <w:rFonts w:ascii="Lucida Grande" w:hAnsi="Lucida Grande" w:cs="Lucida Grande"/>
          <w:color w:val="232323"/>
          <w:kern w:val="0"/>
          <w:sz w:val="32"/>
          <w:szCs w:val="32"/>
        </w:rPr>
        <w:t>，线程只能共享它所属进程的资源。与进程控制表和</w:t>
      </w:r>
      <w:r>
        <w:rPr>
          <w:rFonts w:ascii="Lucida Grande" w:hAnsi="Lucida Grande" w:cs="Lucida Grande"/>
          <w:color w:val="232323"/>
          <w:kern w:val="0"/>
          <w:sz w:val="32"/>
          <w:szCs w:val="32"/>
        </w:rPr>
        <w:t xml:space="preserve"> PCB </w:t>
      </w:r>
      <w:r>
        <w:rPr>
          <w:rFonts w:ascii="Lucida Grande" w:hAnsi="Lucida Grande" w:cs="Lucida Grande"/>
          <w:color w:val="232323"/>
          <w:kern w:val="0"/>
          <w:sz w:val="32"/>
          <w:szCs w:val="32"/>
        </w:rPr>
        <w:t>相似，每个线程也有自己的线程控制表</w:t>
      </w:r>
      <w:r>
        <w:rPr>
          <w:rFonts w:ascii="Lucida Grande" w:hAnsi="Lucida Grande" w:cs="Lucida Grande"/>
          <w:color w:val="232323"/>
          <w:kern w:val="0"/>
          <w:sz w:val="32"/>
          <w:szCs w:val="32"/>
        </w:rPr>
        <w:t xml:space="preserve"> TCB </w:t>
      </w:r>
      <w:r>
        <w:rPr>
          <w:rFonts w:ascii="Lucida Grande" w:hAnsi="Lucida Grande" w:cs="Lucida Grande"/>
          <w:color w:val="232323"/>
          <w:kern w:val="0"/>
          <w:sz w:val="32"/>
          <w:szCs w:val="32"/>
        </w:rPr>
        <w:t>，而这个</w:t>
      </w:r>
      <w:r>
        <w:rPr>
          <w:rFonts w:ascii="Lucida Grande" w:hAnsi="Lucida Grande" w:cs="Lucida Grande"/>
          <w:color w:val="232323"/>
          <w:kern w:val="0"/>
          <w:sz w:val="32"/>
          <w:szCs w:val="32"/>
        </w:rPr>
        <w:t xml:space="preserve"> TCB </w:t>
      </w:r>
      <w:r>
        <w:rPr>
          <w:rFonts w:ascii="Lucida Grande" w:hAnsi="Lucida Grande" w:cs="Lucida Grande"/>
          <w:color w:val="232323"/>
          <w:kern w:val="0"/>
          <w:sz w:val="32"/>
          <w:szCs w:val="32"/>
        </w:rPr>
        <w:t>中所保存的线程状态信息则要比</w:t>
      </w:r>
      <w:r>
        <w:rPr>
          <w:rFonts w:ascii="Lucida Grande" w:hAnsi="Lucida Grande" w:cs="Lucida Grande"/>
          <w:color w:val="232323"/>
          <w:kern w:val="0"/>
          <w:sz w:val="32"/>
          <w:szCs w:val="32"/>
        </w:rPr>
        <w:t xml:space="preserve"> PCB </w:t>
      </w:r>
      <w:r>
        <w:rPr>
          <w:rFonts w:ascii="Lucida Grande" w:hAnsi="Lucida Grande" w:cs="Lucida Grande"/>
          <w:color w:val="232323"/>
          <w:kern w:val="0"/>
          <w:sz w:val="32"/>
          <w:szCs w:val="32"/>
        </w:rPr>
        <w:t>表少得多，这些信息主要是相关指针用堆栈（系统栈和用户栈），寄存器中的状态数据。</w:t>
      </w:r>
      <w:r>
        <w:rPr>
          <w:rFonts w:ascii="Lucida Grande" w:hAnsi="Lucida Grande" w:cs="Lucida Grande"/>
          <w:b/>
          <w:bCs/>
          <w:color w:val="232323"/>
          <w:kern w:val="0"/>
          <w:sz w:val="32"/>
          <w:szCs w:val="32"/>
        </w:rPr>
        <w:t>进程拥有一个完整的虚拟地址空间，不依赖于线程而独立存在；反之，线程是进程的一部分，没有自己的地址空间，与进程内的其他线程一起共享分配给该进程的所有资源</w:t>
      </w:r>
      <w:r>
        <w:rPr>
          <w:rFonts w:ascii="Lucida Grande" w:hAnsi="Lucida Grande" w:cs="Lucida Grande"/>
          <w:color w:val="232323"/>
          <w:kern w:val="0"/>
          <w:sz w:val="32"/>
          <w:szCs w:val="32"/>
        </w:rPr>
        <w:t>。</w:t>
      </w:r>
    </w:p>
    <w:p w14:paraId="6FD2A01E" w14:textId="77777777" w:rsidR="007064EE" w:rsidRDefault="007064EE" w:rsidP="007064EE">
      <w:pPr>
        <w:widowControl/>
        <w:autoSpaceDE w:val="0"/>
        <w:autoSpaceDN w:val="0"/>
        <w:adjustRightInd w:val="0"/>
        <w:rPr>
          <w:rFonts w:ascii="Lucida Grande" w:hAnsi="Lucida Grande" w:cs="Lucida Grande"/>
          <w:color w:val="232323"/>
          <w:kern w:val="0"/>
          <w:sz w:val="32"/>
          <w:szCs w:val="32"/>
        </w:rPr>
      </w:pPr>
      <w:r>
        <w:rPr>
          <w:rFonts w:ascii="Lucida Grande" w:hAnsi="Lucida Grande" w:cs="Lucida Grande"/>
          <w:color w:val="232323"/>
          <w:kern w:val="0"/>
          <w:sz w:val="32"/>
          <w:szCs w:val="32"/>
        </w:rPr>
        <w:t>线程可以有效地提高系统的执行效率，但并不是在所有计算机系统中都是适用的，如某些很少做进程调度和切换的实时系统。使用线程的好处是有多个任务需要处理机处理时，减少处理机的切换时间；而且，线程的创建和结束所需要的系统开销也比进程的创建和结束要小得多。最适用使用线程的系统是多处理机系统和网络系统或分布式系统。</w:t>
      </w:r>
    </w:p>
    <w:p w14:paraId="7E558FA9" w14:textId="77777777" w:rsidR="007064EE" w:rsidRDefault="007064EE" w:rsidP="007064EE">
      <w:pPr>
        <w:widowControl/>
        <w:autoSpaceDE w:val="0"/>
        <w:autoSpaceDN w:val="0"/>
        <w:adjustRightInd w:val="0"/>
        <w:jc w:val="left"/>
        <w:rPr>
          <w:rFonts w:ascii="Lucida Grande" w:hAnsi="Lucida Grande" w:cs="Lucida Grande"/>
          <w:b/>
          <w:bCs/>
          <w:color w:val="232323"/>
          <w:kern w:val="0"/>
          <w:sz w:val="40"/>
          <w:szCs w:val="40"/>
        </w:rPr>
      </w:pPr>
      <w:r>
        <w:rPr>
          <w:rFonts w:ascii="Lucida Grande" w:hAnsi="Lucida Grande" w:cs="Lucida Grande"/>
          <w:b/>
          <w:bCs/>
          <w:color w:val="232323"/>
          <w:kern w:val="0"/>
          <w:sz w:val="40"/>
          <w:szCs w:val="40"/>
        </w:rPr>
        <w:t xml:space="preserve">6. </w:t>
      </w:r>
      <w:r>
        <w:rPr>
          <w:rFonts w:ascii="Lucida Grande" w:hAnsi="Lucida Grande" w:cs="Lucida Grande"/>
          <w:b/>
          <w:bCs/>
          <w:color w:val="232323"/>
          <w:kern w:val="0"/>
          <w:sz w:val="40"/>
          <w:szCs w:val="40"/>
        </w:rPr>
        <w:t>平常常用的多线程处理方式及优缺点</w:t>
      </w:r>
    </w:p>
    <w:p w14:paraId="337554D6"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iOS</w:t>
      </w:r>
      <w:r>
        <w:rPr>
          <w:rFonts w:ascii="Lucida Grande" w:hAnsi="Lucida Grande" w:cs="Lucida Grande"/>
          <w:color w:val="232323"/>
          <w:kern w:val="0"/>
          <w:sz w:val="32"/>
          <w:szCs w:val="32"/>
        </w:rPr>
        <w:t>有四种多线程编程的技术，分别是：</w:t>
      </w:r>
      <w:r>
        <w:rPr>
          <w:rFonts w:ascii="Lucida Grande" w:hAnsi="Lucida Grande" w:cs="Lucida Grande"/>
          <w:color w:val="232323"/>
          <w:kern w:val="0"/>
          <w:sz w:val="32"/>
          <w:szCs w:val="32"/>
        </w:rPr>
        <w:t>NSThread</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Cocoa NSOperation</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GCD</w:t>
      </w:r>
      <w:r>
        <w:rPr>
          <w:rFonts w:ascii="Lucida Grande" w:hAnsi="Lucida Grande" w:cs="Lucida Grande"/>
          <w:color w:val="232323"/>
          <w:kern w:val="0"/>
          <w:sz w:val="32"/>
          <w:szCs w:val="32"/>
        </w:rPr>
        <w:t>（全称：</w:t>
      </w:r>
      <w:r>
        <w:rPr>
          <w:rFonts w:ascii="Lucida Grande" w:hAnsi="Lucida Grande" w:cs="Lucida Grande"/>
          <w:color w:val="232323"/>
          <w:kern w:val="0"/>
          <w:sz w:val="32"/>
          <w:szCs w:val="32"/>
        </w:rPr>
        <w:t>Grand Central Dispatch</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,pthread</w:t>
      </w:r>
      <w:r>
        <w:rPr>
          <w:rFonts w:ascii="Lucida Grande" w:hAnsi="Lucida Grande" w:cs="Lucida Grande"/>
          <w:color w:val="232323"/>
          <w:kern w:val="0"/>
          <w:sz w:val="32"/>
          <w:szCs w:val="32"/>
        </w:rPr>
        <w:t>。</w:t>
      </w:r>
    </w:p>
    <w:p w14:paraId="374454C2" w14:textId="77777777" w:rsidR="007064EE" w:rsidRDefault="007064EE" w:rsidP="007064EE">
      <w:pPr>
        <w:widowControl/>
        <w:autoSpaceDE w:val="0"/>
        <w:autoSpaceDN w:val="0"/>
        <w:adjustRightInd w:val="0"/>
        <w:rPr>
          <w:rFonts w:ascii="Lucida Grande" w:hAnsi="Lucida Grande" w:cs="Lucida Grande"/>
          <w:color w:val="232323"/>
          <w:kern w:val="0"/>
          <w:sz w:val="32"/>
          <w:szCs w:val="32"/>
        </w:rPr>
      </w:pPr>
      <w:r>
        <w:rPr>
          <w:rFonts w:ascii="Lucida Grande" w:hAnsi="Lucida Grande" w:cs="Lucida Grande"/>
          <w:b/>
          <w:bCs/>
          <w:color w:val="232323"/>
          <w:kern w:val="0"/>
          <w:sz w:val="32"/>
          <w:szCs w:val="32"/>
        </w:rPr>
        <w:t>四种方式的优缺点介绍</w:t>
      </w:r>
      <w:r>
        <w:rPr>
          <w:rFonts w:ascii="Lucida Grande" w:hAnsi="Lucida Grande" w:cs="Lucida Grande"/>
          <w:b/>
          <w:bCs/>
          <w:color w:val="232323"/>
          <w:kern w:val="0"/>
          <w:sz w:val="32"/>
          <w:szCs w:val="32"/>
        </w:rPr>
        <w:t>:</w:t>
      </w:r>
    </w:p>
    <w:p w14:paraId="53746719" w14:textId="77777777" w:rsidR="007064EE" w:rsidRDefault="007064EE" w:rsidP="007064EE">
      <w:pPr>
        <w:widowControl/>
        <w:autoSpaceDE w:val="0"/>
        <w:autoSpaceDN w:val="0"/>
        <w:adjustRightInd w:val="0"/>
        <w:rPr>
          <w:rFonts w:ascii="Lucida Grande" w:hAnsi="Lucida Grande" w:cs="Lucida Grande"/>
          <w:color w:val="232323"/>
          <w:kern w:val="0"/>
          <w:sz w:val="32"/>
          <w:szCs w:val="32"/>
        </w:rPr>
      </w:pPr>
      <w:r>
        <w:rPr>
          <w:rFonts w:ascii="Lucida Grande" w:hAnsi="Lucida Grande" w:cs="Lucida Grande"/>
          <w:color w:val="232323"/>
          <w:kern w:val="0"/>
          <w:sz w:val="32"/>
          <w:szCs w:val="32"/>
        </w:rPr>
        <w:t>1</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NSThread</w:t>
      </w:r>
      <w:r>
        <w:rPr>
          <w:rFonts w:ascii="Lucida Grande" w:hAnsi="Lucida Grande" w:cs="Lucida Grande"/>
          <w:b/>
          <w:bCs/>
          <w:color w:val="232323"/>
          <w:kern w:val="0"/>
          <w:sz w:val="32"/>
          <w:szCs w:val="32"/>
        </w:rPr>
        <w:t>优点：</w:t>
      </w:r>
      <w:r>
        <w:rPr>
          <w:rFonts w:ascii="Lucida Grande" w:hAnsi="Lucida Grande" w:cs="Lucida Grande"/>
          <w:b/>
          <w:bCs/>
          <w:color w:val="232323"/>
          <w:kern w:val="0"/>
          <w:sz w:val="32"/>
          <w:szCs w:val="32"/>
        </w:rPr>
        <w:t xml:space="preserve">NSThread </w:t>
      </w:r>
      <w:r>
        <w:rPr>
          <w:rFonts w:ascii="Lucida Grande" w:hAnsi="Lucida Grande" w:cs="Lucida Grande"/>
          <w:b/>
          <w:bCs/>
          <w:color w:val="232323"/>
          <w:kern w:val="0"/>
          <w:sz w:val="32"/>
          <w:szCs w:val="32"/>
        </w:rPr>
        <w:t>比其他两个轻量级</w:t>
      </w:r>
      <w:r>
        <w:rPr>
          <w:rFonts w:ascii="Lucida Grande" w:hAnsi="Lucida Grande" w:cs="Lucida Grande"/>
          <w:color w:val="232323"/>
          <w:kern w:val="0"/>
          <w:sz w:val="32"/>
          <w:szCs w:val="32"/>
        </w:rPr>
        <w:t>。</w:t>
      </w:r>
      <w:r>
        <w:rPr>
          <w:rFonts w:ascii="Lucida Grande" w:hAnsi="Lucida Grande" w:cs="Lucida Grande"/>
          <w:b/>
          <w:bCs/>
          <w:color w:val="232323"/>
          <w:kern w:val="0"/>
          <w:sz w:val="32"/>
          <w:szCs w:val="32"/>
        </w:rPr>
        <w:t>缺点：</w:t>
      </w:r>
      <w:r>
        <w:rPr>
          <w:rFonts w:ascii="Lucida Grande" w:hAnsi="Lucida Grande" w:cs="Lucida Grande"/>
          <w:color w:val="232323"/>
          <w:kern w:val="0"/>
          <w:sz w:val="32"/>
          <w:szCs w:val="32"/>
        </w:rPr>
        <w:t>需要自己管理线程的生命周期，线程同步。线程同步对数据的加锁会有一定的系统开销。</w:t>
      </w:r>
    </w:p>
    <w:p w14:paraId="33A41501" w14:textId="77777777" w:rsidR="007064EE" w:rsidRDefault="007064EE" w:rsidP="007064EE">
      <w:pPr>
        <w:widowControl/>
        <w:autoSpaceDE w:val="0"/>
        <w:autoSpaceDN w:val="0"/>
        <w:adjustRightInd w:val="0"/>
        <w:rPr>
          <w:rFonts w:ascii="Lucida Grande" w:hAnsi="Lucida Grande" w:cs="Lucida Grande"/>
          <w:color w:val="232323"/>
          <w:kern w:val="0"/>
          <w:sz w:val="32"/>
          <w:szCs w:val="32"/>
        </w:rPr>
      </w:pPr>
      <w:r>
        <w:rPr>
          <w:rFonts w:ascii="Lucida Grande" w:hAnsi="Lucida Grande" w:cs="Lucida Grande"/>
          <w:color w:val="232323"/>
          <w:kern w:val="0"/>
          <w:sz w:val="32"/>
          <w:szCs w:val="32"/>
        </w:rPr>
        <w:t>2</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Cocoa NSOperation</w:t>
      </w:r>
      <w:r>
        <w:rPr>
          <w:rFonts w:ascii="Lucida Grande" w:hAnsi="Lucida Grande" w:cs="Lucida Grande"/>
          <w:b/>
          <w:bCs/>
          <w:color w:val="232323"/>
          <w:kern w:val="0"/>
          <w:sz w:val="32"/>
          <w:szCs w:val="32"/>
        </w:rPr>
        <w:t>优点</w:t>
      </w:r>
      <w:r>
        <w:rPr>
          <w:rFonts w:ascii="Lucida Grande" w:hAnsi="Lucida Grande" w:cs="Lucida Grande"/>
          <w:b/>
          <w:bCs/>
          <w:color w:val="232323"/>
          <w:kern w:val="0"/>
          <w:sz w:val="32"/>
          <w:szCs w:val="32"/>
        </w:rPr>
        <w:t>:</w:t>
      </w:r>
      <w:r>
        <w:rPr>
          <w:rFonts w:ascii="Lucida Grande" w:hAnsi="Lucida Grande" w:cs="Lucida Grande"/>
          <w:color w:val="232323"/>
          <w:kern w:val="0"/>
          <w:sz w:val="32"/>
          <w:szCs w:val="32"/>
        </w:rPr>
        <w:t>不需要关心线程管理，</w:t>
      </w:r>
      <w:r>
        <w:rPr>
          <w:rFonts w:ascii="Lucida Grande" w:hAnsi="Lucida Grande" w:cs="Lucida Grande"/>
          <w:color w:val="232323"/>
          <w:kern w:val="0"/>
          <w:sz w:val="32"/>
          <w:szCs w:val="32"/>
        </w:rPr>
        <w:t xml:space="preserve"> </w:t>
      </w:r>
      <w:r>
        <w:rPr>
          <w:rFonts w:ascii="Lucida Grande" w:hAnsi="Lucida Grande" w:cs="Lucida Grande"/>
          <w:color w:val="232323"/>
          <w:kern w:val="0"/>
          <w:sz w:val="32"/>
          <w:szCs w:val="32"/>
        </w:rPr>
        <w:t>数据同步的事情，可以把精力放在自己需要执行的操作上。</w:t>
      </w:r>
      <w:r>
        <w:rPr>
          <w:rFonts w:ascii="Lucida Grande" w:hAnsi="Lucida Grande" w:cs="Lucida Grande"/>
          <w:color w:val="232323"/>
          <w:kern w:val="0"/>
          <w:sz w:val="32"/>
          <w:szCs w:val="32"/>
        </w:rPr>
        <w:t>Cocoa operation</w:t>
      </w:r>
      <w:r>
        <w:rPr>
          <w:rFonts w:ascii="Lucida Grande" w:hAnsi="Lucida Grande" w:cs="Lucida Grande"/>
          <w:color w:val="232323"/>
          <w:kern w:val="0"/>
          <w:sz w:val="32"/>
          <w:szCs w:val="32"/>
        </w:rPr>
        <w:t>相关的类是</w:t>
      </w:r>
      <w:r>
        <w:rPr>
          <w:rFonts w:ascii="Lucida Grande" w:hAnsi="Lucida Grande" w:cs="Lucida Grande"/>
          <w:color w:val="232323"/>
          <w:kern w:val="0"/>
          <w:sz w:val="32"/>
          <w:szCs w:val="32"/>
        </w:rPr>
        <w:t>NSOperation, NSOperationQueue.NSOperation</w:t>
      </w:r>
      <w:r>
        <w:rPr>
          <w:rFonts w:ascii="Lucida Grande" w:hAnsi="Lucida Grande" w:cs="Lucida Grande"/>
          <w:color w:val="232323"/>
          <w:kern w:val="0"/>
          <w:sz w:val="32"/>
          <w:szCs w:val="32"/>
        </w:rPr>
        <w:t>是个抽象类</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使用它必须用它的子类，可以实现它或者使用它定义好的两个子类</w:t>
      </w:r>
      <w:r>
        <w:rPr>
          <w:rFonts w:ascii="Lucida Grande" w:hAnsi="Lucida Grande" w:cs="Lucida Grande"/>
          <w:color w:val="232323"/>
          <w:kern w:val="0"/>
          <w:sz w:val="32"/>
          <w:szCs w:val="32"/>
        </w:rPr>
        <w:t>: NSInvocationOperation</w:t>
      </w:r>
      <w:r>
        <w:rPr>
          <w:rFonts w:ascii="Lucida Grande" w:hAnsi="Lucida Grande" w:cs="Lucida Grande"/>
          <w:color w:val="232323"/>
          <w:kern w:val="0"/>
          <w:sz w:val="32"/>
          <w:szCs w:val="32"/>
        </w:rPr>
        <w:t>和</w:t>
      </w:r>
      <w:r>
        <w:rPr>
          <w:rFonts w:ascii="Lucida Grande" w:hAnsi="Lucida Grande" w:cs="Lucida Grande"/>
          <w:color w:val="232323"/>
          <w:kern w:val="0"/>
          <w:sz w:val="32"/>
          <w:szCs w:val="32"/>
        </w:rPr>
        <w:t>NSBlockOperation.</w:t>
      </w:r>
      <w:r>
        <w:rPr>
          <w:rFonts w:ascii="Lucida Grande" w:hAnsi="Lucida Grande" w:cs="Lucida Grande"/>
          <w:color w:val="232323"/>
          <w:kern w:val="0"/>
          <w:sz w:val="32"/>
          <w:szCs w:val="32"/>
        </w:rPr>
        <w:t>创建</w:t>
      </w:r>
      <w:r>
        <w:rPr>
          <w:rFonts w:ascii="Lucida Grande" w:hAnsi="Lucida Grande" w:cs="Lucida Grande"/>
          <w:color w:val="232323"/>
          <w:kern w:val="0"/>
          <w:sz w:val="32"/>
          <w:szCs w:val="32"/>
        </w:rPr>
        <w:t>NSOperation</w:t>
      </w:r>
      <w:r>
        <w:rPr>
          <w:rFonts w:ascii="Lucida Grande" w:hAnsi="Lucida Grande" w:cs="Lucida Grande"/>
          <w:color w:val="232323"/>
          <w:kern w:val="0"/>
          <w:sz w:val="32"/>
          <w:szCs w:val="32"/>
        </w:rPr>
        <w:t>子类的对象，把对象添加到</w:t>
      </w:r>
      <w:r>
        <w:rPr>
          <w:rFonts w:ascii="Lucida Grande" w:hAnsi="Lucida Grande" w:cs="Lucida Grande"/>
          <w:color w:val="232323"/>
          <w:kern w:val="0"/>
          <w:sz w:val="32"/>
          <w:szCs w:val="32"/>
        </w:rPr>
        <w:t>NSOperationQueue</w:t>
      </w:r>
      <w:r>
        <w:rPr>
          <w:rFonts w:ascii="Lucida Grande" w:hAnsi="Lucida Grande" w:cs="Lucida Grande"/>
          <w:color w:val="232323"/>
          <w:kern w:val="0"/>
          <w:sz w:val="32"/>
          <w:szCs w:val="32"/>
        </w:rPr>
        <w:t>队列里执行。</w:t>
      </w:r>
    </w:p>
    <w:p w14:paraId="38C6A8EC" w14:textId="77777777" w:rsidR="007064EE" w:rsidRDefault="007064EE" w:rsidP="007064EE">
      <w:pPr>
        <w:widowControl/>
        <w:autoSpaceDE w:val="0"/>
        <w:autoSpaceDN w:val="0"/>
        <w:adjustRightInd w:val="0"/>
        <w:rPr>
          <w:rFonts w:ascii="Lucida Grande" w:hAnsi="Lucida Grande" w:cs="Lucida Grande"/>
          <w:color w:val="232323"/>
          <w:kern w:val="0"/>
          <w:sz w:val="32"/>
          <w:szCs w:val="32"/>
        </w:rPr>
      </w:pPr>
      <w:r>
        <w:rPr>
          <w:rFonts w:ascii="Lucida Grande" w:hAnsi="Lucida Grande" w:cs="Lucida Grande"/>
          <w:color w:val="232323"/>
          <w:kern w:val="0"/>
          <w:sz w:val="32"/>
          <w:szCs w:val="32"/>
        </w:rPr>
        <w:t>3)</w:t>
      </w:r>
      <w:r>
        <w:rPr>
          <w:rFonts w:ascii="Lucida Grande" w:hAnsi="Lucida Grande" w:cs="Lucida Grande"/>
          <w:b/>
          <w:bCs/>
          <w:color w:val="232323"/>
          <w:kern w:val="0"/>
          <w:sz w:val="32"/>
          <w:szCs w:val="32"/>
        </w:rPr>
        <w:t>GCD</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全优点</w:t>
      </w:r>
      <w:r>
        <w:rPr>
          <w:rFonts w:ascii="Lucida Grande" w:hAnsi="Lucida Grande" w:cs="Lucida Grande"/>
          <w:color w:val="232323"/>
          <w:kern w:val="0"/>
          <w:sz w:val="32"/>
          <w:szCs w:val="32"/>
        </w:rPr>
        <w:t>)Grand Central dispatch(GCD)</w:t>
      </w:r>
      <w:r>
        <w:rPr>
          <w:rFonts w:ascii="Lucida Grande" w:hAnsi="Lucida Grande" w:cs="Lucida Grande"/>
          <w:color w:val="232323"/>
          <w:kern w:val="0"/>
          <w:sz w:val="32"/>
          <w:szCs w:val="32"/>
        </w:rPr>
        <w:t>是</w:t>
      </w:r>
      <w:r>
        <w:rPr>
          <w:rFonts w:ascii="Lucida Grande" w:hAnsi="Lucida Grande" w:cs="Lucida Grande"/>
          <w:color w:val="232323"/>
          <w:kern w:val="0"/>
          <w:sz w:val="32"/>
          <w:szCs w:val="32"/>
        </w:rPr>
        <w:t>Apple</w:t>
      </w:r>
      <w:r>
        <w:rPr>
          <w:rFonts w:ascii="Lucida Grande" w:hAnsi="Lucida Grande" w:cs="Lucida Grande"/>
          <w:color w:val="232323"/>
          <w:kern w:val="0"/>
          <w:sz w:val="32"/>
          <w:szCs w:val="32"/>
        </w:rPr>
        <w:t>开发的一个多核编程的解决方案。在</w:t>
      </w:r>
      <w:r>
        <w:rPr>
          <w:rFonts w:ascii="Lucida Grande" w:hAnsi="Lucida Grande" w:cs="Lucida Grande"/>
          <w:color w:val="232323"/>
          <w:kern w:val="0"/>
          <w:sz w:val="32"/>
          <w:szCs w:val="32"/>
        </w:rPr>
        <w:t>iOS4.0</w:t>
      </w:r>
      <w:r>
        <w:rPr>
          <w:rFonts w:ascii="Lucida Grande" w:hAnsi="Lucida Grande" w:cs="Lucida Grande"/>
          <w:color w:val="232323"/>
          <w:kern w:val="0"/>
          <w:sz w:val="32"/>
          <w:szCs w:val="32"/>
        </w:rPr>
        <w:t>开始之后才能使用。</w:t>
      </w:r>
      <w:r>
        <w:rPr>
          <w:rFonts w:ascii="Lucida Grande" w:hAnsi="Lucida Grande" w:cs="Lucida Grande"/>
          <w:color w:val="232323"/>
          <w:kern w:val="0"/>
          <w:sz w:val="32"/>
          <w:szCs w:val="32"/>
        </w:rPr>
        <w:t>GCD</w:t>
      </w:r>
      <w:r>
        <w:rPr>
          <w:rFonts w:ascii="Lucida Grande" w:hAnsi="Lucida Grande" w:cs="Lucida Grande"/>
          <w:color w:val="232323"/>
          <w:kern w:val="0"/>
          <w:sz w:val="32"/>
          <w:szCs w:val="32"/>
        </w:rPr>
        <w:t>是一个替代</w:t>
      </w:r>
      <w:r>
        <w:rPr>
          <w:rFonts w:ascii="Lucida Grande" w:hAnsi="Lucida Grande" w:cs="Lucida Grande"/>
          <w:color w:val="232323"/>
          <w:kern w:val="0"/>
          <w:sz w:val="32"/>
          <w:szCs w:val="32"/>
        </w:rPr>
        <w:t>NSThread, NSOperationQueue,NSInvocationOperation</w:t>
      </w:r>
      <w:r>
        <w:rPr>
          <w:rFonts w:ascii="Lucida Grande" w:hAnsi="Lucida Grande" w:cs="Lucida Grande"/>
          <w:color w:val="232323"/>
          <w:kern w:val="0"/>
          <w:sz w:val="32"/>
          <w:szCs w:val="32"/>
        </w:rPr>
        <w:t>等技术的很高效强大的技术。</w:t>
      </w:r>
    </w:p>
    <w:p w14:paraId="384B2C3E" w14:textId="77777777" w:rsidR="007064EE" w:rsidRDefault="007064EE" w:rsidP="007064EE">
      <w:pPr>
        <w:widowControl/>
        <w:autoSpaceDE w:val="0"/>
        <w:autoSpaceDN w:val="0"/>
        <w:adjustRightInd w:val="0"/>
        <w:rPr>
          <w:rFonts w:ascii="Lucida Grande" w:hAnsi="Lucida Grande" w:cs="Lucida Grande"/>
          <w:color w:val="232323"/>
          <w:kern w:val="0"/>
          <w:sz w:val="32"/>
          <w:szCs w:val="32"/>
        </w:rPr>
      </w:pPr>
      <w:r>
        <w:rPr>
          <w:rFonts w:ascii="Lucida Grande" w:hAnsi="Lucida Grande" w:cs="Lucida Grande"/>
          <w:color w:val="232323"/>
          <w:kern w:val="0"/>
          <w:sz w:val="32"/>
          <w:szCs w:val="32"/>
        </w:rPr>
        <w:t>4) pthread</w:t>
      </w:r>
      <w:r>
        <w:rPr>
          <w:rFonts w:ascii="Lucida Grande" w:hAnsi="Lucida Grande" w:cs="Lucida Grande"/>
          <w:color w:val="232323"/>
          <w:kern w:val="0"/>
          <w:sz w:val="32"/>
          <w:szCs w:val="32"/>
        </w:rPr>
        <w:t>是一套通用的多线程</w:t>
      </w:r>
      <w:r>
        <w:rPr>
          <w:rFonts w:ascii="Lucida Grande" w:hAnsi="Lucida Grande" w:cs="Lucida Grande"/>
          <w:color w:val="232323"/>
          <w:kern w:val="0"/>
          <w:sz w:val="32"/>
          <w:szCs w:val="32"/>
        </w:rPr>
        <w:t>API</w:t>
      </w:r>
      <w:r>
        <w:rPr>
          <w:rFonts w:ascii="Lucida Grande" w:hAnsi="Lucida Grande" w:cs="Lucida Grande"/>
          <w:color w:val="232323"/>
          <w:kern w:val="0"/>
          <w:sz w:val="32"/>
          <w:szCs w:val="32"/>
        </w:rPr>
        <w:t>，适用于</w:t>
      </w:r>
      <w:r>
        <w:rPr>
          <w:rFonts w:ascii="Lucida Grande" w:hAnsi="Lucida Grande" w:cs="Lucida Grande"/>
          <w:color w:val="232323"/>
          <w:kern w:val="0"/>
          <w:sz w:val="32"/>
          <w:szCs w:val="32"/>
        </w:rPr>
        <w:t>Linux\Windows\Unix,</w:t>
      </w:r>
      <w:r>
        <w:rPr>
          <w:rFonts w:ascii="Lucida Grande" w:hAnsi="Lucida Grande" w:cs="Lucida Grande"/>
          <w:color w:val="232323"/>
          <w:kern w:val="0"/>
          <w:sz w:val="32"/>
          <w:szCs w:val="32"/>
        </w:rPr>
        <w:t>跨平台，可移植，使用</w:t>
      </w:r>
      <w:r>
        <w:rPr>
          <w:rFonts w:ascii="Lucida Grande" w:hAnsi="Lucida Grande" w:cs="Lucida Grande"/>
          <w:color w:val="232323"/>
          <w:kern w:val="0"/>
          <w:sz w:val="32"/>
          <w:szCs w:val="32"/>
        </w:rPr>
        <w:t>C</w:t>
      </w:r>
      <w:r>
        <w:rPr>
          <w:rFonts w:ascii="Lucida Grande" w:hAnsi="Lucida Grande" w:cs="Lucida Grande"/>
          <w:color w:val="232323"/>
          <w:kern w:val="0"/>
          <w:sz w:val="32"/>
          <w:szCs w:val="32"/>
        </w:rPr>
        <w:t>语言，生命周期需要程序员管理，</w:t>
      </w:r>
      <w:r>
        <w:rPr>
          <w:rFonts w:ascii="Lucida Grande" w:hAnsi="Lucida Grande" w:cs="Lucida Grande"/>
          <w:color w:val="232323"/>
          <w:kern w:val="0"/>
          <w:sz w:val="32"/>
          <w:szCs w:val="32"/>
        </w:rPr>
        <w:t>IOS</w:t>
      </w:r>
      <w:r>
        <w:rPr>
          <w:rFonts w:ascii="Lucida Grande" w:hAnsi="Lucida Grande" w:cs="Lucida Grande"/>
          <w:color w:val="232323"/>
          <w:kern w:val="0"/>
          <w:sz w:val="32"/>
          <w:szCs w:val="32"/>
        </w:rPr>
        <w:t>开发中使用很少。</w:t>
      </w:r>
    </w:p>
    <w:p w14:paraId="36ED1D71" w14:textId="77777777" w:rsidR="007064EE" w:rsidRDefault="007064EE" w:rsidP="007064EE">
      <w:pPr>
        <w:widowControl/>
        <w:autoSpaceDE w:val="0"/>
        <w:autoSpaceDN w:val="0"/>
        <w:adjustRightInd w:val="0"/>
        <w:rPr>
          <w:rFonts w:ascii="Lucida Grande" w:hAnsi="Lucida Grande" w:cs="Lucida Grande"/>
          <w:color w:val="232323"/>
          <w:kern w:val="0"/>
          <w:sz w:val="32"/>
          <w:szCs w:val="32"/>
        </w:rPr>
      </w:pPr>
      <w:r>
        <w:rPr>
          <w:rFonts w:ascii="Lucida Grande" w:hAnsi="Lucida Grande" w:cs="Lucida Grande"/>
          <w:b/>
          <w:bCs/>
          <w:color w:val="232323"/>
          <w:kern w:val="0"/>
          <w:sz w:val="32"/>
          <w:szCs w:val="32"/>
        </w:rPr>
        <w:t>GCD</w:t>
      </w:r>
      <w:r>
        <w:rPr>
          <w:rFonts w:ascii="Lucida Grande" w:hAnsi="Lucida Grande" w:cs="Lucida Grande"/>
          <w:b/>
          <w:bCs/>
          <w:color w:val="232323"/>
          <w:kern w:val="0"/>
          <w:sz w:val="32"/>
          <w:szCs w:val="32"/>
        </w:rPr>
        <w:t>线程死锁</w:t>
      </w:r>
    </w:p>
    <w:p w14:paraId="418F4680" w14:textId="77777777" w:rsidR="007064EE" w:rsidRDefault="007064EE" w:rsidP="007064EE">
      <w:pPr>
        <w:widowControl/>
        <w:autoSpaceDE w:val="0"/>
        <w:autoSpaceDN w:val="0"/>
        <w:adjustRightInd w:val="0"/>
        <w:rPr>
          <w:rFonts w:ascii="Lucida Grande" w:hAnsi="Lucida Grande" w:cs="Lucida Grande"/>
          <w:color w:val="232323"/>
          <w:kern w:val="0"/>
          <w:sz w:val="32"/>
          <w:szCs w:val="32"/>
        </w:rPr>
      </w:pPr>
      <w:r>
        <w:rPr>
          <w:rFonts w:ascii="Lucida Grande" w:hAnsi="Lucida Grande" w:cs="Lucida Grande"/>
          <w:color w:val="232323"/>
          <w:kern w:val="0"/>
          <w:sz w:val="32"/>
          <w:szCs w:val="32"/>
        </w:rPr>
        <w:t xml:space="preserve">GCD </w:t>
      </w:r>
      <w:r>
        <w:rPr>
          <w:rFonts w:ascii="Lucida Grande" w:hAnsi="Lucida Grande" w:cs="Lucida Grande"/>
          <w:color w:val="232323"/>
          <w:kern w:val="0"/>
          <w:sz w:val="32"/>
          <w:szCs w:val="32"/>
        </w:rPr>
        <w:t>确实好用</w:t>
      </w:r>
      <w:r>
        <w:rPr>
          <w:rFonts w:ascii="Lucida Grande" w:hAnsi="Lucida Grande" w:cs="Lucida Grande"/>
          <w:color w:val="232323"/>
          <w:kern w:val="0"/>
          <w:sz w:val="32"/>
          <w:szCs w:val="32"/>
        </w:rPr>
        <w:t xml:space="preserve"> </w:t>
      </w:r>
      <w:r>
        <w:rPr>
          <w:rFonts w:ascii="Lucida Grande" w:hAnsi="Lucida Grande" w:cs="Lucida Grande"/>
          <w:color w:val="232323"/>
          <w:kern w:val="0"/>
          <w:sz w:val="32"/>
          <w:szCs w:val="32"/>
        </w:rPr>
        <w:t>，很强大，相比</w:t>
      </w:r>
      <w:r>
        <w:rPr>
          <w:rFonts w:ascii="Lucida Grande" w:hAnsi="Lucida Grande" w:cs="Lucida Grande"/>
          <w:color w:val="232323"/>
          <w:kern w:val="0"/>
          <w:sz w:val="32"/>
          <w:szCs w:val="32"/>
        </w:rPr>
        <w:t xml:space="preserve">NSOpretion </w:t>
      </w:r>
      <w:r>
        <w:rPr>
          <w:rFonts w:ascii="Lucida Grande" w:hAnsi="Lucida Grande" w:cs="Lucida Grande"/>
          <w:color w:val="232323"/>
          <w:kern w:val="0"/>
          <w:sz w:val="32"/>
          <w:szCs w:val="32"/>
        </w:rPr>
        <w:t>无法提供</w:t>
      </w:r>
      <w:r>
        <w:rPr>
          <w:rFonts w:ascii="Lucida Grande" w:hAnsi="Lucida Grande" w:cs="Lucida Grande"/>
          <w:color w:val="232323"/>
          <w:kern w:val="0"/>
          <w:sz w:val="32"/>
          <w:szCs w:val="32"/>
        </w:rPr>
        <w:t xml:space="preserve"> </w:t>
      </w:r>
      <w:r>
        <w:rPr>
          <w:rFonts w:ascii="Lucida Grande" w:hAnsi="Lucida Grande" w:cs="Lucida Grande"/>
          <w:color w:val="232323"/>
          <w:kern w:val="0"/>
          <w:sz w:val="32"/>
          <w:szCs w:val="32"/>
        </w:rPr>
        <w:t>取消任务的功能。</w:t>
      </w:r>
    </w:p>
    <w:p w14:paraId="30907D29"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如此强大的工具用不好可能会出现线程死锁。</w:t>
      </w:r>
      <w:r>
        <w:rPr>
          <w:rFonts w:ascii="Lucida Grande" w:hAnsi="Lucida Grande" w:cs="Lucida Grande"/>
          <w:color w:val="232323"/>
          <w:kern w:val="0"/>
          <w:sz w:val="32"/>
          <w:szCs w:val="32"/>
        </w:rPr>
        <w:t xml:space="preserve"> </w:t>
      </w:r>
      <w:r>
        <w:rPr>
          <w:rFonts w:ascii="Lucida Grande" w:hAnsi="Lucida Grande" w:cs="Lucida Grande"/>
          <w:color w:val="232323"/>
          <w:kern w:val="0"/>
          <w:sz w:val="32"/>
          <w:szCs w:val="32"/>
        </w:rPr>
        <w:t>如下代码：</w:t>
      </w:r>
    </w:p>
    <w:p w14:paraId="321E4D83" w14:textId="77777777" w:rsidR="007064EE" w:rsidRDefault="007064EE" w:rsidP="007064EE">
      <w:pPr>
        <w:widowControl/>
        <w:autoSpaceDE w:val="0"/>
        <w:autoSpaceDN w:val="0"/>
        <w:adjustRightInd w:val="0"/>
        <w:jc w:val="left"/>
        <w:rPr>
          <w:rFonts w:ascii="Menlo Regular" w:hAnsi="Menlo Regular" w:cs="Menlo Regular"/>
          <w:color w:val="536870"/>
          <w:kern w:val="0"/>
        </w:rPr>
      </w:pPr>
      <w:r>
        <w:rPr>
          <w:rFonts w:ascii="Menlo Regular" w:hAnsi="Menlo Regular" w:cs="Menlo Regular"/>
          <w:color w:val="536870"/>
          <w:kern w:val="0"/>
        </w:rPr>
        <w:t>- (</w:t>
      </w:r>
      <w:proofErr w:type="gramStart"/>
      <w:r>
        <w:rPr>
          <w:rFonts w:ascii="Menlo Regular" w:hAnsi="Menlo Regular" w:cs="Menlo Regular"/>
          <w:color w:val="738A04"/>
          <w:kern w:val="0"/>
        </w:rPr>
        <w:t>void</w:t>
      </w:r>
      <w:proofErr w:type="gramEnd"/>
      <w:r>
        <w:rPr>
          <w:rFonts w:ascii="Menlo Regular" w:hAnsi="Menlo Regular" w:cs="Menlo Regular"/>
          <w:color w:val="536870"/>
          <w:kern w:val="0"/>
        </w:rPr>
        <w:t xml:space="preserve">)viewDidLoad{ </w:t>
      </w:r>
    </w:p>
    <w:p w14:paraId="4F90563B" w14:textId="77777777" w:rsidR="007064EE" w:rsidRDefault="007064EE" w:rsidP="007064EE">
      <w:pPr>
        <w:widowControl/>
        <w:autoSpaceDE w:val="0"/>
        <w:autoSpaceDN w:val="0"/>
        <w:adjustRightInd w:val="0"/>
        <w:jc w:val="left"/>
        <w:rPr>
          <w:rFonts w:ascii="Menlo Regular" w:hAnsi="Menlo Regular" w:cs="Menlo Regular"/>
          <w:color w:val="536870"/>
          <w:kern w:val="0"/>
        </w:rPr>
      </w:pPr>
      <w:r>
        <w:rPr>
          <w:rFonts w:ascii="Menlo Regular" w:hAnsi="Menlo Regular" w:cs="Menlo Regular"/>
          <w:color w:val="536870"/>
          <w:kern w:val="0"/>
        </w:rPr>
        <w:t>[</w:t>
      </w:r>
      <w:proofErr w:type="gramStart"/>
      <w:r>
        <w:rPr>
          <w:rFonts w:ascii="Menlo Regular" w:hAnsi="Menlo Regular" w:cs="Menlo Regular"/>
          <w:color w:val="738A04"/>
          <w:kern w:val="0"/>
        </w:rPr>
        <w:t>super</w:t>
      </w:r>
      <w:proofErr w:type="gramEnd"/>
      <w:r>
        <w:rPr>
          <w:rFonts w:ascii="Menlo Regular" w:hAnsi="Menlo Regular" w:cs="Menlo Regular"/>
          <w:color w:val="536870"/>
          <w:kern w:val="0"/>
        </w:rPr>
        <w:t xml:space="preserve"> viewDidLoad];     </w:t>
      </w:r>
    </w:p>
    <w:p w14:paraId="6F4905C0" w14:textId="77777777" w:rsidR="007064EE" w:rsidRDefault="007064EE" w:rsidP="007064EE">
      <w:pPr>
        <w:widowControl/>
        <w:autoSpaceDE w:val="0"/>
        <w:autoSpaceDN w:val="0"/>
        <w:adjustRightInd w:val="0"/>
        <w:jc w:val="left"/>
        <w:rPr>
          <w:rFonts w:ascii="Menlo Regular" w:hAnsi="Menlo Regular" w:cs="Menlo Regular"/>
          <w:color w:val="536870"/>
          <w:kern w:val="0"/>
        </w:rPr>
      </w:pPr>
      <w:proofErr w:type="gramStart"/>
      <w:r>
        <w:rPr>
          <w:rFonts w:ascii="Menlo Regular" w:hAnsi="Menlo Regular" w:cs="Menlo Regular"/>
          <w:color w:val="2176C7"/>
          <w:kern w:val="0"/>
        </w:rPr>
        <w:t>NSLog</w:t>
      </w:r>
      <w:r>
        <w:rPr>
          <w:rFonts w:ascii="Menlo Regular" w:hAnsi="Menlo Regular" w:cs="Menlo Regular"/>
          <w:color w:val="536870"/>
          <w:kern w:val="0"/>
        </w:rPr>
        <w:t>(</w:t>
      </w:r>
      <w:proofErr w:type="gramEnd"/>
      <w:r>
        <w:rPr>
          <w:rFonts w:ascii="Menlo Regular" w:hAnsi="Menlo Regular" w:cs="Menlo Regular"/>
          <w:color w:val="259286"/>
          <w:kern w:val="0"/>
        </w:rPr>
        <w:t>@"=================4"</w:t>
      </w:r>
      <w:r>
        <w:rPr>
          <w:rFonts w:ascii="Menlo Regular" w:hAnsi="Menlo Regular" w:cs="Menlo Regular"/>
          <w:color w:val="536870"/>
          <w:kern w:val="0"/>
        </w:rPr>
        <w:t>);</w:t>
      </w:r>
    </w:p>
    <w:p w14:paraId="5F6E7B4D" w14:textId="77777777" w:rsidR="007064EE" w:rsidRDefault="007064EE" w:rsidP="007064EE">
      <w:pPr>
        <w:widowControl/>
        <w:autoSpaceDE w:val="0"/>
        <w:autoSpaceDN w:val="0"/>
        <w:adjustRightInd w:val="0"/>
        <w:jc w:val="left"/>
        <w:rPr>
          <w:rFonts w:ascii="Menlo Regular" w:hAnsi="Menlo Regular" w:cs="Menlo Regular"/>
          <w:color w:val="536870"/>
          <w:kern w:val="0"/>
        </w:rPr>
      </w:pPr>
      <w:proofErr w:type="gramStart"/>
      <w:r>
        <w:rPr>
          <w:rFonts w:ascii="Menlo Regular" w:hAnsi="Menlo Regular" w:cs="Menlo Regular"/>
          <w:color w:val="2176C7"/>
          <w:kern w:val="0"/>
        </w:rPr>
        <w:t>dispatch</w:t>
      </w:r>
      <w:proofErr w:type="gramEnd"/>
      <w:r>
        <w:rPr>
          <w:rFonts w:ascii="Menlo Regular" w:hAnsi="Menlo Regular" w:cs="Menlo Regular"/>
          <w:color w:val="2176C7"/>
          <w:kern w:val="0"/>
        </w:rPr>
        <w:t>_sync</w:t>
      </w:r>
      <w:r>
        <w:rPr>
          <w:rFonts w:ascii="Menlo Regular" w:hAnsi="Menlo Regular" w:cs="Menlo Regular"/>
          <w:color w:val="536870"/>
          <w:kern w:val="0"/>
        </w:rPr>
        <w:t xml:space="preserve">(dispatch_get_main_queue(), </w:t>
      </w:r>
    </w:p>
    <w:p w14:paraId="2C7D302F" w14:textId="77777777" w:rsidR="007064EE" w:rsidRDefault="007064EE" w:rsidP="007064EE">
      <w:pPr>
        <w:widowControl/>
        <w:autoSpaceDE w:val="0"/>
        <w:autoSpaceDN w:val="0"/>
        <w:adjustRightInd w:val="0"/>
        <w:jc w:val="left"/>
        <w:rPr>
          <w:rFonts w:ascii="Menlo Regular" w:hAnsi="Menlo Regular" w:cs="Menlo Regular"/>
          <w:color w:val="536870"/>
          <w:kern w:val="0"/>
        </w:rPr>
      </w:pPr>
      <w:r>
        <w:rPr>
          <w:rFonts w:ascii="Menlo Regular" w:hAnsi="Menlo Regular" w:cs="Menlo Regular"/>
          <w:color w:val="536870"/>
          <w:kern w:val="0"/>
        </w:rPr>
        <w:t xml:space="preserve">             ^</w:t>
      </w:r>
      <w:proofErr w:type="gramStart"/>
      <w:r>
        <w:rPr>
          <w:rFonts w:ascii="Menlo Regular" w:hAnsi="Menlo Regular" w:cs="Menlo Regular"/>
          <w:color w:val="536870"/>
          <w:kern w:val="0"/>
        </w:rPr>
        <w:t xml:space="preserve">{ </w:t>
      </w:r>
      <w:r>
        <w:rPr>
          <w:rFonts w:ascii="Menlo Regular" w:hAnsi="Menlo Regular" w:cs="Menlo Regular"/>
          <w:color w:val="2176C7"/>
          <w:kern w:val="0"/>
        </w:rPr>
        <w:t>NSLog</w:t>
      </w:r>
      <w:proofErr w:type="gramEnd"/>
      <w:r>
        <w:rPr>
          <w:rFonts w:ascii="Menlo Regular" w:hAnsi="Menlo Regular" w:cs="Menlo Regular"/>
          <w:color w:val="536870"/>
          <w:kern w:val="0"/>
        </w:rPr>
        <w:t>(</w:t>
      </w:r>
      <w:r>
        <w:rPr>
          <w:rFonts w:ascii="Menlo Regular" w:hAnsi="Menlo Regular" w:cs="Menlo Regular"/>
          <w:color w:val="259286"/>
          <w:kern w:val="0"/>
        </w:rPr>
        <w:t>@"=================5"</w:t>
      </w:r>
      <w:r>
        <w:rPr>
          <w:rFonts w:ascii="Menlo Regular" w:hAnsi="Menlo Regular" w:cs="Menlo Regular"/>
          <w:color w:val="536870"/>
          <w:kern w:val="0"/>
        </w:rPr>
        <w:t xml:space="preserve">); }); </w:t>
      </w:r>
    </w:p>
    <w:p w14:paraId="59AE548A" w14:textId="77777777" w:rsidR="007064EE" w:rsidRDefault="007064EE" w:rsidP="007064EE">
      <w:pPr>
        <w:widowControl/>
        <w:autoSpaceDE w:val="0"/>
        <w:autoSpaceDN w:val="0"/>
        <w:adjustRightInd w:val="0"/>
        <w:jc w:val="left"/>
        <w:rPr>
          <w:rFonts w:ascii="Menlo Regular" w:hAnsi="Menlo Regular" w:cs="Menlo Regular"/>
          <w:color w:val="536870"/>
          <w:kern w:val="0"/>
        </w:rPr>
      </w:pPr>
      <w:proofErr w:type="gramStart"/>
      <w:r>
        <w:rPr>
          <w:rFonts w:ascii="Menlo Regular" w:hAnsi="Menlo Regular" w:cs="Menlo Regular"/>
          <w:color w:val="2176C7"/>
          <w:kern w:val="0"/>
        </w:rPr>
        <w:t>NSLog</w:t>
      </w:r>
      <w:r>
        <w:rPr>
          <w:rFonts w:ascii="Menlo Regular" w:hAnsi="Menlo Regular" w:cs="Menlo Regular"/>
          <w:color w:val="536870"/>
          <w:kern w:val="0"/>
        </w:rPr>
        <w:t>(</w:t>
      </w:r>
      <w:proofErr w:type="gramEnd"/>
      <w:r>
        <w:rPr>
          <w:rFonts w:ascii="Menlo Regular" w:hAnsi="Menlo Regular" w:cs="Menlo Regular"/>
          <w:color w:val="259286"/>
          <w:kern w:val="0"/>
        </w:rPr>
        <w:t>@"=================6"</w:t>
      </w:r>
      <w:r>
        <w:rPr>
          <w:rFonts w:ascii="Menlo Regular" w:hAnsi="Menlo Regular" w:cs="Menlo Regular"/>
          <w:color w:val="536870"/>
          <w:kern w:val="0"/>
        </w:rPr>
        <w:t>);</w:t>
      </w:r>
    </w:p>
    <w:p w14:paraId="0FEE0754" w14:textId="77777777" w:rsidR="007064EE" w:rsidRDefault="007064EE" w:rsidP="007064EE">
      <w:pPr>
        <w:widowControl/>
        <w:autoSpaceDE w:val="0"/>
        <w:autoSpaceDN w:val="0"/>
        <w:adjustRightInd w:val="0"/>
        <w:jc w:val="left"/>
        <w:rPr>
          <w:rFonts w:ascii="Menlo Regular" w:hAnsi="Menlo Regular" w:cs="Menlo Regular"/>
          <w:color w:val="536870"/>
          <w:kern w:val="0"/>
          <w:sz w:val="26"/>
          <w:szCs w:val="26"/>
        </w:rPr>
      </w:pPr>
      <w:r>
        <w:rPr>
          <w:rFonts w:ascii="Menlo Regular" w:hAnsi="Menlo Regular" w:cs="Menlo Regular"/>
          <w:color w:val="536870"/>
          <w:kern w:val="0"/>
        </w:rPr>
        <w:t>}</w:t>
      </w:r>
    </w:p>
    <w:p w14:paraId="399BE926" w14:textId="77777777" w:rsidR="007064EE" w:rsidRDefault="007064EE" w:rsidP="007064EE">
      <w:pPr>
        <w:widowControl/>
        <w:autoSpaceDE w:val="0"/>
        <w:autoSpaceDN w:val="0"/>
        <w:adjustRightInd w:val="0"/>
        <w:rPr>
          <w:rFonts w:ascii="Lucida Grande" w:hAnsi="Lucida Grande" w:cs="Lucida Grande"/>
          <w:color w:val="232323"/>
          <w:kern w:val="0"/>
          <w:sz w:val="32"/>
          <w:szCs w:val="32"/>
        </w:rPr>
      </w:pPr>
      <w:r>
        <w:rPr>
          <w:rFonts w:ascii="Lucida Grande" w:hAnsi="Lucida Grande" w:cs="Lucida Grande"/>
          <w:b/>
          <w:bCs/>
          <w:color w:val="232323"/>
          <w:kern w:val="0"/>
          <w:sz w:val="32"/>
          <w:szCs w:val="32"/>
        </w:rPr>
        <w:t xml:space="preserve">GCD Queue </w:t>
      </w:r>
      <w:r>
        <w:rPr>
          <w:rFonts w:ascii="Lucida Grande" w:hAnsi="Lucida Grande" w:cs="Lucida Grande"/>
          <w:b/>
          <w:bCs/>
          <w:color w:val="232323"/>
          <w:kern w:val="0"/>
          <w:sz w:val="32"/>
          <w:szCs w:val="32"/>
        </w:rPr>
        <w:t>分为三种：</w:t>
      </w:r>
    </w:p>
    <w:p w14:paraId="2D4C2328"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1</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 xml:space="preserve">The main queue </w:t>
      </w:r>
      <w:r>
        <w:rPr>
          <w:rFonts w:ascii="Lucida Grande" w:hAnsi="Lucida Grande" w:cs="Lucida Grande"/>
          <w:color w:val="232323"/>
          <w:kern w:val="0"/>
          <w:sz w:val="32"/>
          <w:szCs w:val="32"/>
        </w:rPr>
        <w:t>：主队列，主线程就是在个队列中。</w:t>
      </w:r>
    </w:p>
    <w:p w14:paraId="5CED92E4"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2</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 xml:space="preserve">Global queues </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 xml:space="preserve"> </w:t>
      </w:r>
      <w:r>
        <w:rPr>
          <w:rFonts w:ascii="Lucida Grande" w:hAnsi="Lucida Grande" w:cs="Lucida Grande"/>
          <w:color w:val="232323"/>
          <w:kern w:val="0"/>
          <w:sz w:val="32"/>
          <w:szCs w:val="32"/>
        </w:rPr>
        <w:t>全局并发队列。</w:t>
      </w:r>
    </w:p>
    <w:p w14:paraId="21291B1C"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3</w:t>
      </w:r>
      <w:r>
        <w:rPr>
          <w:rFonts w:ascii="Lucida Grande" w:hAnsi="Lucida Grande" w:cs="Lucida Grande"/>
          <w:color w:val="232323"/>
          <w:kern w:val="0"/>
          <w:sz w:val="32"/>
          <w:szCs w:val="32"/>
        </w:rPr>
        <w:t>，用户队列</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是用函数</w:t>
      </w:r>
      <w:r>
        <w:rPr>
          <w:rFonts w:ascii="Lucida Grande" w:hAnsi="Lucida Grande" w:cs="Lucida Grande"/>
          <w:color w:val="232323"/>
          <w:kern w:val="0"/>
          <w:sz w:val="32"/>
          <w:szCs w:val="32"/>
        </w:rPr>
        <w:t xml:space="preserve"> dispatch_queue_create</w:t>
      </w:r>
      <w:r>
        <w:rPr>
          <w:rFonts w:ascii="Lucida Grande" w:hAnsi="Lucida Grande" w:cs="Lucida Grande"/>
          <w:color w:val="232323"/>
          <w:kern w:val="0"/>
          <w:sz w:val="32"/>
          <w:szCs w:val="32"/>
        </w:rPr>
        <w:t>创建的自定义队列</w:t>
      </w:r>
    </w:p>
    <w:p w14:paraId="4101B253"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b/>
          <w:bCs/>
          <w:color w:val="232323"/>
          <w:kern w:val="0"/>
          <w:sz w:val="32"/>
          <w:szCs w:val="32"/>
        </w:rPr>
        <w:t xml:space="preserve">dispatch_sync </w:t>
      </w:r>
      <w:r>
        <w:rPr>
          <w:rFonts w:ascii="Lucida Grande" w:hAnsi="Lucida Grande" w:cs="Lucida Grande"/>
          <w:b/>
          <w:bCs/>
          <w:color w:val="232323"/>
          <w:kern w:val="0"/>
          <w:sz w:val="32"/>
          <w:szCs w:val="32"/>
        </w:rPr>
        <w:t>和</w:t>
      </w:r>
      <w:r>
        <w:rPr>
          <w:rFonts w:ascii="Lucida Grande" w:hAnsi="Lucida Grande" w:cs="Lucida Grande"/>
          <w:b/>
          <w:bCs/>
          <w:color w:val="232323"/>
          <w:kern w:val="0"/>
          <w:sz w:val="32"/>
          <w:szCs w:val="32"/>
        </w:rPr>
        <w:t xml:space="preserve"> dispatch_async </w:t>
      </w:r>
      <w:r>
        <w:rPr>
          <w:rFonts w:ascii="Lucida Grande" w:hAnsi="Lucida Grande" w:cs="Lucida Grande"/>
          <w:b/>
          <w:bCs/>
          <w:color w:val="232323"/>
          <w:kern w:val="0"/>
          <w:sz w:val="32"/>
          <w:szCs w:val="32"/>
        </w:rPr>
        <w:t>区别：</w:t>
      </w:r>
    </w:p>
    <w:p w14:paraId="7922F9FC"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 xml:space="preserve">dispatch_async(queue,block) async </w:t>
      </w:r>
      <w:r>
        <w:rPr>
          <w:rFonts w:ascii="Lucida Grande" w:hAnsi="Lucida Grande" w:cs="Lucida Grande"/>
          <w:color w:val="232323"/>
          <w:kern w:val="0"/>
          <w:sz w:val="32"/>
          <w:szCs w:val="32"/>
        </w:rPr>
        <w:t>异步队列，</w:t>
      </w:r>
      <w:r>
        <w:rPr>
          <w:rFonts w:ascii="Lucida Grande" w:hAnsi="Lucida Grande" w:cs="Lucida Grande"/>
          <w:color w:val="232323"/>
          <w:kern w:val="0"/>
          <w:sz w:val="32"/>
          <w:szCs w:val="32"/>
        </w:rPr>
        <w:t>dispatch_async</w:t>
      </w:r>
    </w:p>
    <w:p w14:paraId="4DDD1E99"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函数会立即返回</w:t>
      </w:r>
      <w:r>
        <w:rPr>
          <w:rFonts w:ascii="Lucida Grande" w:hAnsi="Lucida Grande" w:cs="Lucida Grande"/>
          <w:color w:val="232323"/>
          <w:kern w:val="0"/>
          <w:sz w:val="32"/>
          <w:szCs w:val="32"/>
        </w:rPr>
        <w:t>, block</w:t>
      </w:r>
      <w:r>
        <w:rPr>
          <w:rFonts w:ascii="Lucida Grande" w:hAnsi="Lucida Grande" w:cs="Lucida Grande"/>
          <w:color w:val="232323"/>
          <w:kern w:val="0"/>
          <w:sz w:val="32"/>
          <w:szCs w:val="32"/>
        </w:rPr>
        <w:t>会在后台异步执行。</w:t>
      </w:r>
    </w:p>
    <w:p w14:paraId="36EBBCB5"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 xml:space="preserve">dispatch_sync(queue,block) sync </w:t>
      </w:r>
      <w:r>
        <w:rPr>
          <w:rFonts w:ascii="Lucida Grande" w:hAnsi="Lucida Grande" w:cs="Lucida Grande"/>
          <w:color w:val="232323"/>
          <w:kern w:val="0"/>
          <w:sz w:val="32"/>
          <w:szCs w:val="32"/>
        </w:rPr>
        <w:t>同步队列，</w:t>
      </w:r>
      <w:r>
        <w:rPr>
          <w:rFonts w:ascii="Lucida Grande" w:hAnsi="Lucida Grande" w:cs="Lucida Grande"/>
          <w:color w:val="232323"/>
          <w:kern w:val="0"/>
          <w:sz w:val="32"/>
          <w:szCs w:val="32"/>
        </w:rPr>
        <w:t>dispatch_sync</w:t>
      </w:r>
    </w:p>
    <w:p w14:paraId="0CB33F87"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函数不会立即返回，及阻塞当前线程</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等待</w:t>
      </w:r>
      <w:r>
        <w:rPr>
          <w:rFonts w:ascii="Lucida Grande" w:hAnsi="Lucida Grande" w:cs="Lucida Grande"/>
          <w:color w:val="232323"/>
          <w:kern w:val="0"/>
          <w:sz w:val="32"/>
          <w:szCs w:val="32"/>
        </w:rPr>
        <w:t xml:space="preserve"> block</w:t>
      </w:r>
      <w:r>
        <w:rPr>
          <w:rFonts w:ascii="Lucida Grande" w:hAnsi="Lucida Grande" w:cs="Lucida Grande"/>
          <w:color w:val="232323"/>
          <w:kern w:val="0"/>
          <w:sz w:val="32"/>
          <w:szCs w:val="32"/>
        </w:rPr>
        <w:t>同步执行完成。</w:t>
      </w:r>
    </w:p>
    <w:p w14:paraId="5398D45D" w14:textId="77777777" w:rsidR="007064EE" w:rsidRDefault="007064EE" w:rsidP="007064EE">
      <w:pPr>
        <w:widowControl/>
        <w:autoSpaceDE w:val="0"/>
        <w:autoSpaceDN w:val="0"/>
        <w:adjustRightInd w:val="0"/>
        <w:rPr>
          <w:rFonts w:ascii="Lucida Grande" w:hAnsi="Lucida Grande" w:cs="Lucida Grande"/>
          <w:color w:val="232323"/>
          <w:kern w:val="0"/>
          <w:sz w:val="32"/>
          <w:szCs w:val="32"/>
        </w:rPr>
      </w:pPr>
      <w:r>
        <w:rPr>
          <w:rFonts w:ascii="Lucida Grande" w:hAnsi="Lucida Grande" w:cs="Lucida Grande"/>
          <w:b/>
          <w:bCs/>
          <w:color w:val="232323"/>
          <w:kern w:val="0"/>
          <w:sz w:val="32"/>
          <w:szCs w:val="32"/>
        </w:rPr>
        <w:t>分析上面代码：</w:t>
      </w:r>
    </w:p>
    <w:p w14:paraId="2917E813"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 xml:space="preserve">viewDidLoad </w:t>
      </w:r>
      <w:r>
        <w:rPr>
          <w:rFonts w:ascii="Lucida Grande" w:hAnsi="Lucida Grande" w:cs="Lucida Grande"/>
          <w:color w:val="232323"/>
          <w:kern w:val="0"/>
          <w:sz w:val="32"/>
          <w:szCs w:val="32"/>
        </w:rPr>
        <w:t>在主线程中，</w:t>
      </w:r>
      <w:r>
        <w:rPr>
          <w:rFonts w:ascii="Lucida Grande" w:hAnsi="Lucida Grande" w:cs="Lucida Grande"/>
          <w:color w:val="232323"/>
          <w:kern w:val="0"/>
          <w:sz w:val="32"/>
          <w:szCs w:val="32"/>
        </w:rPr>
        <w:t xml:space="preserve"> </w:t>
      </w:r>
      <w:r>
        <w:rPr>
          <w:rFonts w:ascii="Lucida Grande" w:hAnsi="Lucida Grande" w:cs="Lucida Grande"/>
          <w:color w:val="232323"/>
          <w:kern w:val="0"/>
          <w:sz w:val="32"/>
          <w:szCs w:val="32"/>
        </w:rPr>
        <w:t>及在</w:t>
      </w:r>
      <w:r>
        <w:rPr>
          <w:rFonts w:ascii="Lucida Grande" w:hAnsi="Lucida Grande" w:cs="Lucida Grande"/>
          <w:color w:val="232323"/>
          <w:kern w:val="0"/>
          <w:sz w:val="32"/>
          <w:szCs w:val="32"/>
        </w:rPr>
        <w:t xml:space="preserve">dispatch_get_main_queue() </w:t>
      </w:r>
      <w:r>
        <w:rPr>
          <w:rFonts w:ascii="Lucida Grande" w:hAnsi="Lucida Grande" w:cs="Lucida Grande"/>
          <w:color w:val="232323"/>
          <w:kern w:val="0"/>
          <w:sz w:val="32"/>
          <w:szCs w:val="32"/>
        </w:rPr>
        <w:t>中，执行到</w:t>
      </w:r>
      <w:r>
        <w:rPr>
          <w:rFonts w:ascii="Lucida Grande" w:hAnsi="Lucida Grande" w:cs="Lucida Grande"/>
          <w:color w:val="232323"/>
          <w:kern w:val="0"/>
          <w:sz w:val="32"/>
          <w:szCs w:val="32"/>
        </w:rPr>
        <w:t xml:space="preserve">sync </w:t>
      </w:r>
      <w:r>
        <w:rPr>
          <w:rFonts w:ascii="Lucida Grande" w:hAnsi="Lucida Grande" w:cs="Lucida Grande"/>
          <w:color w:val="232323"/>
          <w:kern w:val="0"/>
          <w:sz w:val="32"/>
          <w:szCs w:val="32"/>
        </w:rPr>
        <w:t>时</w:t>
      </w:r>
      <w:r>
        <w:rPr>
          <w:rFonts w:ascii="Lucida Grande" w:hAnsi="Lucida Grande" w:cs="Lucida Grande"/>
          <w:color w:val="232323"/>
          <w:kern w:val="0"/>
          <w:sz w:val="32"/>
          <w:szCs w:val="32"/>
        </w:rPr>
        <w:t xml:space="preserve"> </w:t>
      </w:r>
      <w:r>
        <w:rPr>
          <w:rFonts w:ascii="Lucida Grande" w:hAnsi="Lucida Grande" w:cs="Lucida Grande"/>
          <w:color w:val="232323"/>
          <w:kern w:val="0"/>
          <w:sz w:val="32"/>
          <w:szCs w:val="32"/>
        </w:rPr>
        <w:t>向</w:t>
      </w:r>
    </w:p>
    <w:p w14:paraId="152EF726"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dispatch_get_main_queue()</w:t>
      </w:r>
      <w:r>
        <w:rPr>
          <w:rFonts w:ascii="Lucida Grande" w:hAnsi="Lucida Grande" w:cs="Lucida Grande"/>
          <w:color w:val="232323"/>
          <w:kern w:val="0"/>
          <w:sz w:val="32"/>
          <w:szCs w:val="32"/>
        </w:rPr>
        <w:t>插入</w:t>
      </w:r>
      <w:r>
        <w:rPr>
          <w:rFonts w:ascii="Lucida Grande" w:hAnsi="Lucida Grande" w:cs="Lucida Grande"/>
          <w:color w:val="232323"/>
          <w:kern w:val="0"/>
          <w:sz w:val="32"/>
          <w:szCs w:val="32"/>
        </w:rPr>
        <w:t xml:space="preserve"> </w:t>
      </w:r>
      <w:r>
        <w:rPr>
          <w:rFonts w:ascii="Lucida Grande" w:hAnsi="Lucida Grande" w:cs="Lucida Grande"/>
          <w:color w:val="232323"/>
          <w:kern w:val="0"/>
          <w:sz w:val="32"/>
          <w:szCs w:val="32"/>
        </w:rPr>
        <w:t>同步</w:t>
      </w:r>
      <w:r>
        <w:rPr>
          <w:rFonts w:ascii="Lucida Grande" w:hAnsi="Lucida Grande" w:cs="Lucida Grande"/>
          <w:color w:val="232323"/>
          <w:kern w:val="0"/>
          <w:sz w:val="32"/>
          <w:szCs w:val="32"/>
        </w:rPr>
        <w:t xml:space="preserve"> threed</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 xml:space="preserve">sync </w:t>
      </w:r>
      <w:r>
        <w:rPr>
          <w:rFonts w:ascii="Lucida Grande" w:hAnsi="Lucida Grande" w:cs="Lucida Grande"/>
          <w:color w:val="232323"/>
          <w:kern w:val="0"/>
          <w:sz w:val="32"/>
          <w:szCs w:val="32"/>
        </w:rPr>
        <w:t>会等到</w:t>
      </w:r>
      <w:r>
        <w:rPr>
          <w:rFonts w:ascii="Lucida Grande" w:hAnsi="Lucida Grande" w:cs="Lucida Grande"/>
          <w:color w:val="232323"/>
          <w:kern w:val="0"/>
          <w:sz w:val="32"/>
          <w:szCs w:val="32"/>
        </w:rPr>
        <w:t xml:space="preserve"> </w:t>
      </w:r>
      <w:r>
        <w:rPr>
          <w:rFonts w:ascii="Lucida Grande" w:hAnsi="Lucida Grande" w:cs="Lucida Grande"/>
          <w:color w:val="232323"/>
          <w:kern w:val="0"/>
          <w:sz w:val="32"/>
          <w:szCs w:val="32"/>
        </w:rPr>
        <w:t>后面</w:t>
      </w:r>
      <w:r>
        <w:rPr>
          <w:rFonts w:ascii="Lucida Grande" w:hAnsi="Lucida Grande" w:cs="Lucida Grande"/>
          <w:color w:val="232323"/>
          <w:kern w:val="0"/>
          <w:sz w:val="32"/>
          <w:szCs w:val="32"/>
        </w:rPr>
        <w:t xml:space="preserve">block </w:t>
      </w:r>
      <w:r>
        <w:rPr>
          <w:rFonts w:ascii="Lucida Grande" w:hAnsi="Lucida Grande" w:cs="Lucida Grande"/>
          <w:color w:val="232323"/>
          <w:kern w:val="0"/>
          <w:sz w:val="32"/>
          <w:szCs w:val="32"/>
        </w:rPr>
        <w:t>执行完成才返回，</w:t>
      </w:r>
      <w:r>
        <w:rPr>
          <w:rFonts w:ascii="Lucida Grande" w:hAnsi="Lucida Grande" w:cs="Lucida Grande"/>
          <w:color w:val="232323"/>
          <w:kern w:val="0"/>
          <w:sz w:val="32"/>
          <w:szCs w:val="32"/>
        </w:rPr>
        <w:t xml:space="preserve"> sync </w:t>
      </w:r>
      <w:r>
        <w:rPr>
          <w:rFonts w:ascii="Lucida Grande" w:hAnsi="Lucida Grande" w:cs="Lucida Grande"/>
          <w:color w:val="232323"/>
          <w:kern w:val="0"/>
          <w:sz w:val="32"/>
          <w:szCs w:val="32"/>
        </w:rPr>
        <w:t>又再</w:t>
      </w:r>
      <w:r>
        <w:rPr>
          <w:rFonts w:ascii="Lucida Grande" w:hAnsi="Lucida Grande" w:cs="Lucida Grande"/>
          <w:color w:val="232323"/>
          <w:kern w:val="0"/>
          <w:sz w:val="32"/>
          <w:szCs w:val="32"/>
        </w:rPr>
        <w:t xml:space="preserve"> dispatch_get_main_queue() </w:t>
      </w:r>
      <w:r>
        <w:rPr>
          <w:rFonts w:ascii="Lucida Grande" w:hAnsi="Lucida Grande" w:cs="Lucida Grande"/>
          <w:color w:val="232323"/>
          <w:kern w:val="0"/>
          <w:sz w:val="32"/>
          <w:szCs w:val="32"/>
        </w:rPr>
        <w:t>队列中，它是串行队列，</w:t>
      </w:r>
      <w:r>
        <w:rPr>
          <w:rFonts w:ascii="Lucida Grande" w:hAnsi="Lucida Grande" w:cs="Lucida Grande"/>
          <w:color w:val="232323"/>
          <w:kern w:val="0"/>
          <w:sz w:val="32"/>
          <w:szCs w:val="32"/>
        </w:rPr>
        <w:t xml:space="preserve">sync </w:t>
      </w:r>
      <w:r>
        <w:rPr>
          <w:rFonts w:ascii="Lucida Grande" w:hAnsi="Lucida Grande" w:cs="Lucida Grande"/>
          <w:color w:val="232323"/>
          <w:kern w:val="0"/>
          <w:sz w:val="32"/>
          <w:szCs w:val="32"/>
        </w:rPr>
        <w:t>是后加入的，前一个是主线程，所以</w:t>
      </w:r>
      <w:r>
        <w:rPr>
          <w:rFonts w:ascii="Lucida Grande" w:hAnsi="Lucida Grande" w:cs="Lucida Grande"/>
          <w:color w:val="232323"/>
          <w:kern w:val="0"/>
          <w:sz w:val="32"/>
          <w:szCs w:val="32"/>
        </w:rPr>
        <w:t xml:space="preserve"> sync </w:t>
      </w:r>
      <w:r>
        <w:rPr>
          <w:rFonts w:ascii="Lucida Grande" w:hAnsi="Lucida Grande" w:cs="Lucida Grande"/>
          <w:color w:val="232323"/>
          <w:kern w:val="0"/>
          <w:sz w:val="32"/>
          <w:szCs w:val="32"/>
        </w:rPr>
        <w:t>想执行</w:t>
      </w:r>
      <w:r>
        <w:rPr>
          <w:rFonts w:ascii="Lucida Grande" w:hAnsi="Lucida Grande" w:cs="Lucida Grande"/>
          <w:color w:val="232323"/>
          <w:kern w:val="0"/>
          <w:sz w:val="32"/>
          <w:szCs w:val="32"/>
        </w:rPr>
        <w:t xml:space="preserve"> block </w:t>
      </w:r>
      <w:r>
        <w:rPr>
          <w:rFonts w:ascii="Lucida Grande" w:hAnsi="Lucida Grande" w:cs="Lucida Grande"/>
          <w:color w:val="232323"/>
          <w:kern w:val="0"/>
          <w:sz w:val="32"/>
          <w:szCs w:val="32"/>
        </w:rPr>
        <w:t>必须等待主线程执行完成，主线程等待</w:t>
      </w:r>
      <w:r>
        <w:rPr>
          <w:rFonts w:ascii="Lucida Grande" w:hAnsi="Lucida Grande" w:cs="Lucida Grande"/>
          <w:color w:val="232323"/>
          <w:kern w:val="0"/>
          <w:sz w:val="32"/>
          <w:szCs w:val="32"/>
        </w:rPr>
        <w:t xml:space="preserve"> sync </w:t>
      </w:r>
      <w:r>
        <w:rPr>
          <w:rFonts w:ascii="Lucida Grande" w:hAnsi="Lucida Grande" w:cs="Lucida Grande"/>
          <w:color w:val="232323"/>
          <w:kern w:val="0"/>
          <w:sz w:val="32"/>
          <w:szCs w:val="32"/>
        </w:rPr>
        <w:t>返回，去执行后续内容。照成死锁，</w:t>
      </w:r>
      <w:r>
        <w:rPr>
          <w:rFonts w:ascii="Lucida Grande" w:hAnsi="Lucida Grande" w:cs="Lucida Grande"/>
          <w:color w:val="232323"/>
          <w:kern w:val="0"/>
          <w:sz w:val="32"/>
          <w:szCs w:val="32"/>
        </w:rPr>
        <w:t xml:space="preserve">sync </w:t>
      </w:r>
      <w:r>
        <w:rPr>
          <w:rFonts w:ascii="Lucida Grande" w:hAnsi="Lucida Grande" w:cs="Lucida Grande"/>
          <w:color w:val="232323"/>
          <w:kern w:val="0"/>
          <w:sz w:val="32"/>
          <w:szCs w:val="32"/>
        </w:rPr>
        <w:t>等待</w:t>
      </w:r>
      <w:r>
        <w:rPr>
          <w:rFonts w:ascii="Lucida Grande" w:hAnsi="Lucida Grande" w:cs="Lucida Grande"/>
          <w:color w:val="232323"/>
          <w:kern w:val="0"/>
          <w:sz w:val="32"/>
          <w:szCs w:val="32"/>
        </w:rPr>
        <w:t xml:space="preserve">mainThread </w:t>
      </w:r>
      <w:r>
        <w:rPr>
          <w:rFonts w:ascii="Lucida Grande" w:hAnsi="Lucida Grande" w:cs="Lucida Grande"/>
          <w:color w:val="232323"/>
          <w:kern w:val="0"/>
          <w:sz w:val="32"/>
          <w:szCs w:val="32"/>
        </w:rPr>
        <w:t>执行完成，</w:t>
      </w:r>
      <w:r>
        <w:rPr>
          <w:rFonts w:ascii="Lucida Grande" w:hAnsi="Lucida Grande" w:cs="Lucida Grande"/>
          <w:color w:val="232323"/>
          <w:kern w:val="0"/>
          <w:sz w:val="32"/>
          <w:szCs w:val="32"/>
        </w:rPr>
        <w:t xml:space="preserve"> mianThread </w:t>
      </w:r>
      <w:r>
        <w:rPr>
          <w:rFonts w:ascii="Lucida Grande" w:hAnsi="Lucida Grande" w:cs="Lucida Grande"/>
          <w:color w:val="232323"/>
          <w:kern w:val="0"/>
          <w:sz w:val="32"/>
          <w:szCs w:val="32"/>
        </w:rPr>
        <w:t>等待</w:t>
      </w:r>
      <w:r>
        <w:rPr>
          <w:rFonts w:ascii="Lucida Grande" w:hAnsi="Lucida Grande" w:cs="Lucida Grande"/>
          <w:color w:val="232323"/>
          <w:kern w:val="0"/>
          <w:sz w:val="32"/>
          <w:szCs w:val="32"/>
        </w:rPr>
        <w:t xml:space="preserve">sync </w:t>
      </w:r>
      <w:r>
        <w:rPr>
          <w:rFonts w:ascii="Lucida Grande" w:hAnsi="Lucida Grande" w:cs="Lucida Grande"/>
          <w:color w:val="232323"/>
          <w:kern w:val="0"/>
          <w:sz w:val="32"/>
          <w:szCs w:val="32"/>
        </w:rPr>
        <w:t>函数返回。下面例子：</w:t>
      </w:r>
    </w:p>
    <w:p w14:paraId="45CC22E7" w14:textId="77777777" w:rsidR="007064EE" w:rsidRDefault="007064EE" w:rsidP="007064EE">
      <w:pPr>
        <w:widowControl/>
        <w:autoSpaceDE w:val="0"/>
        <w:autoSpaceDN w:val="0"/>
        <w:adjustRightInd w:val="0"/>
        <w:jc w:val="left"/>
        <w:rPr>
          <w:rFonts w:ascii="Menlo Regular" w:hAnsi="Menlo Regular" w:cs="Menlo Regular"/>
          <w:color w:val="536870"/>
          <w:kern w:val="0"/>
        </w:rPr>
      </w:pPr>
      <w:r>
        <w:rPr>
          <w:rFonts w:ascii="Menlo Regular" w:hAnsi="Menlo Regular" w:cs="Menlo Regular"/>
          <w:color w:val="536870"/>
          <w:kern w:val="0"/>
        </w:rPr>
        <w:t>- (</w:t>
      </w:r>
      <w:proofErr w:type="gramStart"/>
      <w:r>
        <w:rPr>
          <w:rFonts w:ascii="Menlo Regular" w:hAnsi="Menlo Regular" w:cs="Menlo Regular"/>
          <w:color w:val="738A04"/>
          <w:kern w:val="0"/>
        </w:rPr>
        <w:t>void</w:t>
      </w:r>
      <w:proofErr w:type="gramEnd"/>
      <w:r>
        <w:rPr>
          <w:rFonts w:ascii="Menlo Regular" w:hAnsi="Menlo Regular" w:cs="Menlo Regular"/>
          <w:color w:val="536870"/>
          <w:kern w:val="0"/>
        </w:rPr>
        <w:t xml:space="preserve">)viewDidLoad{ </w:t>
      </w:r>
    </w:p>
    <w:p w14:paraId="4363D74D" w14:textId="77777777" w:rsidR="007064EE" w:rsidRDefault="007064EE" w:rsidP="007064EE">
      <w:pPr>
        <w:widowControl/>
        <w:autoSpaceDE w:val="0"/>
        <w:autoSpaceDN w:val="0"/>
        <w:adjustRightInd w:val="0"/>
        <w:jc w:val="left"/>
        <w:rPr>
          <w:rFonts w:ascii="Menlo Regular" w:hAnsi="Menlo Regular" w:cs="Menlo Regular"/>
          <w:color w:val="536870"/>
          <w:kern w:val="0"/>
        </w:rPr>
      </w:pPr>
      <w:r>
        <w:rPr>
          <w:rFonts w:ascii="Menlo Regular" w:hAnsi="Menlo Regular" w:cs="Menlo Regular"/>
          <w:color w:val="536870"/>
          <w:kern w:val="0"/>
        </w:rPr>
        <w:t>[</w:t>
      </w:r>
      <w:proofErr w:type="gramStart"/>
      <w:r>
        <w:rPr>
          <w:rFonts w:ascii="Menlo Regular" w:hAnsi="Menlo Regular" w:cs="Menlo Regular"/>
          <w:color w:val="738A04"/>
          <w:kern w:val="0"/>
        </w:rPr>
        <w:t>super</w:t>
      </w:r>
      <w:proofErr w:type="gramEnd"/>
      <w:r>
        <w:rPr>
          <w:rFonts w:ascii="Menlo Regular" w:hAnsi="Menlo Regular" w:cs="Menlo Regular"/>
          <w:color w:val="536870"/>
          <w:kern w:val="0"/>
        </w:rPr>
        <w:t xml:space="preserve"> viewDidLoad]; </w:t>
      </w:r>
    </w:p>
    <w:p w14:paraId="68478793" w14:textId="77777777" w:rsidR="007064EE" w:rsidRDefault="007064EE" w:rsidP="007064EE">
      <w:pPr>
        <w:widowControl/>
        <w:autoSpaceDE w:val="0"/>
        <w:autoSpaceDN w:val="0"/>
        <w:adjustRightInd w:val="0"/>
        <w:jc w:val="left"/>
        <w:rPr>
          <w:rFonts w:ascii="Menlo Regular" w:hAnsi="Menlo Regular" w:cs="Menlo Regular"/>
          <w:color w:val="536870"/>
          <w:kern w:val="0"/>
        </w:rPr>
      </w:pPr>
      <w:proofErr w:type="gramStart"/>
      <w:r>
        <w:rPr>
          <w:rFonts w:ascii="Menlo Regular" w:hAnsi="Menlo Regular" w:cs="Menlo Regular"/>
          <w:color w:val="2176C7"/>
          <w:kern w:val="0"/>
        </w:rPr>
        <w:t>dispatch</w:t>
      </w:r>
      <w:proofErr w:type="gramEnd"/>
      <w:r>
        <w:rPr>
          <w:rFonts w:ascii="Menlo Regular" w:hAnsi="Menlo Regular" w:cs="Menlo Regular"/>
          <w:color w:val="2176C7"/>
          <w:kern w:val="0"/>
        </w:rPr>
        <w:t>_async</w:t>
      </w:r>
      <w:r>
        <w:rPr>
          <w:rFonts w:ascii="Menlo Regular" w:hAnsi="Menlo Regular" w:cs="Menlo Regular"/>
          <w:color w:val="536870"/>
          <w:kern w:val="0"/>
        </w:rPr>
        <w:t>(dispatch_get_global_queue(</w:t>
      </w:r>
      <w:r>
        <w:rPr>
          <w:rFonts w:ascii="Menlo Regular" w:hAnsi="Menlo Regular" w:cs="Menlo Regular"/>
          <w:color w:val="259286"/>
          <w:kern w:val="0"/>
        </w:rPr>
        <w:t>0</w:t>
      </w:r>
      <w:r>
        <w:rPr>
          <w:rFonts w:ascii="Menlo Regular" w:hAnsi="Menlo Regular" w:cs="Menlo Regular"/>
          <w:color w:val="536870"/>
          <w:kern w:val="0"/>
        </w:rPr>
        <w:t xml:space="preserve">, </w:t>
      </w:r>
      <w:r>
        <w:rPr>
          <w:rFonts w:ascii="Menlo Regular" w:hAnsi="Menlo Regular" w:cs="Menlo Regular"/>
          <w:color w:val="259286"/>
          <w:kern w:val="0"/>
        </w:rPr>
        <w:t>0</w:t>
      </w:r>
      <w:r>
        <w:rPr>
          <w:rFonts w:ascii="Menlo Regular" w:hAnsi="Menlo Regular" w:cs="Menlo Regular"/>
          <w:color w:val="536870"/>
          <w:kern w:val="0"/>
        </w:rPr>
        <w:t xml:space="preserve">), ^{ </w:t>
      </w:r>
    </w:p>
    <w:p w14:paraId="1B29141B" w14:textId="77777777" w:rsidR="007064EE" w:rsidRDefault="007064EE" w:rsidP="007064EE">
      <w:pPr>
        <w:widowControl/>
        <w:autoSpaceDE w:val="0"/>
        <w:autoSpaceDN w:val="0"/>
        <w:adjustRightInd w:val="0"/>
        <w:jc w:val="left"/>
        <w:rPr>
          <w:rFonts w:ascii="Menlo Regular" w:hAnsi="Menlo Regular" w:cs="Menlo Regular"/>
          <w:color w:val="536870"/>
          <w:kern w:val="0"/>
        </w:rPr>
      </w:pPr>
      <w:r>
        <w:rPr>
          <w:rFonts w:ascii="Menlo Regular" w:hAnsi="Menlo Regular" w:cs="Menlo Regular"/>
          <w:color w:val="536870"/>
          <w:kern w:val="0"/>
        </w:rPr>
        <w:t xml:space="preserve">               </w:t>
      </w:r>
      <w:proofErr w:type="gramStart"/>
      <w:r>
        <w:rPr>
          <w:rFonts w:ascii="Menlo Regular" w:hAnsi="Menlo Regular" w:cs="Menlo Regular"/>
          <w:color w:val="2176C7"/>
          <w:kern w:val="0"/>
        </w:rPr>
        <w:t>NSLog</w:t>
      </w:r>
      <w:r>
        <w:rPr>
          <w:rFonts w:ascii="Menlo Regular" w:hAnsi="Menlo Regular" w:cs="Menlo Regular"/>
          <w:color w:val="536870"/>
          <w:kern w:val="0"/>
        </w:rPr>
        <w:t>(</w:t>
      </w:r>
      <w:proofErr w:type="gramEnd"/>
      <w:r>
        <w:rPr>
          <w:rFonts w:ascii="Menlo Regular" w:hAnsi="Menlo Regular" w:cs="Menlo Regular"/>
          <w:color w:val="259286"/>
          <w:kern w:val="0"/>
        </w:rPr>
        <w:t>@"=================1"</w:t>
      </w:r>
      <w:r>
        <w:rPr>
          <w:rFonts w:ascii="Menlo Regular" w:hAnsi="Menlo Regular" w:cs="Menlo Regular"/>
          <w:color w:val="536870"/>
          <w:kern w:val="0"/>
        </w:rPr>
        <w:t>);</w:t>
      </w:r>
    </w:p>
    <w:p w14:paraId="11F51366" w14:textId="77777777" w:rsidR="007064EE" w:rsidRDefault="007064EE" w:rsidP="007064EE">
      <w:pPr>
        <w:widowControl/>
        <w:autoSpaceDE w:val="0"/>
        <w:autoSpaceDN w:val="0"/>
        <w:adjustRightInd w:val="0"/>
        <w:jc w:val="left"/>
        <w:rPr>
          <w:rFonts w:ascii="Menlo Regular" w:hAnsi="Menlo Regular" w:cs="Menlo Regular"/>
          <w:color w:val="536870"/>
          <w:kern w:val="0"/>
        </w:rPr>
      </w:pPr>
      <w:r>
        <w:rPr>
          <w:rFonts w:ascii="Menlo Regular" w:hAnsi="Menlo Regular" w:cs="Menlo Regular"/>
          <w:color w:val="536870"/>
          <w:kern w:val="0"/>
        </w:rPr>
        <w:t xml:space="preserve">              </w:t>
      </w:r>
      <w:proofErr w:type="gramStart"/>
      <w:r>
        <w:rPr>
          <w:rFonts w:ascii="Menlo Regular" w:hAnsi="Menlo Regular" w:cs="Menlo Regular"/>
          <w:color w:val="2176C7"/>
          <w:kern w:val="0"/>
        </w:rPr>
        <w:t>dispatch</w:t>
      </w:r>
      <w:proofErr w:type="gramEnd"/>
      <w:r>
        <w:rPr>
          <w:rFonts w:ascii="Menlo Regular" w:hAnsi="Menlo Regular" w:cs="Menlo Regular"/>
          <w:color w:val="2176C7"/>
          <w:kern w:val="0"/>
        </w:rPr>
        <w:t>_sync</w:t>
      </w:r>
      <w:r>
        <w:rPr>
          <w:rFonts w:ascii="Menlo Regular" w:hAnsi="Menlo Regular" w:cs="Menlo Regular"/>
          <w:color w:val="536870"/>
          <w:kern w:val="0"/>
        </w:rPr>
        <w:t xml:space="preserve">(dispatch_get_main_queue(), ^{ </w:t>
      </w:r>
    </w:p>
    <w:p w14:paraId="01F5DD64" w14:textId="77777777" w:rsidR="007064EE" w:rsidRDefault="007064EE" w:rsidP="007064EE">
      <w:pPr>
        <w:widowControl/>
        <w:autoSpaceDE w:val="0"/>
        <w:autoSpaceDN w:val="0"/>
        <w:adjustRightInd w:val="0"/>
        <w:jc w:val="left"/>
        <w:rPr>
          <w:rFonts w:ascii="Menlo Regular" w:hAnsi="Menlo Regular" w:cs="Menlo Regular"/>
          <w:color w:val="536870"/>
          <w:kern w:val="0"/>
        </w:rPr>
      </w:pPr>
      <w:r>
        <w:rPr>
          <w:rFonts w:ascii="Menlo Regular" w:hAnsi="Menlo Regular" w:cs="Menlo Regular"/>
          <w:color w:val="536870"/>
          <w:kern w:val="0"/>
        </w:rPr>
        <w:t xml:space="preserve">              </w:t>
      </w:r>
      <w:proofErr w:type="gramStart"/>
      <w:r>
        <w:rPr>
          <w:rFonts w:ascii="Menlo Regular" w:hAnsi="Menlo Regular" w:cs="Menlo Regular"/>
          <w:color w:val="2176C7"/>
          <w:kern w:val="0"/>
        </w:rPr>
        <w:t>NSLog</w:t>
      </w:r>
      <w:r>
        <w:rPr>
          <w:rFonts w:ascii="Menlo Regular" w:hAnsi="Menlo Regular" w:cs="Menlo Regular"/>
          <w:color w:val="536870"/>
          <w:kern w:val="0"/>
        </w:rPr>
        <w:t>(</w:t>
      </w:r>
      <w:proofErr w:type="gramEnd"/>
      <w:r>
        <w:rPr>
          <w:rFonts w:ascii="Menlo Regular" w:hAnsi="Menlo Regular" w:cs="Menlo Regular"/>
          <w:color w:val="259286"/>
          <w:kern w:val="0"/>
        </w:rPr>
        <w:t>@"=================2"</w:t>
      </w:r>
      <w:r>
        <w:rPr>
          <w:rFonts w:ascii="Menlo Regular" w:hAnsi="Menlo Regular" w:cs="Menlo Regular"/>
          <w:color w:val="536870"/>
          <w:kern w:val="0"/>
        </w:rPr>
        <w:t xml:space="preserve">); }); </w:t>
      </w:r>
    </w:p>
    <w:p w14:paraId="503AF4AF" w14:textId="77777777" w:rsidR="007064EE" w:rsidRDefault="007064EE" w:rsidP="007064EE">
      <w:pPr>
        <w:widowControl/>
        <w:autoSpaceDE w:val="0"/>
        <w:autoSpaceDN w:val="0"/>
        <w:adjustRightInd w:val="0"/>
        <w:jc w:val="left"/>
        <w:rPr>
          <w:rFonts w:ascii="Menlo Regular" w:hAnsi="Menlo Regular" w:cs="Menlo Regular"/>
          <w:color w:val="536870"/>
          <w:kern w:val="0"/>
        </w:rPr>
      </w:pPr>
      <w:proofErr w:type="gramStart"/>
      <w:r>
        <w:rPr>
          <w:rFonts w:ascii="Menlo Regular" w:hAnsi="Menlo Regular" w:cs="Menlo Regular"/>
          <w:color w:val="2176C7"/>
          <w:kern w:val="0"/>
        </w:rPr>
        <w:t>NSLog</w:t>
      </w:r>
      <w:r>
        <w:rPr>
          <w:rFonts w:ascii="Menlo Regular" w:hAnsi="Menlo Regular" w:cs="Menlo Regular"/>
          <w:color w:val="536870"/>
          <w:kern w:val="0"/>
        </w:rPr>
        <w:t>(</w:t>
      </w:r>
      <w:proofErr w:type="gramEnd"/>
      <w:r>
        <w:rPr>
          <w:rFonts w:ascii="Menlo Regular" w:hAnsi="Menlo Regular" w:cs="Menlo Regular"/>
          <w:color w:val="259286"/>
          <w:kern w:val="0"/>
        </w:rPr>
        <w:t>@"=================3"</w:t>
      </w:r>
      <w:r>
        <w:rPr>
          <w:rFonts w:ascii="Menlo Regular" w:hAnsi="Menlo Regular" w:cs="Menlo Regular"/>
          <w:color w:val="536870"/>
          <w:kern w:val="0"/>
        </w:rPr>
        <w:t>); });</w:t>
      </w:r>
    </w:p>
    <w:p w14:paraId="00C9AFA1" w14:textId="77777777" w:rsidR="007064EE" w:rsidRDefault="007064EE" w:rsidP="007064EE">
      <w:pPr>
        <w:widowControl/>
        <w:autoSpaceDE w:val="0"/>
        <w:autoSpaceDN w:val="0"/>
        <w:adjustRightInd w:val="0"/>
        <w:jc w:val="left"/>
        <w:rPr>
          <w:rFonts w:ascii="Menlo Regular" w:hAnsi="Menlo Regular" w:cs="Menlo Regular"/>
          <w:color w:val="536870"/>
          <w:kern w:val="0"/>
          <w:sz w:val="26"/>
          <w:szCs w:val="26"/>
        </w:rPr>
      </w:pPr>
      <w:r>
        <w:rPr>
          <w:rFonts w:ascii="Menlo Regular" w:hAnsi="Menlo Regular" w:cs="Menlo Regular"/>
          <w:color w:val="536870"/>
          <w:kern w:val="0"/>
        </w:rPr>
        <w:t>}</w:t>
      </w:r>
    </w:p>
    <w:p w14:paraId="546353A2"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程序会完成执行，为什么不会出现死锁。</w:t>
      </w:r>
    </w:p>
    <w:p w14:paraId="018C44C6"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首先：</w:t>
      </w:r>
      <w:r>
        <w:rPr>
          <w:rFonts w:ascii="Lucida Grande" w:hAnsi="Lucida Grande" w:cs="Lucida Grande"/>
          <w:color w:val="232323"/>
          <w:kern w:val="0"/>
          <w:sz w:val="32"/>
          <w:szCs w:val="32"/>
        </w:rPr>
        <w:t xml:space="preserve"> async </w:t>
      </w:r>
      <w:r>
        <w:rPr>
          <w:rFonts w:ascii="Lucida Grande" w:hAnsi="Lucida Grande" w:cs="Lucida Grande"/>
          <w:color w:val="232323"/>
          <w:kern w:val="0"/>
          <w:sz w:val="32"/>
          <w:szCs w:val="32"/>
        </w:rPr>
        <w:t>在主线程中</w:t>
      </w:r>
      <w:r>
        <w:rPr>
          <w:rFonts w:ascii="Lucida Grande" w:hAnsi="Lucida Grande" w:cs="Lucida Grande"/>
          <w:color w:val="232323"/>
          <w:kern w:val="0"/>
          <w:sz w:val="32"/>
          <w:szCs w:val="32"/>
        </w:rPr>
        <w:t xml:space="preserve"> </w:t>
      </w:r>
      <w:r>
        <w:rPr>
          <w:rFonts w:ascii="Lucida Grande" w:hAnsi="Lucida Grande" w:cs="Lucida Grande"/>
          <w:color w:val="232323"/>
          <w:kern w:val="0"/>
          <w:sz w:val="32"/>
          <w:szCs w:val="32"/>
        </w:rPr>
        <w:t>创建了一个异步线程</w:t>
      </w:r>
      <w:r>
        <w:rPr>
          <w:rFonts w:ascii="Lucida Grande" w:hAnsi="Lucida Grande" w:cs="Lucida Grande"/>
          <w:color w:val="232323"/>
          <w:kern w:val="0"/>
          <w:sz w:val="32"/>
          <w:szCs w:val="32"/>
        </w:rPr>
        <w:t xml:space="preserve"> </w:t>
      </w:r>
      <w:r>
        <w:rPr>
          <w:rFonts w:ascii="Lucida Grande" w:hAnsi="Lucida Grande" w:cs="Lucida Grande"/>
          <w:color w:val="232323"/>
          <w:kern w:val="0"/>
          <w:sz w:val="32"/>
          <w:szCs w:val="32"/>
        </w:rPr>
        <w:t>加入</w:t>
      </w:r>
      <w:r>
        <w:rPr>
          <w:rFonts w:ascii="Lucida Grande" w:hAnsi="Lucida Grande" w:cs="Lucida Grande"/>
          <w:color w:val="232323"/>
          <w:kern w:val="0"/>
          <w:sz w:val="32"/>
          <w:szCs w:val="32"/>
        </w:rPr>
        <w:t xml:space="preserve"> </w:t>
      </w:r>
      <w:r>
        <w:rPr>
          <w:rFonts w:ascii="Lucida Grande" w:hAnsi="Lucida Grande" w:cs="Lucida Grande"/>
          <w:color w:val="232323"/>
          <w:kern w:val="0"/>
          <w:sz w:val="32"/>
          <w:szCs w:val="32"/>
        </w:rPr>
        <w:t>全局并发队列，</w:t>
      </w:r>
      <w:r>
        <w:rPr>
          <w:rFonts w:ascii="Lucida Grande" w:hAnsi="Lucida Grande" w:cs="Lucida Grande"/>
          <w:color w:val="232323"/>
          <w:kern w:val="0"/>
          <w:sz w:val="32"/>
          <w:szCs w:val="32"/>
        </w:rPr>
        <w:t xml:space="preserve">async </w:t>
      </w:r>
      <w:r>
        <w:rPr>
          <w:rFonts w:ascii="Lucida Grande" w:hAnsi="Lucida Grande" w:cs="Lucida Grande"/>
          <w:color w:val="232323"/>
          <w:kern w:val="0"/>
          <w:sz w:val="32"/>
          <w:szCs w:val="32"/>
        </w:rPr>
        <w:t>不会等待</w:t>
      </w:r>
      <w:r>
        <w:rPr>
          <w:rFonts w:ascii="Lucida Grande" w:hAnsi="Lucida Grande" w:cs="Lucida Grande"/>
          <w:color w:val="232323"/>
          <w:kern w:val="0"/>
          <w:sz w:val="32"/>
          <w:szCs w:val="32"/>
        </w:rPr>
        <w:t xml:space="preserve">block </w:t>
      </w:r>
      <w:r>
        <w:rPr>
          <w:rFonts w:ascii="Lucida Grande" w:hAnsi="Lucida Grande" w:cs="Lucida Grande"/>
          <w:color w:val="232323"/>
          <w:kern w:val="0"/>
          <w:sz w:val="32"/>
          <w:szCs w:val="32"/>
        </w:rPr>
        <w:t>执行完成，立即返回，</w:t>
      </w:r>
    </w:p>
    <w:p w14:paraId="7D37137A"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1</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 xml:space="preserve">async </w:t>
      </w:r>
      <w:r>
        <w:rPr>
          <w:rFonts w:ascii="Lucida Grande" w:hAnsi="Lucida Grande" w:cs="Lucida Grande"/>
          <w:color w:val="232323"/>
          <w:kern w:val="0"/>
          <w:sz w:val="32"/>
          <w:szCs w:val="32"/>
        </w:rPr>
        <w:t>立即返回，</w:t>
      </w:r>
      <w:r>
        <w:rPr>
          <w:rFonts w:ascii="Lucida Grande" w:hAnsi="Lucida Grande" w:cs="Lucida Grande"/>
          <w:color w:val="232323"/>
          <w:kern w:val="0"/>
          <w:sz w:val="32"/>
          <w:szCs w:val="32"/>
        </w:rPr>
        <w:t xml:space="preserve"> viewDidLoad </w:t>
      </w:r>
      <w:r>
        <w:rPr>
          <w:rFonts w:ascii="Lucida Grande" w:hAnsi="Lucida Grande" w:cs="Lucida Grande"/>
          <w:color w:val="232323"/>
          <w:kern w:val="0"/>
          <w:sz w:val="32"/>
          <w:szCs w:val="32"/>
        </w:rPr>
        <w:t>执行完毕，及主线程执行完毕。</w:t>
      </w:r>
    </w:p>
    <w:p w14:paraId="44F32E53"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2</w:t>
      </w:r>
      <w:r>
        <w:rPr>
          <w:rFonts w:ascii="Lucida Grande" w:hAnsi="Lucida Grande" w:cs="Lucida Grande"/>
          <w:color w:val="232323"/>
          <w:kern w:val="0"/>
          <w:sz w:val="32"/>
          <w:szCs w:val="32"/>
        </w:rPr>
        <w:t>，同时，全局并发队列立即执行异步</w:t>
      </w:r>
      <w:r>
        <w:rPr>
          <w:rFonts w:ascii="Lucida Grande" w:hAnsi="Lucida Grande" w:cs="Lucida Grande"/>
          <w:color w:val="232323"/>
          <w:kern w:val="0"/>
          <w:sz w:val="32"/>
          <w:szCs w:val="32"/>
        </w:rPr>
        <w:t xml:space="preserve"> block </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 xml:space="preserve"> </w:t>
      </w:r>
      <w:r>
        <w:rPr>
          <w:rFonts w:ascii="Lucida Grande" w:hAnsi="Lucida Grande" w:cs="Lucida Grande"/>
          <w:color w:val="232323"/>
          <w:kern w:val="0"/>
          <w:sz w:val="32"/>
          <w:szCs w:val="32"/>
        </w:rPr>
        <w:t>打印</w:t>
      </w:r>
      <w:r>
        <w:rPr>
          <w:rFonts w:ascii="Lucida Grande" w:hAnsi="Lucida Grande" w:cs="Lucida Grande"/>
          <w:color w:val="232323"/>
          <w:kern w:val="0"/>
          <w:sz w:val="32"/>
          <w:szCs w:val="32"/>
        </w:rPr>
        <w:t xml:space="preserve"> 1</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 xml:space="preserve"> </w:t>
      </w:r>
      <w:r>
        <w:rPr>
          <w:rFonts w:ascii="Lucida Grande" w:hAnsi="Lucida Grande" w:cs="Lucida Grande"/>
          <w:color w:val="232323"/>
          <w:kern w:val="0"/>
          <w:sz w:val="32"/>
          <w:szCs w:val="32"/>
        </w:rPr>
        <w:t>当执行到</w:t>
      </w:r>
      <w:r>
        <w:rPr>
          <w:rFonts w:ascii="Lucida Grande" w:hAnsi="Lucida Grande" w:cs="Lucida Grande"/>
          <w:color w:val="232323"/>
          <w:kern w:val="0"/>
          <w:sz w:val="32"/>
          <w:szCs w:val="32"/>
        </w:rPr>
        <w:t xml:space="preserve"> sync </w:t>
      </w:r>
      <w:r>
        <w:rPr>
          <w:rFonts w:ascii="Lucida Grande" w:hAnsi="Lucida Grande" w:cs="Lucida Grande"/>
          <w:color w:val="232323"/>
          <w:kern w:val="0"/>
          <w:sz w:val="32"/>
          <w:szCs w:val="32"/>
        </w:rPr>
        <w:t>它会等待</w:t>
      </w:r>
      <w:r>
        <w:rPr>
          <w:rFonts w:ascii="Lucida Grande" w:hAnsi="Lucida Grande" w:cs="Lucida Grande"/>
          <w:color w:val="232323"/>
          <w:kern w:val="0"/>
          <w:sz w:val="32"/>
          <w:szCs w:val="32"/>
        </w:rPr>
        <w:t xml:space="preserve"> block </w:t>
      </w:r>
      <w:r>
        <w:rPr>
          <w:rFonts w:ascii="Lucida Grande" w:hAnsi="Lucida Grande" w:cs="Lucida Grande"/>
          <w:color w:val="232323"/>
          <w:kern w:val="0"/>
          <w:sz w:val="32"/>
          <w:szCs w:val="32"/>
        </w:rPr>
        <w:t>执行完成才返回，</w:t>
      </w:r>
      <w:r>
        <w:rPr>
          <w:rFonts w:ascii="Lucida Grande" w:hAnsi="Lucida Grande" w:cs="Lucida Grande"/>
          <w:color w:val="232323"/>
          <w:kern w:val="0"/>
          <w:sz w:val="32"/>
          <w:szCs w:val="32"/>
        </w:rPr>
        <w:t xml:space="preserve"> </w:t>
      </w:r>
      <w:r>
        <w:rPr>
          <w:rFonts w:ascii="Lucida Grande" w:hAnsi="Lucida Grande" w:cs="Lucida Grande"/>
          <w:color w:val="232323"/>
          <w:kern w:val="0"/>
          <w:sz w:val="32"/>
          <w:szCs w:val="32"/>
        </w:rPr>
        <w:t>及等待</w:t>
      </w:r>
      <w:r>
        <w:rPr>
          <w:rFonts w:ascii="Lucida Grande" w:hAnsi="Lucida Grande" w:cs="Lucida Grande"/>
          <w:color w:val="232323"/>
          <w:kern w:val="0"/>
          <w:sz w:val="32"/>
          <w:szCs w:val="32"/>
        </w:rPr>
        <w:t xml:space="preserve">dispatch_get_main_queue() </w:t>
      </w:r>
      <w:r>
        <w:rPr>
          <w:rFonts w:ascii="Lucida Grande" w:hAnsi="Lucida Grande" w:cs="Lucida Grande"/>
          <w:color w:val="232323"/>
          <w:kern w:val="0"/>
          <w:sz w:val="32"/>
          <w:szCs w:val="32"/>
        </w:rPr>
        <w:t>队列中的</w:t>
      </w:r>
      <w:r>
        <w:rPr>
          <w:rFonts w:ascii="Lucida Grande" w:hAnsi="Lucida Grande" w:cs="Lucida Grande"/>
          <w:color w:val="232323"/>
          <w:kern w:val="0"/>
          <w:sz w:val="32"/>
          <w:szCs w:val="32"/>
        </w:rPr>
        <w:t xml:space="preserve"> mianThread </w:t>
      </w:r>
      <w:r>
        <w:rPr>
          <w:rFonts w:ascii="Lucida Grande" w:hAnsi="Lucida Grande" w:cs="Lucida Grande"/>
          <w:color w:val="232323"/>
          <w:kern w:val="0"/>
          <w:sz w:val="32"/>
          <w:szCs w:val="32"/>
        </w:rPr>
        <w:t>执行完成，</w:t>
      </w:r>
      <w:r>
        <w:rPr>
          <w:rFonts w:ascii="Lucida Grande" w:hAnsi="Lucida Grande" w:cs="Lucida Grande"/>
          <w:color w:val="232323"/>
          <w:kern w:val="0"/>
          <w:sz w:val="32"/>
          <w:szCs w:val="32"/>
        </w:rPr>
        <w:t xml:space="preserve"> </w:t>
      </w:r>
      <w:r>
        <w:rPr>
          <w:rFonts w:ascii="Lucida Grande" w:hAnsi="Lucida Grande" w:cs="Lucida Grande"/>
          <w:color w:val="232323"/>
          <w:kern w:val="0"/>
          <w:sz w:val="32"/>
          <w:szCs w:val="32"/>
        </w:rPr>
        <w:t>然后才开始调用</w:t>
      </w:r>
      <w:r>
        <w:rPr>
          <w:rFonts w:ascii="Lucida Grande" w:hAnsi="Lucida Grande" w:cs="Lucida Grande"/>
          <w:color w:val="232323"/>
          <w:kern w:val="0"/>
          <w:sz w:val="32"/>
          <w:szCs w:val="32"/>
        </w:rPr>
        <w:t xml:space="preserve">block </w:t>
      </w:r>
      <w:r>
        <w:rPr>
          <w:rFonts w:ascii="Lucida Grande" w:hAnsi="Lucida Grande" w:cs="Lucida Grande"/>
          <w:color w:val="232323"/>
          <w:kern w:val="0"/>
          <w:sz w:val="32"/>
          <w:szCs w:val="32"/>
        </w:rPr>
        <w:t>。因为</w:t>
      </w:r>
      <w:r>
        <w:rPr>
          <w:rFonts w:ascii="Lucida Grande" w:hAnsi="Lucida Grande" w:cs="Lucida Grande"/>
          <w:color w:val="232323"/>
          <w:kern w:val="0"/>
          <w:sz w:val="32"/>
          <w:szCs w:val="32"/>
        </w:rPr>
        <w:t xml:space="preserve">1 </w:t>
      </w:r>
      <w:r>
        <w:rPr>
          <w:rFonts w:ascii="Lucida Grande" w:hAnsi="Lucida Grande" w:cs="Lucida Grande"/>
          <w:color w:val="232323"/>
          <w:kern w:val="0"/>
          <w:sz w:val="32"/>
          <w:szCs w:val="32"/>
        </w:rPr>
        <w:t>和</w:t>
      </w:r>
      <w:r>
        <w:rPr>
          <w:rFonts w:ascii="Lucida Grande" w:hAnsi="Lucida Grande" w:cs="Lucida Grande"/>
          <w:color w:val="232323"/>
          <w:kern w:val="0"/>
          <w:sz w:val="32"/>
          <w:szCs w:val="32"/>
        </w:rPr>
        <w:t xml:space="preserve"> 2 </w:t>
      </w:r>
      <w:r>
        <w:rPr>
          <w:rFonts w:ascii="Lucida Grande" w:hAnsi="Lucida Grande" w:cs="Lucida Grande"/>
          <w:color w:val="232323"/>
          <w:kern w:val="0"/>
          <w:sz w:val="32"/>
          <w:szCs w:val="32"/>
        </w:rPr>
        <w:t>几乎同时执行，因为</w:t>
      </w:r>
      <w:r>
        <w:rPr>
          <w:rFonts w:ascii="Lucida Grande" w:hAnsi="Lucida Grande" w:cs="Lucida Grande"/>
          <w:color w:val="232323"/>
          <w:kern w:val="0"/>
          <w:sz w:val="32"/>
          <w:szCs w:val="32"/>
        </w:rPr>
        <w:t xml:space="preserve">2 </w:t>
      </w:r>
      <w:r>
        <w:rPr>
          <w:rFonts w:ascii="Lucida Grande" w:hAnsi="Lucida Grande" w:cs="Lucida Grande"/>
          <w:color w:val="232323"/>
          <w:kern w:val="0"/>
          <w:sz w:val="32"/>
          <w:szCs w:val="32"/>
        </w:rPr>
        <w:t>在全局并发队列上，</w:t>
      </w:r>
      <w:r>
        <w:rPr>
          <w:rFonts w:ascii="Lucida Grande" w:hAnsi="Lucida Grande" w:cs="Lucida Grande"/>
          <w:color w:val="232323"/>
          <w:kern w:val="0"/>
          <w:sz w:val="32"/>
          <w:szCs w:val="32"/>
        </w:rPr>
        <w:t xml:space="preserve"> 2 </w:t>
      </w:r>
      <w:r>
        <w:rPr>
          <w:rFonts w:ascii="Lucida Grande" w:hAnsi="Lucida Grande" w:cs="Lucida Grande"/>
          <w:color w:val="232323"/>
          <w:kern w:val="0"/>
          <w:sz w:val="32"/>
          <w:szCs w:val="32"/>
        </w:rPr>
        <w:t>中执行到</w:t>
      </w:r>
      <w:r>
        <w:rPr>
          <w:rFonts w:ascii="Lucida Grande" w:hAnsi="Lucida Grande" w:cs="Lucida Grande"/>
          <w:color w:val="232323"/>
          <w:kern w:val="0"/>
          <w:sz w:val="32"/>
          <w:szCs w:val="32"/>
        </w:rPr>
        <w:t xml:space="preserve">sync </w:t>
      </w:r>
      <w:r>
        <w:rPr>
          <w:rFonts w:ascii="Lucida Grande" w:hAnsi="Lucida Grande" w:cs="Lucida Grande"/>
          <w:color w:val="232323"/>
          <w:kern w:val="0"/>
          <w:sz w:val="32"/>
          <w:szCs w:val="32"/>
        </w:rPr>
        <w:t>时</w:t>
      </w:r>
      <w:r>
        <w:rPr>
          <w:rFonts w:ascii="Lucida Grande" w:hAnsi="Lucida Grande" w:cs="Lucida Grande"/>
          <w:color w:val="232323"/>
          <w:kern w:val="0"/>
          <w:sz w:val="32"/>
          <w:szCs w:val="32"/>
        </w:rPr>
        <w:t xml:space="preserve"> 1 </w:t>
      </w:r>
      <w:r>
        <w:rPr>
          <w:rFonts w:ascii="Lucida Grande" w:hAnsi="Lucida Grande" w:cs="Lucida Grande"/>
          <w:color w:val="232323"/>
          <w:kern w:val="0"/>
          <w:sz w:val="32"/>
          <w:szCs w:val="32"/>
        </w:rPr>
        <w:t>可能已经执行完成或</w:t>
      </w:r>
      <w:r>
        <w:rPr>
          <w:rFonts w:ascii="Lucida Grande" w:hAnsi="Lucida Grande" w:cs="Lucida Grande"/>
          <w:color w:val="232323"/>
          <w:kern w:val="0"/>
          <w:sz w:val="32"/>
          <w:szCs w:val="32"/>
        </w:rPr>
        <w:t xml:space="preserve"> </w:t>
      </w:r>
      <w:r>
        <w:rPr>
          <w:rFonts w:ascii="Lucida Grande" w:hAnsi="Lucida Grande" w:cs="Lucida Grande"/>
          <w:color w:val="232323"/>
          <w:kern w:val="0"/>
          <w:sz w:val="32"/>
          <w:szCs w:val="32"/>
        </w:rPr>
        <w:t>等了一会，</w:t>
      </w:r>
      <w:r>
        <w:rPr>
          <w:rFonts w:ascii="Lucida Grande" w:hAnsi="Lucida Grande" w:cs="Lucida Grande"/>
          <w:color w:val="232323"/>
          <w:kern w:val="0"/>
          <w:sz w:val="32"/>
          <w:szCs w:val="32"/>
        </w:rPr>
        <w:t xml:space="preserve">mainThread </w:t>
      </w:r>
      <w:r>
        <w:rPr>
          <w:rFonts w:ascii="Lucida Grande" w:hAnsi="Lucida Grande" w:cs="Lucida Grande"/>
          <w:color w:val="232323"/>
          <w:kern w:val="0"/>
          <w:sz w:val="32"/>
          <w:szCs w:val="32"/>
        </w:rPr>
        <w:t>很快退出，</w:t>
      </w:r>
      <w:r>
        <w:rPr>
          <w:rFonts w:ascii="Lucida Grande" w:hAnsi="Lucida Grande" w:cs="Lucida Grande"/>
          <w:color w:val="232323"/>
          <w:kern w:val="0"/>
          <w:sz w:val="32"/>
          <w:szCs w:val="32"/>
        </w:rPr>
        <w:t xml:space="preserve"> 2 </w:t>
      </w:r>
      <w:r>
        <w:rPr>
          <w:rFonts w:ascii="Lucida Grande" w:hAnsi="Lucida Grande" w:cs="Lucida Grande"/>
          <w:color w:val="232323"/>
          <w:kern w:val="0"/>
          <w:sz w:val="32"/>
          <w:szCs w:val="32"/>
        </w:rPr>
        <w:t>等已执行后继续内容。如果阻塞了主线程，</w:t>
      </w:r>
      <w:r>
        <w:rPr>
          <w:rFonts w:ascii="Lucida Grande" w:hAnsi="Lucida Grande" w:cs="Lucida Grande"/>
          <w:color w:val="232323"/>
          <w:kern w:val="0"/>
          <w:sz w:val="32"/>
          <w:szCs w:val="32"/>
        </w:rPr>
        <w:t xml:space="preserve">2 </w:t>
      </w:r>
      <w:r>
        <w:rPr>
          <w:rFonts w:ascii="Lucida Grande" w:hAnsi="Lucida Grande" w:cs="Lucida Grande"/>
          <w:color w:val="232323"/>
          <w:kern w:val="0"/>
          <w:sz w:val="32"/>
          <w:szCs w:val="32"/>
        </w:rPr>
        <w:t>中的</w:t>
      </w:r>
      <w:r>
        <w:rPr>
          <w:rFonts w:ascii="Lucida Grande" w:hAnsi="Lucida Grande" w:cs="Lucida Grande"/>
          <w:color w:val="232323"/>
          <w:kern w:val="0"/>
          <w:sz w:val="32"/>
          <w:szCs w:val="32"/>
        </w:rPr>
        <w:t xml:space="preserve">sync </w:t>
      </w:r>
      <w:r>
        <w:rPr>
          <w:rFonts w:ascii="Lucida Grande" w:hAnsi="Lucida Grande" w:cs="Lucida Grande"/>
          <w:color w:val="232323"/>
          <w:kern w:val="0"/>
          <w:sz w:val="32"/>
          <w:szCs w:val="32"/>
        </w:rPr>
        <w:t>就无法执行啦，</w:t>
      </w:r>
      <w:r>
        <w:rPr>
          <w:rFonts w:ascii="Lucida Grande" w:hAnsi="Lucida Grande" w:cs="Lucida Grande"/>
          <w:color w:val="232323"/>
          <w:kern w:val="0"/>
          <w:sz w:val="32"/>
          <w:szCs w:val="32"/>
        </w:rPr>
        <w:t xml:space="preserve">mainThread </w:t>
      </w:r>
      <w:r>
        <w:rPr>
          <w:rFonts w:ascii="Lucida Grande" w:hAnsi="Lucida Grande" w:cs="Lucida Grande"/>
          <w:color w:val="232323"/>
          <w:kern w:val="0"/>
          <w:sz w:val="32"/>
          <w:szCs w:val="32"/>
        </w:rPr>
        <w:t>永远不会退出，</w:t>
      </w:r>
      <w:r>
        <w:rPr>
          <w:rFonts w:ascii="Lucida Grande" w:hAnsi="Lucida Grande" w:cs="Lucida Grande"/>
          <w:color w:val="232323"/>
          <w:kern w:val="0"/>
          <w:sz w:val="32"/>
          <w:szCs w:val="32"/>
        </w:rPr>
        <w:t xml:space="preserve"> sync </w:t>
      </w:r>
      <w:r>
        <w:rPr>
          <w:rFonts w:ascii="Lucida Grande" w:hAnsi="Lucida Grande" w:cs="Lucida Grande"/>
          <w:color w:val="232323"/>
          <w:kern w:val="0"/>
          <w:sz w:val="32"/>
          <w:szCs w:val="32"/>
        </w:rPr>
        <w:t>就永远等待着。</w:t>
      </w:r>
    </w:p>
    <w:p w14:paraId="40450709" w14:textId="77777777" w:rsidR="007064EE" w:rsidRDefault="007064EE" w:rsidP="007064EE">
      <w:pPr>
        <w:widowControl/>
        <w:autoSpaceDE w:val="0"/>
        <w:autoSpaceDN w:val="0"/>
        <w:adjustRightInd w:val="0"/>
        <w:jc w:val="left"/>
        <w:rPr>
          <w:rFonts w:ascii="Lucida Grande" w:hAnsi="Lucida Grande" w:cs="Lucida Grande"/>
          <w:b/>
          <w:bCs/>
          <w:color w:val="232323"/>
          <w:kern w:val="0"/>
          <w:sz w:val="40"/>
          <w:szCs w:val="40"/>
        </w:rPr>
      </w:pPr>
      <w:r>
        <w:rPr>
          <w:rFonts w:ascii="Lucida Grande" w:hAnsi="Lucida Grande" w:cs="Lucida Grande"/>
          <w:b/>
          <w:bCs/>
          <w:color w:val="232323"/>
          <w:kern w:val="0"/>
          <w:sz w:val="40"/>
          <w:szCs w:val="40"/>
        </w:rPr>
        <w:t xml:space="preserve">7. </w:t>
      </w:r>
      <w:r>
        <w:rPr>
          <w:rFonts w:ascii="Lucida Grande" w:hAnsi="Lucida Grande" w:cs="Lucida Grande"/>
          <w:b/>
          <w:bCs/>
          <w:color w:val="232323"/>
          <w:kern w:val="0"/>
          <w:sz w:val="40"/>
          <w:szCs w:val="40"/>
        </w:rPr>
        <w:t>大量数据表的优化方案</w:t>
      </w:r>
    </w:p>
    <w:p w14:paraId="332BB8CA"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1.</w:t>
      </w:r>
      <w:r>
        <w:rPr>
          <w:rFonts w:ascii="Lucida Grande" w:hAnsi="Lucida Grande" w:cs="Lucida Grande"/>
          <w:color w:val="232323"/>
          <w:kern w:val="0"/>
          <w:sz w:val="32"/>
          <w:szCs w:val="32"/>
        </w:rPr>
        <w:t>对查询进行优化，要尽量避免全表扫描，首先应考虑在</w:t>
      </w:r>
      <w:r>
        <w:rPr>
          <w:rFonts w:ascii="Lucida Grande" w:hAnsi="Lucida Grande" w:cs="Lucida Grande"/>
          <w:color w:val="232323"/>
          <w:kern w:val="0"/>
          <w:sz w:val="32"/>
          <w:szCs w:val="32"/>
        </w:rPr>
        <w:t xml:space="preserve"> where </w:t>
      </w:r>
      <w:r>
        <w:rPr>
          <w:rFonts w:ascii="Lucida Grande" w:hAnsi="Lucida Grande" w:cs="Lucida Grande"/>
          <w:color w:val="232323"/>
          <w:kern w:val="0"/>
          <w:sz w:val="32"/>
          <w:szCs w:val="32"/>
        </w:rPr>
        <w:t>及</w:t>
      </w:r>
      <w:r>
        <w:rPr>
          <w:rFonts w:ascii="Lucida Grande" w:hAnsi="Lucida Grande" w:cs="Lucida Grande"/>
          <w:color w:val="232323"/>
          <w:kern w:val="0"/>
          <w:sz w:val="32"/>
          <w:szCs w:val="32"/>
        </w:rPr>
        <w:t xml:space="preserve"> order by </w:t>
      </w:r>
      <w:r>
        <w:rPr>
          <w:rFonts w:ascii="Lucida Grande" w:hAnsi="Lucida Grande" w:cs="Lucida Grande"/>
          <w:color w:val="232323"/>
          <w:kern w:val="0"/>
          <w:sz w:val="32"/>
          <w:szCs w:val="32"/>
        </w:rPr>
        <w:t>涉及的列上建立索引。</w:t>
      </w:r>
    </w:p>
    <w:p w14:paraId="2F5CF307"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2.</w:t>
      </w:r>
      <w:r>
        <w:rPr>
          <w:rFonts w:ascii="Lucida Grande" w:hAnsi="Lucida Grande" w:cs="Lucida Grande"/>
          <w:color w:val="232323"/>
          <w:kern w:val="0"/>
          <w:sz w:val="32"/>
          <w:szCs w:val="32"/>
        </w:rPr>
        <w:t>应尽量避免在</w:t>
      </w:r>
      <w:r>
        <w:rPr>
          <w:rFonts w:ascii="Lucida Grande" w:hAnsi="Lucida Grande" w:cs="Lucida Grande"/>
          <w:color w:val="232323"/>
          <w:kern w:val="0"/>
          <w:sz w:val="32"/>
          <w:szCs w:val="32"/>
        </w:rPr>
        <w:t xml:space="preserve"> where </w:t>
      </w:r>
      <w:r>
        <w:rPr>
          <w:rFonts w:ascii="Lucida Grande" w:hAnsi="Lucida Grande" w:cs="Lucida Grande"/>
          <w:color w:val="232323"/>
          <w:kern w:val="0"/>
          <w:sz w:val="32"/>
          <w:szCs w:val="32"/>
        </w:rPr>
        <w:t>子句中对字段进行</w:t>
      </w:r>
      <w:r>
        <w:rPr>
          <w:rFonts w:ascii="Lucida Grande" w:hAnsi="Lucida Grande" w:cs="Lucida Grande"/>
          <w:color w:val="232323"/>
          <w:kern w:val="0"/>
          <w:sz w:val="32"/>
          <w:szCs w:val="32"/>
        </w:rPr>
        <w:t xml:space="preserve"> null </w:t>
      </w:r>
      <w:r>
        <w:rPr>
          <w:rFonts w:ascii="Lucida Grande" w:hAnsi="Lucida Grande" w:cs="Lucida Grande"/>
          <w:color w:val="232323"/>
          <w:kern w:val="0"/>
          <w:sz w:val="32"/>
          <w:szCs w:val="32"/>
        </w:rPr>
        <w:t>值判断，否则将导致引擎放弃使用索引而进行全表扫描，如：</w:t>
      </w:r>
    </w:p>
    <w:p w14:paraId="1BE41EA0" w14:textId="77777777" w:rsidR="007064EE" w:rsidRDefault="007064EE" w:rsidP="007064EE">
      <w:pPr>
        <w:widowControl/>
        <w:autoSpaceDE w:val="0"/>
        <w:autoSpaceDN w:val="0"/>
        <w:adjustRightInd w:val="0"/>
        <w:jc w:val="left"/>
        <w:rPr>
          <w:rFonts w:ascii="Menlo Regular" w:hAnsi="Menlo Regular" w:cs="Menlo Regular"/>
          <w:color w:val="536870"/>
          <w:kern w:val="0"/>
          <w:sz w:val="26"/>
          <w:szCs w:val="26"/>
        </w:rPr>
      </w:pPr>
      <w:r>
        <w:rPr>
          <w:rFonts w:ascii="Menlo Regular" w:hAnsi="Menlo Regular" w:cs="Menlo Regular"/>
          <w:color w:val="536870"/>
          <w:kern w:val="0"/>
        </w:rPr>
        <w:t xml:space="preserve"> </w:t>
      </w:r>
      <w:proofErr w:type="gramStart"/>
      <w:r>
        <w:rPr>
          <w:rFonts w:ascii="Menlo Regular" w:hAnsi="Menlo Regular" w:cs="Menlo Regular"/>
          <w:color w:val="536870"/>
          <w:kern w:val="0"/>
        </w:rPr>
        <w:t>select</w:t>
      </w:r>
      <w:proofErr w:type="gramEnd"/>
      <w:r>
        <w:rPr>
          <w:rFonts w:ascii="Menlo Regular" w:hAnsi="Menlo Regular" w:cs="Menlo Regular"/>
          <w:color w:val="536870"/>
          <w:kern w:val="0"/>
        </w:rPr>
        <w:t xml:space="preserve"> </w:t>
      </w:r>
      <w:r>
        <w:rPr>
          <w:rFonts w:ascii="Menlo Regular" w:hAnsi="Menlo Regular" w:cs="Menlo Regular"/>
          <w:color w:val="738A04"/>
          <w:kern w:val="0"/>
        </w:rPr>
        <w:t>id</w:t>
      </w:r>
      <w:r>
        <w:rPr>
          <w:rFonts w:ascii="Menlo Regular" w:hAnsi="Menlo Regular" w:cs="Menlo Regular"/>
          <w:color w:val="536870"/>
          <w:kern w:val="0"/>
        </w:rPr>
        <w:t xml:space="preserve"> </w:t>
      </w:r>
      <w:r>
        <w:rPr>
          <w:rFonts w:ascii="Menlo Regular" w:hAnsi="Menlo Regular" w:cs="Menlo Regular"/>
          <w:color w:val="738A04"/>
          <w:kern w:val="0"/>
        </w:rPr>
        <w:t>from</w:t>
      </w:r>
      <w:r>
        <w:rPr>
          <w:rFonts w:ascii="Menlo Regular" w:hAnsi="Menlo Regular" w:cs="Menlo Regular"/>
          <w:color w:val="536870"/>
          <w:kern w:val="0"/>
        </w:rPr>
        <w:t xml:space="preserve"> </w:t>
      </w:r>
      <w:r>
        <w:rPr>
          <w:rFonts w:ascii="Menlo Regular" w:hAnsi="Menlo Regular" w:cs="Menlo Regular"/>
          <w:color w:val="738A04"/>
          <w:kern w:val="0"/>
        </w:rPr>
        <w:t>t</w:t>
      </w:r>
      <w:r>
        <w:rPr>
          <w:rFonts w:ascii="Menlo Regular" w:hAnsi="Menlo Regular" w:cs="Menlo Regular"/>
          <w:color w:val="536870"/>
          <w:kern w:val="0"/>
        </w:rPr>
        <w:t xml:space="preserve"> </w:t>
      </w:r>
      <w:r>
        <w:rPr>
          <w:rFonts w:ascii="Menlo Regular" w:hAnsi="Menlo Regular" w:cs="Menlo Regular"/>
          <w:color w:val="738A04"/>
          <w:kern w:val="0"/>
        </w:rPr>
        <w:t>where</w:t>
      </w:r>
      <w:r>
        <w:rPr>
          <w:rFonts w:ascii="Menlo Regular" w:hAnsi="Menlo Regular" w:cs="Menlo Regular"/>
          <w:color w:val="536870"/>
          <w:kern w:val="0"/>
        </w:rPr>
        <w:t xml:space="preserve"> </w:t>
      </w:r>
      <w:r>
        <w:rPr>
          <w:rFonts w:ascii="Menlo Regular" w:hAnsi="Menlo Regular" w:cs="Menlo Regular"/>
          <w:color w:val="738A04"/>
          <w:kern w:val="0"/>
        </w:rPr>
        <w:t>num</w:t>
      </w:r>
      <w:r>
        <w:rPr>
          <w:rFonts w:ascii="Menlo Regular" w:hAnsi="Menlo Regular" w:cs="Menlo Regular"/>
          <w:color w:val="536870"/>
          <w:kern w:val="0"/>
        </w:rPr>
        <w:t xml:space="preserve"> </w:t>
      </w:r>
      <w:r>
        <w:rPr>
          <w:rFonts w:ascii="Menlo Regular" w:hAnsi="Menlo Regular" w:cs="Menlo Regular"/>
          <w:color w:val="738A04"/>
          <w:kern w:val="0"/>
        </w:rPr>
        <w:t>is</w:t>
      </w:r>
      <w:r>
        <w:rPr>
          <w:rFonts w:ascii="Menlo Regular" w:hAnsi="Menlo Regular" w:cs="Menlo Regular"/>
          <w:color w:val="536870"/>
          <w:kern w:val="0"/>
        </w:rPr>
        <w:t xml:space="preserve"> null</w:t>
      </w:r>
    </w:p>
    <w:p w14:paraId="197793C1"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最好不要给数据库留</w:t>
      </w:r>
      <w:r>
        <w:rPr>
          <w:rFonts w:ascii="Lucida Grande" w:hAnsi="Lucida Grande" w:cs="Lucida Grande"/>
          <w:color w:val="232323"/>
          <w:kern w:val="0"/>
          <w:sz w:val="32"/>
          <w:szCs w:val="32"/>
        </w:rPr>
        <w:t>NULL</w:t>
      </w:r>
      <w:r>
        <w:rPr>
          <w:rFonts w:ascii="Lucida Grande" w:hAnsi="Lucida Grande" w:cs="Lucida Grande"/>
          <w:color w:val="232323"/>
          <w:kern w:val="0"/>
          <w:sz w:val="32"/>
          <w:szCs w:val="32"/>
        </w:rPr>
        <w:t>，尽可能的使用</w:t>
      </w:r>
      <w:r>
        <w:rPr>
          <w:rFonts w:ascii="Lucida Grande" w:hAnsi="Lucida Grande" w:cs="Lucida Grande"/>
          <w:color w:val="232323"/>
          <w:kern w:val="0"/>
          <w:sz w:val="32"/>
          <w:szCs w:val="32"/>
        </w:rPr>
        <w:t xml:space="preserve"> NOT NULL</w:t>
      </w:r>
      <w:r>
        <w:rPr>
          <w:rFonts w:ascii="Lucida Grande" w:hAnsi="Lucida Grande" w:cs="Lucida Grande"/>
          <w:color w:val="232323"/>
          <w:kern w:val="0"/>
          <w:sz w:val="32"/>
          <w:szCs w:val="32"/>
        </w:rPr>
        <w:t>填充数据库</w:t>
      </w:r>
      <w:r>
        <w:rPr>
          <w:rFonts w:ascii="Lucida Grande" w:hAnsi="Lucida Grande" w:cs="Lucida Grande"/>
          <w:color w:val="232323"/>
          <w:kern w:val="0"/>
          <w:sz w:val="32"/>
          <w:szCs w:val="32"/>
        </w:rPr>
        <w:t>.</w:t>
      </w:r>
    </w:p>
    <w:p w14:paraId="1B6C0C5C"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备注、描述、评论之类的可以设置为</w:t>
      </w:r>
      <w:r>
        <w:rPr>
          <w:rFonts w:ascii="Lucida Grande" w:hAnsi="Lucida Grande" w:cs="Lucida Grande"/>
          <w:color w:val="232323"/>
          <w:kern w:val="0"/>
          <w:sz w:val="32"/>
          <w:szCs w:val="32"/>
        </w:rPr>
        <w:t xml:space="preserve"> NULL</w:t>
      </w:r>
      <w:r>
        <w:rPr>
          <w:rFonts w:ascii="Lucida Grande" w:hAnsi="Lucida Grande" w:cs="Lucida Grande"/>
          <w:color w:val="232323"/>
          <w:kern w:val="0"/>
          <w:sz w:val="32"/>
          <w:szCs w:val="32"/>
        </w:rPr>
        <w:t>，其他的，最好不要使用</w:t>
      </w:r>
      <w:r>
        <w:rPr>
          <w:rFonts w:ascii="Lucida Grande" w:hAnsi="Lucida Grande" w:cs="Lucida Grande"/>
          <w:color w:val="232323"/>
          <w:kern w:val="0"/>
          <w:sz w:val="32"/>
          <w:szCs w:val="32"/>
        </w:rPr>
        <w:t>NULL</w:t>
      </w:r>
      <w:r>
        <w:rPr>
          <w:rFonts w:ascii="Lucida Grande" w:hAnsi="Lucida Grande" w:cs="Lucida Grande"/>
          <w:color w:val="232323"/>
          <w:kern w:val="0"/>
          <w:sz w:val="32"/>
          <w:szCs w:val="32"/>
        </w:rPr>
        <w:t>。</w:t>
      </w:r>
    </w:p>
    <w:p w14:paraId="1B22F692"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不要以为</w:t>
      </w:r>
      <w:r>
        <w:rPr>
          <w:rFonts w:ascii="Lucida Grande" w:hAnsi="Lucida Grande" w:cs="Lucida Grande"/>
          <w:color w:val="232323"/>
          <w:kern w:val="0"/>
          <w:sz w:val="32"/>
          <w:szCs w:val="32"/>
        </w:rPr>
        <w:t xml:space="preserve"> NULL </w:t>
      </w:r>
      <w:r>
        <w:rPr>
          <w:rFonts w:ascii="Lucida Grande" w:hAnsi="Lucida Grande" w:cs="Lucida Grande"/>
          <w:color w:val="232323"/>
          <w:kern w:val="0"/>
          <w:sz w:val="32"/>
          <w:szCs w:val="32"/>
        </w:rPr>
        <w:t>不需要空间，比如：</w:t>
      </w:r>
      <w:r>
        <w:rPr>
          <w:rFonts w:ascii="Lucida Grande" w:hAnsi="Lucida Grande" w:cs="Lucida Grande"/>
          <w:color w:val="232323"/>
          <w:kern w:val="0"/>
          <w:sz w:val="32"/>
          <w:szCs w:val="32"/>
        </w:rPr>
        <w:t xml:space="preserve">char(100) </w:t>
      </w:r>
      <w:r>
        <w:rPr>
          <w:rFonts w:ascii="Lucida Grande" w:hAnsi="Lucida Grande" w:cs="Lucida Grande"/>
          <w:color w:val="232323"/>
          <w:kern w:val="0"/>
          <w:sz w:val="32"/>
          <w:szCs w:val="32"/>
        </w:rPr>
        <w:t>型，在字段建立时，空间就固定了，</w:t>
      </w:r>
      <w:r>
        <w:rPr>
          <w:rFonts w:ascii="Lucida Grande" w:hAnsi="Lucida Grande" w:cs="Lucida Grande"/>
          <w:color w:val="232323"/>
          <w:kern w:val="0"/>
          <w:sz w:val="32"/>
          <w:szCs w:val="32"/>
        </w:rPr>
        <w:t xml:space="preserve"> </w:t>
      </w:r>
      <w:r>
        <w:rPr>
          <w:rFonts w:ascii="Lucida Grande" w:hAnsi="Lucida Grande" w:cs="Lucida Grande"/>
          <w:color w:val="232323"/>
          <w:kern w:val="0"/>
          <w:sz w:val="32"/>
          <w:szCs w:val="32"/>
        </w:rPr>
        <w:t>不管是否插入值（</w:t>
      </w:r>
      <w:r>
        <w:rPr>
          <w:rFonts w:ascii="Lucida Grande" w:hAnsi="Lucida Grande" w:cs="Lucida Grande"/>
          <w:color w:val="232323"/>
          <w:kern w:val="0"/>
          <w:sz w:val="32"/>
          <w:szCs w:val="32"/>
        </w:rPr>
        <w:t>NULL</w:t>
      </w:r>
      <w:r>
        <w:rPr>
          <w:rFonts w:ascii="Lucida Grande" w:hAnsi="Lucida Grande" w:cs="Lucida Grande"/>
          <w:color w:val="232323"/>
          <w:kern w:val="0"/>
          <w:sz w:val="32"/>
          <w:szCs w:val="32"/>
        </w:rPr>
        <w:t>也包含在内），都是占用</w:t>
      </w:r>
      <w:r>
        <w:rPr>
          <w:rFonts w:ascii="Lucida Grande" w:hAnsi="Lucida Grande" w:cs="Lucida Grande"/>
          <w:color w:val="232323"/>
          <w:kern w:val="0"/>
          <w:sz w:val="32"/>
          <w:szCs w:val="32"/>
        </w:rPr>
        <w:t xml:space="preserve"> 100</w:t>
      </w:r>
      <w:r>
        <w:rPr>
          <w:rFonts w:ascii="Lucida Grande" w:hAnsi="Lucida Grande" w:cs="Lucida Grande"/>
          <w:color w:val="232323"/>
          <w:kern w:val="0"/>
          <w:sz w:val="32"/>
          <w:szCs w:val="32"/>
        </w:rPr>
        <w:t>个字符的空间的，如果是</w:t>
      </w:r>
      <w:r>
        <w:rPr>
          <w:rFonts w:ascii="Lucida Grande" w:hAnsi="Lucida Grande" w:cs="Lucida Grande"/>
          <w:color w:val="232323"/>
          <w:kern w:val="0"/>
          <w:sz w:val="32"/>
          <w:szCs w:val="32"/>
        </w:rPr>
        <w:t>varchar</w:t>
      </w:r>
      <w:r>
        <w:rPr>
          <w:rFonts w:ascii="Lucida Grande" w:hAnsi="Lucida Grande" w:cs="Lucida Grande"/>
          <w:color w:val="232323"/>
          <w:kern w:val="0"/>
          <w:sz w:val="32"/>
          <w:szCs w:val="32"/>
        </w:rPr>
        <w:t>这样的变长字段，</w:t>
      </w:r>
      <w:r>
        <w:rPr>
          <w:rFonts w:ascii="Lucida Grande" w:hAnsi="Lucida Grande" w:cs="Lucida Grande"/>
          <w:color w:val="232323"/>
          <w:kern w:val="0"/>
          <w:sz w:val="32"/>
          <w:szCs w:val="32"/>
        </w:rPr>
        <w:t xml:space="preserve"> null </w:t>
      </w:r>
      <w:r>
        <w:rPr>
          <w:rFonts w:ascii="Lucida Grande" w:hAnsi="Lucida Grande" w:cs="Lucida Grande"/>
          <w:color w:val="232323"/>
          <w:kern w:val="0"/>
          <w:sz w:val="32"/>
          <w:szCs w:val="32"/>
        </w:rPr>
        <w:t>不占用空间。</w:t>
      </w:r>
    </w:p>
    <w:p w14:paraId="275A0E04"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可以在</w:t>
      </w:r>
      <w:r>
        <w:rPr>
          <w:rFonts w:ascii="Lucida Grande" w:hAnsi="Lucida Grande" w:cs="Lucida Grande"/>
          <w:color w:val="232323"/>
          <w:kern w:val="0"/>
          <w:sz w:val="32"/>
          <w:szCs w:val="32"/>
        </w:rPr>
        <w:t>num</w:t>
      </w:r>
      <w:r>
        <w:rPr>
          <w:rFonts w:ascii="Lucida Grande" w:hAnsi="Lucida Grande" w:cs="Lucida Grande"/>
          <w:color w:val="232323"/>
          <w:kern w:val="0"/>
          <w:sz w:val="32"/>
          <w:szCs w:val="32"/>
        </w:rPr>
        <w:t>上设置默认值</w:t>
      </w:r>
      <w:r>
        <w:rPr>
          <w:rFonts w:ascii="Lucida Grande" w:hAnsi="Lucida Grande" w:cs="Lucida Grande"/>
          <w:color w:val="232323"/>
          <w:kern w:val="0"/>
          <w:sz w:val="32"/>
          <w:szCs w:val="32"/>
        </w:rPr>
        <w:t>0</w:t>
      </w:r>
      <w:r>
        <w:rPr>
          <w:rFonts w:ascii="Lucida Grande" w:hAnsi="Lucida Grande" w:cs="Lucida Grande"/>
          <w:color w:val="232323"/>
          <w:kern w:val="0"/>
          <w:sz w:val="32"/>
          <w:szCs w:val="32"/>
        </w:rPr>
        <w:t>，确保表中</w:t>
      </w:r>
      <w:r>
        <w:rPr>
          <w:rFonts w:ascii="Lucida Grande" w:hAnsi="Lucida Grande" w:cs="Lucida Grande"/>
          <w:color w:val="232323"/>
          <w:kern w:val="0"/>
          <w:sz w:val="32"/>
          <w:szCs w:val="32"/>
        </w:rPr>
        <w:t>num</w:t>
      </w:r>
      <w:r>
        <w:rPr>
          <w:rFonts w:ascii="Lucida Grande" w:hAnsi="Lucida Grande" w:cs="Lucida Grande"/>
          <w:color w:val="232323"/>
          <w:kern w:val="0"/>
          <w:sz w:val="32"/>
          <w:szCs w:val="32"/>
        </w:rPr>
        <w:t>列没有</w:t>
      </w:r>
      <w:r>
        <w:rPr>
          <w:rFonts w:ascii="Lucida Grande" w:hAnsi="Lucida Grande" w:cs="Lucida Grande"/>
          <w:color w:val="232323"/>
          <w:kern w:val="0"/>
          <w:sz w:val="32"/>
          <w:szCs w:val="32"/>
        </w:rPr>
        <w:t>null</w:t>
      </w:r>
      <w:r>
        <w:rPr>
          <w:rFonts w:ascii="Lucida Grande" w:hAnsi="Lucida Grande" w:cs="Lucida Grande"/>
          <w:color w:val="232323"/>
          <w:kern w:val="0"/>
          <w:sz w:val="32"/>
          <w:szCs w:val="32"/>
        </w:rPr>
        <w:t>值，然后这样查询：</w:t>
      </w:r>
    </w:p>
    <w:p w14:paraId="44D8742A" w14:textId="77777777" w:rsidR="007064EE" w:rsidRDefault="007064EE" w:rsidP="007064EE">
      <w:pPr>
        <w:widowControl/>
        <w:autoSpaceDE w:val="0"/>
        <w:autoSpaceDN w:val="0"/>
        <w:adjustRightInd w:val="0"/>
        <w:jc w:val="left"/>
        <w:rPr>
          <w:rFonts w:ascii="Menlo Regular" w:hAnsi="Menlo Regular" w:cs="Menlo Regular"/>
          <w:color w:val="536870"/>
          <w:kern w:val="0"/>
          <w:sz w:val="26"/>
          <w:szCs w:val="26"/>
        </w:rPr>
      </w:pPr>
      <w:proofErr w:type="gramStart"/>
      <w:r>
        <w:rPr>
          <w:rFonts w:ascii="Menlo Regular" w:hAnsi="Menlo Regular" w:cs="Menlo Regular"/>
          <w:color w:val="536870"/>
          <w:kern w:val="0"/>
        </w:rPr>
        <w:t>select</w:t>
      </w:r>
      <w:proofErr w:type="gramEnd"/>
      <w:r>
        <w:rPr>
          <w:rFonts w:ascii="Menlo Regular" w:hAnsi="Menlo Regular" w:cs="Menlo Regular"/>
          <w:color w:val="536870"/>
          <w:kern w:val="0"/>
        </w:rPr>
        <w:t xml:space="preserve"> </w:t>
      </w:r>
      <w:r>
        <w:rPr>
          <w:rFonts w:ascii="Menlo Regular" w:hAnsi="Menlo Regular" w:cs="Menlo Regular"/>
          <w:color w:val="738A04"/>
          <w:kern w:val="0"/>
        </w:rPr>
        <w:t>id</w:t>
      </w:r>
      <w:r>
        <w:rPr>
          <w:rFonts w:ascii="Menlo Regular" w:hAnsi="Menlo Regular" w:cs="Menlo Regular"/>
          <w:color w:val="536870"/>
          <w:kern w:val="0"/>
        </w:rPr>
        <w:t xml:space="preserve"> </w:t>
      </w:r>
      <w:r>
        <w:rPr>
          <w:rFonts w:ascii="Menlo Regular" w:hAnsi="Menlo Regular" w:cs="Menlo Regular"/>
          <w:color w:val="738A04"/>
          <w:kern w:val="0"/>
        </w:rPr>
        <w:t>from</w:t>
      </w:r>
      <w:r>
        <w:rPr>
          <w:rFonts w:ascii="Menlo Regular" w:hAnsi="Menlo Regular" w:cs="Menlo Regular"/>
          <w:color w:val="536870"/>
          <w:kern w:val="0"/>
        </w:rPr>
        <w:t xml:space="preserve"> </w:t>
      </w:r>
      <w:r>
        <w:rPr>
          <w:rFonts w:ascii="Menlo Regular" w:hAnsi="Menlo Regular" w:cs="Menlo Regular"/>
          <w:color w:val="738A04"/>
          <w:kern w:val="0"/>
        </w:rPr>
        <w:t>t</w:t>
      </w:r>
      <w:r>
        <w:rPr>
          <w:rFonts w:ascii="Menlo Regular" w:hAnsi="Menlo Regular" w:cs="Menlo Regular"/>
          <w:color w:val="536870"/>
          <w:kern w:val="0"/>
        </w:rPr>
        <w:t xml:space="preserve"> </w:t>
      </w:r>
      <w:r>
        <w:rPr>
          <w:rFonts w:ascii="Menlo Regular" w:hAnsi="Menlo Regular" w:cs="Menlo Regular"/>
          <w:color w:val="738A04"/>
          <w:kern w:val="0"/>
        </w:rPr>
        <w:t>where</w:t>
      </w:r>
      <w:r>
        <w:rPr>
          <w:rFonts w:ascii="Menlo Regular" w:hAnsi="Menlo Regular" w:cs="Menlo Regular"/>
          <w:color w:val="536870"/>
          <w:kern w:val="0"/>
        </w:rPr>
        <w:t xml:space="preserve"> </w:t>
      </w:r>
      <w:r>
        <w:rPr>
          <w:rFonts w:ascii="Menlo Regular" w:hAnsi="Menlo Regular" w:cs="Menlo Regular"/>
          <w:color w:val="738A04"/>
          <w:kern w:val="0"/>
        </w:rPr>
        <w:t>num</w:t>
      </w:r>
      <w:r>
        <w:rPr>
          <w:rFonts w:ascii="Menlo Regular" w:hAnsi="Menlo Regular" w:cs="Menlo Regular"/>
          <w:color w:val="536870"/>
          <w:kern w:val="0"/>
        </w:rPr>
        <w:t>=</w:t>
      </w:r>
      <w:r>
        <w:rPr>
          <w:rFonts w:ascii="Menlo Regular" w:hAnsi="Menlo Regular" w:cs="Menlo Regular"/>
          <w:color w:val="259286"/>
          <w:kern w:val="0"/>
        </w:rPr>
        <w:t>0</w:t>
      </w:r>
    </w:p>
    <w:p w14:paraId="3EED3863"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3.</w:t>
      </w:r>
      <w:r>
        <w:rPr>
          <w:rFonts w:ascii="Lucida Grande" w:hAnsi="Lucida Grande" w:cs="Lucida Grande"/>
          <w:color w:val="232323"/>
          <w:kern w:val="0"/>
          <w:sz w:val="32"/>
          <w:szCs w:val="32"/>
        </w:rPr>
        <w:t>应尽量避免在</w:t>
      </w:r>
      <w:r>
        <w:rPr>
          <w:rFonts w:ascii="Lucida Grande" w:hAnsi="Lucida Grande" w:cs="Lucida Grande"/>
          <w:color w:val="232323"/>
          <w:kern w:val="0"/>
          <w:sz w:val="32"/>
          <w:szCs w:val="32"/>
        </w:rPr>
        <w:t xml:space="preserve"> where </w:t>
      </w:r>
      <w:r>
        <w:rPr>
          <w:rFonts w:ascii="Lucida Grande" w:hAnsi="Lucida Grande" w:cs="Lucida Grande"/>
          <w:color w:val="232323"/>
          <w:kern w:val="0"/>
          <w:sz w:val="32"/>
          <w:szCs w:val="32"/>
        </w:rPr>
        <w:t>子句中使用</w:t>
      </w:r>
      <w:r>
        <w:rPr>
          <w:rFonts w:ascii="Lucida Grande" w:hAnsi="Lucida Grande" w:cs="Lucida Grande"/>
          <w:color w:val="232323"/>
          <w:kern w:val="0"/>
          <w:sz w:val="32"/>
          <w:szCs w:val="32"/>
        </w:rPr>
        <w:t xml:space="preserve"> != </w:t>
      </w:r>
      <w:r>
        <w:rPr>
          <w:rFonts w:ascii="Lucida Grande" w:hAnsi="Lucida Grande" w:cs="Lucida Grande"/>
          <w:color w:val="232323"/>
          <w:kern w:val="0"/>
          <w:sz w:val="32"/>
          <w:szCs w:val="32"/>
        </w:rPr>
        <w:t>或</w:t>
      </w:r>
      <w:r>
        <w:rPr>
          <w:rFonts w:ascii="Lucida Grande" w:hAnsi="Lucida Grande" w:cs="Lucida Grande"/>
          <w:color w:val="232323"/>
          <w:kern w:val="0"/>
          <w:sz w:val="32"/>
          <w:szCs w:val="32"/>
        </w:rPr>
        <w:t xml:space="preserve"> &lt;&gt; </w:t>
      </w:r>
      <w:r>
        <w:rPr>
          <w:rFonts w:ascii="Lucida Grande" w:hAnsi="Lucida Grande" w:cs="Lucida Grande"/>
          <w:color w:val="232323"/>
          <w:kern w:val="0"/>
          <w:sz w:val="32"/>
          <w:szCs w:val="32"/>
        </w:rPr>
        <w:t>操作符，否则将引擎放弃使用索引而进行全表扫描。</w:t>
      </w:r>
    </w:p>
    <w:p w14:paraId="2D991298"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4.</w:t>
      </w:r>
      <w:r>
        <w:rPr>
          <w:rFonts w:ascii="Lucida Grande" w:hAnsi="Lucida Grande" w:cs="Lucida Grande"/>
          <w:color w:val="232323"/>
          <w:kern w:val="0"/>
          <w:sz w:val="32"/>
          <w:szCs w:val="32"/>
        </w:rPr>
        <w:t>应尽量避免在</w:t>
      </w:r>
      <w:r>
        <w:rPr>
          <w:rFonts w:ascii="Lucida Grande" w:hAnsi="Lucida Grande" w:cs="Lucida Grande"/>
          <w:color w:val="232323"/>
          <w:kern w:val="0"/>
          <w:sz w:val="32"/>
          <w:szCs w:val="32"/>
        </w:rPr>
        <w:t xml:space="preserve"> where </w:t>
      </w:r>
      <w:r>
        <w:rPr>
          <w:rFonts w:ascii="Lucida Grande" w:hAnsi="Lucida Grande" w:cs="Lucida Grande"/>
          <w:color w:val="232323"/>
          <w:kern w:val="0"/>
          <w:sz w:val="32"/>
          <w:szCs w:val="32"/>
        </w:rPr>
        <w:t>子句中使用</w:t>
      </w:r>
      <w:r>
        <w:rPr>
          <w:rFonts w:ascii="Lucida Grande" w:hAnsi="Lucida Grande" w:cs="Lucida Grande"/>
          <w:color w:val="232323"/>
          <w:kern w:val="0"/>
          <w:sz w:val="32"/>
          <w:szCs w:val="32"/>
        </w:rPr>
        <w:t xml:space="preserve"> or </w:t>
      </w:r>
      <w:r>
        <w:rPr>
          <w:rFonts w:ascii="Lucida Grande" w:hAnsi="Lucida Grande" w:cs="Lucida Grande"/>
          <w:color w:val="232323"/>
          <w:kern w:val="0"/>
          <w:sz w:val="32"/>
          <w:szCs w:val="32"/>
        </w:rPr>
        <w:t>来连接条件，如果一个字段有索引，一个字段没有索引，将导致引擎放弃使用索引而进行全表扫描，如：</w:t>
      </w:r>
    </w:p>
    <w:p w14:paraId="646B28E2" w14:textId="77777777" w:rsidR="007064EE" w:rsidRDefault="007064EE" w:rsidP="007064EE">
      <w:pPr>
        <w:widowControl/>
        <w:autoSpaceDE w:val="0"/>
        <w:autoSpaceDN w:val="0"/>
        <w:adjustRightInd w:val="0"/>
        <w:jc w:val="left"/>
        <w:rPr>
          <w:rFonts w:ascii="Menlo Regular" w:hAnsi="Menlo Regular" w:cs="Menlo Regular"/>
          <w:color w:val="536870"/>
          <w:kern w:val="0"/>
          <w:sz w:val="26"/>
          <w:szCs w:val="26"/>
        </w:rPr>
      </w:pPr>
      <w:r>
        <w:rPr>
          <w:rFonts w:ascii="Menlo Regular" w:hAnsi="Menlo Regular" w:cs="Menlo Regular"/>
          <w:color w:val="536870"/>
          <w:kern w:val="0"/>
        </w:rPr>
        <w:t xml:space="preserve"> </w:t>
      </w:r>
      <w:proofErr w:type="gramStart"/>
      <w:r>
        <w:rPr>
          <w:rFonts w:ascii="Menlo Regular" w:hAnsi="Menlo Regular" w:cs="Menlo Regular"/>
          <w:color w:val="536870"/>
          <w:kern w:val="0"/>
        </w:rPr>
        <w:t>select</w:t>
      </w:r>
      <w:proofErr w:type="gramEnd"/>
      <w:r>
        <w:rPr>
          <w:rFonts w:ascii="Menlo Regular" w:hAnsi="Menlo Regular" w:cs="Menlo Regular"/>
          <w:color w:val="536870"/>
          <w:kern w:val="0"/>
        </w:rPr>
        <w:t xml:space="preserve"> </w:t>
      </w:r>
      <w:r>
        <w:rPr>
          <w:rFonts w:ascii="Menlo Regular" w:hAnsi="Menlo Regular" w:cs="Menlo Regular"/>
          <w:color w:val="738A04"/>
          <w:kern w:val="0"/>
        </w:rPr>
        <w:t>id</w:t>
      </w:r>
      <w:r>
        <w:rPr>
          <w:rFonts w:ascii="Menlo Regular" w:hAnsi="Menlo Regular" w:cs="Menlo Regular"/>
          <w:color w:val="536870"/>
          <w:kern w:val="0"/>
        </w:rPr>
        <w:t xml:space="preserve"> </w:t>
      </w:r>
      <w:r>
        <w:rPr>
          <w:rFonts w:ascii="Menlo Regular" w:hAnsi="Menlo Regular" w:cs="Menlo Regular"/>
          <w:color w:val="738A04"/>
          <w:kern w:val="0"/>
        </w:rPr>
        <w:t>from</w:t>
      </w:r>
      <w:r>
        <w:rPr>
          <w:rFonts w:ascii="Menlo Regular" w:hAnsi="Menlo Regular" w:cs="Menlo Regular"/>
          <w:color w:val="536870"/>
          <w:kern w:val="0"/>
        </w:rPr>
        <w:t xml:space="preserve"> </w:t>
      </w:r>
      <w:r>
        <w:rPr>
          <w:rFonts w:ascii="Menlo Regular" w:hAnsi="Menlo Regular" w:cs="Menlo Regular"/>
          <w:color w:val="738A04"/>
          <w:kern w:val="0"/>
        </w:rPr>
        <w:t>t</w:t>
      </w:r>
      <w:r>
        <w:rPr>
          <w:rFonts w:ascii="Menlo Regular" w:hAnsi="Menlo Regular" w:cs="Menlo Regular"/>
          <w:color w:val="536870"/>
          <w:kern w:val="0"/>
        </w:rPr>
        <w:t xml:space="preserve"> </w:t>
      </w:r>
      <w:r>
        <w:rPr>
          <w:rFonts w:ascii="Menlo Regular" w:hAnsi="Menlo Regular" w:cs="Menlo Regular"/>
          <w:color w:val="738A04"/>
          <w:kern w:val="0"/>
        </w:rPr>
        <w:t>where</w:t>
      </w:r>
      <w:r>
        <w:rPr>
          <w:rFonts w:ascii="Menlo Regular" w:hAnsi="Menlo Regular" w:cs="Menlo Regular"/>
          <w:color w:val="536870"/>
          <w:kern w:val="0"/>
        </w:rPr>
        <w:t xml:space="preserve"> </w:t>
      </w:r>
      <w:r>
        <w:rPr>
          <w:rFonts w:ascii="Menlo Regular" w:hAnsi="Menlo Regular" w:cs="Menlo Regular"/>
          <w:color w:val="738A04"/>
          <w:kern w:val="0"/>
        </w:rPr>
        <w:t>num</w:t>
      </w:r>
      <w:r>
        <w:rPr>
          <w:rFonts w:ascii="Menlo Regular" w:hAnsi="Menlo Regular" w:cs="Menlo Regular"/>
          <w:color w:val="536870"/>
          <w:kern w:val="0"/>
        </w:rPr>
        <w:t>=</w:t>
      </w:r>
      <w:r>
        <w:rPr>
          <w:rFonts w:ascii="Menlo Regular" w:hAnsi="Menlo Regular" w:cs="Menlo Regular"/>
          <w:color w:val="259286"/>
          <w:kern w:val="0"/>
        </w:rPr>
        <w:t>10</w:t>
      </w:r>
      <w:r>
        <w:rPr>
          <w:rFonts w:ascii="Menlo Regular" w:hAnsi="Menlo Regular" w:cs="Menlo Regular"/>
          <w:color w:val="536870"/>
          <w:kern w:val="0"/>
        </w:rPr>
        <w:t xml:space="preserve"> </w:t>
      </w:r>
      <w:r>
        <w:rPr>
          <w:rFonts w:ascii="Menlo Regular" w:hAnsi="Menlo Regular" w:cs="Menlo Regular"/>
          <w:color w:val="738A04"/>
          <w:kern w:val="0"/>
        </w:rPr>
        <w:t>or</w:t>
      </w:r>
      <w:r>
        <w:rPr>
          <w:rFonts w:ascii="Menlo Regular" w:hAnsi="Menlo Regular" w:cs="Menlo Regular"/>
          <w:color w:val="536870"/>
          <w:kern w:val="0"/>
        </w:rPr>
        <w:t xml:space="preserve"> </w:t>
      </w:r>
      <w:r>
        <w:rPr>
          <w:rFonts w:ascii="Menlo Regular" w:hAnsi="Menlo Regular" w:cs="Menlo Regular"/>
          <w:color w:val="738A04"/>
          <w:kern w:val="0"/>
        </w:rPr>
        <w:t>Name</w:t>
      </w:r>
      <w:r>
        <w:rPr>
          <w:rFonts w:ascii="Menlo Regular" w:hAnsi="Menlo Regular" w:cs="Menlo Regular"/>
          <w:color w:val="536870"/>
          <w:kern w:val="0"/>
        </w:rPr>
        <w:t>=</w:t>
      </w:r>
      <w:r>
        <w:rPr>
          <w:rFonts w:ascii="Menlo Regular" w:hAnsi="Menlo Regular" w:cs="Menlo Regular"/>
          <w:color w:val="259286"/>
          <w:kern w:val="0"/>
        </w:rPr>
        <w:t>'admin'</w:t>
      </w:r>
    </w:p>
    <w:p w14:paraId="7E0C53DE"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可以这样查询：</w:t>
      </w:r>
    </w:p>
    <w:p w14:paraId="39FA6FD3" w14:textId="77777777" w:rsidR="007064EE" w:rsidRDefault="007064EE" w:rsidP="007064EE">
      <w:pPr>
        <w:widowControl/>
        <w:autoSpaceDE w:val="0"/>
        <w:autoSpaceDN w:val="0"/>
        <w:adjustRightInd w:val="0"/>
        <w:jc w:val="left"/>
        <w:rPr>
          <w:rFonts w:ascii="Menlo Regular" w:hAnsi="Menlo Regular" w:cs="Menlo Regular"/>
          <w:color w:val="536870"/>
          <w:kern w:val="0"/>
          <w:sz w:val="26"/>
          <w:szCs w:val="26"/>
        </w:rPr>
      </w:pPr>
      <w:r>
        <w:rPr>
          <w:rFonts w:ascii="Menlo Regular" w:hAnsi="Menlo Regular" w:cs="Menlo Regular"/>
          <w:color w:val="536870"/>
          <w:kern w:val="0"/>
        </w:rPr>
        <w:t xml:space="preserve"> </w:t>
      </w:r>
      <w:proofErr w:type="gramStart"/>
      <w:r>
        <w:rPr>
          <w:rFonts w:ascii="Menlo Regular" w:hAnsi="Menlo Regular" w:cs="Menlo Regular"/>
          <w:color w:val="536870"/>
          <w:kern w:val="0"/>
        </w:rPr>
        <w:t>select</w:t>
      </w:r>
      <w:proofErr w:type="gramEnd"/>
      <w:r>
        <w:rPr>
          <w:rFonts w:ascii="Menlo Regular" w:hAnsi="Menlo Regular" w:cs="Menlo Regular"/>
          <w:color w:val="536870"/>
          <w:kern w:val="0"/>
        </w:rPr>
        <w:t xml:space="preserve"> </w:t>
      </w:r>
      <w:r>
        <w:rPr>
          <w:rFonts w:ascii="Menlo Regular" w:hAnsi="Menlo Regular" w:cs="Menlo Regular"/>
          <w:color w:val="738A04"/>
          <w:kern w:val="0"/>
        </w:rPr>
        <w:t>id</w:t>
      </w:r>
      <w:r>
        <w:rPr>
          <w:rFonts w:ascii="Menlo Regular" w:hAnsi="Menlo Regular" w:cs="Menlo Regular"/>
          <w:color w:val="536870"/>
          <w:kern w:val="0"/>
        </w:rPr>
        <w:t xml:space="preserve"> </w:t>
      </w:r>
      <w:r>
        <w:rPr>
          <w:rFonts w:ascii="Menlo Regular" w:hAnsi="Menlo Regular" w:cs="Menlo Regular"/>
          <w:color w:val="738A04"/>
          <w:kern w:val="0"/>
        </w:rPr>
        <w:t>from</w:t>
      </w:r>
      <w:r>
        <w:rPr>
          <w:rFonts w:ascii="Menlo Regular" w:hAnsi="Menlo Regular" w:cs="Menlo Regular"/>
          <w:color w:val="536870"/>
          <w:kern w:val="0"/>
        </w:rPr>
        <w:t xml:space="preserve"> </w:t>
      </w:r>
      <w:r>
        <w:rPr>
          <w:rFonts w:ascii="Menlo Regular" w:hAnsi="Menlo Regular" w:cs="Menlo Regular"/>
          <w:color w:val="738A04"/>
          <w:kern w:val="0"/>
        </w:rPr>
        <w:t>t</w:t>
      </w:r>
      <w:r>
        <w:rPr>
          <w:rFonts w:ascii="Menlo Regular" w:hAnsi="Menlo Regular" w:cs="Menlo Regular"/>
          <w:color w:val="536870"/>
          <w:kern w:val="0"/>
        </w:rPr>
        <w:t xml:space="preserve"> </w:t>
      </w:r>
      <w:r>
        <w:rPr>
          <w:rFonts w:ascii="Menlo Regular" w:hAnsi="Menlo Regular" w:cs="Menlo Regular"/>
          <w:color w:val="738A04"/>
          <w:kern w:val="0"/>
        </w:rPr>
        <w:t>where</w:t>
      </w:r>
      <w:r>
        <w:rPr>
          <w:rFonts w:ascii="Menlo Regular" w:hAnsi="Menlo Regular" w:cs="Menlo Regular"/>
          <w:color w:val="536870"/>
          <w:kern w:val="0"/>
        </w:rPr>
        <w:t xml:space="preserve"> </w:t>
      </w:r>
      <w:r>
        <w:rPr>
          <w:rFonts w:ascii="Menlo Regular" w:hAnsi="Menlo Regular" w:cs="Menlo Regular"/>
          <w:color w:val="738A04"/>
          <w:kern w:val="0"/>
        </w:rPr>
        <w:t>num</w:t>
      </w:r>
      <w:r>
        <w:rPr>
          <w:rFonts w:ascii="Menlo Regular" w:hAnsi="Menlo Regular" w:cs="Menlo Regular"/>
          <w:color w:val="536870"/>
          <w:kern w:val="0"/>
        </w:rPr>
        <w:t>=</w:t>
      </w:r>
      <w:r>
        <w:rPr>
          <w:rFonts w:ascii="Menlo Regular" w:hAnsi="Menlo Regular" w:cs="Menlo Regular"/>
          <w:color w:val="259286"/>
          <w:kern w:val="0"/>
        </w:rPr>
        <w:t>10</w:t>
      </w:r>
      <w:r>
        <w:rPr>
          <w:rFonts w:ascii="Menlo Regular" w:hAnsi="Menlo Regular" w:cs="Menlo Regular"/>
          <w:color w:val="536870"/>
          <w:kern w:val="0"/>
        </w:rPr>
        <w:t xml:space="preserve"> </w:t>
      </w:r>
      <w:r>
        <w:rPr>
          <w:rFonts w:ascii="Menlo Regular" w:hAnsi="Menlo Regular" w:cs="Menlo Regular"/>
          <w:color w:val="738A04"/>
          <w:kern w:val="0"/>
        </w:rPr>
        <w:t>union</w:t>
      </w:r>
      <w:r>
        <w:rPr>
          <w:rFonts w:ascii="Menlo Regular" w:hAnsi="Menlo Regular" w:cs="Menlo Regular"/>
          <w:color w:val="536870"/>
          <w:kern w:val="0"/>
        </w:rPr>
        <w:t xml:space="preserve"> all select </w:t>
      </w:r>
      <w:r>
        <w:rPr>
          <w:rFonts w:ascii="Menlo Regular" w:hAnsi="Menlo Regular" w:cs="Menlo Regular"/>
          <w:color w:val="738A04"/>
          <w:kern w:val="0"/>
        </w:rPr>
        <w:t>id</w:t>
      </w:r>
      <w:r>
        <w:rPr>
          <w:rFonts w:ascii="Menlo Regular" w:hAnsi="Menlo Regular" w:cs="Menlo Regular"/>
          <w:color w:val="536870"/>
          <w:kern w:val="0"/>
        </w:rPr>
        <w:t xml:space="preserve"> </w:t>
      </w:r>
      <w:r>
        <w:rPr>
          <w:rFonts w:ascii="Menlo Regular" w:hAnsi="Menlo Regular" w:cs="Menlo Regular"/>
          <w:color w:val="738A04"/>
          <w:kern w:val="0"/>
        </w:rPr>
        <w:t>from</w:t>
      </w:r>
      <w:r>
        <w:rPr>
          <w:rFonts w:ascii="Menlo Regular" w:hAnsi="Menlo Regular" w:cs="Menlo Regular"/>
          <w:color w:val="536870"/>
          <w:kern w:val="0"/>
        </w:rPr>
        <w:t xml:space="preserve"> </w:t>
      </w:r>
      <w:r>
        <w:rPr>
          <w:rFonts w:ascii="Menlo Regular" w:hAnsi="Menlo Regular" w:cs="Menlo Regular"/>
          <w:color w:val="738A04"/>
          <w:kern w:val="0"/>
        </w:rPr>
        <w:t>t</w:t>
      </w:r>
      <w:r>
        <w:rPr>
          <w:rFonts w:ascii="Menlo Regular" w:hAnsi="Menlo Regular" w:cs="Menlo Regular"/>
          <w:color w:val="536870"/>
          <w:kern w:val="0"/>
        </w:rPr>
        <w:t xml:space="preserve"> </w:t>
      </w:r>
      <w:r>
        <w:rPr>
          <w:rFonts w:ascii="Menlo Regular" w:hAnsi="Menlo Regular" w:cs="Menlo Regular"/>
          <w:color w:val="738A04"/>
          <w:kern w:val="0"/>
        </w:rPr>
        <w:t>where</w:t>
      </w:r>
      <w:r>
        <w:rPr>
          <w:rFonts w:ascii="Menlo Regular" w:hAnsi="Menlo Regular" w:cs="Menlo Regular"/>
          <w:color w:val="536870"/>
          <w:kern w:val="0"/>
        </w:rPr>
        <w:t xml:space="preserve"> </w:t>
      </w:r>
      <w:r>
        <w:rPr>
          <w:rFonts w:ascii="Menlo Regular" w:hAnsi="Menlo Regular" w:cs="Menlo Regular"/>
          <w:color w:val="738A04"/>
          <w:kern w:val="0"/>
        </w:rPr>
        <w:t>Name</w:t>
      </w:r>
      <w:r>
        <w:rPr>
          <w:rFonts w:ascii="Menlo Regular" w:hAnsi="Menlo Regular" w:cs="Menlo Regular"/>
          <w:color w:val="536870"/>
          <w:kern w:val="0"/>
        </w:rPr>
        <w:t>=</w:t>
      </w:r>
      <w:r>
        <w:rPr>
          <w:rFonts w:ascii="Menlo Regular" w:hAnsi="Menlo Regular" w:cs="Menlo Regular"/>
          <w:color w:val="259286"/>
          <w:kern w:val="0"/>
        </w:rPr>
        <w:t>'admin'</w:t>
      </w:r>
    </w:p>
    <w:p w14:paraId="57A0B503"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 xml:space="preserve">5.in </w:t>
      </w:r>
      <w:r>
        <w:rPr>
          <w:rFonts w:ascii="Lucida Grande" w:hAnsi="Lucida Grande" w:cs="Lucida Grande"/>
          <w:color w:val="232323"/>
          <w:kern w:val="0"/>
          <w:sz w:val="32"/>
          <w:szCs w:val="32"/>
        </w:rPr>
        <w:t>和</w:t>
      </w:r>
      <w:r>
        <w:rPr>
          <w:rFonts w:ascii="Lucida Grande" w:hAnsi="Lucida Grande" w:cs="Lucida Grande"/>
          <w:color w:val="232323"/>
          <w:kern w:val="0"/>
          <w:sz w:val="32"/>
          <w:szCs w:val="32"/>
        </w:rPr>
        <w:t xml:space="preserve"> not in </w:t>
      </w:r>
      <w:r>
        <w:rPr>
          <w:rFonts w:ascii="Lucida Grande" w:hAnsi="Lucida Grande" w:cs="Lucida Grande"/>
          <w:color w:val="232323"/>
          <w:kern w:val="0"/>
          <w:sz w:val="32"/>
          <w:szCs w:val="32"/>
        </w:rPr>
        <w:t>也要慎用，否则会导致全表扫描，如：</w:t>
      </w:r>
    </w:p>
    <w:p w14:paraId="4B4D193E" w14:textId="77777777" w:rsidR="007064EE" w:rsidRDefault="007064EE" w:rsidP="007064EE">
      <w:pPr>
        <w:widowControl/>
        <w:autoSpaceDE w:val="0"/>
        <w:autoSpaceDN w:val="0"/>
        <w:adjustRightInd w:val="0"/>
        <w:jc w:val="left"/>
        <w:rPr>
          <w:rFonts w:ascii="Menlo Regular" w:hAnsi="Menlo Regular" w:cs="Menlo Regular"/>
          <w:color w:val="536870"/>
          <w:kern w:val="0"/>
          <w:sz w:val="26"/>
          <w:szCs w:val="26"/>
        </w:rPr>
      </w:pPr>
      <w:proofErr w:type="gramStart"/>
      <w:r>
        <w:rPr>
          <w:rFonts w:ascii="Menlo Regular" w:hAnsi="Menlo Regular" w:cs="Menlo Regular"/>
          <w:color w:val="536870"/>
          <w:kern w:val="0"/>
        </w:rPr>
        <w:t>select</w:t>
      </w:r>
      <w:proofErr w:type="gramEnd"/>
      <w:r>
        <w:rPr>
          <w:rFonts w:ascii="Menlo Regular" w:hAnsi="Menlo Regular" w:cs="Menlo Regular"/>
          <w:color w:val="536870"/>
          <w:kern w:val="0"/>
        </w:rPr>
        <w:t xml:space="preserve"> </w:t>
      </w:r>
      <w:r>
        <w:rPr>
          <w:rFonts w:ascii="Menlo Regular" w:hAnsi="Menlo Regular" w:cs="Menlo Regular"/>
          <w:color w:val="738A04"/>
          <w:kern w:val="0"/>
        </w:rPr>
        <w:t>id</w:t>
      </w:r>
      <w:r>
        <w:rPr>
          <w:rFonts w:ascii="Menlo Regular" w:hAnsi="Menlo Regular" w:cs="Menlo Regular"/>
          <w:color w:val="536870"/>
          <w:kern w:val="0"/>
        </w:rPr>
        <w:t xml:space="preserve"> </w:t>
      </w:r>
      <w:r>
        <w:rPr>
          <w:rFonts w:ascii="Menlo Regular" w:hAnsi="Menlo Regular" w:cs="Menlo Regular"/>
          <w:color w:val="738A04"/>
          <w:kern w:val="0"/>
        </w:rPr>
        <w:t>from</w:t>
      </w:r>
      <w:r>
        <w:rPr>
          <w:rFonts w:ascii="Menlo Regular" w:hAnsi="Menlo Regular" w:cs="Menlo Regular"/>
          <w:color w:val="536870"/>
          <w:kern w:val="0"/>
        </w:rPr>
        <w:t xml:space="preserve"> </w:t>
      </w:r>
      <w:r>
        <w:rPr>
          <w:rFonts w:ascii="Menlo Regular" w:hAnsi="Menlo Regular" w:cs="Menlo Regular"/>
          <w:color w:val="738A04"/>
          <w:kern w:val="0"/>
        </w:rPr>
        <w:t>t</w:t>
      </w:r>
      <w:r>
        <w:rPr>
          <w:rFonts w:ascii="Menlo Regular" w:hAnsi="Menlo Regular" w:cs="Menlo Regular"/>
          <w:color w:val="536870"/>
          <w:kern w:val="0"/>
        </w:rPr>
        <w:t xml:space="preserve"> </w:t>
      </w:r>
      <w:r>
        <w:rPr>
          <w:rFonts w:ascii="Menlo Regular" w:hAnsi="Menlo Regular" w:cs="Menlo Regular"/>
          <w:color w:val="738A04"/>
          <w:kern w:val="0"/>
        </w:rPr>
        <w:t>where</w:t>
      </w:r>
      <w:r>
        <w:rPr>
          <w:rFonts w:ascii="Menlo Regular" w:hAnsi="Menlo Regular" w:cs="Menlo Regular"/>
          <w:color w:val="536870"/>
          <w:kern w:val="0"/>
        </w:rPr>
        <w:t xml:space="preserve"> </w:t>
      </w:r>
      <w:r>
        <w:rPr>
          <w:rFonts w:ascii="Menlo Regular" w:hAnsi="Menlo Regular" w:cs="Menlo Regular"/>
          <w:color w:val="738A04"/>
          <w:kern w:val="0"/>
        </w:rPr>
        <w:t>num</w:t>
      </w:r>
      <w:r>
        <w:rPr>
          <w:rFonts w:ascii="Menlo Regular" w:hAnsi="Menlo Regular" w:cs="Menlo Regular"/>
          <w:color w:val="536870"/>
          <w:kern w:val="0"/>
        </w:rPr>
        <w:t xml:space="preserve"> </w:t>
      </w:r>
      <w:r>
        <w:rPr>
          <w:rFonts w:ascii="Menlo Regular" w:hAnsi="Menlo Regular" w:cs="Menlo Regular"/>
          <w:color w:val="738A04"/>
          <w:kern w:val="0"/>
        </w:rPr>
        <w:t>in</w:t>
      </w:r>
      <w:r>
        <w:rPr>
          <w:rFonts w:ascii="Menlo Regular" w:hAnsi="Menlo Regular" w:cs="Menlo Regular"/>
          <w:color w:val="536870"/>
          <w:kern w:val="0"/>
        </w:rPr>
        <w:t xml:space="preserve"> (</w:t>
      </w:r>
      <w:r>
        <w:rPr>
          <w:rFonts w:ascii="Menlo Regular" w:hAnsi="Menlo Regular" w:cs="Menlo Regular"/>
          <w:color w:val="259286"/>
          <w:kern w:val="0"/>
        </w:rPr>
        <w:t>1</w:t>
      </w:r>
      <w:r>
        <w:rPr>
          <w:rFonts w:ascii="Menlo Regular" w:hAnsi="Menlo Regular" w:cs="Menlo Regular"/>
          <w:color w:val="536870"/>
          <w:kern w:val="0"/>
        </w:rPr>
        <w:t>,</w:t>
      </w:r>
      <w:r>
        <w:rPr>
          <w:rFonts w:ascii="Menlo Regular" w:hAnsi="Menlo Regular" w:cs="Menlo Regular"/>
          <w:color w:val="259286"/>
          <w:kern w:val="0"/>
        </w:rPr>
        <w:t>2</w:t>
      </w:r>
      <w:r>
        <w:rPr>
          <w:rFonts w:ascii="Menlo Regular" w:hAnsi="Menlo Regular" w:cs="Menlo Regular"/>
          <w:color w:val="536870"/>
          <w:kern w:val="0"/>
        </w:rPr>
        <w:t>,</w:t>
      </w:r>
      <w:r>
        <w:rPr>
          <w:rFonts w:ascii="Menlo Regular" w:hAnsi="Menlo Regular" w:cs="Menlo Regular"/>
          <w:color w:val="259286"/>
          <w:kern w:val="0"/>
        </w:rPr>
        <w:t>3</w:t>
      </w:r>
      <w:r>
        <w:rPr>
          <w:rFonts w:ascii="Menlo Regular" w:hAnsi="Menlo Regular" w:cs="Menlo Regular"/>
          <w:color w:val="536870"/>
          <w:kern w:val="0"/>
        </w:rPr>
        <w:t>)</w:t>
      </w:r>
    </w:p>
    <w:p w14:paraId="67CE419A"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对于连续的数值，能用</w:t>
      </w:r>
      <w:r>
        <w:rPr>
          <w:rFonts w:ascii="Lucida Grande" w:hAnsi="Lucida Grande" w:cs="Lucida Grande"/>
          <w:color w:val="232323"/>
          <w:kern w:val="0"/>
          <w:sz w:val="32"/>
          <w:szCs w:val="32"/>
        </w:rPr>
        <w:t xml:space="preserve"> between </w:t>
      </w:r>
      <w:r>
        <w:rPr>
          <w:rFonts w:ascii="Lucida Grande" w:hAnsi="Lucida Grande" w:cs="Lucida Grande"/>
          <w:color w:val="232323"/>
          <w:kern w:val="0"/>
          <w:sz w:val="32"/>
          <w:szCs w:val="32"/>
        </w:rPr>
        <w:t>就不要用</w:t>
      </w:r>
      <w:r>
        <w:rPr>
          <w:rFonts w:ascii="Lucida Grande" w:hAnsi="Lucida Grande" w:cs="Lucida Grande"/>
          <w:color w:val="232323"/>
          <w:kern w:val="0"/>
          <w:sz w:val="32"/>
          <w:szCs w:val="32"/>
        </w:rPr>
        <w:t xml:space="preserve"> in </w:t>
      </w:r>
      <w:r>
        <w:rPr>
          <w:rFonts w:ascii="Lucida Grande" w:hAnsi="Lucida Grande" w:cs="Lucida Grande"/>
          <w:color w:val="232323"/>
          <w:kern w:val="0"/>
          <w:sz w:val="32"/>
          <w:szCs w:val="32"/>
        </w:rPr>
        <w:t>了：</w:t>
      </w:r>
    </w:p>
    <w:p w14:paraId="6EB7A83B" w14:textId="77777777" w:rsidR="007064EE" w:rsidRDefault="007064EE" w:rsidP="007064EE">
      <w:pPr>
        <w:widowControl/>
        <w:autoSpaceDE w:val="0"/>
        <w:autoSpaceDN w:val="0"/>
        <w:adjustRightInd w:val="0"/>
        <w:jc w:val="left"/>
        <w:rPr>
          <w:rFonts w:ascii="Menlo Regular" w:hAnsi="Menlo Regular" w:cs="Menlo Regular"/>
          <w:color w:val="536870"/>
          <w:kern w:val="0"/>
          <w:sz w:val="26"/>
          <w:szCs w:val="26"/>
        </w:rPr>
      </w:pPr>
      <w:r>
        <w:rPr>
          <w:rFonts w:ascii="Menlo Regular" w:hAnsi="Menlo Regular" w:cs="Menlo Regular"/>
          <w:color w:val="536870"/>
          <w:kern w:val="0"/>
        </w:rPr>
        <w:t xml:space="preserve"> </w:t>
      </w:r>
      <w:proofErr w:type="gramStart"/>
      <w:r>
        <w:rPr>
          <w:rFonts w:ascii="Menlo Regular" w:hAnsi="Menlo Regular" w:cs="Menlo Regular"/>
          <w:color w:val="536870"/>
          <w:kern w:val="0"/>
        </w:rPr>
        <w:t>select</w:t>
      </w:r>
      <w:proofErr w:type="gramEnd"/>
      <w:r>
        <w:rPr>
          <w:rFonts w:ascii="Menlo Regular" w:hAnsi="Menlo Regular" w:cs="Menlo Regular"/>
          <w:color w:val="536870"/>
          <w:kern w:val="0"/>
        </w:rPr>
        <w:t xml:space="preserve"> </w:t>
      </w:r>
      <w:r>
        <w:rPr>
          <w:rFonts w:ascii="Menlo Regular" w:hAnsi="Menlo Regular" w:cs="Menlo Regular"/>
          <w:color w:val="738A04"/>
          <w:kern w:val="0"/>
        </w:rPr>
        <w:t>id</w:t>
      </w:r>
      <w:r>
        <w:rPr>
          <w:rFonts w:ascii="Menlo Regular" w:hAnsi="Menlo Regular" w:cs="Menlo Regular"/>
          <w:color w:val="536870"/>
          <w:kern w:val="0"/>
        </w:rPr>
        <w:t xml:space="preserve"> </w:t>
      </w:r>
      <w:r>
        <w:rPr>
          <w:rFonts w:ascii="Menlo Regular" w:hAnsi="Menlo Regular" w:cs="Menlo Regular"/>
          <w:color w:val="738A04"/>
          <w:kern w:val="0"/>
        </w:rPr>
        <w:t>from</w:t>
      </w:r>
      <w:r>
        <w:rPr>
          <w:rFonts w:ascii="Menlo Regular" w:hAnsi="Menlo Regular" w:cs="Menlo Regular"/>
          <w:color w:val="536870"/>
          <w:kern w:val="0"/>
        </w:rPr>
        <w:t xml:space="preserve"> </w:t>
      </w:r>
      <w:r>
        <w:rPr>
          <w:rFonts w:ascii="Menlo Regular" w:hAnsi="Menlo Regular" w:cs="Menlo Regular"/>
          <w:color w:val="738A04"/>
          <w:kern w:val="0"/>
        </w:rPr>
        <w:t>t</w:t>
      </w:r>
      <w:r>
        <w:rPr>
          <w:rFonts w:ascii="Menlo Regular" w:hAnsi="Menlo Regular" w:cs="Menlo Regular"/>
          <w:color w:val="536870"/>
          <w:kern w:val="0"/>
        </w:rPr>
        <w:t xml:space="preserve"> </w:t>
      </w:r>
      <w:r>
        <w:rPr>
          <w:rFonts w:ascii="Menlo Regular" w:hAnsi="Menlo Regular" w:cs="Menlo Regular"/>
          <w:color w:val="738A04"/>
          <w:kern w:val="0"/>
        </w:rPr>
        <w:t>where</w:t>
      </w:r>
      <w:r>
        <w:rPr>
          <w:rFonts w:ascii="Menlo Regular" w:hAnsi="Menlo Regular" w:cs="Menlo Regular"/>
          <w:color w:val="536870"/>
          <w:kern w:val="0"/>
        </w:rPr>
        <w:t xml:space="preserve"> </w:t>
      </w:r>
      <w:r>
        <w:rPr>
          <w:rFonts w:ascii="Menlo Regular" w:hAnsi="Menlo Regular" w:cs="Menlo Regular"/>
          <w:color w:val="738A04"/>
          <w:kern w:val="0"/>
        </w:rPr>
        <w:t>num</w:t>
      </w:r>
      <w:r>
        <w:rPr>
          <w:rFonts w:ascii="Menlo Regular" w:hAnsi="Menlo Regular" w:cs="Menlo Regular"/>
          <w:color w:val="536870"/>
          <w:kern w:val="0"/>
        </w:rPr>
        <w:t xml:space="preserve"> </w:t>
      </w:r>
      <w:r>
        <w:rPr>
          <w:rFonts w:ascii="Menlo Regular" w:hAnsi="Menlo Regular" w:cs="Menlo Regular"/>
          <w:color w:val="738A04"/>
          <w:kern w:val="0"/>
        </w:rPr>
        <w:t>between</w:t>
      </w:r>
      <w:r>
        <w:rPr>
          <w:rFonts w:ascii="Menlo Regular" w:hAnsi="Menlo Regular" w:cs="Menlo Regular"/>
          <w:color w:val="536870"/>
          <w:kern w:val="0"/>
        </w:rPr>
        <w:t xml:space="preserve"> </w:t>
      </w:r>
      <w:r>
        <w:rPr>
          <w:rFonts w:ascii="Menlo Regular" w:hAnsi="Menlo Regular" w:cs="Menlo Regular"/>
          <w:color w:val="259286"/>
          <w:kern w:val="0"/>
        </w:rPr>
        <w:t>1</w:t>
      </w:r>
      <w:r>
        <w:rPr>
          <w:rFonts w:ascii="Menlo Regular" w:hAnsi="Menlo Regular" w:cs="Menlo Regular"/>
          <w:color w:val="536870"/>
          <w:kern w:val="0"/>
        </w:rPr>
        <w:t xml:space="preserve"> </w:t>
      </w:r>
      <w:r>
        <w:rPr>
          <w:rFonts w:ascii="Menlo Regular" w:hAnsi="Menlo Regular" w:cs="Menlo Regular"/>
          <w:color w:val="738A04"/>
          <w:kern w:val="0"/>
        </w:rPr>
        <w:t>and</w:t>
      </w:r>
      <w:r>
        <w:rPr>
          <w:rFonts w:ascii="Menlo Regular" w:hAnsi="Menlo Regular" w:cs="Menlo Regular"/>
          <w:color w:val="536870"/>
          <w:kern w:val="0"/>
        </w:rPr>
        <w:t xml:space="preserve"> </w:t>
      </w:r>
      <w:r>
        <w:rPr>
          <w:rFonts w:ascii="Menlo Regular" w:hAnsi="Menlo Regular" w:cs="Menlo Regular"/>
          <w:color w:val="259286"/>
          <w:kern w:val="0"/>
        </w:rPr>
        <w:t>3</w:t>
      </w:r>
    </w:p>
    <w:p w14:paraId="16BDBFDF"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很多时候用</w:t>
      </w:r>
      <w:r>
        <w:rPr>
          <w:rFonts w:ascii="Lucida Grande" w:hAnsi="Lucida Grande" w:cs="Lucida Grande"/>
          <w:color w:val="232323"/>
          <w:kern w:val="0"/>
          <w:sz w:val="32"/>
          <w:szCs w:val="32"/>
        </w:rPr>
        <w:t xml:space="preserve"> exists </w:t>
      </w:r>
      <w:r>
        <w:rPr>
          <w:rFonts w:ascii="Lucida Grande" w:hAnsi="Lucida Grande" w:cs="Lucida Grande"/>
          <w:color w:val="232323"/>
          <w:kern w:val="0"/>
          <w:sz w:val="32"/>
          <w:szCs w:val="32"/>
        </w:rPr>
        <w:t>代替</w:t>
      </w:r>
      <w:r>
        <w:rPr>
          <w:rFonts w:ascii="Lucida Grande" w:hAnsi="Lucida Grande" w:cs="Lucida Grande"/>
          <w:color w:val="232323"/>
          <w:kern w:val="0"/>
          <w:sz w:val="32"/>
          <w:szCs w:val="32"/>
        </w:rPr>
        <w:t xml:space="preserve"> in </w:t>
      </w:r>
      <w:r>
        <w:rPr>
          <w:rFonts w:ascii="Lucida Grande" w:hAnsi="Lucida Grande" w:cs="Lucida Grande"/>
          <w:color w:val="232323"/>
          <w:kern w:val="0"/>
          <w:sz w:val="32"/>
          <w:szCs w:val="32"/>
        </w:rPr>
        <w:t>是一个好的选择：</w:t>
      </w:r>
    </w:p>
    <w:p w14:paraId="087678CD" w14:textId="77777777" w:rsidR="007064EE" w:rsidRDefault="007064EE" w:rsidP="007064EE">
      <w:pPr>
        <w:widowControl/>
        <w:autoSpaceDE w:val="0"/>
        <w:autoSpaceDN w:val="0"/>
        <w:adjustRightInd w:val="0"/>
        <w:jc w:val="left"/>
        <w:rPr>
          <w:rFonts w:ascii="Menlo Regular" w:hAnsi="Menlo Regular" w:cs="Menlo Regular"/>
          <w:color w:val="536870"/>
          <w:kern w:val="0"/>
          <w:sz w:val="26"/>
          <w:szCs w:val="26"/>
        </w:rPr>
      </w:pPr>
      <w:r>
        <w:rPr>
          <w:rFonts w:ascii="Menlo Regular" w:hAnsi="Menlo Regular" w:cs="Menlo Regular"/>
          <w:color w:val="536870"/>
          <w:kern w:val="0"/>
        </w:rPr>
        <w:t xml:space="preserve"> </w:t>
      </w:r>
      <w:proofErr w:type="gramStart"/>
      <w:r>
        <w:rPr>
          <w:rFonts w:ascii="Menlo Regular" w:hAnsi="Menlo Regular" w:cs="Menlo Regular"/>
          <w:color w:val="536870"/>
          <w:kern w:val="0"/>
        </w:rPr>
        <w:t>select</w:t>
      </w:r>
      <w:proofErr w:type="gramEnd"/>
      <w:r>
        <w:rPr>
          <w:rFonts w:ascii="Menlo Regular" w:hAnsi="Menlo Regular" w:cs="Menlo Regular"/>
          <w:color w:val="536870"/>
          <w:kern w:val="0"/>
        </w:rPr>
        <w:t xml:space="preserve"> </w:t>
      </w:r>
      <w:r>
        <w:rPr>
          <w:rFonts w:ascii="Menlo Regular" w:hAnsi="Menlo Regular" w:cs="Menlo Regular"/>
          <w:color w:val="738A04"/>
          <w:kern w:val="0"/>
        </w:rPr>
        <w:t>num</w:t>
      </w:r>
      <w:r>
        <w:rPr>
          <w:rFonts w:ascii="Menlo Regular" w:hAnsi="Menlo Regular" w:cs="Menlo Regular"/>
          <w:color w:val="536870"/>
          <w:kern w:val="0"/>
        </w:rPr>
        <w:t xml:space="preserve"> </w:t>
      </w:r>
      <w:r>
        <w:rPr>
          <w:rFonts w:ascii="Menlo Regular" w:hAnsi="Menlo Regular" w:cs="Menlo Regular"/>
          <w:color w:val="738A04"/>
          <w:kern w:val="0"/>
        </w:rPr>
        <w:t>from</w:t>
      </w:r>
      <w:r>
        <w:rPr>
          <w:rFonts w:ascii="Menlo Regular" w:hAnsi="Menlo Regular" w:cs="Menlo Regular"/>
          <w:color w:val="536870"/>
          <w:kern w:val="0"/>
        </w:rPr>
        <w:t xml:space="preserve"> a </w:t>
      </w:r>
      <w:r>
        <w:rPr>
          <w:rFonts w:ascii="Menlo Regular" w:hAnsi="Menlo Regular" w:cs="Menlo Regular"/>
          <w:color w:val="738A04"/>
          <w:kern w:val="0"/>
        </w:rPr>
        <w:t>where</w:t>
      </w:r>
      <w:r>
        <w:rPr>
          <w:rFonts w:ascii="Menlo Regular" w:hAnsi="Menlo Regular" w:cs="Menlo Regular"/>
          <w:color w:val="536870"/>
          <w:kern w:val="0"/>
        </w:rPr>
        <w:t xml:space="preserve"> </w:t>
      </w:r>
      <w:r>
        <w:rPr>
          <w:rFonts w:ascii="Menlo Regular" w:hAnsi="Menlo Regular" w:cs="Menlo Regular"/>
          <w:color w:val="738A04"/>
          <w:kern w:val="0"/>
        </w:rPr>
        <w:t>num</w:t>
      </w:r>
      <w:r>
        <w:rPr>
          <w:rFonts w:ascii="Menlo Regular" w:hAnsi="Menlo Regular" w:cs="Menlo Regular"/>
          <w:color w:val="536870"/>
          <w:kern w:val="0"/>
        </w:rPr>
        <w:t xml:space="preserve"> </w:t>
      </w:r>
      <w:r>
        <w:rPr>
          <w:rFonts w:ascii="Menlo Regular" w:hAnsi="Menlo Regular" w:cs="Menlo Regular"/>
          <w:color w:val="738A04"/>
          <w:kern w:val="0"/>
        </w:rPr>
        <w:t>in</w:t>
      </w:r>
      <w:r>
        <w:rPr>
          <w:rFonts w:ascii="Menlo Regular" w:hAnsi="Menlo Regular" w:cs="Menlo Regular"/>
          <w:color w:val="536870"/>
          <w:kern w:val="0"/>
        </w:rPr>
        <w:t xml:space="preserve"> (select </w:t>
      </w:r>
      <w:r>
        <w:rPr>
          <w:rFonts w:ascii="Menlo Regular" w:hAnsi="Menlo Regular" w:cs="Menlo Regular"/>
          <w:color w:val="738A04"/>
          <w:kern w:val="0"/>
        </w:rPr>
        <w:t>num</w:t>
      </w:r>
      <w:r>
        <w:rPr>
          <w:rFonts w:ascii="Menlo Regular" w:hAnsi="Menlo Regular" w:cs="Menlo Regular"/>
          <w:color w:val="536870"/>
          <w:kern w:val="0"/>
        </w:rPr>
        <w:t xml:space="preserve"> </w:t>
      </w:r>
      <w:r>
        <w:rPr>
          <w:rFonts w:ascii="Menlo Regular" w:hAnsi="Menlo Regular" w:cs="Menlo Regular"/>
          <w:color w:val="738A04"/>
          <w:kern w:val="0"/>
        </w:rPr>
        <w:t>from</w:t>
      </w:r>
      <w:r>
        <w:rPr>
          <w:rFonts w:ascii="Menlo Regular" w:hAnsi="Menlo Regular" w:cs="Menlo Regular"/>
          <w:color w:val="536870"/>
          <w:kern w:val="0"/>
        </w:rPr>
        <w:t xml:space="preserve"> b)</w:t>
      </w:r>
    </w:p>
    <w:p w14:paraId="4404F915"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用下面的语句替换：</w:t>
      </w:r>
    </w:p>
    <w:p w14:paraId="0DD485B4" w14:textId="77777777" w:rsidR="007064EE" w:rsidRDefault="007064EE" w:rsidP="007064EE">
      <w:pPr>
        <w:widowControl/>
        <w:autoSpaceDE w:val="0"/>
        <w:autoSpaceDN w:val="0"/>
        <w:adjustRightInd w:val="0"/>
        <w:jc w:val="left"/>
        <w:rPr>
          <w:rFonts w:ascii="Menlo Regular" w:hAnsi="Menlo Regular" w:cs="Menlo Regular"/>
          <w:color w:val="536870"/>
          <w:kern w:val="0"/>
          <w:sz w:val="26"/>
          <w:szCs w:val="26"/>
        </w:rPr>
      </w:pPr>
      <w:r>
        <w:rPr>
          <w:rFonts w:ascii="Menlo Regular" w:hAnsi="Menlo Regular" w:cs="Menlo Regular"/>
          <w:color w:val="536870"/>
          <w:kern w:val="0"/>
        </w:rPr>
        <w:t xml:space="preserve"> </w:t>
      </w:r>
      <w:proofErr w:type="gramStart"/>
      <w:r>
        <w:rPr>
          <w:rFonts w:ascii="Menlo Regular" w:hAnsi="Menlo Regular" w:cs="Menlo Regular"/>
          <w:color w:val="536870"/>
          <w:kern w:val="0"/>
        </w:rPr>
        <w:t>select</w:t>
      </w:r>
      <w:proofErr w:type="gramEnd"/>
      <w:r>
        <w:rPr>
          <w:rFonts w:ascii="Menlo Regular" w:hAnsi="Menlo Regular" w:cs="Menlo Regular"/>
          <w:color w:val="536870"/>
          <w:kern w:val="0"/>
        </w:rPr>
        <w:t xml:space="preserve"> </w:t>
      </w:r>
      <w:r>
        <w:rPr>
          <w:rFonts w:ascii="Menlo Regular" w:hAnsi="Menlo Regular" w:cs="Menlo Regular"/>
          <w:color w:val="738A04"/>
          <w:kern w:val="0"/>
        </w:rPr>
        <w:t>num</w:t>
      </w:r>
      <w:r>
        <w:rPr>
          <w:rFonts w:ascii="Menlo Regular" w:hAnsi="Menlo Regular" w:cs="Menlo Regular"/>
          <w:color w:val="536870"/>
          <w:kern w:val="0"/>
        </w:rPr>
        <w:t xml:space="preserve"> </w:t>
      </w:r>
      <w:r>
        <w:rPr>
          <w:rFonts w:ascii="Menlo Regular" w:hAnsi="Menlo Regular" w:cs="Menlo Regular"/>
          <w:color w:val="738A04"/>
          <w:kern w:val="0"/>
        </w:rPr>
        <w:t>from</w:t>
      </w:r>
      <w:r>
        <w:rPr>
          <w:rFonts w:ascii="Menlo Regular" w:hAnsi="Menlo Regular" w:cs="Menlo Regular"/>
          <w:color w:val="536870"/>
          <w:kern w:val="0"/>
        </w:rPr>
        <w:t xml:space="preserve"> a </w:t>
      </w:r>
      <w:r>
        <w:rPr>
          <w:rFonts w:ascii="Menlo Regular" w:hAnsi="Menlo Regular" w:cs="Menlo Regular"/>
          <w:color w:val="738A04"/>
          <w:kern w:val="0"/>
        </w:rPr>
        <w:t>where</w:t>
      </w:r>
      <w:r>
        <w:rPr>
          <w:rFonts w:ascii="Menlo Regular" w:hAnsi="Menlo Regular" w:cs="Menlo Regular"/>
          <w:color w:val="536870"/>
          <w:kern w:val="0"/>
        </w:rPr>
        <w:t xml:space="preserve"> </w:t>
      </w:r>
      <w:r>
        <w:rPr>
          <w:rFonts w:ascii="Menlo Regular" w:hAnsi="Menlo Regular" w:cs="Menlo Regular"/>
          <w:color w:val="738A04"/>
          <w:kern w:val="0"/>
        </w:rPr>
        <w:t>exists</w:t>
      </w:r>
      <w:r>
        <w:rPr>
          <w:rFonts w:ascii="Menlo Regular" w:hAnsi="Menlo Regular" w:cs="Menlo Regular"/>
          <w:color w:val="536870"/>
          <w:kern w:val="0"/>
        </w:rPr>
        <w:t xml:space="preserve"> (select </w:t>
      </w:r>
      <w:r>
        <w:rPr>
          <w:rFonts w:ascii="Menlo Regular" w:hAnsi="Menlo Regular" w:cs="Menlo Regular"/>
          <w:color w:val="259286"/>
          <w:kern w:val="0"/>
        </w:rPr>
        <w:t>1</w:t>
      </w:r>
      <w:r>
        <w:rPr>
          <w:rFonts w:ascii="Menlo Regular" w:hAnsi="Menlo Regular" w:cs="Menlo Regular"/>
          <w:color w:val="536870"/>
          <w:kern w:val="0"/>
        </w:rPr>
        <w:t xml:space="preserve"> </w:t>
      </w:r>
      <w:r>
        <w:rPr>
          <w:rFonts w:ascii="Menlo Regular" w:hAnsi="Menlo Regular" w:cs="Menlo Regular"/>
          <w:color w:val="738A04"/>
          <w:kern w:val="0"/>
        </w:rPr>
        <w:t>from</w:t>
      </w:r>
      <w:r>
        <w:rPr>
          <w:rFonts w:ascii="Menlo Regular" w:hAnsi="Menlo Regular" w:cs="Menlo Regular"/>
          <w:color w:val="536870"/>
          <w:kern w:val="0"/>
        </w:rPr>
        <w:t xml:space="preserve"> b </w:t>
      </w:r>
      <w:r>
        <w:rPr>
          <w:rFonts w:ascii="Menlo Regular" w:hAnsi="Menlo Regular" w:cs="Menlo Regular"/>
          <w:color w:val="738A04"/>
          <w:kern w:val="0"/>
        </w:rPr>
        <w:t>where</w:t>
      </w:r>
      <w:r>
        <w:rPr>
          <w:rFonts w:ascii="Menlo Regular" w:hAnsi="Menlo Regular" w:cs="Menlo Regular"/>
          <w:color w:val="536870"/>
          <w:kern w:val="0"/>
        </w:rPr>
        <w:t xml:space="preserve"> </w:t>
      </w:r>
      <w:r>
        <w:rPr>
          <w:rFonts w:ascii="Menlo Regular" w:hAnsi="Menlo Regular" w:cs="Menlo Regular"/>
          <w:color w:val="738A04"/>
          <w:kern w:val="0"/>
        </w:rPr>
        <w:t>num</w:t>
      </w:r>
      <w:r>
        <w:rPr>
          <w:rFonts w:ascii="Menlo Regular" w:hAnsi="Menlo Regular" w:cs="Menlo Regular"/>
          <w:color w:val="536870"/>
          <w:kern w:val="0"/>
        </w:rPr>
        <w:t>=a.</w:t>
      </w:r>
      <w:r>
        <w:rPr>
          <w:rFonts w:ascii="Menlo Regular" w:hAnsi="Menlo Regular" w:cs="Menlo Regular"/>
          <w:color w:val="738A04"/>
          <w:kern w:val="0"/>
        </w:rPr>
        <w:t>num</w:t>
      </w:r>
      <w:r>
        <w:rPr>
          <w:rFonts w:ascii="Menlo Regular" w:hAnsi="Menlo Regular" w:cs="Menlo Regular"/>
          <w:color w:val="536870"/>
          <w:kern w:val="0"/>
        </w:rPr>
        <w:t>)</w:t>
      </w:r>
    </w:p>
    <w:p w14:paraId="2D1A1386"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6.</w:t>
      </w:r>
      <w:r>
        <w:rPr>
          <w:rFonts w:ascii="Lucida Grande" w:hAnsi="Lucida Grande" w:cs="Lucida Grande"/>
          <w:color w:val="232323"/>
          <w:kern w:val="0"/>
          <w:sz w:val="32"/>
          <w:szCs w:val="32"/>
        </w:rPr>
        <w:t>下面的查询也将导致全表扫描：</w:t>
      </w:r>
    </w:p>
    <w:p w14:paraId="5C6BB9F2" w14:textId="77777777" w:rsidR="007064EE" w:rsidRDefault="007064EE" w:rsidP="007064EE">
      <w:pPr>
        <w:widowControl/>
        <w:autoSpaceDE w:val="0"/>
        <w:autoSpaceDN w:val="0"/>
        <w:adjustRightInd w:val="0"/>
        <w:jc w:val="left"/>
        <w:rPr>
          <w:rFonts w:ascii="Menlo Regular" w:hAnsi="Menlo Regular" w:cs="Menlo Regular"/>
          <w:color w:val="536870"/>
          <w:kern w:val="0"/>
          <w:sz w:val="26"/>
          <w:szCs w:val="26"/>
        </w:rPr>
      </w:pPr>
      <w:proofErr w:type="gramStart"/>
      <w:r>
        <w:rPr>
          <w:rFonts w:ascii="Menlo Regular" w:hAnsi="Menlo Regular" w:cs="Menlo Regular"/>
          <w:color w:val="536870"/>
          <w:kern w:val="0"/>
        </w:rPr>
        <w:t>select</w:t>
      </w:r>
      <w:proofErr w:type="gramEnd"/>
      <w:r>
        <w:rPr>
          <w:rFonts w:ascii="Menlo Regular" w:hAnsi="Menlo Regular" w:cs="Menlo Regular"/>
          <w:color w:val="536870"/>
          <w:kern w:val="0"/>
        </w:rPr>
        <w:t xml:space="preserve"> </w:t>
      </w:r>
      <w:r>
        <w:rPr>
          <w:rFonts w:ascii="Menlo Regular" w:hAnsi="Menlo Regular" w:cs="Menlo Regular"/>
          <w:color w:val="738A04"/>
          <w:kern w:val="0"/>
        </w:rPr>
        <w:t>id</w:t>
      </w:r>
      <w:r>
        <w:rPr>
          <w:rFonts w:ascii="Menlo Regular" w:hAnsi="Menlo Regular" w:cs="Menlo Regular"/>
          <w:color w:val="536870"/>
          <w:kern w:val="0"/>
        </w:rPr>
        <w:t xml:space="preserve"> </w:t>
      </w:r>
      <w:r>
        <w:rPr>
          <w:rFonts w:ascii="Menlo Regular" w:hAnsi="Menlo Regular" w:cs="Menlo Regular"/>
          <w:color w:val="738A04"/>
          <w:kern w:val="0"/>
        </w:rPr>
        <w:t>from</w:t>
      </w:r>
      <w:r>
        <w:rPr>
          <w:rFonts w:ascii="Menlo Regular" w:hAnsi="Menlo Regular" w:cs="Menlo Regular"/>
          <w:color w:val="536870"/>
          <w:kern w:val="0"/>
        </w:rPr>
        <w:t xml:space="preserve"> </w:t>
      </w:r>
      <w:r>
        <w:rPr>
          <w:rFonts w:ascii="Menlo Regular" w:hAnsi="Menlo Regular" w:cs="Menlo Regular"/>
          <w:color w:val="738A04"/>
          <w:kern w:val="0"/>
        </w:rPr>
        <w:t>t</w:t>
      </w:r>
      <w:r>
        <w:rPr>
          <w:rFonts w:ascii="Menlo Regular" w:hAnsi="Menlo Regular" w:cs="Menlo Regular"/>
          <w:color w:val="536870"/>
          <w:kern w:val="0"/>
        </w:rPr>
        <w:t xml:space="preserve"> </w:t>
      </w:r>
      <w:r>
        <w:rPr>
          <w:rFonts w:ascii="Menlo Regular" w:hAnsi="Menlo Regular" w:cs="Menlo Regular"/>
          <w:color w:val="738A04"/>
          <w:kern w:val="0"/>
        </w:rPr>
        <w:t>where</w:t>
      </w:r>
      <w:r>
        <w:rPr>
          <w:rFonts w:ascii="Menlo Regular" w:hAnsi="Menlo Regular" w:cs="Menlo Regular"/>
          <w:color w:val="536870"/>
          <w:kern w:val="0"/>
        </w:rPr>
        <w:t xml:space="preserve"> </w:t>
      </w:r>
      <w:r>
        <w:rPr>
          <w:rFonts w:ascii="Menlo Regular" w:hAnsi="Menlo Regular" w:cs="Menlo Regular"/>
          <w:color w:val="738A04"/>
          <w:kern w:val="0"/>
        </w:rPr>
        <w:t>name</w:t>
      </w:r>
      <w:r>
        <w:rPr>
          <w:rFonts w:ascii="Menlo Regular" w:hAnsi="Menlo Regular" w:cs="Menlo Regular"/>
          <w:color w:val="536870"/>
          <w:kern w:val="0"/>
        </w:rPr>
        <w:t xml:space="preserve"> </w:t>
      </w:r>
      <w:r>
        <w:rPr>
          <w:rFonts w:ascii="Menlo Regular" w:hAnsi="Menlo Regular" w:cs="Menlo Regular"/>
          <w:color w:val="738A04"/>
          <w:kern w:val="0"/>
        </w:rPr>
        <w:t>like</w:t>
      </w:r>
      <w:r>
        <w:rPr>
          <w:rFonts w:ascii="Menlo Regular" w:hAnsi="Menlo Regular" w:cs="Menlo Regular"/>
          <w:color w:val="536870"/>
          <w:kern w:val="0"/>
        </w:rPr>
        <w:t xml:space="preserve"> ‘%abc%’</w:t>
      </w:r>
    </w:p>
    <w:p w14:paraId="2BC95095"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若要提高效率，可以考虑全文检索。</w:t>
      </w:r>
    </w:p>
    <w:p w14:paraId="65252B89"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7.</w:t>
      </w:r>
      <w:r>
        <w:rPr>
          <w:rFonts w:ascii="Lucida Grande" w:hAnsi="Lucida Grande" w:cs="Lucida Grande"/>
          <w:color w:val="232323"/>
          <w:kern w:val="0"/>
          <w:sz w:val="32"/>
          <w:szCs w:val="32"/>
        </w:rPr>
        <w:t>如果在</w:t>
      </w:r>
      <w:r>
        <w:rPr>
          <w:rFonts w:ascii="Lucida Grande" w:hAnsi="Lucida Grande" w:cs="Lucida Grande"/>
          <w:color w:val="232323"/>
          <w:kern w:val="0"/>
          <w:sz w:val="32"/>
          <w:szCs w:val="32"/>
        </w:rPr>
        <w:t xml:space="preserve"> where </w:t>
      </w:r>
      <w:r>
        <w:rPr>
          <w:rFonts w:ascii="Lucida Grande" w:hAnsi="Lucida Grande" w:cs="Lucida Grande"/>
          <w:color w:val="232323"/>
          <w:kern w:val="0"/>
          <w:sz w:val="32"/>
          <w:szCs w:val="32"/>
        </w:rPr>
        <w:t>子句中使用参数，也会导致全表扫描。因为</w:t>
      </w:r>
      <w:r>
        <w:rPr>
          <w:rFonts w:ascii="Lucida Grande" w:hAnsi="Lucida Grande" w:cs="Lucida Grande"/>
          <w:color w:val="232323"/>
          <w:kern w:val="0"/>
          <w:sz w:val="32"/>
          <w:szCs w:val="32"/>
        </w:rPr>
        <w:t>SQL</w:t>
      </w:r>
      <w:r>
        <w:rPr>
          <w:rFonts w:ascii="Lucida Grande" w:hAnsi="Lucida Grande" w:cs="Lucida Grande"/>
          <w:color w:val="232323"/>
          <w:kern w:val="0"/>
          <w:sz w:val="32"/>
          <w:szCs w:val="32"/>
        </w:rPr>
        <w:t>只有在运行时才会解析局部变量，但优化程序不能将访问计划的选择推迟到运行时；它必须在编译时进行选择。然</w:t>
      </w:r>
      <w:r>
        <w:rPr>
          <w:rFonts w:ascii="Lucida Grande" w:hAnsi="Lucida Grande" w:cs="Lucida Grande"/>
          <w:color w:val="232323"/>
          <w:kern w:val="0"/>
          <w:sz w:val="32"/>
          <w:szCs w:val="32"/>
        </w:rPr>
        <w:t xml:space="preserve"> </w:t>
      </w:r>
      <w:r>
        <w:rPr>
          <w:rFonts w:ascii="Lucida Grande" w:hAnsi="Lucida Grande" w:cs="Lucida Grande"/>
          <w:color w:val="232323"/>
          <w:kern w:val="0"/>
          <w:sz w:val="32"/>
          <w:szCs w:val="32"/>
        </w:rPr>
        <w:t>而，如果在编译时建立访问计划，变量的值还是未知的，因而无法作为索引选择的输入项。如下面语句将进行全表扫描：</w:t>
      </w:r>
    </w:p>
    <w:p w14:paraId="5E040494" w14:textId="77777777" w:rsidR="007064EE" w:rsidRDefault="007064EE" w:rsidP="007064EE">
      <w:pPr>
        <w:widowControl/>
        <w:autoSpaceDE w:val="0"/>
        <w:autoSpaceDN w:val="0"/>
        <w:adjustRightInd w:val="0"/>
        <w:jc w:val="left"/>
        <w:rPr>
          <w:rFonts w:ascii="Menlo Regular" w:hAnsi="Menlo Regular" w:cs="Menlo Regular"/>
          <w:color w:val="536870"/>
          <w:kern w:val="0"/>
          <w:sz w:val="26"/>
          <w:szCs w:val="26"/>
        </w:rPr>
      </w:pPr>
      <w:proofErr w:type="gramStart"/>
      <w:r>
        <w:rPr>
          <w:rFonts w:ascii="Menlo Regular" w:hAnsi="Menlo Regular" w:cs="Menlo Regular"/>
          <w:color w:val="536870"/>
          <w:kern w:val="0"/>
        </w:rPr>
        <w:t>select</w:t>
      </w:r>
      <w:proofErr w:type="gramEnd"/>
      <w:r>
        <w:rPr>
          <w:rFonts w:ascii="Menlo Regular" w:hAnsi="Menlo Regular" w:cs="Menlo Regular"/>
          <w:color w:val="536870"/>
          <w:kern w:val="0"/>
        </w:rPr>
        <w:t xml:space="preserve"> </w:t>
      </w:r>
      <w:r>
        <w:rPr>
          <w:rFonts w:ascii="Menlo Regular" w:hAnsi="Menlo Regular" w:cs="Menlo Regular"/>
          <w:color w:val="738A04"/>
          <w:kern w:val="0"/>
        </w:rPr>
        <w:t>id</w:t>
      </w:r>
      <w:r>
        <w:rPr>
          <w:rFonts w:ascii="Menlo Regular" w:hAnsi="Menlo Regular" w:cs="Menlo Regular"/>
          <w:color w:val="536870"/>
          <w:kern w:val="0"/>
        </w:rPr>
        <w:t xml:space="preserve"> </w:t>
      </w:r>
      <w:r>
        <w:rPr>
          <w:rFonts w:ascii="Menlo Regular" w:hAnsi="Menlo Regular" w:cs="Menlo Regular"/>
          <w:color w:val="738A04"/>
          <w:kern w:val="0"/>
        </w:rPr>
        <w:t>from</w:t>
      </w:r>
      <w:r>
        <w:rPr>
          <w:rFonts w:ascii="Menlo Regular" w:hAnsi="Menlo Regular" w:cs="Menlo Regular"/>
          <w:color w:val="536870"/>
          <w:kern w:val="0"/>
        </w:rPr>
        <w:t xml:space="preserve"> </w:t>
      </w:r>
      <w:r>
        <w:rPr>
          <w:rFonts w:ascii="Menlo Regular" w:hAnsi="Menlo Regular" w:cs="Menlo Regular"/>
          <w:color w:val="738A04"/>
          <w:kern w:val="0"/>
        </w:rPr>
        <w:t>t</w:t>
      </w:r>
      <w:r>
        <w:rPr>
          <w:rFonts w:ascii="Menlo Regular" w:hAnsi="Menlo Regular" w:cs="Menlo Regular"/>
          <w:color w:val="536870"/>
          <w:kern w:val="0"/>
        </w:rPr>
        <w:t xml:space="preserve"> </w:t>
      </w:r>
      <w:r>
        <w:rPr>
          <w:rFonts w:ascii="Menlo Regular" w:hAnsi="Menlo Regular" w:cs="Menlo Regular"/>
          <w:color w:val="738A04"/>
          <w:kern w:val="0"/>
        </w:rPr>
        <w:t>where</w:t>
      </w:r>
      <w:r>
        <w:rPr>
          <w:rFonts w:ascii="Menlo Regular" w:hAnsi="Menlo Regular" w:cs="Menlo Regular"/>
          <w:color w:val="536870"/>
          <w:kern w:val="0"/>
        </w:rPr>
        <w:t xml:space="preserve"> </w:t>
      </w:r>
      <w:r>
        <w:rPr>
          <w:rFonts w:ascii="Menlo Regular" w:hAnsi="Menlo Regular" w:cs="Menlo Regular"/>
          <w:color w:val="738A04"/>
          <w:kern w:val="0"/>
        </w:rPr>
        <w:t>num</w:t>
      </w:r>
      <w:r>
        <w:rPr>
          <w:rFonts w:ascii="Menlo Regular" w:hAnsi="Menlo Regular" w:cs="Menlo Regular"/>
          <w:color w:val="536870"/>
          <w:kern w:val="0"/>
        </w:rPr>
        <w:t>=@</w:t>
      </w:r>
      <w:r>
        <w:rPr>
          <w:rFonts w:ascii="Menlo Regular" w:hAnsi="Menlo Regular" w:cs="Menlo Regular"/>
          <w:color w:val="738A04"/>
          <w:kern w:val="0"/>
        </w:rPr>
        <w:t>num</w:t>
      </w:r>
    </w:p>
    <w:p w14:paraId="5B308B7D"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可以改为强制查询使用索引：</w:t>
      </w:r>
    </w:p>
    <w:p w14:paraId="70641F90" w14:textId="77777777" w:rsidR="007064EE" w:rsidRDefault="007064EE" w:rsidP="007064EE">
      <w:pPr>
        <w:widowControl/>
        <w:autoSpaceDE w:val="0"/>
        <w:autoSpaceDN w:val="0"/>
        <w:adjustRightInd w:val="0"/>
        <w:jc w:val="left"/>
        <w:rPr>
          <w:rFonts w:ascii="Menlo Regular" w:hAnsi="Menlo Regular" w:cs="Menlo Regular"/>
          <w:color w:val="536870"/>
          <w:kern w:val="0"/>
          <w:sz w:val="26"/>
          <w:szCs w:val="26"/>
        </w:rPr>
      </w:pPr>
      <w:r>
        <w:rPr>
          <w:rFonts w:ascii="Menlo Regular" w:hAnsi="Menlo Regular" w:cs="Menlo Regular"/>
          <w:color w:val="536870"/>
          <w:kern w:val="0"/>
        </w:rPr>
        <w:t xml:space="preserve">select </w:t>
      </w:r>
      <w:r>
        <w:rPr>
          <w:rFonts w:ascii="Menlo Regular" w:hAnsi="Menlo Regular" w:cs="Menlo Regular"/>
          <w:color w:val="738A04"/>
          <w:kern w:val="0"/>
        </w:rPr>
        <w:t>id</w:t>
      </w:r>
      <w:r>
        <w:rPr>
          <w:rFonts w:ascii="Menlo Regular" w:hAnsi="Menlo Regular" w:cs="Menlo Regular"/>
          <w:color w:val="536870"/>
          <w:kern w:val="0"/>
        </w:rPr>
        <w:t xml:space="preserve"> </w:t>
      </w:r>
      <w:r>
        <w:rPr>
          <w:rFonts w:ascii="Menlo Regular" w:hAnsi="Menlo Regular" w:cs="Menlo Regular"/>
          <w:color w:val="738A04"/>
          <w:kern w:val="0"/>
        </w:rPr>
        <w:t>from</w:t>
      </w:r>
      <w:r>
        <w:rPr>
          <w:rFonts w:ascii="Menlo Regular" w:hAnsi="Menlo Regular" w:cs="Menlo Regular"/>
          <w:color w:val="536870"/>
          <w:kern w:val="0"/>
        </w:rPr>
        <w:t xml:space="preserve"> </w:t>
      </w:r>
      <w:r>
        <w:rPr>
          <w:rFonts w:ascii="Menlo Regular" w:hAnsi="Menlo Regular" w:cs="Menlo Regular"/>
          <w:color w:val="738A04"/>
          <w:kern w:val="0"/>
        </w:rPr>
        <w:t>t</w:t>
      </w:r>
      <w:r>
        <w:rPr>
          <w:rFonts w:ascii="Menlo Regular" w:hAnsi="Menlo Regular" w:cs="Menlo Regular"/>
          <w:color w:val="536870"/>
          <w:kern w:val="0"/>
        </w:rPr>
        <w:t xml:space="preserve"> </w:t>
      </w:r>
      <w:r>
        <w:rPr>
          <w:rFonts w:ascii="Menlo Regular" w:hAnsi="Menlo Regular" w:cs="Menlo Regular"/>
          <w:color w:val="738A04"/>
          <w:kern w:val="0"/>
        </w:rPr>
        <w:t>with</w:t>
      </w:r>
      <w:r>
        <w:rPr>
          <w:rFonts w:ascii="Menlo Regular" w:hAnsi="Menlo Regular" w:cs="Menlo Regular"/>
          <w:color w:val="536870"/>
          <w:kern w:val="0"/>
        </w:rPr>
        <w:t xml:space="preserve"> (</w:t>
      </w:r>
      <w:r>
        <w:rPr>
          <w:rFonts w:ascii="Menlo Regular" w:hAnsi="Menlo Regular" w:cs="Menlo Regular"/>
          <w:color w:val="738A04"/>
          <w:kern w:val="0"/>
        </w:rPr>
        <w:t>index</w:t>
      </w:r>
      <w:r>
        <w:rPr>
          <w:rFonts w:ascii="Menlo Regular" w:hAnsi="Menlo Regular" w:cs="Menlo Regular"/>
          <w:color w:val="536870"/>
          <w:kern w:val="0"/>
        </w:rPr>
        <w:t>(</w:t>
      </w:r>
      <w:r>
        <w:rPr>
          <w:rFonts w:ascii="Menlo Regular" w:hAnsi="Menlo Regular" w:cs="Menlo Regular"/>
          <w:color w:val="536870"/>
          <w:kern w:val="0"/>
        </w:rPr>
        <w:t>索引名</w:t>
      </w:r>
      <w:r>
        <w:rPr>
          <w:rFonts w:ascii="Menlo Regular" w:hAnsi="Menlo Regular" w:cs="Menlo Regular"/>
          <w:color w:val="536870"/>
          <w:kern w:val="0"/>
        </w:rPr>
        <w:t xml:space="preserve">)) </w:t>
      </w:r>
      <w:r>
        <w:rPr>
          <w:rFonts w:ascii="Menlo Regular" w:hAnsi="Menlo Regular" w:cs="Menlo Regular"/>
          <w:color w:val="738A04"/>
          <w:kern w:val="0"/>
        </w:rPr>
        <w:t>where</w:t>
      </w:r>
      <w:r>
        <w:rPr>
          <w:rFonts w:ascii="Menlo Regular" w:hAnsi="Menlo Regular" w:cs="Menlo Regular"/>
          <w:color w:val="536870"/>
          <w:kern w:val="0"/>
        </w:rPr>
        <w:t xml:space="preserve"> </w:t>
      </w:r>
      <w:r>
        <w:rPr>
          <w:rFonts w:ascii="Menlo Regular" w:hAnsi="Menlo Regular" w:cs="Menlo Regular"/>
          <w:color w:val="738A04"/>
          <w:kern w:val="0"/>
        </w:rPr>
        <w:t>num</w:t>
      </w:r>
      <w:r>
        <w:rPr>
          <w:rFonts w:ascii="Menlo Regular" w:hAnsi="Menlo Regular" w:cs="Menlo Regular"/>
          <w:color w:val="536870"/>
          <w:kern w:val="0"/>
        </w:rPr>
        <w:t>=@</w:t>
      </w:r>
      <w:r>
        <w:rPr>
          <w:rFonts w:ascii="Menlo Regular" w:hAnsi="Menlo Regular" w:cs="Menlo Regular"/>
          <w:color w:val="738A04"/>
          <w:kern w:val="0"/>
        </w:rPr>
        <w:t>num</w:t>
      </w:r>
    </w:p>
    <w:p w14:paraId="4C1BB965"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应尽量避免在</w:t>
      </w:r>
      <w:r>
        <w:rPr>
          <w:rFonts w:ascii="Lucida Grande" w:hAnsi="Lucida Grande" w:cs="Lucida Grande"/>
          <w:color w:val="232323"/>
          <w:kern w:val="0"/>
          <w:sz w:val="32"/>
          <w:szCs w:val="32"/>
        </w:rPr>
        <w:t xml:space="preserve"> where </w:t>
      </w:r>
      <w:r>
        <w:rPr>
          <w:rFonts w:ascii="Lucida Grande" w:hAnsi="Lucida Grande" w:cs="Lucida Grande"/>
          <w:color w:val="232323"/>
          <w:kern w:val="0"/>
          <w:sz w:val="32"/>
          <w:szCs w:val="32"/>
        </w:rPr>
        <w:t>子句中对字段进行表达式操作，这将导致引擎放弃使用索引而进行全表扫描。如：</w:t>
      </w:r>
    </w:p>
    <w:p w14:paraId="5EA428B0" w14:textId="77777777" w:rsidR="007064EE" w:rsidRDefault="007064EE" w:rsidP="007064EE">
      <w:pPr>
        <w:widowControl/>
        <w:autoSpaceDE w:val="0"/>
        <w:autoSpaceDN w:val="0"/>
        <w:adjustRightInd w:val="0"/>
        <w:jc w:val="left"/>
        <w:rPr>
          <w:rFonts w:ascii="Menlo Regular" w:hAnsi="Menlo Regular" w:cs="Menlo Regular"/>
          <w:color w:val="536870"/>
          <w:kern w:val="0"/>
          <w:sz w:val="26"/>
          <w:szCs w:val="26"/>
        </w:rPr>
      </w:pPr>
      <w:proofErr w:type="gramStart"/>
      <w:r>
        <w:rPr>
          <w:rFonts w:ascii="Menlo Regular" w:hAnsi="Menlo Regular" w:cs="Menlo Regular"/>
          <w:color w:val="536870"/>
          <w:kern w:val="0"/>
        </w:rPr>
        <w:t>select</w:t>
      </w:r>
      <w:proofErr w:type="gramEnd"/>
      <w:r>
        <w:rPr>
          <w:rFonts w:ascii="Menlo Regular" w:hAnsi="Menlo Regular" w:cs="Menlo Regular"/>
          <w:color w:val="536870"/>
          <w:kern w:val="0"/>
        </w:rPr>
        <w:t xml:space="preserve"> </w:t>
      </w:r>
      <w:r>
        <w:rPr>
          <w:rFonts w:ascii="Menlo Regular" w:hAnsi="Menlo Regular" w:cs="Menlo Regular"/>
          <w:color w:val="738A04"/>
          <w:kern w:val="0"/>
        </w:rPr>
        <w:t>id</w:t>
      </w:r>
      <w:r>
        <w:rPr>
          <w:rFonts w:ascii="Menlo Regular" w:hAnsi="Menlo Regular" w:cs="Menlo Regular"/>
          <w:color w:val="536870"/>
          <w:kern w:val="0"/>
        </w:rPr>
        <w:t xml:space="preserve"> </w:t>
      </w:r>
      <w:r>
        <w:rPr>
          <w:rFonts w:ascii="Menlo Regular" w:hAnsi="Menlo Regular" w:cs="Menlo Regular"/>
          <w:color w:val="738A04"/>
          <w:kern w:val="0"/>
        </w:rPr>
        <w:t>from</w:t>
      </w:r>
      <w:r>
        <w:rPr>
          <w:rFonts w:ascii="Menlo Regular" w:hAnsi="Menlo Regular" w:cs="Menlo Regular"/>
          <w:color w:val="536870"/>
          <w:kern w:val="0"/>
        </w:rPr>
        <w:t xml:space="preserve"> </w:t>
      </w:r>
      <w:r>
        <w:rPr>
          <w:rFonts w:ascii="Menlo Regular" w:hAnsi="Menlo Regular" w:cs="Menlo Regular"/>
          <w:color w:val="738A04"/>
          <w:kern w:val="0"/>
        </w:rPr>
        <w:t>t</w:t>
      </w:r>
      <w:r>
        <w:rPr>
          <w:rFonts w:ascii="Menlo Regular" w:hAnsi="Menlo Regular" w:cs="Menlo Regular"/>
          <w:color w:val="536870"/>
          <w:kern w:val="0"/>
        </w:rPr>
        <w:t xml:space="preserve"> </w:t>
      </w:r>
      <w:r>
        <w:rPr>
          <w:rFonts w:ascii="Menlo Regular" w:hAnsi="Menlo Regular" w:cs="Menlo Regular"/>
          <w:color w:val="738A04"/>
          <w:kern w:val="0"/>
        </w:rPr>
        <w:t>where</w:t>
      </w:r>
      <w:r>
        <w:rPr>
          <w:rFonts w:ascii="Menlo Regular" w:hAnsi="Menlo Regular" w:cs="Menlo Regular"/>
          <w:color w:val="536870"/>
          <w:kern w:val="0"/>
        </w:rPr>
        <w:t xml:space="preserve"> </w:t>
      </w:r>
      <w:r>
        <w:rPr>
          <w:rFonts w:ascii="Menlo Regular" w:hAnsi="Menlo Regular" w:cs="Menlo Regular"/>
          <w:color w:val="738A04"/>
          <w:kern w:val="0"/>
        </w:rPr>
        <w:t>num</w:t>
      </w:r>
      <w:r>
        <w:rPr>
          <w:rFonts w:ascii="Menlo Regular" w:hAnsi="Menlo Regular" w:cs="Menlo Regular"/>
          <w:color w:val="536870"/>
          <w:kern w:val="0"/>
        </w:rPr>
        <w:t>/</w:t>
      </w:r>
      <w:r>
        <w:rPr>
          <w:rFonts w:ascii="Menlo Regular" w:hAnsi="Menlo Regular" w:cs="Menlo Regular"/>
          <w:color w:val="259286"/>
          <w:kern w:val="0"/>
        </w:rPr>
        <w:t>2</w:t>
      </w:r>
      <w:r>
        <w:rPr>
          <w:rFonts w:ascii="Menlo Regular" w:hAnsi="Menlo Regular" w:cs="Menlo Regular"/>
          <w:color w:val="536870"/>
          <w:kern w:val="0"/>
        </w:rPr>
        <w:t>=</w:t>
      </w:r>
      <w:r>
        <w:rPr>
          <w:rFonts w:ascii="Menlo Regular" w:hAnsi="Menlo Regular" w:cs="Menlo Regular"/>
          <w:color w:val="259286"/>
          <w:kern w:val="0"/>
        </w:rPr>
        <w:t>100</w:t>
      </w:r>
    </w:p>
    <w:p w14:paraId="5AB9CF56"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应改为</w:t>
      </w:r>
      <w:r>
        <w:rPr>
          <w:rFonts w:ascii="Lucida Grande" w:hAnsi="Lucida Grande" w:cs="Lucida Grande"/>
          <w:color w:val="232323"/>
          <w:kern w:val="0"/>
          <w:sz w:val="32"/>
          <w:szCs w:val="32"/>
        </w:rPr>
        <w:t>:</w:t>
      </w:r>
    </w:p>
    <w:p w14:paraId="2554098F" w14:textId="77777777" w:rsidR="007064EE" w:rsidRDefault="007064EE" w:rsidP="007064EE">
      <w:pPr>
        <w:widowControl/>
        <w:autoSpaceDE w:val="0"/>
        <w:autoSpaceDN w:val="0"/>
        <w:adjustRightInd w:val="0"/>
        <w:jc w:val="left"/>
        <w:rPr>
          <w:rFonts w:ascii="Menlo Regular" w:hAnsi="Menlo Regular" w:cs="Menlo Regular"/>
          <w:color w:val="536870"/>
          <w:kern w:val="0"/>
          <w:sz w:val="26"/>
          <w:szCs w:val="26"/>
        </w:rPr>
      </w:pPr>
      <w:proofErr w:type="gramStart"/>
      <w:r>
        <w:rPr>
          <w:rFonts w:ascii="Menlo Regular" w:hAnsi="Menlo Regular" w:cs="Menlo Regular"/>
          <w:color w:val="536870"/>
          <w:kern w:val="0"/>
        </w:rPr>
        <w:t>select</w:t>
      </w:r>
      <w:proofErr w:type="gramEnd"/>
      <w:r>
        <w:rPr>
          <w:rFonts w:ascii="Menlo Regular" w:hAnsi="Menlo Regular" w:cs="Menlo Regular"/>
          <w:color w:val="536870"/>
          <w:kern w:val="0"/>
        </w:rPr>
        <w:t xml:space="preserve"> </w:t>
      </w:r>
      <w:r>
        <w:rPr>
          <w:rFonts w:ascii="Menlo Regular" w:hAnsi="Menlo Regular" w:cs="Menlo Regular"/>
          <w:color w:val="738A04"/>
          <w:kern w:val="0"/>
        </w:rPr>
        <w:t>id</w:t>
      </w:r>
      <w:r>
        <w:rPr>
          <w:rFonts w:ascii="Menlo Regular" w:hAnsi="Menlo Regular" w:cs="Menlo Regular"/>
          <w:color w:val="536870"/>
          <w:kern w:val="0"/>
        </w:rPr>
        <w:t xml:space="preserve"> </w:t>
      </w:r>
      <w:r>
        <w:rPr>
          <w:rFonts w:ascii="Menlo Regular" w:hAnsi="Menlo Regular" w:cs="Menlo Regular"/>
          <w:color w:val="738A04"/>
          <w:kern w:val="0"/>
        </w:rPr>
        <w:t>from</w:t>
      </w:r>
      <w:r>
        <w:rPr>
          <w:rFonts w:ascii="Menlo Regular" w:hAnsi="Menlo Regular" w:cs="Menlo Regular"/>
          <w:color w:val="536870"/>
          <w:kern w:val="0"/>
        </w:rPr>
        <w:t xml:space="preserve"> </w:t>
      </w:r>
      <w:r>
        <w:rPr>
          <w:rFonts w:ascii="Menlo Regular" w:hAnsi="Menlo Regular" w:cs="Menlo Regular"/>
          <w:color w:val="738A04"/>
          <w:kern w:val="0"/>
        </w:rPr>
        <w:t>t</w:t>
      </w:r>
      <w:r>
        <w:rPr>
          <w:rFonts w:ascii="Menlo Regular" w:hAnsi="Menlo Regular" w:cs="Menlo Regular"/>
          <w:color w:val="536870"/>
          <w:kern w:val="0"/>
        </w:rPr>
        <w:t xml:space="preserve"> </w:t>
      </w:r>
      <w:r>
        <w:rPr>
          <w:rFonts w:ascii="Menlo Regular" w:hAnsi="Menlo Regular" w:cs="Menlo Regular"/>
          <w:color w:val="738A04"/>
          <w:kern w:val="0"/>
        </w:rPr>
        <w:t>where</w:t>
      </w:r>
      <w:r>
        <w:rPr>
          <w:rFonts w:ascii="Menlo Regular" w:hAnsi="Menlo Regular" w:cs="Menlo Regular"/>
          <w:color w:val="536870"/>
          <w:kern w:val="0"/>
        </w:rPr>
        <w:t xml:space="preserve"> </w:t>
      </w:r>
      <w:r>
        <w:rPr>
          <w:rFonts w:ascii="Menlo Regular" w:hAnsi="Menlo Regular" w:cs="Menlo Regular"/>
          <w:color w:val="738A04"/>
          <w:kern w:val="0"/>
        </w:rPr>
        <w:t>num</w:t>
      </w:r>
      <w:r>
        <w:rPr>
          <w:rFonts w:ascii="Menlo Regular" w:hAnsi="Menlo Regular" w:cs="Menlo Regular"/>
          <w:color w:val="536870"/>
          <w:kern w:val="0"/>
        </w:rPr>
        <w:t>=</w:t>
      </w:r>
      <w:r>
        <w:rPr>
          <w:rFonts w:ascii="Menlo Regular" w:hAnsi="Menlo Regular" w:cs="Menlo Regular"/>
          <w:color w:val="259286"/>
          <w:kern w:val="0"/>
        </w:rPr>
        <w:t>100</w:t>
      </w:r>
      <w:r>
        <w:rPr>
          <w:rFonts w:ascii="Menlo Regular" w:hAnsi="Menlo Regular" w:cs="Menlo Regular"/>
          <w:color w:val="536870"/>
          <w:kern w:val="0"/>
        </w:rPr>
        <w:t>*</w:t>
      </w:r>
      <w:r>
        <w:rPr>
          <w:rFonts w:ascii="Menlo Regular" w:hAnsi="Menlo Regular" w:cs="Menlo Regular"/>
          <w:color w:val="259286"/>
          <w:kern w:val="0"/>
        </w:rPr>
        <w:t>2</w:t>
      </w:r>
    </w:p>
    <w:p w14:paraId="23FF7B55"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9.</w:t>
      </w:r>
      <w:r>
        <w:rPr>
          <w:rFonts w:ascii="Lucida Grande" w:hAnsi="Lucida Grande" w:cs="Lucida Grande"/>
          <w:color w:val="232323"/>
          <w:kern w:val="0"/>
          <w:sz w:val="32"/>
          <w:szCs w:val="32"/>
        </w:rPr>
        <w:t>应尽量避免在</w:t>
      </w:r>
      <w:r>
        <w:rPr>
          <w:rFonts w:ascii="Lucida Grande" w:hAnsi="Lucida Grande" w:cs="Lucida Grande"/>
          <w:color w:val="232323"/>
          <w:kern w:val="0"/>
          <w:sz w:val="32"/>
          <w:szCs w:val="32"/>
        </w:rPr>
        <w:t>where</w:t>
      </w:r>
      <w:r>
        <w:rPr>
          <w:rFonts w:ascii="Lucida Grande" w:hAnsi="Lucida Grande" w:cs="Lucida Grande"/>
          <w:color w:val="232323"/>
          <w:kern w:val="0"/>
          <w:sz w:val="32"/>
          <w:szCs w:val="32"/>
        </w:rPr>
        <w:t>子句中对字段进行函数操作，这将导致引擎放弃使用索引而进行全表扫描。如：</w:t>
      </w:r>
    </w:p>
    <w:p w14:paraId="1B2B3131" w14:textId="77777777" w:rsidR="007064EE" w:rsidRDefault="007064EE" w:rsidP="007064EE">
      <w:pPr>
        <w:widowControl/>
        <w:autoSpaceDE w:val="0"/>
        <w:autoSpaceDN w:val="0"/>
        <w:adjustRightInd w:val="0"/>
        <w:jc w:val="left"/>
        <w:rPr>
          <w:rFonts w:ascii="Menlo Regular" w:hAnsi="Menlo Regular" w:cs="Menlo Regular"/>
          <w:color w:val="536870"/>
          <w:kern w:val="0"/>
        </w:rPr>
      </w:pPr>
      <w:r>
        <w:rPr>
          <w:rFonts w:ascii="Menlo Regular" w:hAnsi="Menlo Regular" w:cs="Menlo Regular"/>
          <w:color w:val="536870"/>
          <w:kern w:val="0"/>
        </w:rPr>
        <w:t xml:space="preserve"> select </w:t>
      </w:r>
      <w:r>
        <w:rPr>
          <w:rFonts w:ascii="Menlo Regular" w:hAnsi="Menlo Regular" w:cs="Menlo Regular"/>
          <w:color w:val="738A04"/>
          <w:kern w:val="0"/>
        </w:rPr>
        <w:t>id</w:t>
      </w:r>
      <w:r>
        <w:rPr>
          <w:rFonts w:ascii="Menlo Regular" w:hAnsi="Menlo Regular" w:cs="Menlo Regular"/>
          <w:color w:val="536870"/>
          <w:kern w:val="0"/>
        </w:rPr>
        <w:t xml:space="preserve"> </w:t>
      </w:r>
      <w:r>
        <w:rPr>
          <w:rFonts w:ascii="Menlo Regular" w:hAnsi="Menlo Regular" w:cs="Menlo Regular"/>
          <w:color w:val="738A04"/>
          <w:kern w:val="0"/>
        </w:rPr>
        <w:t>from</w:t>
      </w:r>
      <w:r>
        <w:rPr>
          <w:rFonts w:ascii="Menlo Regular" w:hAnsi="Menlo Regular" w:cs="Menlo Regular"/>
          <w:color w:val="536870"/>
          <w:kern w:val="0"/>
        </w:rPr>
        <w:t xml:space="preserve"> </w:t>
      </w:r>
      <w:r>
        <w:rPr>
          <w:rFonts w:ascii="Menlo Regular" w:hAnsi="Menlo Regular" w:cs="Menlo Regular"/>
          <w:color w:val="738A04"/>
          <w:kern w:val="0"/>
        </w:rPr>
        <w:t>t</w:t>
      </w:r>
      <w:r>
        <w:rPr>
          <w:rFonts w:ascii="Menlo Regular" w:hAnsi="Menlo Regular" w:cs="Menlo Regular"/>
          <w:color w:val="536870"/>
          <w:kern w:val="0"/>
        </w:rPr>
        <w:t xml:space="preserve"> </w:t>
      </w:r>
      <w:r>
        <w:rPr>
          <w:rFonts w:ascii="Menlo Regular" w:hAnsi="Menlo Regular" w:cs="Menlo Regular"/>
          <w:color w:val="738A04"/>
          <w:kern w:val="0"/>
        </w:rPr>
        <w:t>where</w:t>
      </w:r>
      <w:r>
        <w:rPr>
          <w:rFonts w:ascii="Menlo Regular" w:hAnsi="Menlo Regular" w:cs="Menlo Regular"/>
          <w:color w:val="536870"/>
          <w:kern w:val="0"/>
        </w:rPr>
        <w:t xml:space="preserve"> </w:t>
      </w:r>
      <w:r>
        <w:rPr>
          <w:rFonts w:ascii="Menlo Regular" w:hAnsi="Menlo Regular" w:cs="Menlo Regular"/>
          <w:color w:val="738A04"/>
          <w:kern w:val="0"/>
        </w:rPr>
        <w:t>substring</w:t>
      </w:r>
      <w:r>
        <w:rPr>
          <w:rFonts w:ascii="Menlo Regular" w:hAnsi="Menlo Regular" w:cs="Menlo Regular"/>
          <w:color w:val="536870"/>
          <w:kern w:val="0"/>
        </w:rPr>
        <w:t>(</w:t>
      </w:r>
      <w:r>
        <w:rPr>
          <w:rFonts w:ascii="Menlo Regular" w:hAnsi="Menlo Regular" w:cs="Menlo Regular"/>
          <w:color w:val="738A04"/>
          <w:kern w:val="0"/>
        </w:rPr>
        <w:t>name</w:t>
      </w:r>
      <w:r>
        <w:rPr>
          <w:rFonts w:ascii="Menlo Regular" w:hAnsi="Menlo Regular" w:cs="Menlo Regular"/>
          <w:color w:val="536870"/>
          <w:kern w:val="0"/>
        </w:rPr>
        <w:t>,</w:t>
      </w:r>
      <w:r>
        <w:rPr>
          <w:rFonts w:ascii="Menlo Regular" w:hAnsi="Menlo Regular" w:cs="Menlo Regular"/>
          <w:color w:val="259286"/>
          <w:kern w:val="0"/>
        </w:rPr>
        <w:t>1</w:t>
      </w:r>
      <w:r>
        <w:rPr>
          <w:rFonts w:ascii="Menlo Regular" w:hAnsi="Menlo Regular" w:cs="Menlo Regular"/>
          <w:color w:val="536870"/>
          <w:kern w:val="0"/>
        </w:rPr>
        <w:t>,</w:t>
      </w:r>
      <w:r>
        <w:rPr>
          <w:rFonts w:ascii="Menlo Regular" w:hAnsi="Menlo Regular" w:cs="Menlo Regular"/>
          <w:color w:val="259286"/>
          <w:kern w:val="0"/>
        </w:rPr>
        <w:t>3</w:t>
      </w:r>
      <w:r>
        <w:rPr>
          <w:rFonts w:ascii="Menlo Regular" w:hAnsi="Menlo Regular" w:cs="Menlo Regular"/>
          <w:color w:val="536870"/>
          <w:kern w:val="0"/>
        </w:rPr>
        <w:t>)=’abc’ -–</w:t>
      </w:r>
      <w:r>
        <w:rPr>
          <w:rFonts w:ascii="Menlo Regular" w:hAnsi="Menlo Regular" w:cs="Menlo Regular"/>
          <w:color w:val="738A04"/>
          <w:kern w:val="0"/>
        </w:rPr>
        <w:t>name</w:t>
      </w:r>
      <w:r>
        <w:rPr>
          <w:rFonts w:ascii="Menlo Regular" w:hAnsi="Menlo Regular" w:cs="Menlo Regular"/>
          <w:color w:val="536870"/>
          <w:kern w:val="0"/>
        </w:rPr>
        <w:t>以</w:t>
      </w:r>
      <w:r>
        <w:rPr>
          <w:rFonts w:ascii="Menlo Regular" w:hAnsi="Menlo Regular" w:cs="Menlo Regular"/>
          <w:color w:val="536870"/>
          <w:kern w:val="0"/>
        </w:rPr>
        <w:t>abc</w:t>
      </w:r>
      <w:r>
        <w:rPr>
          <w:rFonts w:ascii="Menlo Regular" w:hAnsi="Menlo Regular" w:cs="Menlo Regular"/>
          <w:color w:val="536870"/>
          <w:kern w:val="0"/>
        </w:rPr>
        <w:t>开头的</w:t>
      </w:r>
      <w:r>
        <w:rPr>
          <w:rFonts w:ascii="Menlo Regular" w:hAnsi="Menlo Regular" w:cs="Menlo Regular"/>
          <w:color w:val="738A04"/>
          <w:kern w:val="0"/>
        </w:rPr>
        <w:t>id</w:t>
      </w:r>
    </w:p>
    <w:p w14:paraId="630AD8F3" w14:textId="77777777" w:rsidR="007064EE" w:rsidRDefault="007064EE" w:rsidP="007064EE">
      <w:pPr>
        <w:widowControl/>
        <w:autoSpaceDE w:val="0"/>
        <w:autoSpaceDN w:val="0"/>
        <w:adjustRightInd w:val="0"/>
        <w:jc w:val="left"/>
        <w:rPr>
          <w:rFonts w:ascii="Menlo Regular" w:hAnsi="Menlo Regular" w:cs="Menlo Regular"/>
          <w:color w:val="536870"/>
          <w:kern w:val="0"/>
          <w:sz w:val="26"/>
          <w:szCs w:val="26"/>
        </w:rPr>
      </w:pPr>
      <w:r>
        <w:rPr>
          <w:rFonts w:ascii="Menlo Regular" w:hAnsi="Menlo Regular" w:cs="Menlo Regular"/>
          <w:color w:val="536870"/>
          <w:kern w:val="0"/>
        </w:rPr>
        <w:t xml:space="preserve"> select </w:t>
      </w:r>
      <w:r>
        <w:rPr>
          <w:rFonts w:ascii="Menlo Regular" w:hAnsi="Menlo Regular" w:cs="Menlo Regular"/>
          <w:color w:val="738A04"/>
          <w:kern w:val="0"/>
        </w:rPr>
        <w:t>id</w:t>
      </w:r>
      <w:r>
        <w:rPr>
          <w:rFonts w:ascii="Menlo Regular" w:hAnsi="Menlo Regular" w:cs="Menlo Regular"/>
          <w:color w:val="536870"/>
          <w:kern w:val="0"/>
        </w:rPr>
        <w:t xml:space="preserve"> </w:t>
      </w:r>
      <w:r>
        <w:rPr>
          <w:rFonts w:ascii="Menlo Regular" w:hAnsi="Menlo Regular" w:cs="Menlo Regular"/>
          <w:color w:val="738A04"/>
          <w:kern w:val="0"/>
        </w:rPr>
        <w:t>from</w:t>
      </w:r>
      <w:r>
        <w:rPr>
          <w:rFonts w:ascii="Menlo Regular" w:hAnsi="Menlo Regular" w:cs="Menlo Regular"/>
          <w:color w:val="536870"/>
          <w:kern w:val="0"/>
        </w:rPr>
        <w:t xml:space="preserve"> </w:t>
      </w:r>
      <w:r>
        <w:rPr>
          <w:rFonts w:ascii="Menlo Regular" w:hAnsi="Menlo Regular" w:cs="Menlo Regular"/>
          <w:color w:val="738A04"/>
          <w:kern w:val="0"/>
        </w:rPr>
        <w:t>t</w:t>
      </w:r>
      <w:r>
        <w:rPr>
          <w:rFonts w:ascii="Menlo Regular" w:hAnsi="Menlo Regular" w:cs="Menlo Regular"/>
          <w:color w:val="536870"/>
          <w:kern w:val="0"/>
        </w:rPr>
        <w:t xml:space="preserve"> </w:t>
      </w:r>
      <w:r>
        <w:rPr>
          <w:rFonts w:ascii="Menlo Regular" w:hAnsi="Menlo Regular" w:cs="Menlo Regular"/>
          <w:color w:val="738A04"/>
          <w:kern w:val="0"/>
        </w:rPr>
        <w:t>where</w:t>
      </w:r>
      <w:r>
        <w:rPr>
          <w:rFonts w:ascii="Menlo Regular" w:hAnsi="Menlo Regular" w:cs="Menlo Regular"/>
          <w:color w:val="536870"/>
          <w:kern w:val="0"/>
        </w:rPr>
        <w:t xml:space="preserve"> </w:t>
      </w:r>
      <w:r>
        <w:rPr>
          <w:rFonts w:ascii="Menlo Regular" w:hAnsi="Menlo Regular" w:cs="Menlo Regular"/>
          <w:color w:val="738A04"/>
          <w:kern w:val="0"/>
        </w:rPr>
        <w:t>datediff</w:t>
      </w:r>
      <w:r>
        <w:rPr>
          <w:rFonts w:ascii="Menlo Regular" w:hAnsi="Menlo Regular" w:cs="Menlo Regular"/>
          <w:color w:val="536870"/>
          <w:kern w:val="0"/>
        </w:rPr>
        <w:t>(</w:t>
      </w:r>
      <w:r>
        <w:rPr>
          <w:rFonts w:ascii="Menlo Regular" w:hAnsi="Menlo Regular" w:cs="Menlo Regular"/>
          <w:color w:val="738A04"/>
          <w:kern w:val="0"/>
        </w:rPr>
        <w:t>day</w:t>
      </w:r>
      <w:r>
        <w:rPr>
          <w:rFonts w:ascii="Menlo Regular" w:hAnsi="Menlo Regular" w:cs="Menlo Regular"/>
          <w:color w:val="536870"/>
          <w:kern w:val="0"/>
        </w:rPr>
        <w:t>,createdate,’</w:t>
      </w:r>
      <w:r>
        <w:rPr>
          <w:rFonts w:ascii="Menlo Regular" w:hAnsi="Menlo Regular" w:cs="Menlo Regular"/>
          <w:color w:val="259286"/>
          <w:kern w:val="0"/>
        </w:rPr>
        <w:t>2015</w:t>
      </w:r>
      <w:r>
        <w:rPr>
          <w:rFonts w:ascii="Menlo Regular" w:hAnsi="Menlo Regular" w:cs="Menlo Regular"/>
          <w:color w:val="536870"/>
          <w:kern w:val="0"/>
        </w:rPr>
        <w:t>-</w:t>
      </w:r>
      <w:r>
        <w:rPr>
          <w:rFonts w:ascii="Menlo Regular" w:hAnsi="Menlo Regular" w:cs="Menlo Regular"/>
          <w:color w:val="259286"/>
          <w:kern w:val="0"/>
        </w:rPr>
        <w:t>11</w:t>
      </w:r>
      <w:r>
        <w:rPr>
          <w:rFonts w:ascii="Menlo Regular" w:hAnsi="Menlo Regular" w:cs="Menlo Regular"/>
          <w:color w:val="536870"/>
          <w:kern w:val="0"/>
        </w:rPr>
        <w:t>-</w:t>
      </w:r>
      <w:r>
        <w:rPr>
          <w:rFonts w:ascii="Menlo Regular" w:hAnsi="Menlo Regular" w:cs="Menlo Regular"/>
          <w:color w:val="259286"/>
          <w:kern w:val="0"/>
        </w:rPr>
        <w:t>30</w:t>
      </w:r>
      <w:r>
        <w:rPr>
          <w:rFonts w:ascii="Menlo Regular" w:hAnsi="Menlo Regular" w:cs="Menlo Regular"/>
          <w:color w:val="536870"/>
          <w:kern w:val="0"/>
        </w:rPr>
        <w:t>′)=</w:t>
      </w:r>
      <w:r>
        <w:rPr>
          <w:rFonts w:ascii="Menlo Regular" w:hAnsi="Menlo Regular" w:cs="Menlo Regular"/>
          <w:color w:val="259286"/>
          <w:kern w:val="0"/>
        </w:rPr>
        <w:t>0</w:t>
      </w:r>
      <w:r>
        <w:rPr>
          <w:rFonts w:ascii="Menlo Regular" w:hAnsi="Menlo Regular" w:cs="Menlo Regular"/>
          <w:color w:val="536870"/>
          <w:kern w:val="0"/>
        </w:rPr>
        <w:t xml:space="preserve"> -–‘</w:t>
      </w:r>
      <w:r>
        <w:rPr>
          <w:rFonts w:ascii="Menlo Regular" w:hAnsi="Menlo Regular" w:cs="Menlo Regular"/>
          <w:color w:val="259286"/>
          <w:kern w:val="0"/>
        </w:rPr>
        <w:t>2015</w:t>
      </w:r>
      <w:r>
        <w:rPr>
          <w:rFonts w:ascii="Menlo Regular" w:hAnsi="Menlo Regular" w:cs="Menlo Regular"/>
          <w:color w:val="536870"/>
          <w:kern w:val="0"/>
        </w:rPr>
        <w:t>-</w:t>
      </w:r>
      <w:r>
        <w:rPr>
          <w:rFonts w:ascii="Menlo Regular" w:hAnsi="Menlo Regular" w:cs="Menlo Regular"/>
          <w:color w:val="259286"/>
          <w:kern w:val="0"/>
        </w:rPr>
        <w:t>11</w:t>
      </w:r>
      <w:r>
        <w:rPr>
          <w:rFonts w:ascii="Menlo Regular" w:hAnsi="Menlo Regular" w:cs="Menlo Regular"/>
          <w:color w:val="536870"/>
          <w:kern w:val="0"/>
        </w:rPr>
        <w:t>-</w:t>
      </w:r>
      <w:r>
        <w:rPr>
          <w:rFonts w:ascii="Menlo Regular" w:hAnsi="Menlo Regular" w:cs="Menlo Regular"/>
          <w:color w:val="259286"/>
          <w:kern w:val="0"/>
        </w:rPr>
        <w:t>30</w:t>
      </w:r>
      <w:r>
        <w:rPr>
          <w:rFonts w:ascii="Menlo Regular" w:hAnsi="Menlo Regular" w:cs="Menlo Regular"/>
          <w:color w:val="536870"/>
          <w:kern w:val="0"/>
        </w:rPr>
        <w:t xml:space="preserve">’ </w:t>
      </w:r>
      <w:r>
        <w:rPr>
          <w:rFonts w:ascii="Menlo Regular" w:hAnsi="Menlo Regular" w:cs="Menlo Regular"/>
          <w:color w:val="819090"/>
          <w:kern w:val="0"/>
        </w:rPr>
        <w:t>--</w:t>
      </w:r>
      <w:r>
        <w:rPr>
          <w:rFonts w:ascii="Menlo Regular" w:hAnsi="Menlo Regular" w:cs="Menlo Regular"/>
          <w:color w:val="819090"/>
          <w:kern w:val="0"/>
        </w:rPr>
        <w:t>生成的</w:t>
      </w:r>
      <w:r>
        <w:rPr>
          <w:rFonts w:ascii="Menlo Regular" w:hAnsi="Menlo Regular" w:cs="Menlo Regular"/>
          <w:color w:val="819090"/>
          <w:kern w:val="0"/>
        </w:rPr>
        <w:t>id</w:t>
      </w:r>
    </w:p>
    <w:p w14:paraId="3231CC4D"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应改为</w:t>
      </w:r>
      <w:r>
        <w:rPr>
          <w:rFonts w:ascii="Lucida Grande" w:hAnsi="Lucida Grande" w:cs="Lucida Grande"/>
          <w:color w:val="232323"/>
          <w:kern w:val="0"/>
          <w:sz w:val="32"/>
          <w:szCs w:val="32"/>
        </w:rPr>
        <w:t>:</w:t>
      </w:r>
    </w:p>
    <w:p w14:paraId="3B7780A3" w14:textId="77777777" w:rsidR="007064EE" w:rsidRDefault="007064EE" w:rsidP="007064EE">
      <w:pPr>
        <w:widowControl/>
        <w:autoSpaceDE w:val="0"/>
        <w:autoSpaceDN w:val="0"/>
        <w:adjustRightInd w:val="0"/>
        <w:jc w:val="left"/>
        <w:rPr>
          <w:rFonts w:ascii="Menlo Regular" w:hAnsi="Menlo Regular" w:cs="Menlo Regular"/>
          <w:color w:val="536870"/>
          <w:kern w:val="0"/>
        </w:rPr>
      </w:pPr>
      <w:proofErr w:type="gramStart"/>
      <w:r>
        <w:rPr>
          <w:rFonts w:ascii="Menlo Regular" w:hAnsi="Menlo Regular" w:cs="Menlo Regular"/>
          <w:color w:val="536870"/>
          <w:kern w:val="0"/>
        </w:rPr>
        <w:t>select</w:t>
      </w:r>
      <w:proofErr w:type="gramEnd"/>
      <w:r>
        <w:rPr>
          <w:rFonts w:ascii="Menlo Regular" w:hAnsi="Menlo Regular" w:cs="Menlo Regular"/>
          <w:color w:val="536870"/>
          <w:kern w:val="0"/>
        </w:rPr>
        <w:t xml:space="preserve"> </w:t>
      </w:r>
      <w:r>
        <w:rPr>
          <w:rFonts w:ascii="Menlo Regular" w:hAnsi="Menlo Regular" w:cs="Menlo Regular"/>
          <w:color w:val="738A04"/>
          <w:kern w:val="0"/>
        </w:rPr>
        <w:t>id</w:t>
      </w:r>
      <w:r>
        <w:rPr>
          <w:rFonts w:ascii="Menlo Regular" w:hAnsi="Menlo Regular" w:cs="Menlo Regular"/>
          <w:color w:val="536870"/>
          <w:kern w:val="0"/>
        </w:rPr>
        <w:t xml:space="preserve"> </w:t>
      </w:r>
      <w:r>
        <w:rPr>
          <w:rFonts w:ascii="Menlo Regular" w:hAnsi="Menlo Regular" w:cs="Menlo Regular"/>
          <w:color w:val="738A04"/>
          <w:kern w:val="0"/>
        </w:rPr>
        <w:t>from</w:t>
      </w:r>
      <w:r>
        <w:rPr>
          <w:rFonts w:ascii="Menlo Regular" w:hAnsi="Menlo Regular" w:cs="Menlo Regular"/>
          <w:color w:val="536870"/>
          <w:kern w:val="0"/>
        </w:rPr>
        <w:t xml:space="preserve"> </w:t>
      </w:r>
      <w:r>
        <w:rPr>
          <w:rFonts w:ascii="Menlo Regular" w:hAnsi="Menlo Regular" w:cs="Menlo Regular"/>
          <w:color w:val="738A04"/>
          <w:kern w:val="0"/>
        </w:rPr>
        <w:t>t</w:t>
      </w:r>
      <w:r>
        <w:rPr>
          <w:rFonts w:ascii="Menlo Regular" w:hAnsi="Menlo Regular" w:cs="Menlo Regular"/>
          <w:color w:val="536870"/>
          <w:kern w:val="0"/>
        </w:rPr>
        <w:t xml:space="preserve"> </w:t>
      </w:r>
      <w:r>
        <w:rPr>
          <w:rFonts w:ascii="Menlo Regular" w:hAnsi="Menlo Regular" w:cs="Menlo Regular"/>
          <w:color w:val="738A04"/>
          <w:kern w:val="0"/>
        </w:rPr>
        <w:t>where</w:t>
      </w:r>
      <w:r>
        <w:rPr>
          <w:rFonts w:ascii="Menlo Regular" w:hAnsi="Menlo Regular" w:cs="Menlo Regular"/>
          <w:color w:val="536870"/>
          <w:kern w:val="0"/>
        </w:rPr>
        <w:t xml:space="preserve"> </w:t>
      </w:r>
      <w:r>
        <w:rPr>
          <w:rFonts w:ascii="Menlo Regular" w:hAnsi="Menlo Regular" w:cs="Menlo Regular"/>
          <w:color w:val="738A04"/>
          <w:kern w:val="0"/>
        </w:rPr>
        <w:t>name</w:t>
      </w:r>
      <w:r>
        <w:rPr>
          <w:rFonts w:ascii="Menlo Regular" w:hAnsi="Menlo Regular" w:cs="Menlo Regular"/>
          <w:color w:val="536870"/>
          <w:kern w:val="0"/>
        </w:rPr>
        <w:t xml:space="preserve"> </w:t>
      </w:r>
      <w:r>
        <w:rPr>
          <w:rFonts w:ascii="Menlo Regular" w:hAnsi="Menlo Regular" w:cs="Menlo Regular"/>
          <w:color w:val="738A04"/>
          <w:kern w:val="0"/>
        </w:rPr>
        <w:t>like</w:t>
      </w:r>
      <w:r>
        <w:rPr>
          <w:rFonts w:ascii="Menlo Regular" w:hAnsi="Menlo Regular" w:cs="Menlo Regular"/>
          <w:color w:val="259286"/>
          <w:kern w:val="0"/>
        </w:rPr>
        <w:t>'abc%'</w:t>
      </w:r>
      <w:r>
        <w:rPr>
          <w:rFonts w:ascii="Menlo Regular" w:hAnsi="Menlo Regular" w:cs="Menlo Regular"/>
          <w:color w:val="536870"/>
          <w:kern w:val="0"/>
        </w:rPr>
        <w:t xml:space="preserve"> </w:t>
      </w:r>
    </w:p>
    <w:p w14:paraId="728EBECF" w14:textId="77777777" w:rsidR="007064EE" w:rsidRDefault="007064EE" w:rsidP="007064EE">
      <w:pPr>
        <w:widowControl/>
        <w:autoSpaceDE w:val="0"/>
        <w:autoSpaceDN w:val="0"/>
        <w:adjustRightInd w:val="0"/>
        <w:jc w:val="left"/>
        <w:rPr>
          <w:rFonts w:ascii="Menlo Regular" w:hAnsi="Menlo Regular" w:cs="Menlo Regular"/>
          <w:color w:val="536870"/>
          <w:kern w:val="0"/>
          <w:sz w:val="26"/>
          <w:szCs w:val="26"/>
        </w:rPr>
      </w:pPr>
      <w:proofErr w:type="gramStart"/>
      <w:r>
        <w:rPr>
          <w:rFonts w:ascii="Menlo Regular" w:hAnsi="Menlo Regular" w:cs="Menlo Regular"/>
          <w:color w:val="536870"/>
          <w:kern w:val="0"/>
        </w:rPr>
        <w:t>select</w:t>
      </w:r>
      <w:proofErr w:type="gramEnd"/>
      <w:r>
        <w:rPr>
          <w:rFonts w:ascii="Menlo Regular" w:hAnsi="Menlo Regular" w:cs="Menlo Regular"/>
          <w:color w:val="536870"/>
          <w:kern w:val="0"/>
        </w:rPr>
        <w:t xml:space="preserve"> </w:t>
      </w:r>
      <w:r>
        <w:rPr>
          <w:rFonts w:ascii="Menlo Regular" w:hAnsi="Menlo Regular" w:cs="Menlo Regular"/>
          <w:color w:val="738A04"/>
          <w:kern w:val="0"/>
        </w:rPr>
        <w:t>id</w:t>
      </w:r>
      <w:r>
        <w:rPr>
          <w:rFonts w:ascii="Menlo Regular" w:hAnsi="Menlo Regular" w:cs="Menlo Regular"/>
          <w:color w:val="536870"/>
          <w:kern w:val="0"/>
        </w:rPr>
        <w:t xml:space="preserve"> </w:t>
      </w:r>
      <w:r>
        <w:rPr>
          <w:rFonts w:ascii="Menlo Regular" w:hAnsi="Menlo Regular" w:cs="Menlo Regular"/>
          <w:color w:val="738A04"/>
          <w:kern w:val="0"/>
        </w:rPr>
        <w:t>from</w:t>
      </w:r>
      <w:r>
        <w:rPr>
          <w:rFonts w:ascii="Menlo Regular" w:hAnsi="Menlo Regular" w:cs="Menlo Regular"/>
          <w:color w:val="536870"/>
          <w:kern w:val="0"/>
        </w:rPr>
        <w:t xml:space="preserve"> </w:t>
      </w:r>
      <w:r>
        <w:rPr>
          <w:rFonts w:ascii="Menlo Regular" w:hAnsi="Menlo Regular" w:cs="Menlo Regular"/>
          <w:color w:val="738A04"/>
          <w:kern w:val="0"/>
        </w:rPr>
        <w:t>t</w:t>
      </w:r>
      <w:r>
        <w:rPr>
          <w:rFonts w:ascii="Menlo Regular" w:hAnsi="Menlo Regular" w:cs="Menlo Regular"/>
          <w:color w:val="536870"/>
          <w:kern w:val="0"/>
        </w:rPr>
        <w:t xml:space="preserve"> </w:t>
      </w:r>
      <w:r>
        <w:rPr>
          <w:rFonts w:ascii="Menlo Regular" w:hAnsi="Menlo Regular" w:cs="Menlo Regular"/>
          <w:color w:val="738A04"/>
          <w:kern w:val="0"/>
        </w:rPr>
        <w:t>where</w:t>
      </w:r>
      <w:r>
        <w:rPr>
          <w:rFonts w:ascii="Menlo Regular" w:hAnsi="Menlo Regular" w:cs="Menlo Regular"/>
          <w:color w:val="536870"/>
          <w:kern w:val="0"/>
        </w:rPr>
        <w:t xml:space="preserve"> createdate&gt;=</w:t>
      </w:r>
      <w:r>
        <w:rPr>
          <w:rFonts w:ascii="Menlo Regular" w:hAnsi="Menlo Regular" w:cs="Menlo Regular"/>
          <w:color w:val="259286"/>
          <w:kern w:val="0"/>
        </w:rPr>
        <w:t>'2005-11-30'</w:t>
      </w:r>
      <w:r>
        <w:rPr>
          <w:rFonts w:ascii="Menlo Regular" w:hAnsi="Menlo Regular" w:cs="Menlo Regular"/>
          <w:color w:val="536870"/>
          <w:kern w:val="0"/>
        </w:rPr>
        <w:t xml:space="preserve"> </w:t>
      </w:r>
      <w:r>
        <w:rPr>
          <w:rFonts w:ascii="Menlo Regular" w:hAnsi="Menlo Regular" w:cs="Menlo Regular"/>
          <w:color w:val="738A04"/>
          <w:kern w:val="0"/>
        </w:rPr>
        <w:t>and</w:t>
      </w:r>
      <w:r>
        <w:rPr>
          <w:rFonts w:ascii="Menlo Regular" w:hAnsi="Menlo Regular" w:cs="Menlo Regular"/>
          <w:color w:val="536870"/>
          <w:kern w:val="0"/>
        </w:rPr>
        <w:t xml:space="preserve"> createdate&lt;</w:t>
      </w:r>
      <w:r>
        <w:rPr>
          <w:rFonts w:ascii="Menlo Regular" w:hAnsi="Menlo Regular" w:cs="Menlo Regular"/>
          <w:color w:val="259286"/>
          <w:kern w:val="0"/>
        </w:rPr>
        <w:t>'2005-12-1'</w:t>
      </w:r>
    </w:p>
    <w:p w14:paraId="693B03FB"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10.</w:t>
      </w:r>
      <w:r>
        <w:rPr>
          <w:rFonts w:ascii="Lucida Grande" w:hAnsi="Lucida Grande" w:cs="Lucida Grande"/>
          <w:color w:val="232323"/>
          <w:kern w:val="0"/>
          <w:sz w:val="32"/>
          <w:szCs w:val="32"/>
        </w:rPr>
        <w:t>不要在</w:t>
      </w:r>
      <w:r>
        <w:rPr>
          <w:rFonts w:ascii="Lucida Grande" w:hAnsi="Lucida Grande" w:cs="Lucida Grande"/>
          <w:color w:val="232323"/>
          <w:kern w:val="0"/>
          <w:sz w:val="32"/>
          <w:szCs w:val="32"/>
        </w:rPr>
        <w:t xml:space="preserve"> where </w:t>
      </w:r>
      <w:r>
        <w:rPr>
          <w:rFonts w:ascii="Lucida Grande" w:hAnsi="Lucida Grande" w:cs="Lucida Grande"/>
          <w:color w:val="232323"/>
          <w:kern w:val="0"/>
          <w:sz w:val="32"/>
          <w:szCs w:val="32"/>
        </w:rPr>
        <w:t>子句中的</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左边进行函数、算术运算或其他表达式运算，否则系统将可能无法正确使用索引。</w:t>
      </w:r>
    </w:p>
    <w:p w14:paraId="1814ACE5"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11.</w:t>
      </w:r>
      <w:r>
        <w:rPr>
          <w:rFonts w:ascii="Lucida Grande" w:hAnsi="Lucida Grande" w:cs="Lucida Grande"/>
          <w:color w:val="232323"/>
          <w:kern w:val="0"/>
          <w:sz w:val="32"/>
          <w:szCs w:val="32"/>
        </w:rPr>
        <w:t>在使用索引字段作为条件时，如果该索引是复合索引，那么必须使用到该索引中的第一个字段作为条件时才能保证系统使用该索引，否则该索引将不会被使用，并且应尽可能的让字段顺序与索引顺序相一致。</w:t>
      </w:r>
    </w:p>
    <w:p w14:paraId="6C399891"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12.</w:t>
      </w:r>
      <w:r>
        <w:rPr>
          <w:rFonts w:ascii="Lucida Grande" w:hAnsi="Lucida Grande" w:cs="Lucida Grande"/>
          <w:color w:val="232323"/>
          <w:kern w:val="0"/>
          <w:sz w:val="32"/>
          <w:szCs w:val="32"/>
        </w:rPr>
        <w:t>不要写一些没有意义的查询，如需要生成一个空表结构：</w:t>
      </w:r>
    </w:p>
    <w:p w14:paraId="789EE889" w14:textId="77777777" w:rsidR="007064EE" w:rsidRDefault="007064EE" w:rsidP="007064EE">
      <w:pPr>
        <w:widowControl/>
        <w:autoSpaceDE w:val="0"/>
        <w:autoSpaceDN w:val="0"/>
        <w:adjustRightInd w:val="0"/>
        <w:jc w:val="left"/>
        <w:rPr>
          <w:rFonts w:ascii="Menlo Regular" w:hAnsi="Menlo Regular" w:cs="Menlo Regular"/>
          <w:color w:val="536870"/>
          <w:kern w:val="0"/>
          <w:sz w:val="26"/>
          <w:szCs w:val="26"/>
        </w:rPr>
      </w:pPr>
      <w:proofErr w:type="gramStart"/>
      <w:r>
        <w:rPr>
          <w:rFonts w:ascii="Menlo Regular" w:hAnsi="Menlo Regular" w:cs="Menlo Regular"/>
          <w:color w:val="536870"/>
          <w:kern w:val="0"/>
        </w:rPr>
        <w:t>select</w:t>
      </w:r>
      <w:proofErr w:type="gramEnd"/>
      <w:r>
        <w:rPr>
          <w:rFonts w:ascii="Menlo Regular" w:hAnsi="Menlo Regular" w:cs="Menlo Regular"/>
          <w:color w:val="536870"/>
          <w:kern w:val="0"/>
        </w:rPr>
        <w:t xml:space="preserve"> col1,col2 </w:t>
      </w:r>
      <w:r>
        <w:rPr>
          <w:rFonts w:ascii="Menlo Regular" w:hAnsi="Menlo Regular" w:cs="Menlo Regular"/>
          <w:color w:val="738A04"/>
          <w:kern w:val="0"/>
        </w:rPr>
        <w:t>into</w:t>
      </w:r>
      <w:r>
        <w:rPr>
          <w:rFonts w:ascii="Menlo Regular" w:hAnsi="Menlo Regular" w:cs="Menlo Regular"/>
          <w:color w:val="536870"/>
          <w:kern w:val="0"/>
        </w:rPr>
        <w:t xml:space="preserve"> #</w:t>
      </w:r>
      <w:r>
        <w:rPr>
          <w:rFonts w:ascii="Menlo Regular" w:hAnsi="Menlo Regular" w:cs="Menlo Regular"/>
          <w:color w:val="738A04"/>
          <w:kern w:val="0"/>
        </w:rPr>
        <w:t>t</w:t>
      </w:r>
      <w:r>
        <w:rPr>
          <w:rFonts w:ascii="Menlo Regular" w:hAnsi="Menlo Regular" w:cs="Menlo Regular"/>
          <w:color w:val="536870"/>
          <w:kern w:val="0"/>
        </w:rPr>
        <w:t xml:space="preserve"> </w:t>
      </w:r>
      <w:r>
        <w:rPr>
          <w:rFonts w:ascii="Menlo Regular" w:hAnsi="Menlo Regular" w:cs="Menlo Regular"/>
          <w:color w:val="738A04"/>
          <w:kern w:val="0"/>
        </w:rPr>
        <w:t>from</w:t>
      </w:r>
      <w:r>
        <w:rPr>
          <w:rFonts w:ascii="Menlo Regular" w:hAnsi="Menlo Regular" w:cs="Menlo Regular"/>
          <w:color w:val="536870"/>
          <w:kern w:val="0"/>
        </w:rPr>
        <w:t xml:space="preserve"> </w:t>
      </w:r>
      <w:r>
        <w:rPr>
          <w:rFonts w:ascii="Menlo Regular" w:hAnsi="Menlo Regular" w:cs="Menlo Regular"/>
          <w:color w:val="738A04"/>
          <w:kern w:val="0"/>
        </w:rPr>
        <w:t>t</w:t>
      </w:r>
      <w:r>
        <w:rPr>
          <w:rFonts w:ascii="Menlo Regular" w:hAnsi="Menlo Regular" w:cs="Menlo Regular"/>
          <w:color w:val="536870"/>
          <w:kern w:val="0"/>
        </w:rPr>
        <w:t xml:space="preserve"> where1=</w:t>
      </w:r>
      <w:r>
        <w:rPr>
          <w:rFonts w:ascii="Menlo Regular" w:hAnsi="Menlo Regular" w:cs="Menlo Regular"/>
          <w:color w:val="259286"/>
          <w:kern w:val="0"/>
        </w:rPr>
        <w:t>0</w:t>
      </w:r>
    </w:p>
    <w:p w14:paraId="034BC556"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这类代码不会返回任何结果集，但是会消耗系统资源的，应改成这样：</w:t>
      </w:r>
    </w:p>
    <w:p w14:paraId="0CDE2792" w14:textId="77777777" w:rsidR="007064EE" w:rsidRDefault="007064EE" w:rsidP="007064EE">
      <w:pPr>
        <w:widowControl/>
        <w:autoSpaceDE w:val="0"/>
        <w:autoSpaceDN w:val="0"/>
        <w:adjustRightInd w:val="0"/>
        <w:jc w:val="left"/>
        <w:rPr>
          <w:rFonts w:ascii="Menlo Regular" w:hAnsi="Menlo Regular" w:cs="Menlo Regular"/>
          <w:color w:val="536870"/>
          <w:kern w:val="0"/>
          <w:sz w:val="26"/>
          <w:szCs w:val="26"/>
        </w:rPr>
      </w:pPr>
      <w:proofErr w:type="gramStart"/>
      <w:r>
        <w:rPr>
          <w:rFonts w:ascii="Menlo Regular" w:hAnsi="Menlo Regular" w:cs="Menlo Regular"/>
          <w:color w:val="738A04"/>
          <w:kern w:val="0"/>
        </w:rPr>
        <w:t>create</w:t>
      </w:r>
      <w:proofErr w:type="gramEnd"/>
      <w:r>
        <w:rPr>
          <w:rFonts w:ascii="Menlo Regular" w:hAnsi="Menlo Regular" w:cs="Menlo Regular"/>
          <w:color w:val="536870"/>
          <w:kern w:val="0"/>
        </w:rPr>
        <w:t xml:space="preserve"> </w:t>
      </w:r>
      <w:r>
        <w:rPr>
          <w:rFonts w:ascii="Menlo Regular" w:hAnsi="Menlo Regular" w:cs="Menlo Regular"/>
          <w:color w:val="738A04"/>
          <w:kern w:val="0"/>
        </w:rPr>
        <w:t>table</w:t>
      </w:r>
      <w:r>
        <w:rPr>
          <w:rFonts w:ascii="Menlo Regular" w:hAnsi="Menlo Regular" w:cs="Menlo Regular"/>
          <w:color w:val="536870"/>
          <w:kern w:val="0"/>
        </w:rPr>
        <w:t xml:space="preserve"> #</w:t>
      </w:r>
      <w:r>
        <w:rPr>
          <w:rFonts w:ascii="Menlo Regular" w:hAnsi="Menlo Regular" w:cs="Menlo Regular"/>
          <w:color w:val="738A04"/>
          <w:kern w:val="0"/>
        </w:rPr>
        <w:t>t</w:t>
      </w:r>
      <w:r>
        <w:rPr>
          <w:rFonts w:ascii="Menlo Regular" w:hAnsi="Menlo Regular" w:cs="Menlo Regular"/>
          <w:color w:val="536870"/>
          <w:kern w:val="0"/>
        </w:rPr>
        <w:t>(…)</w:t>
      </w:r>
    </w:p>
    <w:p w14:paraId="41A0CFC7"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 xml:space="preserve">13.Update </w:t>
      </w:r>
      <w:r>
        <w:rPr>
          <w:rFonts w:ascii="Lucida Grande" w:hAnsi="Lucida Grande" w:cs="Lucida Grande"/>
          <w:color w:val="232323"/>
          <w:kern w:val="0"/>
          <w:sz w:val="32"/>
          <w:szCs w:val="32"/>
        </w:rPr>
        <w:t>语句，如果只更改</w:t>
      </w:r>
      <w:r>
        <w:rPr>
          <w:rFonts w:ascii="Lucida Grande" w:hAnsi="Lucida Grande" w:cs="Lucida Grande"/>
          <w:color w:val="232323"/>
          <w:kern w:val="0"/>
          <w:sz w:val="32"/>
          <w:szCs w:val="32"/>
        </w:rPr>
        <w:t>1</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2</w:t>
      </w:r>
      <w:r>
        <w:rPr>
          <w:rFonts w:ascii="Lucida Grande" w:hAnsi="Lucida Grande" w:cs="Lucida Grande"/>
          <w:color w:val="232323"/>
          <w:kern w:val="0"/>
          <w:sz w:val="32"/>
          <w:szCs w:val="32"/>
        </w:rPr>
        <w:t>个字段，不要</w:t>
      </w:r>
      <w:r>
        <w:rPr>
          <w:rFonts w:ascii="Lucida Grande" w:hAnsi="Lucida Grande" w:cs="Lucida Grande"/>
          <w:color w:val="232323"/>
          <w:kern w:val="0"/>
          <w:sz w:val="32"/>
          <w:szCs w:val="32"/>
        </w:rPr>
        <w:t>Update</w:t>
      </w:r>
      <w:r>
        <w:rPr>
          <w:rFonts w:ascii="Lucida Grande" w:hAnsi="Lucida Grande" w:cs="Lucida Grande"/>
          <w:color w:val="232323"/>
          <w:kern w:val="0"/>
          <w:sz w:val="32"/>
          <w:szCs w:val="32"/>
        </w:rPr>
        <w:t>全部字段，否则频繁调用会引起明显的性能消耗，同时带来大量日志。</w:t>
      </w:r>
    </w:p>
    <w:p w14:paraId="514FD78E"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14.</w:t>
      </w:r>
      <w:r>
        <w:rPr>
          <w:rFonts w:ascii="Lucida Grande" w:hAnsi="Lucida Grande" w:cs="Lucida Grande"/>
          <w:color w:val="232323"/>
          <w:kern w:val="0"/>
          <w:sz w:val="32"/>
          <w:szCs w:val="32"/>
        </w:rPr>
        <w:t>对于多张大数据量（这里几百条就算大了）的表</w:t>
      </w:r>
      <w:r>
        <w:rPr>
          <w:rFonts w:ascii="Lucida Grande" w:hAnsi="Lucida Grande" w:cs="Lucida Grande"/>
          <w:color w:val="232323"/>
          <w:kern w:val="0"/>
          <w:sz w:val="32"/>
          <w:szCs w:val="32"/>
        </w:rPr>
        <w:t>JOIN</w:t>
      </w:r>
      <w:r>
        <w:rPr>
          <w:rFonts w:ascii="Lucida Grande" w:hAnsi="Lucida Grande" w:cs="Lucida Grande"/>
          <w:color w:val="232323"/>
          <w:kern w:val="0"/>
          <w:sz w:val="32"/>
          <w:szCs w:val="32"/>
        </w:rPr>
        <w:t>，要先分页再</w:t>
      </w:r>
      <w:r>
        <w:rPr>
          <w:rFonts w:ascii="Lucida Grande" w:hAnsi="Lucida Grande" w:cs="Lucida Grande"/>
          <w:color w:val="232323"/>
          <w:kern w:val="0"/>
          <w:sz w:val="32"/>
          <w:szCs w:val="32"/>
        </w:rPr>
        <w:t>JOIN</w:t>
      </w:r>
      <w:r>
        <w:rPr>
          <w:rFonts w:ascii="Lucida Grande" w:hAnsi="Lucida Grande" w:cs="Lucida Grande"/>
          <w:color w:val="232323"/>
          <w:kern w:val="0"/>
          <w:sz w:val="32"/>
          <w:szCs w:val="32"/>
        </w:rPr>
        <w:t>，否则逻辑读会很高，性能很差。</w:t>
      </w:r>
    </w:p>
    <w:p w14:paraId="7F0D3E12"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15.select count(*) from table</w:t>
      </w:r>
      <w:r>
        <w:rPr>
          <w:rFonts w:ascii="Lucida Grande" w:hAnsi="Lucida Grande" w:cs="Lucida Grande"/>
          <w:color w:val="232323"/>
          <w:kern w:val="0"/>
          <w:sz w:val="32"/>
          <w:szCs w:val="32"/>
        </w:rPr>
        <w:t>；这样不带任何条件的</w:t>
      </w:r>
      <w:r>
        <w:rPr>
          <w:rFonts w:ascii="Lucida Grande" w:hAnsi="Lucida Grande" w:cs="Lucida Grande"/>
          <w:color w:val="232323"/>
          <w:kern w:val="0"/>
          <w:sz w:val="32"/>
          <w:szCs w:val="32"/>
        </w:rPr>
        <w:t>count</w:t>
      </w:r>
      <w:r>
        <w:rPr>
          <w:rFonts w:ascii="Lucida Grande" w:hAnsi="Lucida Grande" w:cs="Lucida Grande"/>
          <w:color w:val="232323"/>
          <w:kern w:val="0"/>
          <w:sz w:val="32"/>
          <w:szCs w:val="32"/>
        </w:rPr>
        <w:t>会引起全表扫描，并且没有任何业务意义，是一定要杜绝的。</w:t>
      </w:r>
    </w:p>
    <w:p w14:paraId="3A13306D"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16.</w:t>
      </w:r>
      <w:r>
        <w:rPr>
          <w:rFonts w:ascii="Lucida Grande" w:hAnsi="Lucida Grande" w:cs="Lucida Grande"/>
          <w:color w:val="232323"/>
          <w:kern w:val="0"/>
          <w:sz w:val="32"/>
          <w:szCs w:val="32"/>
        </w:rPr>
        <w:t>索引并不是越多越好，索引固然可以提高相应的</w:t>
      </w:r>
      <w:r>
        <w:rPr>
          <w:rFonts w:ascii="Lucida Grande" w:hAnsi="Lucida Grande" w:cs="Lucida Grande"/>
          <w:color w:val="232323"/>
          <w:kern w:val="0"/>
          <w:sz w:val="32"/>
          <w:szCs w:val="32"/>
        </w:rPr>
        <w:t xml:space="preserve"> select </w:t>
      </w:r>
      <w:r>
        <w:rPr>
          <w:rFonts w:ascii="Lucida Grande" w:hAnsi="Lucida Grande" w:cs="Lucida Grande"/>
          <w:color w:val="232323"/>
          <w:kern w:val="0"/>
          <w:sz w:val="32"/>
          <w:szCs w:val="32"/>
        </w:rPr>
        <w:t>的效率，但同时也降低了</w:t>
      </w:r>
      <w:r>
        <w:rPr>
          <w:rFonts w:ascii="Lucida Grande" w:hAnsi="Lucida Grande" w:cs="Lucida Grande"/>
          <w:color w:val="232323"/>
          <w:kern w:val="0"/>
          <w:sz w:val="32"/>
          <w:szCs w:val="32"/>
        </w:rPr>
        <w:t xml:space="preserve"> insert </w:t>
      </w:r>
      <w:r>
        <w:rPr>
          <w:rFonts w:ascii="Lucida Grande" w:hAnsi="Lucida Grande" w:cs="Lucida Grande"/>
          <w:color w:val="232323"/>
          <w:kern w:val="0"/>
          <w:sz w:val="32"/>
          <w:szCs w:val="32"/>
        </w:rPr>
        <w:t>及</w:t>
      </w:r>
      <w:r>
        <w:rPr>
          <w:rFonts w:ascii="Lucida Grande" w:hAnsi="Lucida Grande" w:cs="Lucida Grande"/>
          <w:color w:val="232323"/>
          <w:kern w:val="0"/>
          <w:sz w:val="32"/>
          <w:szCs w:val="32"/>
        </w:rPr>
        <w:t xml:space="preserve"> update </w:t>
      </w:r>
      <w:r>
        <w:rPr>
          <w:rFonts w:ascii="Lucida Grande" w:hAnsi="Lucida Grande" w:cs="Lucida Grande"/>
          <w:color w:val="232323"/>
          <w:kern w:val="0"/>
          <w:sz w:val="32"/>
          <w:szCs w:val="32"/>
        </w:rPr>
        <w:t>的效率，因为</w:t>
      </w:r>
      <w:r>
        <w:rPr>
          <w:rFonts w:ascii="Lucida Grande" w:hAnsi="Lucida Grande" w:cs="Lucida Grande"/>
          <w:color w:val="232323"/>
          <w:kern w:val="0"/>
          <w:sz w:val="32"/>
          <w:szCs w:val="32"/>
        </w:rPr>
        <w:t xml:space="preserve"> insert </w:t>
      </w:r>
      <w:r>
        <w:rPr>
          <w:rFonts w:ascii="Lucida Grande" w:hAnsi="Lucida Grande" w:cs="Lucida Grande"/>
          <w:color w:val="232323"/>
          <w:kern w:val="0"/>
          <w:sz w:val="32"/>
          <w:szCs w:val="32"/>
        </w:rPr>
        <w:t>或</w:t>
      </w:r>
      <w:r>
        <w:rPr>
          <w:rFonts w:ascii="Lucida Grande" w:hAnsi="Lucida Grande" w:cs="Lucida Grande"/>
          <w:color w:val="232323"/>
          <w:kern w:val="0"/>
          <w:sz w:val="32"/>
          <w:szCs w:val="32"/>
        </w:rPr>
        <w:t xml:space="preserve"> update </w:t>
      </w:r>
      <w:r>
        <w:rPr>
          <w:rFonts w:ascii="Lucida Grande" w:hAnsi="Lucida Grande" w:cs="Lucida Grande"/>
          <w:color w:val="232323"/>
          <w:kern w:val="0"/>
          <w:sz w:val="32"/>
          <w:szCs w:val="32"/>
        </w:rPr>
        <w:t>时有可能会重建索引，所以怎样建索引需要慎重考虑，视具体情况而定。一个表的索引数最好不要超过</w:t>
      </w:r>
      <w:r>
        <w:rPr>
          <w:rFonts w:ascii="Lucida Grande" w:hAnsi="Lucida Grande" w:cs="Lucida Grande"/>
          <w:color w:val="232323"/>
          <w:kern w:val="0"/>
          <w:sz w:val="32"/>
          <w:szCs w:val="32"/>
        </w:rPr>
        <w:t>6</w:t>
      </w:r>
      <w:r>
        <w:rPr>
          <w:rFonts w:ascii="Lucida Grande" w:hAnsi="Lucida Grande" w:cs="Lucida Grande"/>
          <w:color w:val="232323"/>
          <w:kern w:val="0"/>
          <w:sz w:val="32"/>
          <w:szCs w:val="32"/>
        </w:rPr>
        <w:t>个，若太多则应考虑一些不常使用到的列上建的索引是否有</w:t>
      </w:r>
      <w:r>
        <w:rPr>
          <w:rFonts w:ascii="Lucida Grande" w:hAnsi="Lucida Grande" w:cs="Lucida Grande"/>
          <w:color w:val="232323"/>
          <w:kern w:val="0"/>
          <w:sz w:val="32"/>
          <w:szCs w:val="32"/>
        </w:rPr>
        <w:t xml:space="preserve"> </w:t>
      </w:r>
      <w:r>
        <w:rPr>
          <w:rFonts w:ascii="Lucida Grande" w:hAnsi="Lucida Grande" w:cs="Lucida Grande"/>
          <w:color w:val="232323"/>
          <w:kern w:val="0"/>
          <w:sz w:val="32"/>
          <w:szCs w:val="32"/>
        </w:rPr>
        <w:t>必要。</w:t>
      </w:r>
    </w:p>
    <w:p w14:paraId="0D35910E"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17.</w:t>
      </w:r>
      <w:r>
        <w:rPr>
          <w:rFonts w:ascii="Lucida Grande" w:hAnsi="Lucida Grande" w:cs="Lucida Grande"/>
          <w:color w:val="232323"/>
          <w:kern w:val="0"/>
          <w:sz w:val="32"/>
          <w:szCs w:val="32"/>
        </w:rPr>
        <w:t>应尽可能的避免更新</w:t>
      </w:r>
      <w:r>
        <w:rPr>
          <w:rFonts w:ascii="Lucida Grande" w:hAnsi="Lucida Grande" w:cs="Lucida Grande"/>
          <w:color w:val="232323"/>
          <w:kern w:val="0"/>
          <w:sz w:val="32"/>
          <w:szCs w:val="32"/>
        </w:rPr>
        <w:t xml:space="preserve"> clustered </w:t>
      </w:r>
      <w:r>
        <w:rPr>
          <w:rFonts w:ascii="Lucida Grande" w:hAnsi="Lucida Grande" w:cs="Lucida Grande"/>
          <w:color w:val="232323"/>
          <w:kern w:val="0"/>
          <w:sz w:val="32"/>
          <w:szCs w:val="32"/>
        </w:rPr>
        <w:t>索引数据列，因为</w:t>
      </w:r>
      <w:r>
        <w:rPr>
          <w:rFonts w:ascii="Lucida Grande" w:hAnsi="Lucida Grande" w:cs="Lucida Grande"/>
          <w:color w:val="232323"/>
          <w:kern w:val="0"/>
          <w:sz w:val="32"/>
          <w:szCs w:val="32"/>
        </w:rPr>
        <w:t xml:space="preserve"> clustered </w:t>
      </w:r>
      <w:r>
        <w:rPr>
          <w:rFonts w:ascii="Lucida Grande" w:hAnsi="Lucida Grande" w:cs="Lucida Grande"/>
          <w:color w:val="232323"/>
          <w:kern w:val="0"/>
          <w:sz w:val="32"/>
          <w:szCs w:val="32"/>
        </w:rPr>
        <w:t>索引数据列的顺序就是表记录的物理存储顺序，一旦该列值改变将导致整个表记录的顺序的调整，会耗费相当大的资源。若应用系统需要频繁更新</w:t>
      </w:r>
      <w:r>
        <w:rPr>
          <w:rFonts w:ascii="Lucida Grande" w:hAnsi="Lucida Grande" w:cs="Lucida Grande"/>
          <w:color w:val="232323"/>
          <w:kern w:val="0"/>
          <w:sz w:val="32"/>
          <w:szCs w:val="32"/>
        </w:rPr>
        <w:t xml:space="preserve"> clustered </w:t>
      </w:r>
      <w:r>
        <w:rPr>
          <w:rFonts w:ascii="Lucida Grande" w:hAnsi="Lucida Grande" w:cs="Lucida Grande"/>
          <w:color w:val="232323"/>
          <w:kern w:val="0"/>
          <w:sz w:val="32"/>
          <w:szCs w:val="32"/>
        </w:rPr>
        <w:t>索引数据列，那么需要考虑是否应将该索引建为</w:t>
      </w:r>
      <w:r>
        <w:rPr>
          <w:rFonts w:ascii="Lucida Grande" w:hAnsi="Lucida Grande" w:cs="Lucida Grande"/>
          <w:color w:val="232323"/>
          <w:kern w:val="0"/>
          <w:sz w:val="32"/>
          <w:szCs w:val="32"/>
        </w:rPr>
        <w:t xml:space="preserve"> clustered </w:t>
      </w:r>
      <w:r>
        <w:rPr>
          <w:rFonts w:ascii="Lucida Grande" w:hAnsi="Lucida Grande" w:cs="Lucida Grande"/>
          <w:color w:val="232323"/>
          <w:kern w:val="0"/>
          <w:sz w:val="32"/>
          <w:szCs w:val="32"/>
        </w:rPr>
        <w:t>索引。</w:t>
      </w:r>
    </w:p>
    <w:p w14:paraId="5B0A7630"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18.</w:t>
      </w:r>
      <w:r>
        <w:rPr>
          <w:rFonts w:ascii="Lucida Grande" w:hAnsi="Lucida Grande" w:cs="Lucida Grande"/>
          <w:color w:val="232323"/>
          <w:kern w:val="0"/>
          <w:sz w:val="32"/>
          <w:szCs w:val="32"/>
        </w:rPr>
        <w:t>尽量使用数字型字段，若只含数值信息的字段尽量不要设计为字符型，这会降低查询和连接的性能，并会增加存储开销。这是因为引擎在处理查询和连</w:t>
      </w:r>
      <w:r>
        <w:rPr>
          <w:rFonts w:ascii="Lucida Grande" w:hAnsi="Lucida Grande" w:cs="Lucida Grande"/>
          <w:color w:val="232323"/>
          <w:kern w:val="0"/>
          <w:sz w:val="32"/>
          <w:szCs w:val="32"/>
        </w:rPr>
        <w:t xml:space="preserve"> </w:t>
      </w:r>
      <w:r>
        <w:rPr>
          <w:rFonts w:ascii="Lucida Grande" w:hAnsi="Lucida Grande" w:cs="Lucida Grande"/>
          <w:color w:val="232323"/>
          <w:kern w:val="0"/>
          <w:sz w:val="32"/>
          <w:szCs w:val="32"/>
        </w:rPr>
        <w:t>接时会逐个比较字符串中每一个字符，而对于数字型而言只需要比较一次就够了。</w:t>
      </w:r>
    </w:p>
    <w:p w14:paraId="3B6500CE"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19.</w:t>
      </w:r>
      <w:r>
        <w:rPr>
          <w:rFonts w:ascii="Lucida Grande" w:hAnsi="Lucida Grande" w:cs="Lucida Grande"/>
          <w:color w:val="232323"/>
          <w:kern w:val="0"/>
          <w:sz w:val="32"/>
          <w:szCs w:val="32"/>
        </w:rPr>
        <w:t>尽可能的使用</w:t>
      </w:r>
      <w:r>
        <w:rPr>
          <w:rFonts w:ascii="Lucida Grande" w:hAnsi="Lucida Grande" w:cs="Lucida Grande"/>
          <w:color w:val="232323"/>
          <w:kern w:val="0"/>
          <w:sz w:val="32"/>
          <w:szCs w:val="32"/>
        </w:rPr>
        <w:t xml:space="preserve"> varchar/nvarchar </w:t>
      </w:r>
      <w:r>
        <w:rPr>
          <w:rFonts w:ascii="Lucida Grande" w:hAnsi="Lucida Grande" w:cs="Lucida Grande"/>
          <w:color w:val="232323"/>
          <w:kern w:val="0"/>
          <w:sz w:val="32"/>
          <w:szCs w:val="32"/>
        </w:rPr>
        <w:t>代替</w:t>
      </w:r>
      <w:r>
        <w:rPr>
          <w:rFonts w:ascii="Lucida Grande" w:hAnsi="Lucida Grande" w:cs="Lucida Grande"/>
          <w:color w:val="232323"/>
          <w:kern w:val="0"/>
          <w:sz w:val="32"/>
          <w:szCs w:val="32"/>
        </w:rPr>
        <w:t xml:space="preserve"> char/nchar </w:t>
      </w:r>
      <w:r>
        <w:rPr>
          <w:rFonts w:ascii="Lucida Grande" w:hAnsi="Lucida Grande" w:cs="Lucida Grande"/>
          <w:color w:val="232323"/>
          <w:kern w:val="0"/>
          <w:sz w:val="32"/>
          <w:szCs w:val="32"/>
        </w:rPr>
        <w:t>，因为首先变长字段存储空间小，可以节省存储空间，其次对于查询来说，在一个相对较小的字段内搜索效率显然要高些。</w:t>
      </w:r>
    </w:p>
    <w:p w14:paraId="2CDCB1DC"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20.</w:t>
      </w:r>
      <w:r>
        <w:rPr>
          <w:rFonts w:ascii="Lucida Grande" w:hAnsi="Lucida Grande" w:cs="Lucida Grande"/>
          <w:color w:val="232323"/>
          <w:kern w:val="0"/>
          <w:sz w:val="32"/>
          <w:szCs w:val="32"/>
        </w:rPr>
        <w:t>任何地方都不要使用</w:t>
      </w:r>
    </w:p>
    <w:p w14:paraId="29A0024A" w14:textId="77777777" w:rsidR="007064EE" w:rsidRDefault="007064EE" w:rsidP="007064EE">
      <w:pPr>
        <w:widowControl/>
        <w:autoSpaceDE w:val="0"/>
        <w:autoSpaceDN w:val="0"/>
        <w:adjustRightInd w:val="0"/>
        <w:jc w:val="left"/>
        <w:rPr>
          <w:rFonts w:ascii="Menlo Regular" w:hAnsi="Menlo Regular" w:cs="Menlo Regular"/>
          <w:color w:val="536870"/>
          <w:kern w:val="0"/>
          <w:sz w:val="26"/>
          <w:szCs w:val="26"/>
        </w:rPr>
      </w:pPr>
      <w:r>
        <w:rPr>
          <w:rFonts w:ascii="Menlo Regular" w:hAnsi="Menlo Regular" w:cs="Menlo Regular"/>
          <w:color w:val="536870"/>
          <w:kern w:val="0"/>
        </w:rPr>
        <w:t xml:space="preserve">  </w:t>
      </w:r>
      <w:proofErr w:type="gramStart"/>
      <w:r>
        <w:rPr>
          <w:rFonts w:ascii="Menlo Regular" w:hAnsi="Menlo Regular" w:cs="Menlo Regular"/>
          <w:color w:val="738A04"/>
          <w:kern w:val="0"/>
        </w:rPr>
        <w:t>select</w:t>
      </w:r>
      <w:proofErr w:type="gramEnd"/>
      <w:r>
        <w:rPr>
          <w:rFonts w:ascii="Menlo Regular" w:hAnsi="Menlo Regular" w:cs="Menlo Regular"/>
          <w:color w:val="536870"/>
          <w:kern w:val="0"/>
        </w:rPr>
        <w:t xml:space="preserve"> * </w:t>
      </w:r>
      <w:r>
        <w:rPr>
          <w:rFonts w:ascii="Menlo Regular" w:hAnsi="Menlo Regular" w:cs="Menlo Regular"/>
          <w:color w:val="738A04"/>
          <w:kern w:val="0"/>
        </w:rPr>
        <w:t>from</w:t>
      </w:r>
      <w:r>
        <w:rPr>
          <w:rFonts w:ascii="Menlo Regular" w:hAnsi="Menlo Regular" w:cs="Menlo Regular"/>
          <w:color w:val="536870"/>
          <w:kern w:val="0"/>
        </w:rPr>
        <w:t xml:space="preserve"> t</w:t>
      </w:r>
    </w:p>
    <w:p w14:paraId="7A84A1A7"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用具体的字段列表代替</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，不要返回用不到的任何字段。</w:t>
      </w:r>
    </w:p>
    <w:p w14:paraId="4D3A7C87"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21.</w:t>
      </w:r>
      <w:r>
        <w:rPr>
          <w:rFonts w:ascii="Lucida Grande" w:hAnsi="Lucida Grande" w:cs="Lucida Grande"/>
          <w:color w:val="232323"/>
          <w:kern w:val="0"/>
          <w:sz w:val="32"/>
          <w:szCs w:val="32"/>
        </w:rPr>
        <w:t>尽量使用表变量来代替临时表。如果表变量包含大量数据，请注意索引非常有限（只有主键索引）。</w:t>
      </w:r>
    </w:p>
    <w:p w14:paraId="57C8206E"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22.</w:t>
      </w:r>
      <w:r>
        <w:rPr>
          <w:rFonts w:ascii="Lucida Grande" w:hAnsi="Lucida Grande" w:cs="Lucida Grande"/>
          <w:color w:val="232323"/>
          <w:kern w:val="0"/>
          <w:sz w:val="32"/>
          <w:szCs w:val="32"/>
        </w:rPr>
        <w:t>避免频繁创建和删除临时表，以减少系统表资源的消耗。临时表并不是不可使用，适当地使用它们可以使某些例程更有效，例如，当需要重复引用大型表或常用表中的某个数据集时。但是，对于一次性事件，</w:t>
      </w:r>
      <w:r>
        <w:rPr>
          <w:rFonts w:ascii="Lucida Grande" w:hAnsi="Lucida Grande" w:cs="Lucida Grande"/>
          <w:color w:val="232323"/>
          <w:kern w:val="0"/>
          <w:sz w:val="32"/>
          <w:szCs w:val="32"/>
        </w:rPr>
        <w:t xml:space="preserve"> </w:t>
      </w:r>
      <w:r>
        <w:rPr>
          <w:rFonts w:ascii="Lucida Grande" w:hAnsi="Lucida Grande" w:cs="Lucida Grande"/>
          <w:color w:val="232323"/>
          <w:kern w:val="0"/>
          <w:sz w:val="32"/>
          <w:szCs w:val="32"/>
        </w:rPr>
        <w:t>最好使用导出表。</w:t>
      </w:r>
    </w:p>
    <w:p w14:paraId="3391108D"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23.</w:t>
      </w:r>
      <w:r>
        <w:rPr>
          <w:rFonts w:ascii="Lucida Grande" w:hAnsi="Lucida Grande" w:cs="Lucida Grande"/>
          <w:color w:val="232323"/>
          <w:kern w:val="0"/>
          <w:sz w:val="32"/>
          <w:szCs w:val="32"/>
        </w:rPr>
        <w:t>在新建临时表时，如果一次性插入数据量很大，那么可以使用</w:t>
      </w:r>
      <w:r>
        <w:rPr>
          <w:rFonts w:ascii="Lucida Grande" w:hAnsi="Lucida Grande" w:cs="Lucida Grande"/>
          <w:color w:val="232323"/>
          <w:kern w:val="0"/>
          <w:sz w:val="32"/>
          <w:szCs w:val="32"/>
        </w:rPr>
        <w:t xml:space="preserve"> select into </w:t>
      </w:r>
      <w:r>
        <w:rPr>
          <w:rFonts w:ascii="Lucida Grande" w:hAnsi="Lucida Grande" w:cs="Lucida Grande"/>
          <w:color w:val="232323"/>
          <w:kern w:val="0"/>
          <w:sz w:val="32"/>
          <w:szCs w:val="32"/>
        </w:rPr>
        <w:t>代替</w:t>
      </w:r>
      <w:r>
        <w:rPr>
          <w:rFonts w:ascii="Lucida Grande" w:hAnsi="Lucida Grande" w:cs="Lucida Grande"/>
          <w:color w:val="232323"/>
          <w:kern w:val="0"/>
          <w:sz w:val="32"/>
          <w:szCs w:val="32"/>
        </w:rPr>
        <w:t xml:space="preserve"> create table</w:t>
      </w:r>
      <w:r>
        <w:rPr>
          <w:rFonts w:ascii="Lucida Grande" w:hAnsi="Lucida Grande" w:cs="Lucida Grande"/>
          <w:color w:val="232323"/>
          <w:kern w:val="0"/>
          <w:sz w:val="32"/>
          <w:szCs w:val="32"/>
        </w:rPr>
        <w:t>，避免造成大量</w:t>
      </w:r>
      <w:r>
        <w:rPr>
          <w:rFonts w:ascii="Lucida Grande" w:hAnsi="Lucida Grande" w:cs="Lucida Grande"/>
          <w:color w:val="232323"/>
          <w:kern w:val="0"/>
          <w:sz w:val="32"/>
          <w:szCs w:val="32"/>
        </w:rPr>
        <w:t xml:space="preserve"> log </w:t>
      </w:r>
      <w:r>
        <w:rPr>
          <w:rFonts w:ascii="Lucida Grande" w:hAnsi="Lucida Grande" w:cs="Lucida Grande"/>
          <w:color w:val="232323"/>
          <w:kern w:val="0"/>
          <w:sz w:val="32"/>
          <w:szCs w:val="32"/>
        </w:rPr>
        <w:t>，以提高速度；如果数据量不大，为了缓和系统表的资源，应先</w:t>
      </w:r>
      <w:r>
        <w:rPr>
          <w:rFonts w:ascii="Lucida Grande" w:hAnsi="Lucida Grande" w:cs="Lucida Grande"/>
          <w:color w:val="232323"/>
          <w:kern w:val="0"/>
          <w:sz w:val="32"/>
          <w:szCs w:val="32"/>
        </w:rPr>
        <w:t>create table</w:t>
      </w:r>
      <w:r>
        <w:rPr>
          <w:rFonts w:ascii="Lucida Grande" w:hAnsi="Lucida Grande" w:cs="Lucida Grande"/>
          <w:color w:val="232323"/>
          <w:kern w:val="0"/>
          <w:sz w:val="32"/>
          <w:szCs w:val="32"/>
        </w:rPr>
        <w:t>，然后</w:t>
      </w:r>
      <w:r>
        <w:rPr>
          <w:rFonts w:ascii="Lucida Grande" w:hAnsi="Lucida Grande" w:cs="Lucida Grande"/>
          <w:color w:val="232323"/>
          <w:kern w:val="0"/>
          <w:sz w:val="32"/>
          <w:szCs w:val="32"/>
        </w:rPr>
        <w:t>insert</w:t>
      </w:r>
      <w:r>
        <w:rPr>
          <w:rFonts w:ascii="Lucida Grande" w:hAnsi="Lucida Grande" w:cs="Lucida Grande"/>
          <w:color w:val="232323"/>
          <w:kern w:val="0"/>
          <w:sz w:val="32"/>
          <w:szCs w:val="32"/>
        </w:rPr>
        <w:t>。</w:t>
      </w:r>
    </w:p>
    <w:p w14:paraId="5F34BCF9"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24.</w:t>
      </w:r>
      <w:r>
        <w:rPr>
          <w:rFonts w:ascii="Lucida Grande" w:hAnsi="Lucida Grande" w:cs="Lucida Grande"/>
          <w:color w:val="232323"/>
          <w:kern w:val="0"/>
          <w:sz w:val="32"/>
          <w:szCs w:val="32"/>
        </w:rPr>
        <w:t>如果使用到了临时表，在存储过程的最后务必将所有的临时表显式删除，先</w:t>
      </w:r>
      <w:r>
        <w:rPr>
          <w:rFonts w:ascii="Lucida Grande" w:hAnsi="Lucida Grande" w:cs="Lucida Grande"/>
          <w:color w:val="232323"/>
          <w:kern w:val="0"/>
          <w:sz w:val="32"/>
          <w:szCs w:val="32"/>
        </w:rPr>
        <w:t xml:space="preserve"> truncate table </w:t>
      </w:r>
      <w:r>
        <w:rPr>
          <w:rFonts w:ascii="Lucida Grande" w:hAnsi="Lucida Grande" w:cs="Lucida Grande"/>
          <w:color w:val="232323"/>
          <w:kern w:val="0"/>
          <w:sz w:val="32"/>
          <w:szCs w:val="32"/>
        </w:rPr>
        <w:t>，然后</w:t>
      </w:r>
      <w:r>
        <w:rPr>
          <w:rFonts w:ascii="Lucida Grande" w:hAnsi="Lucida Grande" w:cs="Lucida Grande"/>
          <w:color w:val="232323"/>
          <w:kern w:val="0"/>
          <w:sz w:val="32"/>
          <w:szCs w:val="32"/>
        </w:rPr>
        <w:t xml:space="preserve"> drop table </w:t>
      </w:r>
      <w:r>
        <w:rPr>
          <w:rFonts w:ascii="Lucida Grande" w:hAnsi="Lucida Grande" w:cs="Lucida Grande"/>
          <w:color w:val="232323"/>
          <w:kern w:val="0"/>
          <w:sz w:val="32"/>
          <w:szCs w:val="32"/>
        </w:rPr>
        <w:t>，这样可以避免系统表的较长时间锁定。</w:t>
      </w:r>
    </w:p>
    <w:p w14:paraId="05428ECD"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25.</w:t>
      </w:r>
      <w:r>
        <w:rPr>
          <w:rFonts w:ascii="Lucida Grande" w:hAnsi="Lucida Grande" w:cs="Lucida Grande"/>
          <w:color w:val="232323"/>
          <w:kern w:val="0"/>
          <w:sz w:val="32"/>
          <w:szCs w:val="32"/>
        </w:rPr>
        <w:t>尽量避免使用游标，因为游标的效率较差，如果游标操作的数据超过</w:t>
      </w:r>
      <w:r>
        <w:rPr>
          <w:rFonts w:ascii="Lucida Grande" w:hAnsi="Lucida Grande" w:cs="Lucida Grande"/>
          <w:color w:val="232323"/>
          <w:kern w:val="0"/>
          <w:sz w:val="32"/>
          <w:szCs w:val="32"/>
        </w:rPr>
        <w:t>1</w:t>
      </w:r>
      <w:r>
        <w:rPr>
          <w:rFonts w:ascii="Lucida Grande" w:hAnsi="Lucida Grande" w:cs="Lucida Grande"/>
          <w:color w:val="232323"/>
          <w:kern w:val="0"/>
          <w:sz w:val="32"/>
          <w:szCs w:val="32"/>
        </w:rPr>
        <w:t>万行，那么就应该考虑改写。</w:t>
      </w:r>
    </w:p>
    <w:p w14:paraId="656D08FD"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26.</w:t>
      </w:r>
      <w:r>
        <w:rPr>
          <w:rFonts w:ascii="Lucida Grande" w:hAnsi="Lucida Grande" w:cs="Lucida Grande"/>
          <w:color w:val="232323"/>
          <w:kern w:val="0"/>
          <w:sz w:val="32"/>
          <w:szCs w:val="32"/>
        </w:rPr>
        <w:t>使用基于游标的方法或临时表方法之前，应先寻找基于集的解决方案来解决问题，基于集的方法通常更有效。</w:t>
      </w:r>
    </w:p>
    <w:p w14:paraId="22FECCCB"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27.</w:t>
      </w:r>
      <w:r>
        <w:rPr>
          <w:rFonts w:ascii="Lucida Grande" w:hAnsi="Lucida Grande" w:cs="Lucida Grande"/>
          <w:color w:val="232323"/>
          <w:kern w:val="0"/>
          <w:sz w:val="32"/>
          <w:szCs w:val="32"/>
        </w:rPr>
        <w:t>与临时表一样，游标并不是不可使用。对小型数据集使用</w:t>
      </w:r>
      <w:r>
        <w:rPr>
          <w:rFonts w:ascii="Lucida Grande" w:hAnsi="Lucida Grande" w:cs="Lucida Grande"/>
          <w:color w:val="232323"/>
          <w:kern w:val="0"/>
          <w:sz w:val="32"/>
          <w:szCs w:val="32"/>
        </w:rPr>
        <w:t xml:space="preserve"> FAST_FORWARD </w:t>
      </w:r>
      <w:r>
        <w:rPr>
          <w:rFonts w:ascii="Lucida Grande" w:hAnsi="Lucida Grande" w:cs="Lucida Grande"/>
          <w:color w:val="232323"/>
          <w:kern w:val="0"/>
          <w:sz w:val="32"/>
          <w:szCs w:val="32"/>
        </w:rPr>
        <w:t>游标通常要优于其他逐行处理方法，尤其是在必须引用几个表才能获得所需的数据时。在结果集中包括</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合计</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的例程通常要比使用游标执行的速度快。如果开发时</w:t>
      </w:r>
      <w:r>
        <w:rPr>
          <w:rFonts w:ascii="Lucida Grande" w:hAnsi="Lucida Grande" w:cs="Lucida Grande"/>
          <w:color w:val="232323"/>
          <w:kern w:val="0"/>
          <w:sz w:val="32"/>
          <w:szCs w:val="32"/>
        </w:rPr>
        <w:t xml:space="preserve"> </w:t>
      </w:r>
      <w:r>
        <w:rPr>
          <w:rFonts w:ascii="Lucida Grande" w:hAnsi="Lucida Grande" w:cs="Lucida Grande"/>
          <w:color w:val="232323"/>
          <w:kern w:val="0"/>
          <w:sz w:val="32"/>
          <w:szCs w:val="32"/>
        </w:rPr>
        <w:t>间允许，基于游标的方法和基于集的方法都可以尝试一下，看哪一种方法的效果更好。</w:t>
      </w:r>
    </w:p>
    <w:p w14:paraId="24035D64"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28.</w:t>
      </w:r>
      <w:r>
        <w:rPr>
          <w:rFonts w:ascii="Lucida Grande" w:hAnsi="Lucida Grande" w:cs="Lucida Grande"/>
          <w:color w:val="232323"/>
          <w:kern w:val="0"/>
          <w:sz w:val="32"/>
          <w:szCs w:val="32"/>
        </w:rPr>
        <w:t>在所有的存储过程和触发器的开始处设置</w:t>
      </w:r>
      <w:r>
        <w:rPr>
          <w:rFonts w:ascii="Lucida Grande" w:hAnsi="Lucida Grande" w:cs="Lucida Grande"/>
          <w:color w:val="232323"/>
          <w:kern w:val="0"/>
          <w:sz w:val="32"/>
          <w:szCs w:val="32"/>
        </w:rPr>
        <w:t xml:space="preserve"> SET NOCOUNT ON </w:t>
      </w:r>
      <w:r>
        <w:rPr>
          <w:rFonts w:ascii="Lucida Grande" w:hAnsi="Lucida Grande" w:cs="Lucida Grande"/>
          <w:color w:val="232323"/>
          <w:kern w:val="0"/>
          <w:sz w:val="32"/>
          <w:szCs w:val="32"/>
        </w:rPr>
        <w:t>，在结束时设置</w:t>
      </w:r>
      <w:r>
        <w:rPr>
          <w:rFonts w:ascii="Lucida Grande" w:hAnsi="Lucida Grande" w:cs="Lucida Grande"/>
          <w:color w:val="232323"/>
          <w:kern w:val="0"/>
          <w:sz w:val="32"/>
          <w:szCs w:val="32"/>
        </w:rPr>
        <w:t xml:space="preserve"> SET NOCOUNT OFF </w:t>
      </w:r>
      <w:r>
        <w:rPr>
          <w:rFonts w:ascii="Lucida Grande" w:hAnsi="Lucida Grande" w:cs="Lucida Grande"/>
          <w:color w:val="232323"/>
          <w:kern w:val="0"/>
          <w:sz w:val="32"/>
          <w:szCs w:val="32"/>
        </w:rPr>
        <w:t>。无需在执行存储过程和触发器的每个语句后向客户端发送</w:t>
      </w:r>
      <w:r>
        <w:rPr>
          <w:rFonts w:ascii="Lucida Grande" w:hAnsi="Lucida Grande" w:cs="Lucida Grande"/>
          <w:color w:val="232323"/>
          <w:kern w:val="0"/>
          <w:sz w:val="32"/>
          <w:szCs w:val="32"/>
        </w:rPr>
        <w:t xml:space="preserve"> DONE_IN_PROC </w:t>
      </w:r>
      <w:r>
        <w:rPr>
          <w:rFonts w:ascii="Lucida Grande" w:hAnsi="Lucida Grande" w:cs="Lucida Grande"/>
          <w:color w:val="232323"/>
          <w:kern w:val="0"/>
          <w:sz w:val="32"/>
          <w:szCs w:val="32"/>
        </w:rPr>
        <w:t>消息。</w:t>
      </w:r>
    </w:p>
    <w:p w14:paraId="30229068"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29.</w:t>
      </w:r>
      <w:r>
        <w:rPr>
          <w:rFonts w:ascii="Lucida Grande" w:hAnsi="Lucida Grande" w:cs="Lucida Grande"/>
          <w:color w:val="232323"/>
          <w:kern w:val="0"/>
          <w:sz w:val="32"/>
          <w:szCs w:val="32"/>
        </w:rPr>
        <w:t>尽量避免大事务操作，提高系统并发能力。</w:t>
      </w:r>
    </w:p>
    <w:p w14:paraId="390ABFC5"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30.</w:t>
      </w:r>
      <w:r>
        <w:rPr>
          <w:rFonts w:ascii="Lucida Grande" w:hAnsi="Lucida Grande" w:cs="Lucida Grande"/>
          <w:color w:val="232323"/>
          <w:kern w:val="0"/>
          <w:sz w:val="32"/>
          <w:szCs w:val="32"/>
        </w:rPr>
        <w:t>尽量避免向客户端返回大数据量，若数据量过大，应该考虑相应需求是否合理。</w:t>
      </w:r>
    </w:p>
    <w:p w14:paraId="6C6BC82C"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实际案例分析：拆分大的</w:t>
      </w:r>
      <w:r>
        <w:rPr>
          <w:rFonts w:ascii="Lucida Grande" w:hAnsi="Lucida Grande" w:cs="Lucida Grande"/>
          <w:color w:val="232323"/>
          <w:kern w:val="0"/>
          <w:sz w:val="32"/>
          <w:szCs w:val="32"/>
        </w:rPr>
        <w:t xml:space="preserve"> DELETE </w:t>
      </w:r>
      <w:r>
        <w:rPr>
          <w:rFonts w:ascii="Lucida Grande" w:hAnsi="Lucida Grande" w:cs="Lucida Grande"/>
          <w:color w:val="232323"/>
          <w:kern w:val="0"/>
          <w:sz w:val="32"/>
          <w:szCs w:val="32"/>
        </w:rPr>
        <w:t>或</w:t>
      </w:r>
      <w:r>
        <w:rPr>
          <w:rFonts w:ascii="Lucida Grande" w:hAnsi="Lucida Grande" w:cs="Lucida Grande"/>
          <w:color w:val="232323"/>
          <w:kern w:val="0"/>
          <w:sz w:val="32"/>
          <w:szCs w:val="32"/>
        </w:rPr>
        <w:t xml:space="preserve">INSERT </w:t>
      </w:r>
      <w:r>
        <w:rPr>
          <w:rFonts w:ascii="Lucida Grande" w:hAnsi="Lucida Grande" w:cs="Lucida Grande"/>
          <w:color w:val="232323"/>
          <w:kern w:val="0"/>
          <w:sz w:val="32"/>
          <w:szCs w:val="32"/>
        </w:rPr>
        <w:t>语句，批量提交</w:t>
      </w:r>
      <w:r>
        <w:rPr>
          <w:rFonts w:ascii="Lucida Grande" w:hAnsi="Lucida Grande" w:cs="Lucida Grande"/>
          <w:color w:val="232323"/>
          <w:kern w:val="0"/>
          <w:sz w:val="32"/>
          <w:szCs w:val="32"/>
        </w:rPr>
        <w:t>SQL</w:t>
      </w:r>
      <w:r>
        <w:rPr>
          <w:rFonts w:ascii="Lucida Grande" w:hAnsi="Lucida Grande" w:cs="Lucida Grande"/>
          <w:color w:val="232323"/>
          <w:kern w:val="0"/>
          <w:sz w:val="32"/>
          <w:szCs w:val="32"/>
        </w:rPr>
        <w:t>语句</w:t>
      </w:r>
    </w:p>
    <w:p w14:paraId="7DEB377E"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如果你需要在一个在线的网站上去执行一个大的</w:t>
      </w:r>
      <w:r>
        <w:rPr>
          <w:rFonts w:ascii="Lucida Grande" w:hAnsi="Lucida Grande" w:cs="Lucida Grande"/>
          <w:color w:val="232323"/>
          <w:kern w:val="0"/>
          <w:sz w:val="32"/>
          <w:szCs w:val="32"/>
        </w:rPr>
        <w:t xml:space="preserve"> DELETE </w:t>
      </w:r>
      <w:r>
        <w:rPr>
          <w:rFonts w:ascii="Lucida Grande" w:hAnsi="Lucida Grande" w:cs="Lucida Grande"/>
          <w:color w:val="232323"/>
          <w:kern w:val="0"/>
          <w:sz w:val="32"/>
          <w:szCs w:val="32"/>
        </w:rPr>
        <w:t>或</w:t>
      </w:r>
      <w:r>
        <w:rPr>
          <w:rFonts w:ascii="Lucida Grande" w:hAnsi="Lucida Grande" w:cs="Lucida Grande"/>
          <w:color w:val="232323"/>
          <w:kern w:val="0"/>
          <w:sz w:val="32"/>
          <w:szCs w:val="32"/>
        </w:rPr>
        <w:t xml:space="preserve"> INSERT </w:t>
      </w:r>
      <w:r>
        <w:rPr>
          <w:rFonts w:ascii="Lucida Grande" w:hAnsi="Lucida Grande" w:cs="Lucida Grande"/>
          <w:color w:val="232323"/>
          <w:kern w:val="0"/>
          <w:sz w:val="32"/>
          <w:szCs w:val="32"/>
        </w:rPr>
        <w:t>查询，你需要非常小心，要避免你的操作让你的整个网站停止相应。因为这两个操作是会锁表的，表一锁住了，别的操作都进不来了。</w:t>
      </w:r>
    </w:p>
    <w:p w14:paraId="43BCD230"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 xml:space="preserve">Apache </w:t>
      </w:r>
      <w:r>
        <w:rPr>
          <w:rFonts w:ascii="Lucida Grande" w:hAnsi="Lucida Grande" w:cs="Lucida Grande"/>
          <w:color w:val="232323"/>
          <w:kern w:val="0"/>
          <w:sz w:val="32"/>
          <w:szCs w:val="32"/>
        </w:rPr>
        <w:t>会有很多的子进程或线程。所以，其工作起来相当有效率，而我们的服务器也不希望有太多的子进程，线程和数据库链接，这是极大的占服务器资源的事情，尤其是内存。</w:t>
      </w:r>
    </w:p>
    <w:p w14:paraId="3DD84731"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如果你把你的表锁上一段时间，比如</w:t>
      </w:r>
      <w:r>
        <w:rPr>
          <w:rFonts w:ascii="Lucida Grande" w:hAnsi="Lucida Grande" w:cs="Lucida Grande"/>
          <w:color w:val="232323"/>
          <w:kern w:val="0"/>
          <w:sz w:val="32"/>
          <w:szCs w:val="32"/>
        </w:rPr>
        <w:t>30</w:t>
      </w:r>
      <w:r>
        <w:rPr>
          <w:rFonts w:ascii="Lucida Grande" w:hAnsi="Lucida Grande" w:cs="Lucida Grande"/>
          <w:color w:val="232323"/>
          <w:kern w:val="0"/>
          <w:sz w:val="32"/>
          <w:szCs w:val="32"/>
        </w:rPr>
        <w:t>秒钟，那么对于一个有很高访问量的站点来说，这</w:t>
      </w:r>
      <w:r>
        <w:rPr>
          <w:rFonts w:ascii="Lucida Grande" w:hAnsi="Lucida Grande" w:cs="Lucida Grande"/>
          <w:color w:val="232323"/>
          <w:kern w:val="0"/>
          <w:sz w:val="32"/>
          <w:szCs w:val="32"/>
        </w:rPr>
        <w:t>30</w:t>
      </w:r>
      <w:r>
        <w:rPr>
          <w:rFonts w:ascii="Lucida Grande" w:hAnsi="Lucida Grande" w:cs="Lucida Grande"/>
          <w:color w:val="232323"/>
          <w:kern w:val="0"/>
          <w:sz w:val="32"/>
          <w:szCs w:val="32"/>
        </w:rPr>
        <w:t>秒所积累的访问进程</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线程，数据库链接，打开的文件数，可能不仅仅会让你的</w:t>
      </w:r>
      <w:r>
        <w:rPr>
          <w:rFonts w:ascii="Lucida Grande" w:hAnsi="Lucida Grande" w:cs="Lucida Grande"/>
          <w:color w:val="232323"/>
          <w:kern w:val="0"/>
          <w:sz w:val="32"/>
          <w:szCs w:val="32"/>
        </w:rPr>
        <w:t>WEB</w:t>
      </w:r>
      <w:r>
        <w:rPr>
          <w:rFonts w:ascii="Lucida Grande" w:hAnsi="Lucida Grande" w:cs="Lucida Grande"/>
          <w:color w:val="232323"/>
          <w:kern w:val="0"/>
          <w:sz w:val="32"/>
          <w:szCs w:val="32"/>
        </w:rPr>
        <w:t>服务崩溃，还可能会让你的整台服务器马上挂了。</w:t>
      </w:r>
    </w:p>
    <w:p w14:paraId="2D2FEEC8"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所以，如果你有一个大的处理，你一定把其拆分，使用</w:t>
      </w:r>
      <w:r>
        <w:rPr>
          <w:rFonts w:ascii="Lucida Grande" w:hAnsi="Lucida Grande" w:cs="Lucida Grande"/>
          <w:color w:val="232323"/>
          <w:kern w:val="0"/>
          <w:sz w:val="32"/>
          <w:szCs w:val="32"/>
        </w:rPr>
        <w:t xml:space="preserve"> LIMIT oracle(rownum),sqlserver(top)</w:t>
      </w:r>
      <w:r>
        <w:rPr>
          <w:rFonts w:ascii="Lucida Grande" w:hAnsi="Lucida Grande" w:cs="Lucida Grande"/>
          <w:color w:val="232323"/>
          <w:kern w:val="0"/>
          <w:sz w:val="32"/>
          <w:szCs w:val="32"/>
        </w:rPr>
        <w:t>条件是一个好的方法。下面是一个</w:t>
      </w:r>
      <w:r>
        <w:rPr>
          <w:rFonts w:ascii="Lucida Grande" w:hAnsi="Lucida Grande" w:cs="Lucida Grande"/>
          <w:color w:val="232323"/>
          <w:kern w:val="0"/>
          <w:sz w:val="32"/>
          <w:szCs w:val="32"/>
        </w:rPr>
        <w:t>mysql</w:t>
      </w:r>
      <w:r>
        <w:rPr>
          <w:rFonts w:ascii="Lucida Grande" w:hAnsi="Lucida Grande" w:cs="Lucida Grande"/>
          <w:color w:val="232323"/>
          <w:kern w:val="0"/>
          <w:sz w:val="32"/>
          <w:szCs w:val="32"/>
        </w:rPr>
        <w:t>示例：</w:t>
      </w:r>
    </w:p>
    <w:p w14:paraId="22E8292D" w14:textId="77777777" w:rsidR="007064EE" w:rsidRDefault="007064EE" w:rsidP="007064EE">
      <w:pPr>
        <w:widowControl/>
        <w:autoSpaceDE w:val="0"/>
        <w:autoSpaceDN w:val="0"/>
        <w:adjustRightInd w:val="0"/>
        <w:jc w:val="left"/>
        <w:rPr>
          <w:rFonts w:ascii="Menlo Regular" w:hAnsi="Menlo Regular" w:cs="Menlo Regular"/>
          <w:color w:val="536870"/>
          <w:kern w:val="0"/>
        </w:rPr>
      </w:pPr>
      <w:r>
        <w:rPr>
          <w:rFonts w:ascii="Menlo Regular" w:hAnsi="Menlo Regular" w:cs="Menlo Regular"/>
          <w:color w:val="738A04"/>
          <w:kern w:val="0"/>
        </w:rPr>
        <w:t>while</w:t>
      </w:r>
      <w:r>
        <w:rPr>
          <w:rFonts w:ascii="Menlo Regular" w:hAnsi="Menlo Regular" w:cs="Menlo Regular"/>
          <w:color w:val="536870"/>
          <w:kern w:val="0"/>
        </w:rPr>
        <w:t>(</w:t>
      </w:r>
      <w:r>
        <w:rPr>
          <w:rFonts w:ascii="Menlo Regular" w:hAnsi="Menlo Regular" w:cs="Menlo Regular"/>
          <w:color w:val="259286"/>
          <w:kern w:val="0"/>
        </w:rPr>
        <w:t>1</w:t>
      </w:r>
      <w:r>
        <w:rPr>
          <w:rFonts w:ascii="Menlo Regular" w:hAnsi="Menlo Regular" w:cs="Menlo Regular"/>
          <w:color w:val="536870"/>
          <w:kern w:val="0"/>
        </w:rPr>
        <w:t>){</w:t>
      </w:r>
      <w:r>
        <w:rPr>
          <w:rFonts w:ascii="Menlo Regular" w:hAnsi="Menlo Regular" w:cs="Menlo Regular"/>
          <w:color w:val="819090"/>
          <w:kern w:val="0"/>
        </w:rPr>
        <w:t>//</w:t>
      </w:r>
      <w:r>
        <w:rPr>
          <w:rFonts w:ascii="Menlo Regular" w:hAnsi="Menlo Regular" w:cs="Menlo Regular"/>
          <w:color w:val="819090"/>
          <w:kern w:val="0"/>
        </w:rPr>
        <w:t>每次只做</w:t>
      </w:r>
      <w:r>
        <w:rPr>
          <w:rFonts w:ascii="Menlo Regular" w:hAnsi="Menlo Regular" w:cs="Menlo Regular"/>
          <w:color w:val="819090"/>
          <w:kern w:val="0"/>
        </w:rPr>
        <w:t>1000</w:t>
      </w:r>
      <w:r>
        <w:rPr>
          <w:rFonts w:ascii="Menlo Regular" w:hAnsi="Menlo Regular" w:cs="Menlo Regular"/>
          <w:color w:val="819090"/>
          <w:kern w:val="0"/>
        </w:rPr>
        <w:t>条</w:t>
      </w:r>
    </w:p>
    <w:p w14:paraId="3F8077DE" w14:textId="77777777" w:rsidR="007064EE" w:rsidRDefault="007064EE" w:rsidP="007064EE">
      <w:pPr>
        <w:widowControl/>
        <w:autoSpaceDE w:val="0"/>
        <w:autoSpaceDN w:val="0"/>
        <w:adjustRightInd w:val="0"/>
        <w:jc w:val="left"/>
        <w:rPr>
          <w:rFonts w:ascii="Menlo Regular" w:hAnsi="Menlo Regular" w:cs="Menlo Regular"/>
          <w:color w:val="536870"/>
          <w:kern w:val="0"/>
        </w:rPr>
      </w:pPr>
      <w:proofErr w:type="gramStart"/>
      <w:r>
        <w:rPr>
          <w:rFonts w:ascii="Menlo Regular" w:hAnsi="Menlo Regular" w:cs="Menlo Regular"/>
          <w:color w:val="536870"/>
          <w:kern w:val="0"/>
        </w:rPr>
        <w:t>mysql</w:t>
      </w:r>
      <w:proofErr w:type="gramEnd"/>
      <w:r>
        <w:rPr>
          <w:rFonts w:ascii="Menlo Regular" w:hAnsi="Menlo Regular" w:cs="Menlo Regular"/>
          <w:color w:val="536870"/>
          <w:kern w:val="0"/>
        </w:rPr>
        <w:t>_query(“</w:t>
      </w:r>
      <w:r>
        <w:rPr>
          <w:rFonts w:ascii="Menlo Regular" w:hAnsi="Menlo Regular" w:cs="Menlo Regular"/>
          <w:color w:val="738A04"/>
          <w:kern w:val="0"/>
        </w:rPr>
        <w:t>delete</w:t>
      </w:r>
      <w:r>
        <w:rPr>
          <w:rFonts w:ascii="Menlo Regular" w:hAnsi="Menlo Regular" w:cs="Menlo Regular"/>
          <w:color w:val="536870"/>
          <w:kern w:val="0"/>
        </w:rPr>
        <w:t xml:space="preserve"> from logs where log_date &lt;= ’</w:t>
      </w:r>
      <w:r>
        <w:rPr>
          <w:rFonts w:ascii="Menlo Regular" w:hAnsi="Menlo Regular" w:cs="Menlo Regular"/>
          <w:color w:val="259286"/>
          <w:kern w:val="0"/>
        </w:rPr>
        <w:t>2015</w:t>
      </w:r>
      <w:r>
        <w:rPr>
          <w:rFonts w:ascii="Menlo Regular" w:hAnsi="Menlo Regular" w:cs="Menlo Regular"/>
          <w:color w:val="536870"/>
          <w:kern w:val="0"/>
        </w:rPr>
        <w:t>-</w:t>
      </w:r>
      <w:r>
        <w:rPr>
          <w:rFonts w:ascii="Menlo Regular" w:hAnsi="Menlo Regular" w:cs="Menlo Regular"/>
          <w:color w:val="259286"/>
          <w:kern w:val="0"/>
        </w:rPr>
        <w:t>11</w:t>
      </w:r>
      <w:r>
        <w:rPr>
          <w:rFonts w:ascii="Menlo Regular" w:hAnsi="Menlo Regular" w:cs="Menlo Regular"/>
          <w:color w:val="536870"/>
          <w:kern w:val="0"/>
        </w:rPr>
        <w:t>-</w:t>
      </w:r>
      <w:r>
        <w:rPr>
          <w:rFonts w:ascii="Menlo Regular" w:hAnsi="Menlo Regular" w:cs="Menlo Regular"/>
          <w:color w:val="259286"/>
          <w:kern w:val="0"/>
        </w:rPr>
        <w:t>01</w:t>
      </w:r>
      <w:r>
        <w:rPr>
          <w:rFonts w:ascii="Menlo Regular" w:hAnsi="Menlo Regular" w:cs="Menlo Regular"/>
          <w:color w:val="536870"/>
          <w:kern w:val="0"/>
        </w:rPr>
        <w:t xml:space="preserve">’ limit </w:t>
      </w:r>
      <w:r>
        <w:rPr>
          <w:rFonts w:ascii="Menlo Regular" w:hAnsi="Menlo Regular" w:cs="Menlo Regular"/>
          <w:color w:val="259286"/>
          <w:kern w:val="0"/>
        </w:rPr>
        <w:t>1000</w:t>
      </w:r>
      <w:r>
        <w:rPr>
          <w:rFonts w:ascii="Menlo Regular" w:hAnsi="Menlo Regular" w:cs="Menlo Regular"/>
          <w:color w:val="536870"/>
          <w:kern w:val="0"/>
        </w:rPr>
        <w:t>”);</w:t>
      </w:r>
    </w:p>
    <w:p w14:paraId="3E83554B" w14:textId="77777777" w:rsidR="007064EE" w:rsidRDefault="007064EE" w:rsidP="007064EE">
      <w:pPr>
        <w:widowControl/>
        <w:autoSpaceDE w:val="0"/>
        <w:autoSpaceDN w:val="0"/>
        <w:adjustRightInd w:val="0"/>
        <w:jc w:val="left"/>
        <w:rPr>
          <w:rFonts w:ascii="Menlo Regular" w:hAnsi="Menlo Regular" w:cs="Menlo Regular"/>
          <w:color w:val="536870"/>
          <w:kern w:val="0"/>
        </w:rPr>
      </w:pPr>
      <w:r>
        <w:rPr>
          <w:rFonts w:ascii="Menlo Regular" w:hAnsi="Menlo Regular" w:cs="Menlo Regular"/>
          <w:color w:val="738A04"/>
          <w:kern w:val="0"/>
        </w:rPr>
        <w:t>if</w:t>
      </w:r>
      <w:r>
        <w:rPr>
          <w:rFonts w:ascii="Menlo Regular" w:hAnsi="Menlo Regular" w:cs="Menlo Regular"/>
          <w:color w:val="536870"/>
          <w:kern w:val="0"/>
        </w:rPr>
        <w:t xml:space="preserve">(mysql_affected_rows() == </w:t>
      </w:r>
      <w:r>
        <w:rPr>
          <w:rFonts w:ascii="Menlo Regular" w:hAnsi="Menlo Regular" w:cs="Menlo Regular"/>
          <w:color w:val="259286"/>
          <w:kern w:val="0"/>
        </w:rPr>
        <w:t>0</w:t>
      </w:r>
      <w:r>
        <w:rPr>
          <w:rFonts w:ascii="Menlo Regular" w:hAnsi="Menlo Regular" w:cs="Menlo Regular"/>
          <w:color w:val="536870"/>
          <w:kern w:val="0"/>
        </w:rPr>
        <w:t>){</w:t>
      </w:r>
      <w:r>
        <w:rPr>
          <w:rFonts w:ascii="Menlo Regular" w:hAnsi="Menlo Regular" w:cs="Menlo Regular"/>
          <w:color w:val="819090"/>
          <w:kern w:val="0"/>
        </w:rPr>
        <w:t>//</w:t>
      </w:r>
      <w:r>
        <w:rPr>
          <w:rFonts w:ascii="Menlo Regular" w:hAnsi="Menlo Regular" w:cs="Menlo Regular"/>
          <w:color w:val="819090"/>
          <w:kern w:val="0"/>
        </w:rPr>
        <w:t>删除完成，退出！</w:t>
      </w:r>
      <w:r>
        <w:rPr>
          <w:rFonts w:ascii="Menlo Regular" w:hAnsi="Menlo Regular" w:cs="Menlo Regular"/>
          <w:color w:val="819090"/>
          <w:kern w:val="0"/>
        </w:rPr>
        <w:t>break</w:t>
      </w:r>
      <w:r>
        <w:rPr>
          <w:rFonts w:ascii="Menlo Regular" w:hAnsi="Menlo Regular" w:cs="Menlo Regular"/>
          <w:color w:val="819090"/>
          <w:kern w:val="0"/>
        </w:rPr>
        <w:t>；</w:t>
      </w:r>
    </w:p>
    <w:p w14:paraId="4F6BE953" w14:textId="77777777" w:rsidR="007064EE" w:rsidRDefault="007064EE" w:rsidP="007064EE">
      <w:pPr>
        <w:widowControl/>
        <w:autoSpaceDE w:val="0"/>
        <w:autoSpaceDN w:val="0"/>
        <w:adjustRightInd w:val="0"/>
        <w:jc w:val="left"/>
        <w:rPr>
          <w:rFonts w:ascii="Menlo Regular" w:hAnsi="Menlo Regular" w:cs="Menlo Regular"/>
          <w:color w:val="536870"/>
          <w:kern w:val="0"/>
        </w:rPr>
      </w:pPr>
      <w:r>
        <w:rPr>
          <w:rFonts w:ascii="Menlo Regular" w:hAnsi="Menlo Regular" w:cs="Menlo Regular"/>
          <w:color w:val="536870"/>
          <w:kern w:val="0"/>
        </w:rPr>
        <w:t>}</w:t>
      </w:r>
      <w:r>
        <w:rPr>
          <w:rFonts w:ascii="Menlo Regular" w:hAnsi="Menlo Regular" w:cs="Menlo Regular"/>
          <w:color w:val="819090"/>
          <w:kern w:val="0"/>
        </w:rPr>
        <w:t>//</w:t>
      </w:r>
      <w:r>
        <w:rPr>
          <w:rFonts w:ascii="Menlo Regular" w:hAnsi="Menlo Regular" w:cs="Menlo Regular"/>
          <w:color w:val="819090"/>
          <w:kern w:val="0"/>
        </w:rPr>
        <w:t>每次暂停一段时间，释放表让其他进程</w:t>
      </w:r>
      <w:r>
        <w:rPr>
          <w:rFonts w:ascii="Menlo Regular" w:hAnsi="Menlo Regular" w:cs="Menlo Regular"/>
          <w:color w:val="819090"/>
          <w:kern w:val="0"/>
        </w:rPr>
        <w:t>/</w:t>
      </w:r>
      <w:r>
        <w:rPr>
          <w:rFonts w:ascii="Menlo Regular" w:hAnsi="Menlo Regular" w:cs="Menlo Regular"/>
          <w:color w:val="819090"/>
          <w:kern w:val="0"/>
        </w:rPr>
        <w:t>线程访问。</w:t>
      </w:r>
    </w:p>
    <w:p w14:paraId="79E2EF23" w14:textId="77777777" w:rsidR="007064EE" w:rsidRDefault="007064EE" w:rsidP="007064EE">
      <w:pPr>
        <w:widowControl/>
        <w:autoSpaceDE w:val="0"/>
        <w:autoSpaceDN w:val="0"/>
        <w:adjustRightInd w:val="0"/>
        <w:jc w:val="left"/>
        <w:rPr>
          <w:rFonts w:ascii="Menlo Regular" w:hAnsi="Menlo Regular" w:cs="Menlo Regular"/>
          <w:color w:val="536870"/>
          <w:kern w:val="0"/>
        </w:rPr>
      </w:pPr>
      <w:proofErr w:type="gramStart"/>
      <w:r>
        <w:rPr>
          <w:rFonts w:ascii="Menlo Regular" w:hAnsi="Menlo Regular" w:cs="Menlo Regular"/>
          <w:color w:val="536870"/>
          <w:kern w:val="0"/>
        </w:rPr>
        <w:t>usleep</w:t>
      </w:r>
      <w:proofErr w:type="gramEnd"/>
      <w:r>
        <w:rPr>
          <w:rFonts w:ascii="Menlo Regular" w:hAnsi="Menlo Regular" w:cs="Menlo Regular"/>
          <w:color w:val="536870"/>
          <w:kern w:val="0"/>
        </w:rPr>
        <w:t>(</w:t>
      </w:r>
      <w:r>
        <w:rPr>
          <w:rFonts w:ascii="Menlo Regular" w:hAnsi="Menlo Regular" w:cs="Menlo Regular"/>
          <w:color w:val="259286"/>
          <w:kern w:val="0"/>
        </w:rPr>
        <w:t>50000</w:t>
      </w:r>
      <w:r>
        <w:rPr>
          <w:rFonts w:ascii="Menlo Regular" w:hAnsi="Menlo Regular" w:cs="Menlo Regular"/>
          <w:color w:val="536870"/>
          <w:kern w:val="0"/>
        </w:rPr>
        <w:t>)</w:t>
      </w:r>
    </w:p>
    <w:p w14:paraId="11FD17B1" w14:textId="77777777" w:rsidR="007064EE" w:rsidRDefault="007064EE" w:rsidP="007064EE">
      <w:pPr>
        <w:widowControl/>
        <w:autoSpaceDE w:val="0"/>
        <w:autoSpaceDN w:val="0"/>
        <w:adjustRightInd w:val="0"/>
        <w:jc w:val="left"/>
        <w:rPr>
          <w:rFonts w:ascii="Menlo Regular" w:hAnsi="Menlo Regular" w:cs="Menlo Regular"/>
          <w:color w:val="536870"/>
          <w:kern w:val="0"/>
          <w:sz w:val="26"/>
          <w:szCs w:val="26"/>
        </w:rPr>
      </w:pPr>
      <w:r>
        <w:rPr>
          <w:rFonts w:ascii="Menlo Regular" w:hAnsi="Menlo Regular" w:cs="Menlo Regular"/>
          <w:color w:val="536870"/>
          <w:kern w:val="0"/>
        </w:rPr>
        <w:t>}</w:t>
      </w:r>
    </w:p>
    <w:p w14:paraId="35828C16" w14:textId="77777777" w:rsidR="007064EE" w:rsidRDefault="007064EE" w:rsidP="007064EE">
      <w:pPr>
        <w:widowControl/>
        <w:autoSpaceDE w:val="0"/>
        <w:autoSpaceDN w:val="0"/>
        <w:adjustRightInd w:val="0"/>
        <w:jc w:val="left"/>
        <w:rPr>
          <w:rFonts w:ascii="Lucida Grande" w:hAnsi="Lucida Grande" w:cs="Lucida Grande"/>
          <w:b/>
          <w:bCs/>
          <w:color w:val="232323"/>
          <w:kern w:val="0"/>
          <w:sz w:val="40"/>
          <w:szCs w:val="40"/>
        </w:rPr>
      </w:pPr>
      <w:r>
        <w:rPr>
          <w:rFonts w:ascii="Lucida Grande" w:hAnsi="Lucida Grande" w:cs="Lucida Grande"/>
          <w:b/>
          <w:bCs/>
          <w:color w:val="232323"/>
          <w:kern w:val="0"/>
          <w:sz w:val="40"/>
          <w:szCs w:val="40"/>
        </w:rPr>
        <w:t xml:space="preserve">8. </w:t>
      </w:r>
      <w:r>
        <w:rPr>
          <w:rFonts w:ascii="Lucida Grande" w:hAnsi="Lucida Grande" w:cs="Lucida Grande"/>
          <w:b/>
          <w:bCs/>
          <w:color w:val="232323"/>
          <w:kern w:val="0"/>
          <w:sz w:val="40"/>
          <w:szCs w:val="40"/>
        </w:rPr>
        <w:t>常用到的动画库</w:t>
      </w:r>
    </w:p>
    <w:p w14:paraId="6C44F6F7"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 xml:space="preserve">Facebook </w:t>
      </w:r>
      <w:r>
        <w:rPr>
          <w:rFonts w:ascii="Lucida Grande" w:hAnsi="Lucida Grande" w:cs="Lucida Grande"/>
          <w:color w:val="232323"/>
          <w:kern w:val="0"/>
          <w:sz w:val="32"/>
          <w:szCs w:val="32"/>
        </w:rPr>
        <w:t>开源动画库</w:t>
      </w:r>
      <w:r>
        <w:rPr>
          <w:rFonts w:ascii="Lucida Grande" w:hAnsi="Lucida Grande" w:cs="Lucida Grande"/>
          <w:color w:val="232323"/>
          <w:kern w:val="0"/>
          <w:sz w:val="32"/>
          <w:szCs w:val="32"/>
        </w:rPr>
        <w:t xml:space="preserve"> Pop </w:t>
      </w:r>
      <w:r>
        <w:rPr>
          <w:rFonts w:ascii="Lucida Grande" w:hAnsi="Lucida Grande" w:cs="Lucida Grande"/>
          <w:color w:val="232323"/>
          <w:kern w:val="0"/>
          <w:sz w:val="32"/>
          <w:szCs w:val="32"/>
        </w:rPr>
        <w:t>的</w:t>
      </w:r>
      <w:r>
        <w:rPr>
          <w:rFonts w:ascii="Lucida Grande" w:hAnsi="Lucida Grande" w:cs="Lucida Grande"/>
          <w:color w:val="232323"/>
          <w:kern w:val="0"/>
          <w:sz w:val="32"/>
          <w:szCs w:val="32"/>
        </w:rPr>
        <w:t xml:space="preserve"> GitHub </w:t>
      </w:r>
      <w:r>
        <w:rPr>
          <w:rFonts w:ascii="Lucida Grande" w:hAnsi="Lucida Grande" w:cs="Lucida Grande"/>
          <w:color w:val="232323"/>
          <w:kern w:val="0"/>
          <w:sz w:val="32"/>
          <w:szCs w:val="32"/>
        </w:rPr>
        <w:t>主页：</w:t>
      </w:r>
      <w:hyperlink r:id="rId17" w:history="1">
        <w:r>
          <w:rPr>
            <w:rFonts w:ascii="Lucida Grande" w:hAnsi="Lucida Grande" w:cs="Lucida Grande"/>
            <w:color w:val="3481BB"/>
            <w:kern w:val="0"/>
            <w:sz w:val="32"/>
            <w:szCs w:val="32"/>
          </w:rPr>
          <w:t>facebook/pop · GitHub</w:t>
        </w:r>
      </w:hyperlink>
      <w:r>
        <w:rPr>
          <w:rFonts w:ascii="Lucida Grande" w:hAnsi="Lucida Grande" w:cs="Lucida Grande"/>
          <w:color w:val="232323"/>
          <w:kern w:val="0"/>
          <w:sz w:val="32"/>
          <w:szCs w:val="32"/>
        </w:rPr>
        <w:t>，介绍：</w:t>
      </w:r>
      <w:hyperlink r:id="rId18" w:history="1">
        <w:r>
          <w:rPr>
            <w:rFonts w:ascii="Lucida Grande" w:hAnsi="Lucida Grande" w:cs="Lucida Grande"/>
            <w:color w:val="3481BB"/>
            <w:kern w:val="0"/>
            <w:sz w:val="32"/>
            <w:szCs w:val="32"/>
          </w:rPr>
          <w:t>Playing with Pop (i)</w:t>
        </w:r>
      </w:hyperlink>
    </w:p>
    <w:p w14:paraId="2CC34CCE"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 xml:space="preserve">Canvas </w:t>
      </w:r>
      <w:r>
        <w:rPr>
          <w:rFonts w:ascii="Lucida Grande" w:hAnsi="Lucida Grande" w:cs="Lucida Grande"/>
          <w:color w:val="232323"/>
          <w:kern w:val="0"/>
          <w:sz w:val="32"/>
          <w:szCs w:val="32"/>
        </w:rPr>
        <w:t>项目主页：</w:t>
      </w:r>
      <w:hyperlink r:id="rId19" w:history="1">
        <w:r>
          <w:rPr>
            <w:rFonts w:ascii="Lucida Grande" w:hAnsi="Lucida Grande" w:cs="Lucida Grande"/>
            <w:color w:val="3481BB"/>
            <w:kern w:val="0"/>
            <w:sz w:val="32"/>
            <w:szCs w:val="32"/>
          </w:rPr>
          <w:t>Canvas - Simplify iOS Development</w:t>
        </w:r>
      </w:hyperlink>
      <w:r>
        <w:rPr>
          <w:rFonts w:ascii="Lucida Grande" w:hAnsi="Lucida Grande" w:cs="Lucida Grande"/>
          <w:color w:val="232323"/>
          <w:kern w:val="0"/>
          <w:sz w:val="32"/>
          <w:szCs w:val="32"/>
        </w:rPr>
        <w:t>，介绍：</w:t>
      </w:r>
      <w:hyperlink r:id="rId20" w:history="1">
        <w:r>
          <w:rPr>
            <w:rFonts w:ascii="Lucida Grande" w:hAnsi="Lucida Grande" w:cs="Lucida Grande"/>
            <w:color w:val="3481BB"/>
            <w:kern w:val="0"/>
            <w:sz w:val="32"/>
            <w:szCs w:val="32"/>
          </w:rPr>
          <w:t>Animate in Xcode Without Code</w:t>
        </w:r>
      </w:hyperlink>
    </w:p>
    <w:p w14:paraId="5B66440A"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拿</w:t>
      </w:r>
      <w:r>
        <w:rPr>
          <w:rFonts w:ascii="Lucida Grande" w:hAnsi="Lucida Grande" w:cs="Lucida Grande"/>
          <w:color w:val="232323"/>
          <w:kern w:val="0"/>
          <w:sz w:val="32"/>
          <w:szCs w:val="32"/>
        </w:rPr>
        <w:t xml:space="preserve"> Canvas </w:t>
      </w:r>
      <w:r>
        <w:rPr>
          <w:rFonts w:ascii="Lucida Grande" w:hAnsi="Lucida Grande" w:cs="Lucida Grande"/>
          <w:color w:val="232323"/>
          <w:kern w:val="0"/>
          <w:sz w:val="32"/>
          <w:szCs w:val="32"/>
        </w:rPr>
        <w:t>来和</w:t>
      </w:r>
      <w:r>
        <w:rPr>
          <w:rFonts w:ascii="Lucida Grande" w:hAnsi="Lucida Grande" w:cs="Lucida Grande"/>
          <w:color w:val="232323"/>
          <w:kern w:val="0"/>
          <w:sz w:val="32"/>
          <w:szCs w:val="32"/>
        </w:rPr>
        <w:t xml:space="preserve"> Pop </w:t>
      </w:r>
      <w:r>
        <w:rPr>
          <w:rFonts w:ascii="Lucida Grande" w:hAnsi="Lucida Grande" w:cs="Lucida Grande"/>
          <w:color w:val="232323"/>
          <w:kern w:val="0"/>
          <w:sz w:val="32"/>
          <w:szCs w:val="32"/>
        </w:rPr>
        <w:t>比其实不大合适，虽然两者都自称「动画库」，但是「库」这个词的含义有所区别。本质上</w:t>
      </w:r>
      <w:r>
        <w:rPr>
          <w:rFonts w:ascii="Lucida Grande" w:hAnsi="Lucida Grande" w:cs="Lucida Grande"/>
          <w:color w:val="232323"/>
          <w:kern w:val="0"/>
          <w:sz w:val="32"/>
          <w:szCs w:val="32"/>
        </w:rPr>
        <w:t xml:space="preserve"> Canvas </w:t>
      </w:r>
      <w:r>
        <w:rPr>
          <w:rFonts w:ascii="Lucida Grande" w:hAnsi="Lucida Grande" w:cs="Lucida Grande"/>
          <w:color w:val="232323"/>
          <w:kern w:val="0"/>
          <w:sz w:val="32"/>
          <w:szCs w:val="32"/>
        </w:rPr>
        <w:t>是一个「动画合集」而</w:t>
      </w:r>
      <w:r>
        <w:rPr>
          <w:rFonts w:ascii="Lucida Grande" w:hAnsi="Lucida Grande" w:cs="Lucida Grande"/>
          <w:color w:val="232323"/>
          <w:kern w:val="0"/>
          <w:sz w:val="32"/>
          <w:szCs w:val="32"/>
        </w:rPr>
        <w:t xml:space="preserve"> Pop </w:t>
      </w:r>
      <w:r>
        <w:rPr>
          <w:rFonts w:ascii="Lucida Grande" w:hAnsi="Lucida Grande" w:cs="Lucida Grande"/>
          <w:color w:val="232323"/>
          <w:kern w:val="0"/>
          <w:sz w:val="32"/>
          <w:szCs w:val="32"/>
        </w:rPr>
        <w:t>是一个「动画引擎」。</w:t>
      </w:r>
    </w:p>
    <w:p w14:paraId="7D4D1F3A"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先说</w:t>
      </w:r>
      <w:r>
        <w:rPr>
          <w:rFonts w:ascii="Lucida Grande" w:hAnsi="Lucida Grande" w:cs="Lucida Grande"/>
          <w:color w:val="232323"/>
          <w:kern w:val="0"/>
          <w:sz w:val="32"/>
          <w:szCs w:val="32"/>
        </w:rPr>
        <w:t xml:space="preserve"> Canvas</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 xml:space="preserve">Canvas </w:t>
      </w:r>
      <w:r>
        <w:rPr>
          <w:rFonts w:ascii="Lucida Grande" w:hAnsi="Lucida Grande" w:cs="Lucida Grande"/>
          <w:color w:val="232323"/>
          <w:kern w:val="0"/>
          <w:sz w:val="32"/>
          <w:szCs w:val="32"/>
        </w:rPr>
        <w:t>的目的是「</w:t>
      </w:r>
      <w:r>
        <w:rPr>
          <w:rFonts w:ascii="Lucida Grande" w:hAnsi="Lucida Grande" w:cs="Lucida Grande"/>
          <w:color w:val="232323"/>
          <w:kern w:val="0"/>
          <w:sz w:val="32"/>
          <w:szCs w:val="32"/>
        </w:rPr>
        <w:t>Animate in Xcode Without Code</w:t>
      </w:r>
      <w:r>
        <w:rPr>
          <w:rFonts w:ascii="Lucida Grande" w:hAnsi="Lucida Grande" w:cs="Lucida Grande"/>
          <w:color w:val="232323"/>
          <w:kern w:val="0"/>
          <w:sz w:val="32"/>
          <w:szCs w:val="32"/>
        </w:rPr>
        <w:t>」。开发者可以通过在</w:t>
      </w:r>
      <w:r>
        <w:rPr>
          <w:rFonts w:ascii="Lucida Grande" w:hAnsi="Lucida Grande" w:cs="Lucida Grande"/>
          <w:color w:val="232323"/>
          <w:kern w:val="0"/>
          <w:sz w:val="32"/>
          <w:szCs w:val="32"/>
        </w:rPr>
        <w:t xml:space="preserve"> Storyboard </w:t>
      </w:r>
      <w:r>
        <w:rPr>
          <w:rFonts w:ascii="Lucida Grande" w:hAnsi="Lucida Grande" w:cs="Lucida Grande"/>
          <w:color w:val="232323"/>
          <w:kern w:val="0"/>
          <w:sz w:val="32"/>
          <w:szCs w:val="32"/>
        </w:rPr>
        <w:t>中指定</w:t>
      </w:r>
      <w:r>
        <w:rPr>
          <w:rFonts w:ascii="Lucida Grande" w:hAnsi="Lucida Grande" w:cs="Lucida Grande"/>
          <w:color w:val="232323"/>
          <w:kern w:val="0"/>
          <w:sz w:val="32"/>
          <w:szCs w:val="32"/>
        </w:rPr>
        <w:t xml:space="preserve"> User Defined Runtime Attributes </w:t>
      </w:r>
      <w:r>
        <w:rPr>
          <w:rFonts w:ascii="Lucida Grande" w:hAnsi="Lucida Grande" w:cs="Lucida Grande"/>
          <w:color w:val="232323"/>
          <w:kern w:val="0"/>
          <w:sz w:val="32"/>
          <w:szCs w:val="32"/>
        </w:rPr>
        <w:t>来实现一些</w:t>
      </w:r>
      <w:r>
        <w:rPr>
          <w:rFonts w:ascii="Lucida Grande" w:hAnsi="Lucida Grande" w:cs="Lucida Grande"/>
          <w:color w:val="232323"/>
          <w:kern w:val="0"/>
          <w:sz w:val="32"/>
          <w:szCs w:val="32"/>
        </w:rPr>
        <w:t xml:space="preserve"> Canvas </w:t>
      </w:r>
      <w:r>
        <w:rPr>
          <w:rFonts w:ascii="Lucida Grande" w:hAnsi="Lucida Grande" w:cs="Lucida Grande"/>
          <w:color w:val="232323"/>
          <w:kern w:val="0"/>
          <w:sz w:val="32"/>
          <w:szCs w:val="32"/>
        </w:rPr>
        <w:t>中预设的动画，也就是他网站上能看到的那些。但是除了更改动画的</w:t>
      </w:r>
      <w:r>
        <w:rPr>
          <w:rFonts w:ascii="Lucida Grande" w:hAnsi="Lucida Grande" w:cs="Lucida Grande"/>
          <w:color w:val="232323"/>
          <w:kern w:val="0"/>
          <w:sz w:val="32"/>
          <w:szCs w:val="32"/>
        </w:rPr>
        <w:t xml:space="preserve"> delay </w:t>
      </w:r>
      <w:r>
        <w:rPr>
          <w:rFonts w:ascii="Lucida Grande" w:hAnsi="Lucida Grande" w:cs="Lucida Grande"/>
          <w:color w:val="232323"/>
          <w:kern w:val="0"/>
          <w:sz w:val="32"/>
          <w:szCs w:val="32"/>
        </w:rPr>
        <w:t>和</w:t>
      </w:r>
      <w:r>
        <w:rPr>
          <w:rFonts w:ascii="Lucida Grande" w:hAnsi="Lucida Grande" w:cs="Lucida Grande"/>
          <w:color w:val="232323"/>
          <w:kern w:val="0"/>
          <w:sz w:val="32"/>
          <w:szCs w:val="32"/>
        </w:rPr>
        <w:t xml:space="preserve"> duration </w:t>
      </w:r>
      <w:r>
        <w:rPr>
          <w:rFonts w:ascii="Lucida Grande" w:hAnsi="Lucida Grande" w:cs="Lucida Grande"/>
          <w:color w:val="232323"/>
          <w:kern w:val="0"/>
          <w:sz w:val="32"/>
          <w:szCs w:val="32"/>
        </w:rPr>
        <w:t>基本上不能调整其他的参数。</w:t>
      </w:r>
    </w:p>
    <w:p w14:paraId="12B3EDFB"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 xml:space="preserve">Pop </w:t>
      </w:r>
      <w:r>
        <w:rPr>
          <w:rFonts w:ascii="Lucida Grande" w:hAnsi="Lucida Grande" w:cs="Lucida Grande"/>
          <w:color w:val="232323"/>
          <w:kern w:val="0"/>
          <w:sz w:val="32"/>
          <w:szCs w:val="32"/>
        </w:rPr>
        <w:t>就不一样了。如果说</w:t>
      </w:r>
      <w:r>
        <w:rPr>
          <w:rFonts w:ascii="Lucida Grande" w:hAnsi="Lucida Grande" w:cs="Lucida Grande"/>
          <w:color w:val="232323"/>
          <w:kern w:val="0"/>
          <w:sz w:val="32"/>
          <w:szCs w:val="32"/>
        </w:rPr>
        <w:t xml:space="preserve"> Canvas </w:t>
      </w:r>
      <w:r>
        <w:rPr>
          <w:rFonts w:ascii="Lucida Grande" w:hAnsi="Lucida Grande" w:cs="Lucida Grande"/>
          <w:color w:val="232323"/>
          <w:kern w:val="0"/>
          <w:sz w:val="32"/>
          <w:szCs w:val="32"/>
        </w:rPr>
        <w:t>是对</w:t>
      </w:r>
      <w:r>
        <w:rPr>
          <w:rFonts w:ascii="Lucida Grande" w:hAnsi="Lucida Grande" w:cs="Lucida Grande"/>
          <w:color w:val="232323"/>
          <w:kern w:val="0"/>
          <w:sz w:val="32"/>
          <w:szCs w:val="32"/>
        </w:rPr>
        <w:t xml:space="preserve"> Core Animation </w:t>
      </w:r>
      <w:r>
        <w:rPr>
          <w:rFonts w:ascii="Lucida Grande" w:hAnsi="Lucida Grande" w:cs="Lucida Grande"/>
          <w:color w:val="232323"/>
          <w:kern w:val="0"/>
          <w:sz w:val="32"/>
          <w:szCs w:val="32"/>
        </w:rPr>
        <w:t>的封装，</w:t>
      </w:r>
      <w:r>
        <w:rPr>
          <w:rFonts w:ascii="Lucida Grande" w:hAnsi="Lucida Grande" w:cs="Lucida Grande"/>
          <w:color w:val="232323"/>
          <w:kern w:val="0"/>
          <w:sz w:val="32"/>
          <w:szCs w:val="32"/>
        </w:rPr>
        <w:t xml:space="preserve">Pop </w:t>
      </w:r>
      <w:r>
        <w:rPr>
          <w:rFonts w:ascii="Lucida Grande" w:hAnsi="Lucida Grande" w:cs="Lucida Grande"/>
          <w:color w:val="232323"/>
          <w:kern w:val="0"/>
          <w:sz w:val="32"/>
          <w:szCs w:val="32"/>
        </w:rPr>
        <w:t>则是对</w:t>
      </w:r>
      <w:r>
        <w:rPr>
          <w:rFonts w:ascii="Lucida Grande" w:hAnsi="Lucida Grande" w:cs="Lucida Grande"/>
          <w:color w:val="232323"/>
          <w:kern w:val="0"/>
          <w:sz w:val="32"/>
          <w:szCs w:val="32"/>
        </w:rPr>
        <w:t xml:space="preserve"> Core Animation</w:t>
      </w:r>
      <w:r>
        <w:rPr>
          <w:rFonts w:ascii="Lucida Grande" w:hAnsi="Lucida Grande" w:cs="Lucida Grande"/>
          <w:color w:val="232323"/>
          <w:kern w:val="0"/>
          <w:sz w:val="32"/>
          <w:szCs w:val="32"/>
        </w:rPr>
        <w:t>（以及</w:t>
      </w:r>
      <w:r>
        <w:rPr>
          <w:rFonts w:ascii="Lucida Grande" w:hAnsi="Lucida Grande" w:cs="Lucida Grande"/>
          <w:color w:val="232323"/>
          <w:kern w:val="0"/>
          <w:sz w:val="32"/>
          <w:szCs w:val="32"/>
        </w:rPr>
        <w:t xml:space="preserve"> UIDynamics</w:t>
      </w:r>
      <w:r>
        <w:rPr>
          <w:rFonts w:ascii="Lucida Grande" w:hAnsi="Lucida Grande" w:cs="Lucida Grande"/>
          <w:color w:val="232323"/>
          <w:kern w:val="0"/>
          <w:sz w:val="32"/>
          <w:szCs w:val="32"/>
        </w:rPr>
        <w:t>）的再实现。</w:t>
      </w:r>
    </w:p>
    <w:p w14:paraId="1BBD7E0B"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 xml:space="preserve">Pop </w:t>
      </w:r>
      <w:r>
        <w:rPr>
          <w:rFonts w:ascii="Lucida Grande" w:hAnsi="Lucida Grande" w:cs="Lucida Grande"/>
          <w:color w:val="232323"/>
          <w:kern w:val="0"/>
          <w:sz w:val="32"/>
          <w:szCs w:val="32"/>
        </w:rPr>
        <w:t>语法上和</w:t>
      </w:r>
      <w:r>
        <w:rPr>
          <w:rFonts w:ascii="Lucida Grande" w:hAnsi="Lucida Grande" w:cs="Lucida Grande"/>
          <w:color w:val="232323"/>
          <w:kern w:val="0"/>
          <w:sz w:val="32"/>
          <w:szCs w:val="32"/>
        </w:rPr>
        <w:t xml:space="preserve"> Core Animation </w:t>
      </w:r>
      <w:r>
        <w:rPr>
          <w:rFonts w:ascii="Lucida Grande" w:hAnsi="Lucida Grande" w:cs="Lucida Grande"/>
          <w:color w:val="232323"/>
          <w:kern w:val="0"/>
          <w:sz w:val="32"/>
          <w:szCs w:val="32"/>
        </w:rPr>
        <w:t>相似，效果上则不像</w:t>
      </w:r>
      <w:r>
        <w:rPr>
          <w:rFonts w:ascii="Lucida Grande" w:hAnsi="Lucida Grande" w:cs="Lucida Grande"/>
          <w:color w:val="232323"/>
          <w:kern w:val="0"/>
          <w:sz w:val="32"/>
          <w:szCs w:val="32"/>
        </w:rPr>
        <w:t xml:space="preserve"> Canvas </w:t>
      </w:r>
      <w:r>
        <w:rPr>
          <w:rFonts w:ascii="Lucida Grande" w:hAnsi="Lucida Grande" w:cs="Lucida Grande"/>
          <w:color w:val="232323"/>
          <w:kern w:val="0"/>
          <w:sz w:val="32"/>
          <w:szCs w:val="32"/>
        </w:rPr>
        <w:t>那么生硬（时间四等分，振幅硬编码）。这使得对</w:t>
      </w:r>
      <w:r>
        <w:rPr>
          <w:rFonts w:ascii="Lucida Grande" w:hAnsi="Lucida Grande" w:cs="Lucida Grande"/>
          <w:color w:val="232323"/>
          <w:kern w:val="0"/>
          <w:sz w:val="32"/>
          <w:szCs w:val="32"/>
        </w:rPr>
        <w:t xml:space="preserve"> Core Animation </w:t>
      </w:r>
      <w:r>
        <w:rPr>
          <w:rFonts w:ascii="Lucida Grande" w:hAnsi="Lucida Grande" w:cs="Lucida Grande"/>
          <w:color w:val="232323"/>
          <w:kern w:val="0"/>
          <w:sz w:val="32"/>
          <w:szCs w:val="32"/>
        </w:rPr>
        <w:t>有了解的程序员可以很轻松地把原来的「静态动画」转换成「动态动画」。</w:t>
      </w:r>
    </w:p>
    <w:p w14:paraId="4F9926E4"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同时</w:t>
      </w:r>
      <w:r>
        <w:rPr>
          <w:rFonts w:ascii="Lucida Grande" w:hAnsi="Lucida Grande" w:cs="Lucida Grande"/>
          <w:color w:val="232323"/>
          <w:kern w:val="0"/>
          <w:sz w:val="32"/>
          <w:szCs w:val="32"/>
        </w:rPr>
        <w:t xml:space="preserve"> Pop </w:t>
      </w:r>
      <w:r>
        <w:rPr>
          <w:rFonts w:ascii="Lucida Grande" w:hAnsi="Lucida Grande" w:cs="Lucida Grande"/>
          <w:color w:val="232323"/>
          <w:kern w:val="0"/>
          <w:sz w:val="32"/>
          <w:szCs w:val="32"/>
        </w:rPr>
        <w:t>又往前多走了一步。既然动画的本质是根据时间函数来做插值，那么理论上任何一个对象的任何一个值都可以用来做插值，而不仅仅是</w:t>
      </w:r>
      <w:r>
        <w:rPr>
          <w:rFonts w:ascii="Lucida Grande" w:hAnsi="Lucida Grande" w:cs="Lucida Grande"/>
          <w:color w:val="232323"/>
          <w:kern w:val="0"/>
          <w:sz w:val="32"/>
          <w:szCs w:val="32"/>
        </w:rPr>
        <w:t xml:space="preserve"> Core Animation </w:t>
      </w:r>
      <w:r>
        <w:rPr>
          <w:rFonts w:ascii="Lucida Grande" w:hAnsi="Lucida Grande" w:cs="Lucida Grande"/>
          <w:color w:val="232323"/>
          <w:kern w:val="0"/>
          <w:sz w:val="32"/>
          <w:szCs w:val="32"/>
        </w:rPr>
        <w:t>里定死的那一堆大小、位移、旋转、缩放等</w:t>
      </w:r>
      <w:r>
        <w:rPr>
          <w:rFonts w:ascii="Lucida Grande" w:hAnsi="Lucida Grande" w:cs="Lucida Grande"/>
          <w:color w:val="232323"/>
          <w:kern w:val="0"/>
          <w:sz w:val="32"/>
          <w:szCs w:val="32"/>
        </w:rPr>
        <w:t xml:space="preserve"> animatable properties</w:t>
      </w:r>
      <w:r>
        <w:rPr>
          <w:rFonts w:ascii="Lucida Grande" w:hAnsi="Lucida Grande" w:cs="Lucida Grande"/>
          <w:color w:val="232323"/>
          <w:kern w:val="0"/>
          <w:sz w:val="32"/>
          <w:szCs w:val="32"/>
        </w:rPr>
        <w:t>。</w:t>
      </w:r>
    </w:p>
    <w:p w14:paraId="4175C9D3" w14:textId="77777777" w:rsidR="007064EE" w:rsidRDefault="007064EE" w:rsidP="007064EE">
      <w:pPr>
        <w:widowControl/>
        <w:autoSpaceDE w:val="0"/>
        <w:autoSpaceDN w:val="0"/>
        <w:adjustRightInd w:val="0"/>
        <w:jc w:val="left"/>
        <w:rPr>
          <w:rFonts w:ascii="Lucida Grande" w:hAnsi="Lucida Grande" w:cs="Lucida Grande"/>
          <w:b/>
          <w:bCs/>
          <w:color w:val="232323"/>
          <w:kern w:val="0"/>
          <w:sz w:val="40"/>
          <w:szCs w:val="40"/>
        </w:rPr>
      </w:pPr>
      <w:r>
        <w:rPr>
          <w:rFonts w:ascii="Lucida Grande" w:hAnsi="Lucida Grande" w:cs="Lucida Grande"/>
          <w:b/>
          <w:bCs/>
          <w:color w:val="232323"/>
          <w:kern w:val="0"/>
          <w:sz w:val="40"/>
          <w:szCs w:val="40"/>
        </w:rPr>
        <w:t>9. Restful</w:t>
      </w:r>
      <w:r>
        <w:rPr>
          <w:rFonts w:ascii="Lucida Grande" w:hAnsi="Lucida Grande" w:cs="Lucida Grande"/>
          <w:b/>
          <w:bCs/>
          <w:color w:val="232323"/>
          <w:kern w:val="0"/>
          <w:sz w:val="40"/>
          <w:szCs w:val="40"/>
        </w:rPr>
        <w:t>架构</w:t>
      </w:r>
    </w:p>
    <w:p w14:paraId="5ECC8B0D"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REST</w:t>
      </w:r>
      <w:r>
        <w:rPr>
          <w:rFonts w:ascii="Lucida Grande" w:hAnsi="Lucida Grande" w:cs="Lucida Grande"/>
          <w:color w:val="232323"/>
          <w:kern w:val="0"/>
          <w:sz w:val="32"/>
          <w:szCs w:val="32"/>
        </w:rPr>
        <w:t>是一种架构风格，其核心是面向资源，</w:t>
      </w:r>
      <w:r>
        <w:rPr>
          <w:rFonts w:ascii="Lucida Grande" w:hAnsi="Lucida Grande" w:cs="Lucida Grande"/>
          <w:color w:val="232323"/>
          <w:kern w:val="0"/>
          <w:sz w:val="32"/>
          <w:szCs w:val="32"/>
        </w:rPr>
        <w:t>REST</w:t>
      </w:r>
      <w:r>
        <w:rPr>
          <w:rFonts w:ascii="Lucida Grande" w:hAnsi="Lucida Grande" w:cs="Lucida Grande"/>
          <w:color w:val="232323"/>
          <w:kern w:val="0"/>
          <w:sz w:val="32"/>
          <w:szCs w:val="32"/>
        </w:rPr>
        <w:t>专门针对网络应用设计和开发方式，以降低开发的复杂性，提高系统的可伸缩性。</w:t>
      </w:r>
      <w:r>
        <w:rPr>
          <w:rFonts w:ascii="Lucida Grande" w:hAnsi="Lucida Grande" w:cs="Lucida Grande"/>
          <w:color w:val="232323"/>
          <w:kern w:val="0"/>
          <w:sz w:val="32"/>
          <w:szCs w:val="32"/>
        </w:rPr>
        <w:t>REST</w:t>
      </w:r>
      <w:r>
        <w:rPr>
          <w:rFonts w:ascii="Lucida Grande" w:hAnsi="Lucida Grande" w:cs="Lucida Grande"/>
          <w:color w:val="232323"/>
          <w:kern w:val="0"/>
          <w:sz w:val="32"/>
          <w:szCs w:val="32"/>
        </w:rPr>
        <w:t>提出设计概念和准则为：</w:t>
      </w:r>
    </w:p>
    <w:p w14:paraId="67FF6509" w14:textId="77777777" w:rsidR="007064EE" w:rsidRDefault="007064EE" w:rsidP="007064EE">
      <w:pPr>
        <w:widowControl/>
        <w:autoSpaceDE w:val="0"/>
        <w:autoSpaceDN w:val="0"/>
        <w:adjustRightInd w:val="0"/>
        <w:jc w:val="left"/>
        <w:rPr>
          <w:rFonts w:ascii="Menlo Regular" w:hAnsi="Menlo Regular" w:cs="Menlo Regular"/>
          <w:color w:val="536870"/>
          <w:kern w:val="0"/>
        </w:rPr>
      </w:pPr>
      <w:r>
        <w:rPr>
          <w:rFonts w:ascii="Menlo Regular" w:hAnsi="Menlo Regular" w:cs="Menlo Regular"/>
          <w:color w:val="536870"/>
          <w:kern w:val="0"/>
        </w:rPr>
        <w:t xml:space="preserve">  </w:t>
      </w:r>
      <w:r>
        <w:rPr>
          <w:rFonts w:ascii="Menlo Regular" w:hAnsi="Menlo Regular" w:cs="Menlo Regular"/>
          <w:color w:val="259286"/>
          <w:kern w:val="0"/>
        </w:rPr>
        <w:t>1.</w:t>
      </w:r>
      <w:r>
        <w:rPr>
          <w:rFonts w:ascii="Menlo Regular" w:hAnsi="Menlo Regular" w:cs="Menlo Regular"/>
          <w:color w:val="536870"/>
          <w:kern w:val="0"/>
        </w:rPr>
        <w:t>网络上的所有事物都可以被抽象为资源</w:t>
      </w:r>
      <w:r>
        <w:rPr>
          <w:rFonts w:ascii="Menlo Regular" w:hAnsi="Menlo Regular" w:cs="Menlo Regular"/>
          <w:color w:val="536870"/>
          <w:kern w:val="0"/>
        </w:rPr>
        <w:t>(resource)</w:t>
      </w:r>
    </w:p>
    <w:p w14:paraId="4BD3F903" w14:textId="77777777" w:rsidR="007064EE" w:rsidRDefault="007064EE" w:rsidP="007064EE">
      <w:pPr>
        <w:widowControl/>
        <w:autoSpaceDE w:val="0"/>
        <w:autoSpaceDN w:val="0"/>
        <w:adjustRightInd w:val="0"/>
        <w:jc w:val="left"/>
        <w:rPr>
          <w:rFonts w:ascii="Menlo Regular" w:hAnsi="Menlo Regular" w:cs="Menlo Regular"/>
          <w:color w:val="536870"/>
          <w:kern w:val="0"/>
        </w:rPr>
      </w:pPr>
      <w:r>
        <w:rPr>
          <w:rFonts w:ascii="Menlo Regular" w:hAnsi="Menlo Regular" w:cs="Menlo Regular"/>
          <w:color w:val="536870"/>
          <w:kern w:val="0"/>
        </w:rPr>
        <w:t xml:space="preserve">  </w:t>
      </w:r>
      <w:r>
        <w:rPr>
          <w:rFonts w:ascii="Menlo Regular" w:hAnsi="Menlo Regular" w:cs="Menlo Regular"/>
          <w:color w:val="259286"/>
          <w:kern w:val="0"/>
        </w:rPr>
        <w:t>2.</w:t>
      </w:r>
      <w:r>
        <w:rPr>
          <w:rFonts w:ascii="Menlo Regular" w:hAnsi="Menlo Regular" w:cs="Menlo Regular"/>
          <w:color w:val="536870"/>
          <w:kern w:val="0"/>
        </w:rPr>
        <w:t>每一个资源都有唯一的资源标识</w:t>
      </w:r>
      <w:r>
        <w:rPr>
          <w:rFonts w:ascii="Menlo Regular" w:hAnsi="Menlo Regular" w:cs="Menlo Regular"/>
          <w:color w:val="536870"/>
          <w:kern w:val="0"/>
        </w:rPr>
        <w:t>(resource identifier)</w:t>
      </w:r>
      <w:r>
        <w:rPr>
          <w:rFonts w:ascii="Menlo Regular" w:hAnsi="Menlo Regular" w:cs="Menlo Regular"/>
          <w:color w:val="536870"/>
          <w:kern w:val="0"/>
        </w:rPr>
        <w:t>，对资源的操作不会改变这些标识</w:t>
      </w:r>
    </w:p>
    <w:p w14:paraId="1E04D3C4" w14:textId="77777777" w:rsidR="007064EE" w:rsidRDefault="007064EE" w:rsidP="007064EE">
      <w:pPr>
        <w:widowControl/>
        <w:autoSpaceDE w:val="0"/>
        <w:autoSpaceDN w:val="0"/>
        <w:adjustRightInd w:val="0"/>
        <w:jc w:val="left"/>
        <w:rPr>
          <w:rFonts w:ascii="Menlo Regular" w:hAnsi="Menlo Regular" w:cs="Menlo Regular"/>
          <w:color w:val="536870"/>
          <w:kern w:val="0"/>
          <w:sz w:val="26"/>
          <w:szCs w:val="26"/>
        </w:rPr>
      </w:pPr>
      <w:r>
        <w:rPr>
          <w:rFonts w:ascii="Menlo Regular" w:hAnsi="Menlo Regular" w:cs="Menlo Regular"/>
          <w:color w:val="536870"/>
          <w:kern w:val="0"/>
        </w:rPr>
        <w:t xml:space="preserve">  </w:t>
      </w:r>
      <w:r>
        <w:rPr>
          <w:rFonts w:ascii="Menlo Regular" w:hAnsi="Menlo Regular" w:cs="Menlo Regular"/>
          <w:color w:val="259286"/>
          <w:kern w:val="0"/>
        </w:rPr>
        <w:t>3.</w:t>
      </w:r>
      <w:r>
        <w:rPr>
          <w:rFonts w:ascii="Menlo Regular" w:hAnsi="Menlo Regular" w:cs="Menlo Regular"/>
          <w:color w:val="536870"/>
          <w:kern w:val="0"/>
        </w:rPr>
        <w:t>所有的操作都是无状态的</w:t>
      </w:r>
    </w:p>
    <w:p w14:paraId="3A3CBA5B"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REST</w:t>
      </w:r>
      <w:r>
        <w:rPr>
          <w:rFonts w:ascii="Lucida Grande" w:hAnsi="Lucida Grande" w:cs="Lucida Grande"/>
          <w:color w:val="232323"/>
          <w:kern w:val="0"/>
          <w:sz w:val="32"/>
          <w:szCs w:val="32"/>
        </w:rPr>
        <w:t>简化开发，其架构遵循</w:t>
      </w:r>
      <w:r>
        <w:rPr>
          <w:rFonts w:ascii="Lucida Grande" w:hAnsi="Lucida Grande" w:cs="Lucida Grande"/>
          <w:color w:val="232323"/>
          <w:kern w:val="0"/>
          <w:sz w:val="32"/>
          <w:szCs w:val="32"/>
        </w:rPr>
        <w:t>CRUD</w:t>
      </w:r>
      <w:r>
        <w:rPr>
          <w:rFonts w:ascii="Lucida Grande" w:hAnsi="Lucida Grande" w:cs="Lucida Grande"/>
          <w:color w:val="232323"/>
          <w:kern w:val="0"/>
          <w:sz w:val="32"/>
          <w:szCs w:val="32"/>
        </w:rPr>
        <w:t>原则，该原则告诉我们对于资源</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包括网络资源</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只需要四种行为：创建，获取，更新和删除就可以完成相关的操作和处理。您可以通过统一资源标识符（</w:t>
      </w:r>
      <w:r>
        <w:rPr>
          <w:rFonts w:ascii="Lucida Grande" w:hAnsi="Lucida Grande" w:cs="Lucida Grande"/>
          <w:color w:val="232323"/>
          <w:kern w:val="0"/>
          <w:sz w:val="32"/>
          <w:szCs w:val="32"/>
        </w:rPr>
        <w:t>Universal Resource Identifier</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URI</w:t>
      </w:r>
      <w:r>
        <w:rPr>
          <w:rFonts w:ascii="Lucida Grande" w:hAnsi="Lucida Grande" w:cs="Lucida Grande"/>
          <w:color w:val="232323"/>
          <w:kern w:val="0"/>
          <w:sz w:val="32"/>
          <w:szCs w:val="32"/>
        </w:rPr>
        <w:t>）来识别和定位资源，并且针对这些资源而执行的操作是通过</w:t>
      </w:r>
      <w:r>
        <w:rPr>
          <w:rFonts w:ascii="Lucida Grande" w:hAnsi="Lucida Grande" w:cs="Lucida Grande"/>
          <w:color w:val="232323"/>
          <w:kern w:val="0"/>
          <w:sz w:val="32"/>
          <w:szCs w:val="32"/>
        </w:rPr>
        <w:t xml:space="preserve"> HTTP </w:t>
      </w:r>
      <w:r>
        <w:rPr>
          <w:rFonts w:ascii="Lucida Grande" w:hAnsi="Lucida Grande" w:cs="Lucida Grande"/>
          <w:color w:val="232323"/>
          <w:kern w:val="0"/>
          <w:sz w:val="32"/>
          <w:szCs w:val="32"/>
        </w:rPr>
        <w:t>规范定义的。其核心操作只有</w:t>
      </w:r>
      <w:r>
        <w:rPr>
          <w:rFonts w:ascii="Lucida Grande" w:hAnsi="Lucida Grande" w:cs="Lucida Grande"/>
          <w:color w:val="232323"/>
          <w:kern w:val="0"/>
          <w:sz w:val="32"/>
          <w:szCs w:val="32"/>
        </w:rPr>
        <w:t>GET,PUT,POST,DELETE</w:t>
      </w:r>
      <w:r>
        <w:rPr>
          <w:rFonts w:ascii="Lucida Grande" w:hAnsi="Lucida Grande" w:cs="Lucida Grande"/>
          <w:color w:val="232323"/>
          <w:kern w:val="0"/>
          <w:sz w:val="32"/>
          <w:szCs w:val="32"/>
        </w:rPr>
        <w:t>。</w:t>
      </w:r>
    </w:p>
    <w:p w14:paraId="46C5F8B8"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由于</w:t>
      </w:r>
      <w:r>
        <w:rPr>
          <w:rFonts w:ascii="Lucida Grande" w:hAnsi="Lucida Grande" w:cs="Lucida Grande"/>
          <w:color w:val="232323"/>
          <w:kern w:val="0"/>
          <w:sz w:val="32"/>
          <w:szCs w:val="32"/>
        </w:rPr>
        <w:t>REST</w:t>
      </w:r>
      <w:r>
        <w:rPr>
          <w:rFonts w:ascii="Lucida Grande" w:hAnsi="Lucida Grande" w:cs="Lucida Grande"/>
          <w:color w:val="232323"/>
          <w:kern w:val="0"/>
          <w:sz w:val="32"/>
          <w:szCs w:val="32"/>
        </w:rPr>
        <w:t>强制所有的操作都必须是</w:t>
      </w:r>
      <w:r>
        <w:rPr>
          <w:rFonts w:ascii="Lucida Grande" w:hAnsi="Lucida Grande" w:cs="Lucida Grande"/>
          <w:color w:val="232323"/>
          <w:kern w:val="0"/>
          <w:sz w:val="32"/>
          <w:szCs w:val="32"/>
        </w:rPr>
        <w:t>stateless</w:t>
      </w:r>
      <w:r>
        <w:rPr>
          <w:rFonts w:ascii="Lucida Grande" w:hAnsi="Lucida Grande" w:cs="Lucida Grande"/>
          <w:color w:val="232323"/>
          <w:kern w:val="0"/>
          <w:sz w:val="32"/>
          <w:szCs w:val="32"/>
        </w:rPr>
        <w:t>的，这就没有上下文的约束，如果做分布式，集群都不需要考虑上下文和会话保持的问题。极大的提高系统的可伸缩性。</w:t>
      </w:r>
    </w:p>
    <w:p w14:paraId="33E38582"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RESTful</w:t>
      </w:r>
      <w:r>
        <w:rPr>
          <w:rFonts w:ascii="Lucida Grande" w:hAnsi="Lucida Grande" w:cs="Lucida Grande"/>
          <w:color w:val="232323"/>
          <w:kern w:val="0"/>
          <w:sz w:val="32"/>
          <w:szCs w:val="32"/>
        </w:rPr>
        <w:t>架构：</w:t>
      </w:r>
    </w:p>
    <w:p w14:paraId="3A859DD3"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 xml:space="preserve">　　（</w:t>
      </w:r>
      <w:r>
        <w:rPr>
          <w:rFonts w:ascii="Lucida Grande" w:hAnsi="Lucida Grande" w:cs="Lucida Grande"/>
          <w:color w:val="232323"/>
          <w:kern w:val="0"/>
          <w:sz w:val="32"/>
          <w:szCs w:val="32"/>
        </w:rPr>
        <w:t>1</w:t>
      </w:r>
      <w:r>
        <w:rPr>
          <w:rFonts w:ascii="Lucida Grande" w:hAnsi="Lucida Grande" w:cs="Lucida Grande"/>
          <w:color w:val="232323"/>
          <w:kern w:val="0"/>
          <w:sz w:val="32"/>
          <w:szCs w:val="32"/>
        </w:rPr>
        <w:t>）每一个</w:t>
      </w:r>
      <w:r>
        <w:rPr>
          <w:rFonts w:ascii="Lucida Grande" w:hAnsi="Lucida Grande" w:cs="Lucida Grande"/>
          <w:color w:val="232323"/>
          <w:kern w:val="0"/>
          <w:sz w:val="32"/>
          <w:szCs w:val="32"/>
        </w:rPr>
        <w:t>URI</w:t>
      </w:r>
      <w:r>
        <w:rPr>
          <w:rFonts w:ascii="Lucida Grande" w:hAnsi="Lucida Grande" w:cs="Lucida Grande"/>
          <w:color w:val="232323"/>
          <w:kern w:val="0"/>
          <w:sz w:val="32"/>
          <w:szCs w:val="32"/>
        </w:rPr>
        <w:t>代表一种资源；</w:t>
      </w:r>
    </w:p>
    <w:p w14:paraId="33047A13"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 xml:space="preserve">　　（</w:t>
      </w:r>
      <w:r>
        <w:rPr>
          <w:rFonts w:ascii="Lucida Grande" w:hAnsi="Lucida Grande" w:cs="Lucida Grande"/>
          <w:color w:val="232323"/>
          <w:kern w:val="0"/>
          <w:sz w:val="32"/>
          <w:szCs w:val="32"/>
        </w:rPr>
        <w:t>2</w:t>
      </w:r>
      <w:r>
        <w:rPr>
          <w:rFonts w:ascii="Lucida Grande" w:hAnsi="Lucida Grande" w:cs="Lucida Grande"/>
          <w:color w:val="232323"/>
          <w:kern w:val="0"/>
          <w:sz w:val="32"/>
          <w:szCs w:val="32"/>
        </w:rPr>
        <w:t>）客户端和服务器之间，传递这种资源的某种表现层；</w:t>
      </w:r>
    </w:p>
    <w:p w14:paraId="4DCBFD3F"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 xml:space="preserve">　　（</w:t>
      </w:r>
      <w:r>
        <w:rPr>
          <w:rFonts w:ascii="Lucida Grande" w:hAnsi="Lucida Grande" w:cs="Lucida Grande"/>
          <w:color w:val="232323"/>
          <w:kern w:val="0"/>
          <w:sz w:val="32"/>
          <w:szCs w:val="32"/>
        </w:rPr>
        <w:t>3</w:t>
      </w:r>
      <w:r>
        <w:rPr>
          <w:rFonts w:ascii="Lucida Grande" w:hAnsi="Lucida Grande" w:cs="Lucida Grande"/>
          <w:color w:val="232323"/>
          <w:kern w:val="0"/>
          <w:sz w:val="32"/>
          <w:szCs w:val="32"/>
        </w:rPr>
        <w:t>）客户端通过四个</w:t>
      </w:r>
      <w:r>
        <w:rPr>
          <w:rFonts w:ascii="Lucida Grande" w:hAnsi="Lucida Grande" w:cs="Lucida Grande"/>
          <w:color w:val="232323"/>
          <w:kern w:val="0"/>
          <w:sz w:val="32"/>
          <w:szCs w:val="32"/>
        </w:rPr>
        <w:t>HTTP</w:t>
      </w:r>
      <w:r>
        <w:rPr>
          <w:rFonts w:ascii="Lucida Grande" w:hAnsi="Lucida Grande" w:cs="Lucida Grande"/>
          <w:color w:val="232323"/>
          <w:kern w:val="0"/>
          <w:sz w:val="32"/>
          <w:szCs w:val="32"/>
        </w:rPr>
        <w:t>动词，对服务器端资源进行操作，实现</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表现层状态转化</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w:t>
      </w:r>
    </w:p>
    <w:p w14:paraId="25BF4BA1" w14:textId="77777777" w:rsidR="007064EE" w:rsidRDefault="007064EE" w:rsidP="007064EE">
      <w:pPr>
        <w:widowControl/>
        <w:autoSpaceDE w:val="0"/>
        <w:autoSpaceDN w:val="0"/>
        <w:adjustRightInd w:val="0"/>
        <w:jc w:val="left"/>
        <w:rPr>
          <w:rFonts w:ascii="Lucida Grande" w:hAnsi="Lucida Grande" w:cs="Lucida Grande"/>
          <w:b/>
          <w:bCs/>
          <w:color w:val="232323"/>
          <w:kern w:val="0"/>
          <w:sz w:val="40"/>
          <w:szCs w:val="40"/>
        </w:rPr>
      </w:pPr>
      <w:r>
        <w:rPr>
          <w:rFonts w:ascii="Lucida Grande" w:hAnsi="Lucida Grande" w:cs="Lucida Grande"/>
          <w:b/>
          <w:bCs/>
          <w:color w:val="232323"/>
          <w:kern w:val="0"/>
          <w:sz w:val="40"/>
          <w:szCs w:val="40"/>
        </w:rPr>
        <w:t xml:space="preserve">10. </w:t>
      </w:r>
      <w:r>
        <w:rPr>
          <w:rFonts w:ascii="Lucida Grande" w:hAnsi="Lucida Grande" w:cs="Lucida Grande"/>
          <w:b/>
          <w:bCs/>
          <w:color w:val="232323"/>
          <w:kern w:val="0"/>
          <w:sz w:val="40"/>
          <w:szCs w:val="40"/>
        </w:rPr>
        <w:t>请分析下</w:t>
      </w:r>
      <w:r>
        <w:rPr>
          <w:rFonts w:ascii="Lucida Grande" w:hAnsi="Lucida Grande" w:cs="Lucida Grande"/>
          <w:b/>
          <w:bCs/>
          <w:color w:val="232323"/>
          <w:kern w:val="0"/>
          <w:sz w:val="40"/>
          <w:szCs w:val="40"/>
        </w:rPr>
        <w:t>SDWebImage</w:t>
      </w:r>
      <w:r>
        <w:rPr>
          <w:rFonts w:ascii="Lucida Grande" w:hAnsi="Lucida Grande" w:cs="Lucida Grande"/>
          <w:b/>
          <w:bCs/>
          <w:color w:val="232323"/>
          <w:kern w:val="0"/>
          <w:sz w:val="40"/>
          <w:szCs w:val="40"/>
        </w:rPr>
        <w:t>的原理</w:t>
      </w:r>
    </w:p>
    <w:p w14:paraId="36C52EFD"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这个类库提供一个</w:t>
      </w:r>
      <w:r>
        <w:rPr>
          <w:rFonts w:ascii="Lucida Grande" w:hAnsi="Lucida Grande" w:cs="Lucida Grande"/>
          <w:color w:val="232323"/>
          <w:kern w:val="0"/>
          <w:sz w:val="32"/>
          <w:szCs w:val="32"/>
        </w:rPr>
        <w:t>UIImageView</w:t>
      </w:r>
      <w:r>
        <w:rPr>
          <w:rFonts w:ascii="Lucida Grande" w:hAnsi="Lucida Grande" w:cs="Lucida Grande"/>
          <w:color w:val="232323"/>
          <w:kern w:val="0"/>
          <w:sz w:val="32"/>
          <w:szCs w:val="32"/>
        </w:rPr>
        <w:t>类别以支持加载来自网络的远程图片。具有缓存管理、异步下载、同一个</w:t>
      </w:r>
      <w:r>
        <w:rPr>
          <w:rFonts w:ascii="Lucida Grande" w:hAnsi="Lucida Grande" w:cs="Lucida Grande"/>
          <w:color w:val="232323"/>
          <w:kern w:val="0"/>
          <w:sz w:val="32"/>
          <w:szCs w:val="32"/>
        </w:rPr>
        <w:t>URL</w:t>
      </w:r>
      <w:r>
        <w:rPr>
          <w:rFonts w:ascii="Lucida Grande" w:hAnsi="Lucida Grande" w:cs="Lucida Grande"/>
          <w:color w:val="232323"/>
          <w:kern w:val="0"/>
          <w:sz w:val="32"/>
          <w:szCs w:val="32"/>
        </w:rPr>
        <w:t>下载次数控制和优化等特征。</w:t>
      </w:r>
    </w:p>
    <w:p w14:paraId="45A86F09" w14:textId="77777777" w:rsidR="007064EE" w:rsidRDefault="007064EE" w:rsidP="007064EE">
      <w:pPr>
        <w:widowControl/>
        <w:autoSpaceDE w:val="0"/>
        <w:autoSpaceDN w:val="0"/>
        <w:adjustRightInd w:val="0"/>
        <w:rPr>
          <w:rFonts w:ascii="Lucida Grande" w:hAnsi="Lucida Grande" w:cs="Lucida Grande"/>
          <w:color w:val="232323"/>
          <w:kern w:val="0"/>
          <w:sz w:val="32"/>
          <w:szCs w:val="32"/>
        </w:rPr>
      </w:pPr>
      <w:r>
        <w:rPr>
          <w:rFonts w:ascii="Lucida Grande" w:hAnsi="Lucida Grande" w:cs="Lucida Grande"/>
          <w:b/>
          <w:bCs/>
          <w:color w:val="232323"/>
          <w:kern w:val="0"/>
          <w:sz w:val="32"/>
          <w:szCs w:val="32"/>
        </w:rPr>
        <w:t xml:space="preserve">SDWebImage </w:t>
      </w:r>
      <w:r>
        <w:rPr>
          <w:rFonts w:ascii="Lucida Grande" w:hAnsi="Lucida Grande" w:cs="Lucida Grande"/>
          <w:b/>
          <w:bCs/>
          <w:color w:val="232323"/>
          <w:kern w:val="0"/>
          <w:sz w:val="32"/>
          <w:szCs w:val="32"/>
        </w:rPr>
        <w:t>加载图片的流程</w:t>
      </w:r>
    </w:p>
    <w:p w14:paraId="69B87EEA"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1.</w:t>
      </w:r>
      <w:r>
        <w:rPr>
          <w:rFonts w:ascii="Lucida Grande" w:hAnsi="Lucida Grande" w:cs="Lucida Grande"/>
          <w:color w:val="232323"/>
          <w:kern w:val="0"/>
          <w:sz w:val="32"/>
          <w:szCs w:val="32"/>
        </w:rPr>
        <w:t>入口</w:t>
      </w:r>
      <w:r>
        <w:rPr>
          <w:rFonts w:ascii="Lucida Grande" w:hAnsi="Lucida Grande" w:cs="Lucida Grande"/>
          <w:color w:val="232323"/>
          <w:kern w:val="0"/>
          <w:sz w:val="32"/>
          <w:szCs w:val="32"/>
        </w:rPr>
        <w:t xml:space="preserve"> setImageWithURL:placeholderImage:options: </w:t>
      </w:r>
      <w:r>
        <w:rPr>
          <w:rFonts w:ascii="Lucida Grande" w:hAnsi="Lucida Grande" w:cs="Lucida Grande"/>
          <w:color w:val="232323"/>
          <w:kern w:val="0"/>
          <w:sz w:val="32"/>
          <w:szCs w:val="32"/>
        </w:rPr>
        <w:t>会先把</w:t>
      </w:r>
      <w:r>
        <w:rPr>
          <w:rFonts w:ascii="Lucida Grande" w:hAnsi="Lucida Grande" w:cs="Lucida Grande"/>
          <w:color w:val="232323"/>
          <w:kern w:val="0"/>
          <w:sz w:val="32"/>
          <w:szCs w:val="32"/>
        </w:rPr>
        <w:t xml:space="preserve"> placeholderImage </w:t>
      </w:r>
      <w:r>
        <w:rPr>
          <w:rFonts w:ascii="Lucida Grande" w:hAnsi="Lucida Grande" w:cs="Lucida Grande"/>
          <w:color w:val="232323"/>
          <w:kern w:val="0"/>
          <w:sz w:val="32"/>
          <w:szCs w:val="32"/>
        </w:rPr>
        <w:t>显示，然后</w:t>
      </w:r>
      <w:r>
        <w:rPr>
          <w:rFonts w:ascii="Lucida Grande" w:hAnsi="Lucida Grande" w:cs="Lucida Grande"/>
          <w:color w:val="232323"/>
          <w:kern w:val="0"/>
          <w:sz w:val="32"/>
          <w:szCs w:val="32"/>
        </w:rPr>
        <w:t xml:space="preserve"> SDWebImageManager </w:t>
      </w:r>
      <w:r>
        <w:rPr>
          <w:rFonts w:ascii="Lucida Grande" w:hAnsi="Lucida Grande" w:cs="Lucida Grande"/>
          <w:color w:val="232323"/>
          <w:kern w:val="0"/>
          <w:sz w:val="32"/>
          <w:szCs w:val="32"/>
        </w:rPr>
        <w:t>根据</w:t>
      </w:r>
      <w:r>
        <w:rPr>
          <w:rFonts w:ascii="Lucida Grande" w:hAnsi="Lucida Grande" w:cs="Lucida Grande"/>
          <w:color w:val="232323"/>
          <w:kern w:val="0"/>
          <w:sz w:val="32"/>
          <w:szCs w:val="32"/>
        </w:rPr>
        <w:t xml:space="preserve"> URL </w:t>
      </w:r>
      <w:r>
        <w:rPr>
          <w:rFonts w:ascii="Lucida Grande" w:hAnsi="Lucida Grande" w:cs="Lucida Grande"/>
          <w:color w:val="232323"/>
          <w:kern w:val="0"/>
          <w:sz w:val="32"/>
          <w:szCs w:val="32"/>
        </w:rPr>
        <w:t>开始处理图片。</w:t>
      </w:r>
    </w:p>
    <w:p w14:paraId="65E9BE42"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2.</w:t>
      </w:r>
      <w:r>
        <w:rPr>
          <w:rFonts w:ascii="Lucida Grande" w:hAnsi="Lucida Grande" w:cs="Lucida Grande"/>
          <w:color w:val="232323"/>
          <w:kern w:val="0"/>
          <w:sz w:val="32"/>
          <w:szCs w:val="32"/>
        </w:rPr>
        <w:t>进入</w:t>
      </w:r>
      <w:r>
        <w:rPr>
          <w:rFonts w:ascii="Lucida Grande" w:hAnsi="Lucida Grande" w:cs="Lucida Grande"/>
          <w:color w:val="232323"/>
          <w:kern w:val="0"/>
          <w:sz w:val="32"/>
          <w:szCs w:val="32"/>
        </w:rPr>
        <w:t xml:space="preserve"> SDWebImageManager-downloadWithURL:delegate:options:userInfo:</w:t>
      </w:r>
      <w:r>
        <w:rPr>
          <w:rFonts w:ascii="Lucida Grande" w:hAnsi="Lucida Grande" w:cs="Lucida Grande"/>
          <w:color w:val="232323"/>
          <w:kern w:val="0"/>
          <w:sz w:val="32"/>
          <w:szCs w:val="32"/>
        </w:rPr>
        <w:t>，交给</w:t>
      </w:r>
      <w:r>
        <w:rPr>
          <w:rFonts w:ascii="Lucida Grande" w:hAnsi="Lucida Grande" w:cs="Lucida Grande"/>
          <w:color w:val="232323"/>
          <w:kern w:val="0"/>
          <w:sz w:val="32"/>
          <w:szCs w:val="32"/>
        </w:rPr>
        <w:t xml:space="preserve"> SDImageCache </w:t>
      </w:r>
      <w:r>
        <w:rPr>
          <w:rFonts w:ascii="Lucida Grande" w:hAnsi="Lucida Grande" w:cs="Lucida Grande"/>
          <w:color w:val="232323"/>
          <w:kern w:val="0"/>
          <w:sz w:val="32"/>
          <w:szCs w:val="32"/>
        </w:rPr>
        <w:t>从缓存查找图片是否已经下载</w:t>
      </w:r>
      <w:r>
        <w:rPr>
          <w:rFonts w:ascii="Lucida Grande" w:hAnsi="Lucida Grande" w:cs="Lucida Grande"/>
          <w:color w:val="232323"/>
          <w:kern w:val="0"/>
          <w:sz w:val="32"/>
          <w:szCs w:val="32"/>
        </w:rPr>
        <w:t xml:space="preserve"> queryDiskCacheForKey:delegate:userInfo:.</w:t>
      </w:r>
    </w:p>
    <w:p w14:paraId="5334CF5B"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3.</w:t>
      </w:r>
      <w:r>
        <w:rPr>
          <w:rFonts w:ascii="Lucida Grande" w:hAnsi="Lucida Grande" w:cs="Lucida Grande"/>
          <w:color w:val="232323"/>
          <w:kern w:val="0"/>
          <w:sz w:val="32"/>
          <w:szCs w:val="32"/>
        </w:rPr>
        <w:t>先从内存图片缓存查找是否有图片，如果内存中已经有图片缓存，</w:t>
      </w:r>
      <w:r>
        <w:rPr>
          <w:rFonts w:ascii="Lucida Grande" w:hAnsi="Lucida Grande" w:cs="Lucida Grande"/>
          <w:color w:val="232323"/>
          <w:kern w:val="0"/>
          <w:sz w:val="32"/>
          <w:szCs w:val="32"/>
        </w:rPr>
        <w:t xml:space="preserve">SDImageCacheDelegate </w:t>
      </w:r>
      <w:r>
        <w:rPr>
          <w:rFonts w:ascii="Lucida Grande" w:hAnsi="Lucida Grande" w:cs="Lucida Grande"/>
          <w:color w:val="232323"/>
          <w:kern w:val="0"/>
          <w:sz w:val="32"/>
          <w:szCs w:val="32"/>
        </w:rPr>
        <w:t>回调</w:t>
      </w:r>
      <w:r>
        <w:rPr>
          <w:rFonts w:ascii="Lucida Grande" w:hAnsi="Lucida Grande" w:cs="Lucida Grande"/>
          <w:color w:val="232323"/>
          <w:kern w:val="0"/>
          <w:sz w:val="32"/>
          <w:szCs w:val="32"/>
        </w:rPr>
        <w:t xml:space="preserve"> imageCache:didFindImage:forKey:userInfo: </w:t>
      </w:r>
      <w:r>
        <w:rPr>
          <w:rFonts w:ascii="Lucida Grande" w:hAnsi="Lucida Grande" w:cs="Lucida Grande"/>
          <w:color w:val="232323"/>
          <w:kern w:val="0"/>
          <w:sz w:val="32"/>
          <w:szCs w:val="32"/>
        </w:rPr>
        <w:t>到</w:t>
      </w:r>
      <w:r>
        <w:rPr>
          <w:rFonts w:ascii="Lucida Grande" w:hAnsi="Lucida Grande" w:cs="Lucida Grande"/>
          <w:color w:val="232323"/>
          <w:kern w:val="0"/>
          <w:sz w:val="32"/>
          <w:szCs w:val="32"/>
        </w:rPr>
        <w:t xml:space="preserve"> SDWebImageManager</w:t>
      </w:r>
      <w:r>
        <w:rPr>
          <w:rFonts w:ascii="Lucida Grande" w:hAnsi="Lucida Grande" w:cs="Lucida Grande"/>
          <w:color w:val="232323"/>
          <w:kern w:val="0"/>
          <w:sz w:val="32"/>
          <w:szCs w:val="32"/>
        </w:rPr>
        <w:t>。</w:t>
      </w:r>
    </w:p>
    <w:p w14:paraId="2C03A6AF"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 xml:space="preserve">4.SDWebImageManagerDelegate </w:t>
      </w:r>
      <w:r>
        <w:rPr>
          <w:rFonts w:ascii="Lucida Grande" w:hAnsi="Lucida Grande" w:cs="Lucida Grande"/>
          <w:color w:val="232323"/>
          <w:kern w:val="0"/>
          <w:sz w:val="32"/>
          <w:szCs w:val="32"/>
        </w:rPr>
        <w:t>回调</w:t>
      </w:r>
      <w:r>
        <w:rPr>
          <w:rFonts w:ascii="Lucida Grande" w:hAnsi="Lucida Grande" w:cs="Lucida Grande"/>
          <w:color w:val="232323"/>
          <w:kern w:val="0"/>
          <w:sz w:val="32"/>
          <w:szCs w:val="32"/>
        </w:rPr>
        <w:t xml:space="preserve"> webImageManager:didFinishWithImage: </w:t>
      </w:r>
      <w:r>
        <w:rPr>
          <w:rFonts w:ascii="Lucida Grande" w:hAnsi="Lucida Grande" w:cs="Lucida Grande"/>
          <w:color w:val="232323"/>
          <w:kern w:val="0"/>
          <w:sz w:val="32"/>
          <w:szCs w:val="32"/>
        </w:rPr>
        <w:t>到</w:t>
      </w:r>
      <w:r>
        <w:rPr>
          <w:rFonts w:ascii="Lucida Grande" w:hAnsi="Lucida Grande" w:cs="Lucida Grande"/>
          <w:color w:val="232323"/>
          <w:kern w:val="0"/>
          <w:sz w:val="32"/>
          <w:szCs w:val="32"/>
        </w:rPr>
        <w:t xml:space="preserve"> UIImageView+WebCache </w:t>
      </w:r>
      <w:r>
        <w:rPr>
          <w:rFonts w:ascii="Lucida Grande" w:hAnsi="Lucida Grande" w:cs="Lucida Grande"/>
          <w:color w:val="232323"/>
          <w:kern w:val="0"/>
          <w:sz w:val="32"/>
          <w:szCs w:val="32"/>
        </w:rPr>
        <w:t>等前端展示图片。</w:t>
      </w:r>
    </w:p>
    <w:p w14:paraId="231E4C23"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5.</w:t>
      </w:r>
      <w:r>
        <w:rPr>
          <w:rFonts w:ascii="Lucida Grande" w:hAnsi="Lucida Grande" w:cs="Lucida Grande"/>
          <w:color w:val="232323"/>
          <w:kern w:val="0"/>
          <w:sz w:val="32"/>
          <w:szCs w:val="32"/>
        </w:rPr>
        <w:t>如果内存缓存中没有，生成</w:t>
      </w:r>
      <w:r>
        <w:rPr>
          <w:rFonts w:ascii="Lucida Grande" w:hAnsi="Lucida Grande" w:cs="Lucida Grande"/>
          <w:color w:val="232323"/>
          <w:kern w:val="0"/>
          <w:sz w:val="32"/>
          <w:szCs w:val="32"/>
        </w:rPr>
        <w:t xml:space="preserve"> NSInvocationOperation </w:t>
      </w:r>
      <w:r>
        <w:rPr>
          <w:rFonts w:ascii="Lucida Grande" w:hAnsi="Lucida Grande" w:cs="Lucida Grande"/>
          <w:color w:val="232323"/>
          <w:kern w:val="0"/>
          <w:sz w:val="32"/>
          <w:szCs w:val="32"/>
        </w:rPr>
        <w:t>添加到队列开始从硬盘查找图片是否已经缓存。</w:t>
      </w:r>
    </w:p>
    <w:p w14:paraId="5C5B95E8"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6.</w:t>
      </w:r>
      <w:r>
        <w:rPr>
          <w:rFonts w:ascii="Lucida Grande" w:hAnsi="Lucida Grande" w:cs="Lucida Grande"/>
          <w:color w:val="232323"/>
          <w:kern w:val="0"/>
          <w:sz w:val="32"/>
          <w:szCs w:val="32"/>
        </w:rPr>
        <w:t>根据</w:t>
      </w:r>
      <w:r>
        <w:rPr>
          <w:rFonts w:ascii="Lucida Grande" w:hAnsi="Lucida Grande" w:cs="Lucida Grande"/>
          <w:color w:val="232323"/>
          <w:kern w:val="0"/>
          <w:sz w:val="32"/>
          <w:szCs w:val="32"/>
        </w:rPr>
        <w:t xml:space="preserve"> URLKey </w:t>
      </w:r>
      <w:r>
        <w:rPr>
          <w:rFonts w:ascii="Lucida Grande" w:hAnsi="Lucida Grande" w:cs="Lucida Grande"/>
          <w:color w:val="232323"/>
          <w:kern w:val="0"/>
          <w:sz w:val="32"/>
          <w:szCs w:val="32"/>
        </w:rPr>
        <w:t>在硬盘缓存目录下尝试读取图片文件。这一步是在</w:t>
      </w:r>
      <w:r>
        <w:rPr>
          <w:rFonts w:ascii="Lucida Grande" w:hAnsi="Lucida Grande" w:cs="Lucida Grande"/>
          <w:color w:val="232323"/>
          <w:kern w:val="0"/>
          <w:sz w:val="32"/>
          <w:szCs w:val="32"/>
        </w:rPr>
        <w:t xml:space="preserve"> NSOperation </w:t>
      </w:r>
      <w:r>
        <w:rPr>
          <w:rFonts w:ascii="Lucida Grande" w:hAnsi="Lucida Grande" w:cs="Lucida Grande"/>
          <w:color w:val="232323"/>
          <w:kern w:val="0"/>
          <w:sz w:val="32"/>
          <w:szCs w:val="32"/>
        </w:rPr>
        <w:t>进行的操作，所以回主线程进行结果回调</w:t>
      </w:r>
      <w:r>
        <w:rPr>
          <w:rFonts w:ascii="Lucida Grande" w:hAnsi="Lucida Grande" w:cs="Lucida Grande"/>
          <w:color w:val="232323"/>
          <w:kern w:val="0"/>
          <w:sz w:val="32"/>
          <w:szCs w:val="32"/>
        </w:rPr>
        <w:t xml:space="preserve"> notifyDelegate:</w:t>
      </w:r>
      <w:r>
        <w:rPr>
          <w:rFonts w:ascii="Lucida Grande" w:hAnsi="Lucida Grande" w:cs="Lucida Grande"/>
          <w:color w:val="232323"/>
          <w:kern w:val="0"/>
          <w:sz w:val="32"/>
          <w:szCs w:val="32"/>
        </w:rPr>
        <w:t>。</w:t>
      </w:r>
    </w:p>
    <w:p w14:paraId="4092D227"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7.</w:t>
      </w:r>
      <w:r>
        <w:rPr>
          <w:rFonts w:ascii="Lucida Grande" w:hAnsi="Lucida Grande" w:cs="Lucida Grande"/>
          <w:color w:val="232323"/>
          <w:kern w:val="0"/>
          <w:sz w:val="32"/>
          <w:szCs w:val="32"/>
        </w:rPr>
        <w:t>如果上一操作从硬盘读取到了图片，将图片添加到内存缓存中（如果空闲内存过小，会先清空内存缓存）。</w:t>
      </w:r>
      <w:r>
        <w:rPr>
          <w:rFonts w:ascii="Lucida Grande" w:hAnsi="Lucida Grande" w:cs="Lucida Grande"/>
          <w:color w:val="232323"/>
          <w:kern w:val="0"/>
          <w:sz w:val="32"/>
          <w:szCs w:val="32"/>
        </w:rPr>
        <w:t xml:space="preserve">SDImageCacheDelegate </w:t>
      </w:r>
      <w:r>
        <w:rPr>
          <w:rFonts w:ascii="Lucida Grande" w:hAnsi="Lucida Grande" w:cs="Lucida Grande"/>
          <w:color w:val="232323"/>
          <w:kern w:val="0"/>
          <w:sz w:val="32"/>
          <w:szCs w:val="32"/>
        </w:rPr>
        <w:t>回调</w:t>
      </w:r>
      <w:r>
        <w:rPr>
          <w:rFonts w:ascii="Lucida Grande" w:hAnsi="Lucida Grande" w:cs="Lucida Grande"/>
          <w:color w:val="232323"/>
          <w:kern w:val="0"/>
          <w:sz w:val="32"/>
          <w:szCs w:val="32"/>
        </w:rPr>
        <w:t xml:space="preserve"> imageCache:didFindImage:forKey:userInfo:</w:t>
      </w:r>
      <w:r>
        <w:rPr>
          <w:rFonts w:ascii="Lucida Grande" w:hAnsi="Lucida Grande" w:cs="Lucida Grande"/>
          <w:color w:val="232323"/>
          <w:kern w:val="0"/>
          <w:sz w:val="32"/>
          <w:szCs w:val="32"/>
        </w:rPr>
        <w:t>。进而回调展示图片。</w:t>
      </w:r>
    </w:p>
    <w:p w14:paraId="5B94F915"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8.</w:t>
      </w:r>
      <w:r>
        <w:rPr>
          <w:rFonts w:ascii="Lucida Grande" w:hAnsi="Lucida Grande" w:cs="Lucida Grande"/>
          <w:color w:val="232323"/>
          <w:kern w:val="0"/>
          <w:sz w:val="32"/>
          <w:szCs w:val="32"/>
        </w:rPr>
        <w:t>如果从硬盘缓存目录读取不到图片，说明所有缓存都不存在该图片，需要下载图片，回调</w:t>
      </w:r>
      <w:r>
        <w:rPr>
          <w:rFonts w:ascii="Lucida Grande" w:hAnsi="Lucida Grande" w:cs="Lucida Grande"/>
          <w:color w:val="232323"/>
          <w:kern w:val="0"/>
          <w:sz w:val="32"/>
          <w:szCs w:val="32"/>
        </w:rPr>
        <w:t xml:space="preserve"> imageCache:didNotFindImageForKey:userInfo:</w:t>
      </w:r>
      <w:r>
        <w:rPr>
          <w:rFonts w:ascii="Lucida Grande" w:hAnsi="Lucida Grande" w:cs="Lucida Grande"/>
          <w:color w:val="232323"/>
          <w:kern w:val="0"/>
          <w:sz w:val="32"/>
          <w:szCs w:val="32"/>
        </w:rPr>
        <w:t>。</w:t>
      </w:r>
    </w:p>
    <w:p w14:paraId="7D248F70"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9.</w:t>
      </w:r>
      <w:r>
        <w:rPr>
          <w:rFonts w:ascii="Lucida Grande" w:hAnsi="Lucida Grande" w:cs="Lucida Grande"/>
          <w:color w:val="232323"/>
          <w:kern w:val="0"/>
          <w:sz w:val="32"/>
          <w:szCs w:val="32"/>
        </w:rPr>
        <w:t>共享或重新生成一个下载器</w:t>
      </w:r>
      <w:r>
        <w:rPr>
          <w:rFonts w:ascii="Lucida Grande" w:hAnsi="Lucida Grande" w:cs="Lucida Grande"/>
          <w:color w:val="232323"/>
          <w:kern w:val="0"/>
          <w:sz w:val="32"/>
          <w:szCs w:val="32"/>
        </w:rPr>
        <w:t xml:space="preserve"> SDWebImageDownloader </w:t>
      </w:r>
      <w:r>
        <w:rPr>
          <w:rFonts w:ascii="Lucida Grande" w:hAnsi="Lucida Grande" w:cs="Lucida Grande"/>
          <w:color w:val="232323"/>
          <w:kern w:val="0"/>
          <w:sz w:val="32"/>
          <w:szCs w:val="32"/>
        </w:rPr>
        <w:t>开始下载图片。</w:t>
      </w:r>
    </w:p>
    <w:p w14:paraId="7E9FC2B4"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10.</w:t>
      </w:r>
      <w:r>
        <w:rPr>
          <w:rFonts w:ascii="Lucida Grande" w:hAnsi="Lucida Grande" w:cs="Lucida Grande"/>
          <w:color w:val="232323"/>
          <w:kern w:val="0"/>
          <w:sz w:val="32"/>
          <w:szCs w:val="32"/>
        </w:rPr>
        <w:t>图片下载由</w:t>
      </w:r>
      <w:r>
        <w:rPr>
          <w:rFonts w:ascii="Lucida Grande" w:hAnsi="Lucida Grande" w:cs="Lucida Grande"/>
          <w:color w:val="232323"/>
          <w:kern w:val="0"/>
          <w:sz w:val="32"/>
          <w:szCs w:val="32"/>
        </w:rPr>
        <w:t xml:space="preserve"> NSURLConnection </w:t>
      </w:r>
      <w:r>
        <w:rPr>
          <w:rFonts w:ascii="Lucida Grande" w:hAnsi="Lucida Grande" w:cs="Lucida Grande"/>
          <w:color w:val="232323"/>
          <w:kern w:val="0"/>
          <w:sz w:val="32"/>
          <w:szCs w:val="32"/>
        </w:rPr>
        <w:t>来做，实现相关</w:t>
      </w:r>
      <w:r>
        <w:rPr>
          <w:rFonts w:ascii="Lucida Grande" w:hAnsi="Lucida Grande" w:cs="Lucida Grande"/>
          <w:color w:val="232323"/>
          <w:kern w:val="0"/>
          <w:sz w:val="32"/>
          <w:szCs w:val="32"/>
        </w:rPr>
        <w:t xml:space="preserve"> delegate </w:t>
      </w:r>
      <w:r>
        <w:rPr>
          <w:rFonts w:ascii="Lucida Grande" w:hAnsi="Lucida Grande" w:cs="Lucida Grande"/>
          <w:color w:val="232323"/>
          <w:kern w:val="0"/>
          <w:sz w:val="32"/>
          <w:szCs w:val="32"/>
        </w:rPr>
        <w:t>来判断图片下载中、下载完成和下载失败。</w:t>
      </w:r>
    </w:p>
    <w:p w14:paraId="51FD7FE1"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 xml:space="preserve">11.connection:didReceiveData: </w:t>
      </w:r>
      <w:r>
        <w:rPr>
          <w:rFonts w:ascii="Lucida Grande" w:hAnsi="Lucida Grande" w:cs="Lucida Grande"/>
          <w:color w:val="232323"/>
          <w:kern w:val="0"/>
          <w:sz w:val="32"/>
          <w:szCs w:val="32"/>
        </w:rPr>
        <w:t>中利用</w:t>
      </w:r>
      <w:r>
        <w:rPr>
          <w:rFonts w:ascii="Lucida Grande" w:hAnsi="Lucida Grande" w:cs="Lucida Grande"/>
          <w:color w:val="232323"/>
          <w:kern w:val="0"/>
          <w:sz w:val="32"/>
          <w:szCs w:val="32"/>
        </w:rPr>
        <w:t xml:space="preserve"> ImageIO </w:t>
      </w:r>
      <w:r>
        <w:rPr>
          <w:rFonts w:ascii="Lucida Grande" w:hAnsi="Lucida Grande" w:cs="Lucida Grande"/>
          <w:color w:val="232323"/>
          <w:kern w:val="0"/>
          <w:sz w:val="32"/>
          <w:szCs w:val="32"/>
        </w:rPr>
        <w:t>做了按图片下载进度加载效果。</w:t>
      </w:r>
    </w:p>
    <w:p w14:paraId="051FCAC3"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 xml:space="preserve">12.connectionDidFinishLoading: </w:t>
      </w:r>
      <w:r>
        <w:rPr>
          <w:rFonts w:ascii="Lucida Grande" w:hAnsi="Lucida Grande" w:cs="Lucida Grande"/>
          <w:color w:val="232323"/>
          <w:kern w:val="0"/>
          <w:sz w:val="32"/>
          <w:szCs w:val="32"/>
        </w:rPr>
        <w:t>数据下载完成后交给</w:t>
      </w:r>
      <w:r>
        <w:rPr>
          <w:rFonts w:ascii="Lucida Grande" w:hAnsi="Lucida Grande" w:cs="Lucida Grande"/>
          <w:color w:val="232323"/>
          <w:kern w:val="0"/>
          <w:sz w:val="32"/>
          <w:szCs w:val="32"/>
        </w:rPr>
        <w:t xml:space="preserve"> SDWebImageDecoder </w:t>
      </w:r>
      <w:r>
        <w:rPr>
          <w:rFonts w:ascii="Lucida Grande" w:hAnsi="Lucida Grande" w:cs="Lucida Grande"/>
          <w:color w:val="232323"/>
          <w:kern w:val="0"/>
          <w:sz w:val="32"/>
          <w:szCs w:val="32"/>
        </w:rPr>
        <w:t>做图片解码处理。</w:t>
      </w:r>
    </w:p>
    <w:p w14:paraId="2FB23D29"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13.</w:t>
      </w:r>
      <w:r>
        <w:rPr>
          <w:rFonts w:ascii="Lucida Grande" w:hAnsi="Lucida Grande" w:cs="Lucida Grande"/>
          <w:color w:val="232323"/>
          <w:kern w:val="0"/>
          <w:sz w:val="32"/>
          <w:szCs w:val="32"/>
        </w:rPr>
        <w:t>图片解码处理在一个</w:t>
      </w:r>
      <w:r>
        <w:rPr>
          <w:rFonts w:ascii="Lucida Grande" w:hAnsi="Lucida Grande" w:cs="Lucida Grande"/>
          <w:color w:val="232323"/>
          <w:kern w:val="0"/>
          <w:sz w:val="32"/>
          <w:szCs w:val="32"/>
        </w:rPr>
        <w:t xml:space="preserve"> NSOperationQueue </w:t>
      </w:r>
      <w:r>
        <w:rPr>
          <w:rFonts w:ascii="Lucida Grande" w:hAnsi="Lucida Grande" w:cs="Lucida Grande"/>
          <w:color w:val="232323"/>
          <w:kern w:val="0"/>
          <w:sz w:val="32"/>
          <w:szCs w:val="32"/>
        </w:rPr>
        <w:t>完成，不会拖慢主线程</w:t>
      </w:r>
      <w:r>
        <w:rPr>
          <w:rFonts w:ascii="Lucida Grande" w:hAnsi="Lucida Grande" w:cs="Lucida Grande"/>
          <w:color w:val="232323"/>
          <w:kern w:val="0"/>
          <w:sz w:val="32"/>
          <w:szCs w:val="32"/>
        </w:rPr>
        <w:t xml:space="preserve"> UI</w:t>
      </w:r>
      <w:r>
        <w:rPr>
          <w:rFonts w:ascii="Lucida Grande" w:hAnsi="Lucida Grande" w:cs="Lucida Grande"/>
          <w:color w:val="232323"/>
          <w:kern w:val="0"/>
          <w:sz w:val="32"/>
          <w:szCs w:val="32"/>
        </w:rPr>
        <w:t>。如果有需要对下载的图片进行二次处理，最好也在这里完成，效率会好很多。</w:t>
      </w:r>
    </w:p>
    <w:p w14:paraId="63E108B6"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14.</w:t>
      </w:r>
      <w:r>
        <w:rPr>
          <w:rFonts w:ascii="Lucida Grande" w:hAnsi="Lucida Grande" w:cs="Lucida Grande"/>
          <w:color w:val="232323"/>
          <w:kern w:val="0"/>
          <w:sz w:val="32"/>
          <w:szCs w:val="32"/>
        </w:rPr>
        <w:t>在主线程</w:t>
      </w:r>
      <w:r>
        <w:rPr>
          <w:rFonts w:ascii="Lucida Grande" w:hAnsi="Lucida Grande" w:cs="Lucida Grande"/>
          <w:color w:val="232323"/>
          <w:kern w:val="0"/>
          <w:sz w:val="32"/>
          <w:szCs w:val="32"/>
        </w:rPr>
        <w:t xml:space="preserve"> notifyDelegateOnMainThreadWithInfo: </w:t>
      </w:r>
      <w:r>
        <w:rPr>
          <w:rFonts w:ascii="Lucida Grande" w:hAnsi="Lucida Grande" w:cs="Lucida Grande"/>
          <w:color w:val="232323"/>
          <w:kern w:val="0"/>
          <w:sz w:val="32"/>
          <w:szCs w:val="32"/>
        </w:rPr>
        <w:t>宣告解码完成，</w:t>
      </w:r>
      <w:r>
        <w:rPr>
          <w:rFonts w:ascii="Lucida Grande" w:hAnsi="Lucida Grande" w:cs="Lucida Grande"/>
          <w:color w:val="232323"/>
          <w:kern w:val="0"/>
          <w:sz w:val="32"/>
          <w:szCs w:val="32"/>
        </w:rPr>
        <w:t xml:space="preserve">imageDecoder:didFinishDecodingImage:userInfo: </w:t>
      </w:r>
      <w:r>
        <w:rPr>
          <w:rFonts w:ascii="Lucida Grande" w:hAnsi="Lucida Grande" w:cs="Lucida Grande"/>
          <w:color w:val="232323"/>
          <w:kern w:val="0"/>
          <w:sz w:val="32"/>
          <w:szCs w:val="32"/>
        </w:rPr>
        <w:t>回调给</w:t>
      </w:r>
      <w:r>
        <w:rPr>
          <w:rFonts w:ascii="Lucida Grande" w:hAnsi="Lucida Grande" w:cs="Lucida Grande"/>
          <w:color w:val="232323"/>
          <w:kern w:val="0"/>
          <w:sz w:val="32"/>
          <w:szCs w:val="32"/>
        </w:rPr>
        <w:t xml:space="preserve"> SDWebImageDownloader</w:t>
      </w:r>
      <w:r>
        <w:rPr>
          <w:rFonts w:ascii="Lucida Grande" w:hAnsi="Lucida Grande" w:cs="Lucida Grande"/>
          <w:color w:val="232323"/>
          <w:kern w:val="0"/>
          <w:sz w:val="32"/>
          <w:szCs w:val="32"/>
        </w:rPr>
        <w:t>。</w:t>
      </w:r>
    </w:p>
    <w:p w14:paraId="4B181E82"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 xml:space="preserve">15.imageDownloader:didFinishWithImage: </w:t>
      </w:r>
      <w:r>
        <w:rPr>
          <w:rFonts w:ascii="Lucida Grande" w:hAnsi="Lucida Grande" w:cs="Lucida Grande"/>
          <w:color w:val="232323"/>
          <w:kern w:val="0"/>
          <w:sz w:val="32"/>
          <w:szCs w:val="32"/>
        </w:rPr>
        <w:t>回调给</w:t>
      </w:r>
      <w:r>
        <w:rPr>
          <w:rFonts w:ascii="Lucida Grande" w:hAnsi="Lucida Grande" w:cs="Lucida Grande"/>
          <w:color w:val="232323"/>
          <w:kern w:val="0"/>
          <w:sz w:val="32"/>
          <w:szCs w:val="32"/>
        </w:rPr>
        <w:t xml:space="preserve"> SDWebImageManager </w:t>
      </w:r>
      <w:r>
        <w:rPr>
          <w:rFonts w:ascii="Lucida Grande" w:hAnsi="Lucida Grande" w:cs="Lucida Grande"/>
          <w:color w:val="232323"/>
          <w:kern w:val="0"/>
          <w:sz w:val="32"/>
          <w:szCs w:val="32"/>
        </w:rPr>
        <w:t>告知图片下载完成。</w:t>
      </w:r>
    </w:p>
    <w:p w14:paraId="77574CBF"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16.</w:t>
      </w:r>
      <w:r>
        <w:rPr>
          <w:rFonts w:ascii="Lucida Grande" w:hAnsi="Lucida Grande" w:cs="Lucida Grande"/>
          <w:color w:val="232323"/>
          <w:kern w:val="0"/>
          <w:sz w:val="32"/>
          <w:szCs w:val="32"/>
        </w:rPr>
        <w:t>通知所有的</w:t>
      </w:r>
      <w:r>
        <w:rPr>
          <w:rFonts w:ascii="Lucida Grande" w:hAnsi="Lucida Grande" w:cs="Lucida Grande"/>
          <w:color w:val="232323"/>
          <w:kern w:val="0"/>
          <w:sz w:val="32"/>
          <w:szCs w:val="32"/>
        </w:rPr>
        <w:t xml:space="preserve"> downloadDelegates </w:t>
      </w:r>
      <w:r>
        <w:rPr>
          <w:rFonts w:ascii="Lucida Grande" w:hAnsi="Lucida Grande" w:cs="Lucida Grande"/>
          <w:color w:val="232323"/>
          <w:kern w:val="0"/>
          <w:sz w:val="32"/>
          <w:szCs w:val="32"/>
        </w:rPr>
        <w:t>下载完成，回调给需要的地方展示图片。</w:t>
      </w:r>
    </w:p>
    <w:p w14:paraId="6B282E53"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17.</w:t>
      </w:r>
      <w:r>
        <w:rPr>
          <w:rFonts w:ascii="Lucida Grande" w:hAnsi="Lucida Grande" w:cs="Lucida Grande"/>
          <w:color w:val="232323"/>
          <w:kern w:val="0"/>
          <w:sz w:val="32"/>
          <w:szCs w:val="32"/>
        </w:rPr>
        <w:t>将图片保存到</w:t>
      </w:r>
      <w:r>
        <w:rPr>
          <w:rFonts w:ascii="Lucida Grande" w:hAnsi="Lucida Grande" w:cs="Lucida Grande"/>
          <w:color w:val="232323"/>
          <w:kern w:val="0"/>
          <w:sz w:val="32"/>
          <w:szCs w:val="32"/>
        </w:rPr>
        <w:t xml:space="preserve"> SDImageCache </w:t>
      </w:r>
      <w:r>
        <w:rPr>
          <w:rFonts w:ascii="Lucida Grande" w:hAnsi="Lucida Grande" w:cs="Lucida Grande"/>
          <w:color w:val="232323"/>
          <w:kern w:val="0"/>
          <w:sz w:val="32"/>
          <w:szCs w:val="32"/>
        </w:rPr>
        <w:t>中，内存缓存和硬盘缓存同时保存。写文件到硬盘也在以单独</w:t>
      </w:r>
      <w:r>
        <w:rPr>
          <w:rFonts w:ascii="Lucida Grande" w:hAnsi="Lucida Grande" w:cs="Lucida Grande"/>
          <w:color w:val="232323"/>
          <w:kern w:val="0"/>
          <w:sz w:val="32"/>
          <w:szCs w:val="32"/>
        </w:rPr>
        <w:t xml:space="preserve"> NSInvocationOperation </w:t>
      </w:r>
      <w:r>
        <w:rPr>
          <w:rFonts w:ascii="Lucida Grande" w:hAnsi="Lucida Grande" w:cs="Lucida Grande"/>
          <w:color w:val="232323"/>
          <w:kern w:val="0"/>
          <w:sz w:val="32"/>
          <w:szCs w:val="32"/>
        </w:rPr>
        <w:t>完成，避免拖慢主线程。</w:t>
      </w:r>
    </w:p>
    <w:p w14:paraId="7F861890"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 xml:space="preserve">18.SDImageCache </w:t>
      </w:r>
      <w:r>
        <w:rPr>
          <w:rFonts w:ascii="Lucida Grande" w:hAnsi="Lucida Grande" w:cs="Lucida Grande"/>
          <w:color w:val="232323"/>
          <w:kern w:val="0"/>
          <w:sz w:val="32"/>
          <w:szCs w:val="32"/>
        </w:rPr>
        <w:t>在初始化的时候会注册一些消息通知，在内存警告或退到后台的时候清理内存图片缓存，应用结束的时候清理过期图片。</w:t>
      </w:r>
    </w:p>
    <w:p w14:paraId="56695A9A"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 xml:space="preserve">19.SDWI </w:t>
      </w:r>
      <w:r>
        <w:rPr>
          <w:rFonts w:ascii="Lucida Grande" w:hAnsi="Lucida Grande" w:cs="Lucida Grande"/>
          <w:color w:val="232323"/>
          <w:kern w:val="0"/>
          <w:sz w:val="32"/>
          <w:szCs w:val="32"/>
        </w:rPr>
        <w:t>也提供了</w:t>
      </w:r>
      <w:r>
        <w:rPr>
          <w:rFonts w:ascii="Lucida Grande" w:hAnsi="Lucida Grande" w:cs="Lucida Grande"/>
          <w:color w:val="232323"/>
          <w:kern w:val="0"/>
          <w:sz w:val="32"/>
          <w:szCs w:val="32"/>
        </w:rPr>
        <w:t xml:space="preserve"> UIButton+WebCache </w:t>
      </w:r>
      <w:r>
        <w:rPr>
          <w:rFonts w:ascii="Lucida Grande" w:hAnsi="Lucida Grande" w:cs="Lucida Grande"/>
          <w:color w:val="232323"/>
          <w:kern w:val="0"/>
          <w:sz w:val="32"/>
          <w:szCs w:val="32"/>
        </w:rPr>
        <w:t>和</w:t>
      </w:r>
      <w:r>
        <w:rPr>
          <w:rFonts w:ascii="Lucida Grande" w:hAnsi="Lucida Grande" w:cs="Lucida Grande"/>
          <w:color w:val="232323"/>
          <w:kern w:val="0"/>
          <w:sz w:val="32"/>
          <w:szCs w:val="32"/>
        </w:rPr>
        <w:t xml:space="preserve"> MKAnnotationView+WebCache</w:t>
      </w:r>
      <w:r>
        <w:rPr>
          <w:rFonts w:ascii="Lucida Grande" w:hAnsi="Lucida Grande" w:cs="Lucida Grande"/>
          <w:color w:val="232323"/>
          <w:kern w:val="0"/>
          <w:sz w:val="32"/>
          <w:szCs w:val="32"/>
        </w:rPr>
        <w:t>，方便使用。</w:t>
      </w:r>
    </w:p>
    <w:p w14:paraId="22C59D64"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 xml:space="preserve">20.SDWebImagePrefetcher </w:t>
      </w:r>
      <w:r>
        <w:rPr>
          <w:rFonts w:ascii="Lucida Grande" w:hAnsi="Lucida Grande" w:cs="Lucida Grande"/>
          <w:color w:val="232323"/>
          <w:kern w:val="0"/>
          <w:sz w:val="32"/>
          <w:szCs w:val="32"/>
        </w:rPr>
        <w:t>可以预先下载图片，方便后续使用。</w:t>
      </w:r>
    </w:p>
    <w:p w14:paraId="1233B7D5" w14:textId="77777777" w:rsidR="007064EE" w:rsidRDefault="007064EE" w:rsidP="007064EE">
      <w:pPr>
        <w:widowControl/>
        <w:autoSpaceDE w:val="0"/>
        <w:autoSpaceDN w:val="0"/>
        <w:adjustRightInd w:val="0"/>
        <w:rPr>
          <w:rFonts w:ascii="Lucida Grande" w:hAnsi="Lucida Grande" w:cs="Lucida Grande"/>
          <w:color w:val="232323"/>
          <w:kern w:val="0"/>
          <w:sz w:val="32"/>
          <w:szCs w:val="32"/>
        </w:rPr>
      </w:pPr>
      <w:r>
        <w:rPr>
          <w:rFonts w:ascii="Lucida Grande" w:hAnsi="Lucida Grande" w:cs="Lucida Grande"/>
          <w:b/>
          <w:bCs/>
          <w:color w:val="232323"/>
          <w:kern w:val="0"/>
          <w:sz w:val="32"/>
          <w:szCs w:val="32"/>
        </w:rPr>
        <w:t>SDWebImage</w:t>
      </w:r>
      <w:r>
        <w:rPr>
          <w:rFonts w:ascii="Lucida Grande" w:hAnsi="Lucida Grande" w:cs="Lucida Grande"/>
          <w:b/>
          <w:bCs/>
          <w:color w:val="232323"/>
          <w:kern w:val="0"/>
          <w:sz w:val="32"/>
          <w:szCs w:val="32"/>
        </w:rPr>
        <w:t>库的作用</w:t>
      </w:r>
    </w:p>
    <w:p w14:paraId="65202A30" w14:textId="77777777" w:rsidR="007064EE" w:rsidRDefault="007064EE" w:rsidP="007064EE">
      <w:pPr>
        <w:widowControl/>
        <w:autoSpaceDE w:val="0"/>
        <w:autoSpaceDN w:val="0"/>
        <w:adjustRightInd w:val="0"/>
        <w:rPr>
          <w:rFonts w:ascii="Lucida Grande" w:hAnsi="Lucida Grande" w:cs="Lucida Grande"/>
          <w:color w:val="232323"/>
          <w:kern w:val="0"/>
          <w:sz w:val="32"/>
          <w:szCs w:val="32"/>
        </w:rPr>
      </w:pPr>
      <w:r>
        <w:rPr>
          <w:rFonts w:ascii="Lucida Grande" w:hAnsi="Lucida Grande" w:cs="Lucida Grande"/>
          <w:color w:val="232323"/>
          <w:kern w:val="0"/>
          <w:sz w:val="32"/>
          <w:szCs w:val="32"/>
        </w:rPr>
        <w:t>通过对</w:t>
      </w:r>
      <w:r>
        <w:rPr>
          <w:rFonts w:ascii="Lucida Grande" w:hAnsi="Lucida Grande" w:cs="Lucida Grande"/>
          <w:color w:val="232323"/>
          <w:kern w:val="0"/>
          <w:sz w:val="32"/>
          <w:szCs w:val="32"/>
        </w:rPr>
        <w:t>UIImageView</w:t>
      </w:r>
      <w:r>
        <w:rPr>
          <w:rFonts w:ascii="Lucida Grande" w:hAnsi="Lucida Grande" w:cs="Lucida Grande"/>
          <w:color w:val="232323"/>
          <w:kern w:val="0"/>
          <w:sz w:val="32"/>
          <w:szCs w:val="32"/>
        </w:rPr>
        <w:t>的类别扩展来实现异步加载替换图片的工作。</w:t>
      </w:r>
    </w:p>
    <w:p w14:paraId="1DFF5C0A" w14:textId="77777777" w:rsidR="007064EE" w:rsidRDefault="007064EE" w:rsidP="007064EE">
      <w:pPr>
        <w:widowControl/>
        <w:autoSpaceDE w:val="0"/>
        <w:autoSpaceDN w:val="0"/>
        <w:adjustRightInd w:val="0"/>
        <w:rPr>
          <w:rFonts w:ascii="Lucida Grande" w:hAnsi="Lucida Grande" w:cs="Lucida Grande"/>
          <w:color w:val="232323"/>
          <w:kern w:val="0"/>
          <w:sz w:val="32"/>
          <w:szCs w:val="32"/>
        </w:rPr>
      </w:pPr>
      <w:r>
        <w:rPr>
          <w:rFonts w:ascii="Lucida Grande" w:hAnsi="Lucida Grande" w:cs="Lucida Grande"/>
          <w:color w:val="232323"/>
          <w:kern w:val="0"/>
          <w:sz w:val="32"/>
          <w:szCs w:val="32"/>
        </w:rPr>
        <w:t>主要用到的对象：</w:t>
      </w:r>
    </w:p>
    <w:p w14:paraId="687AB4FC"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1</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UIImageView (WebCache)</w:t>
      </w:r>
      <w:r>
        <w:rPr>
          <w:rFonts w:ascii="Lucida Grande" w:hAnsi="Lucida Grande" w:cs="Lucida Grande"/>
          <w:color w:val="232323"/>
          <w:kern w:val="0"/>
          <w:sz w:val="32"/>
          <w:szCs w:val="32"/>
        </w:rPr>
        <w:t>类别，入口封装，实现读取图片完成后的回调</w:t>
      </w:r>
    </w:p>
    <w:p w14:paraId="467E2115"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2</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SDWebImageManager</w:t>
      </w:r>
      <w:r>
        <w:rPr>
          <w:rFonts w:ascii="Lucida Grande" w:hAnsi="Lucida Grande" w:cs="Lucida Grande"/>
          <w:color w:val="232323"/>
          <w:kern w:val="0"/>
          <w:sz w:val="32"/>
          <w:szCs w:val="32"/>
        </w:rPr>
        <w:t>，对图片进行管理的中转站，记录那些图片正在读取。</w:t>
      </w:r>
    </w:p>
    <w:p w14:paraId="6FC7EDEE"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向下层读取</w:t>
      </w:r>
      <w:r>
        <w:rPr>
          <w:rFonts w:ascii="Lucida Grande" w:hAnsi="Lucida Grande" w:cs="Lucida Grande"/>
          <w:color w:val="232323"/>
          <w:kern w:val="0"/>
          <w:sz w:val="32"/>
          <w:szCs w:val="32"/>
        </w:rPr>
        <w:t>Cache</w:t>
      </w:r>
      <w:r>
        <w:rPr>
          <w:rFonts w:ascii="Lucida Grande" w:hAnsi="Lucida Grande" w:cs="Lucida Grande"/>
          <w:color w:val="232323"/>
          <w:kern w:val="0"/>
          <w:sz w:val="32"/>
          <w:szCs w:val="32"/>
        </w:rPr>
        <w:t>（调用</w:t>
      </w:r>
      <w:r>
        <w:rPr>
          <w:rFonts w:ascii="Lucida Grande" w:hAnsi="Lucida Grande" w:cs="Lucida Grande"/>
          <w:color w:val="232323"/>
          <w:kern w:val="0"/>
          <w:sz w:val="32"/>
          <w:szCs w:val="32"/>
        </w:rPr>
        <w:t>SDImageCache</w:t>
      </w:r>
      <w:r>
        <w:rPr>
          <w:rFonts w:ascii="Lucida Grande" w:hAnsi="Lucida Grande" w:cs="Lucida Grande"/>
          <w:color w:val="232323"/>
          <w:kern w:val="0"/>
          <w:sz w:val="32"/>
          <w:szCs w:val="32"/>
        </w:rPr>
        <w:t>），或者向网络读取对象（调用</w:t>
      </w:r>
      <w:r>
        <w:rPr>
          <w:rFonts w:ascii="Lucida Grande" w:hAnsi="Lucida Grande" w:cs="Lucida Grande"/>
          <w:color w:val="232323"/>
          <w:kern w:val="0"/>
          <w:sz w:val="32"/>
          <w:szCs w:val="32"/>
        </w:rPr>
        <w:t>SDWebImageDownloader</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 xml:space="preserve"> </w:t>
      </w:r>
      <w:r>
        <w:rPr>
          <w:rFonts w:ascii="Lucida Grande" w:hAnsi="Lucida Grande" w:cs="Lucida Grande"/>
          <w:color w:val="232323"/>
          <w:kern w:val="0"/>
          <w:sz w:val="32"/>
          <w:szCs w:val="32"/>
        </w:rPr>
        <w:t>。</w:t>
      </w:r>
    </w:p>
    <w:p w14:paraId="63FFB25A"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实现</w:t>
      </w:r>
      <w:r>
        <w:rPr>
          <w:rFonts w:ascii="Lucida Grande" w:hAnsi="Lucida Grande" w:cs="Lucida Grande"/>
          <w:color w:val="232323"/>
          <w:kern w:val="0"/>
          <w:sz w:val="32"/>
          <w:szCs w:val="32"/>
        </w:rPr>
        <w:t>SDImageCache</w:t>
      </w:r>
      <w:r>
        <w:rPr>
          <w:rFonts w:ascii="Lucida Grande" w:hAnsi="Lucida Grande" w:cs="Lucida Grande"/>
          <w:color w:val="232323"/>
          <w:kern w:val="0"/>
          <w:sz w:val="32"/>
          <w:szCs w:val="32"/>
        </w:rPr>
        <w:t>和</w:t>
      </w:r>
      <w:r>
        <w:rPr>
          <w:rFonts w:ascii="Lucida Grande" w:hAnsi="Lucida Grande" w:cs="Lucida Grande"/>
          <w:color w:val="232323"/>
          <w:kern w:val="0"/>
          <w:sz w:val="32"/>
          <w:szCs w:val="32"/>
        </w:rPr>
        <w:t>SDWebImageDownloader</w:t>
      </w:r>
      <w:r>
        <w:rPr>
          <w:rFonts w:ascii="Lucida Grande" w:hAnsi="Lucida Grande" w:cs="Lucida Grande"/>
          <w:color w:val="232323"/>
          <w:kern w:val="0"/>
          <w:sz w:val="32"/>
          <w:szCs w:val="32"/>
        </w:rPr>
        <w:t>的回调。</w:t>
      </w:r>
    </w:p>
    <w:p w14:paraId="636A204D"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3</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SDImageCache</w:t>
      </w:r>
      <w:r>
        <w:rPr>
          <w:rFonts w:ascii="Lucida Grande" w:hAnsi="Lucida Grande" w:cs="Lucida Grande"/>
          <w:color w:val="232323"/>
          <w:kern w:val="0"/>
          <w:sz w:val="32"/>
          <w:szCs w:val="32"/>
        </w:rPr>
        <w:t>，根据</w:t>
      </w:r>
      <w:r>
        <w:rPr>
          <w:rFonts w:ascii="Lucida Grande" w:hAnsi="Lucida Grande" w:cs="Lucida Grande"/>
          <w:color w:val="232323"/>
          <w:kern w:val="0"/>
          <w:sz w:val="32"/>
          <w:szCs w:val="32"/>
        </w:rPr>
        <w:t>URL</w:t>
      </w:r>
      <w:r>
        <w:rPr>
          <w:rFonts w:ascii="Lucida Grande" w:hAnsi="Lucida Grande" w:cs="Lucida Grande"/>
          <w:color w:val="232323"/>
          <w:kern w:val="0"/>
          <w:sz w:val="32"/>
          <w:szCs w:val="32"/>
        </w:rPr>
        <w:t>的</w:t>
      </w:r>
      <w:r>
        <w:rPr>
          <w:rFonts w:ascii="Lucida Grande" w:hAnsi="Lucida Grande" w:cs="Lucida Grande"/>
          <w:color w:val="232323"/>
          <w:kern w:val="0"/>
          <w:sz w:val="32"/>
          <w:szCs w:val="32"/>
        </w:rPr>
        <w:t>MD5</w:t>
      </w:r>
      <w:r>
        <w:rPr>
          <w:rFonts w:ascii="Lucida Grande" w:hAnsi="Lucida Grande" w:cs="Lucida Grande"/>
          <w:color w:val="232323"/>
          <w:kern w:val="0"/>
          <w:sz w:val="32"/>
          <w:szCs w:val="32"/>
        </w:rPr>
        <w:t>摘要对图片进行存储和读取（实现存在内存中或者存在硬盘上两种实现）</w:t>
      </w:r>
    </w:p>
    <w:p w14:paraId="7966229B"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实现图片和内存清理工作。</w:t>
      </w:r>
    </w:p>
    <w:p w14:paraId="5E4A7F14"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4</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SDWebImageDownloader</w:t>
      </w:r>
      <w:r>
        <w:rPr>
          <w:rFonts w:ascii="Lucida Grande" w:hAnsi="Lucida Grande" w:cs="Lucida Grande"/>
          <w:color w:val="232323"/>
          <w:kern w:val="0"/>
          <w:sz w:val="32"/>
          <w:szCs w:val="32"/>
        </w:rPr>
        <w:t>，根据</w:t>
      </w:r>
      <w:r>
        <w:rPr>
          <w:rFonts w:ascii="Lucida Grande" w:hAnsi="Lucida Grande" w:cs="Lucida Grande"/>
          <w:color w:val="232323"/>
          <w:kern w:val="0"/>
          <w:sz w:val="32"/>
          <w:szCs w:val="32"/>
        </w:rPr>
        <w:t>URL</w:t>
      </w:r>
      <w:r>
        <w:rPr>
          <w:rFonts w:ascii="Lucida Grande" w:hAnsi="Lucida Grande" w:cs="Lucida Grande"/>
          <w:color w:val="232323"/>
          <w:kern w:val="0"/>
          <w:sz w:val="32"/>
          <w:szCs w:val="32"/>
        </w:rPr>
        <w:t>向网络读取数据（实现部分读取和全部读取后再通知回调两种方式）</w:t>
      </w:r>
    </w:p>
    <w:p w14:paraId="6AFA1C52"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其他类：</w:t>
      </w:r>
    </w:p>
    <w:p w14:paraId="181D71E0"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SDWebImageDecoder</w:t>
      </w:r>
      <w:r>
        <w:rPr>
          <w:rFonts w:ascii="Lucida Grande" w:hAnsi="Lucida Grande" w:cs="Lucida Grande"/>
          <w:color w:val="232323"/>
          <w:kern w:val="0"/>
          <w:sz w:val="32"/>
          <w:szCs w:val="32"/>
        </w:rPr>
        <w:t>，异步对图像进行了一次解压</w:t>
      </w:r>
      <w:r>
        <w:rPr>
          <w:rFonts w:ascii="Menlo Regular" w:hAnsi="Menlo Regular" w:cs="Menlo Regular"/>
          <w:color w:val="232323"/>
          <w:kern w:val="0"/>
          <w:sz w:val="32"/>
          <w:szCs w:val="32"/>
        </w:rPr>
        <w:t>⋯⋯</w:t>
      </w:r>
    </w:p>
    <w:p w14:paraId="3CA64A0F" w14:textId="77777777" w:rsidR="007064EE" w:rsidRDefault="007064EE" w:rsidP="007064EE">
      <w:pPr>
        <w:widowControl/>
        <w:autoSpaceDE w:val="0"/>
        <w:autoSpaceDN w:val="0"/>
        <w:adjustRightInd w:val="0"/>
        <w:rPr>
          <w:rFonts w:ascii="Lucida Grande" w:hAnsi="Lucida Grande" w:cs="Lucida Grande"/>
          <w:color w:val="232323"/>
          <w:kern w:val="0"/>
          <w:sz w:val="32"/>
          <w:szCs w:val="32"/>
        </w:rPr>
      </w:pPr>
      <w:r>
        <w:rPr>
          <w:rFonts w:ascii="Lucida Grande" w:hAnsi="Lucida Grande" w:cs="Lucida Grande"/>
          <w:b/>
          <w:bCs/>
          <w:color w:val="232323"/>
          <w:kern w:val="0"/>
          <w:sz w:val="32"/>
          <w:szCs w:val="32"/>
        </w:rPr>
        <w:t>1</w:t>
      </w:r>
      <w:r>
        <w:rPr>
          <w:rFonts w:ascii="Lucida Grande" w:hAnsi="Lucida Grande" w:cs="Lucida Grande"/>
          <w:b/>
          <w:bCs/>
          <w:color w:val="232323"/>
          <w:kern w:val="0"/>
          <w:sz w:val="32"/>
          <w:szCs w:val="32"/>
        </w:rPr>
        <w:t>、</w:t>
      </w:r>
      <w:r>
        <w:rPr>
          <w:rFonts w:ascii="Lucida Grande" w:hAnsi="Lucida Grande" w:cs="Lucida Grande"/>
          <w:b/>
          <w:bCs/>
          <w:color w:val="232323"/>
          <w:kern w:val="0"/>
          <w:sz w:val="32"/>
          <w:szCs w:val="32"/>
        </w:rPr>
        <w:t>SDImageCache</w:t>
      </w:r>
      <w:r>
        <w:rPr>
          <w:rFonts w:ascii="Lucida Grande" w:hAnsi="Lucida Grande" w:cs="Lucida Grande"/>
          <w:b/>
          <w:bCs/>
          <w:color w:val="232323"/>
          <w:kern w:val="0"/>
          <w:sz w:val="32"/>
          <w:szCs w:val="32"/>
        </w:rPr>
        <w:t>是怎么做数据管理的</w:t>
      </w:r>
      <w:r>
        <w:rPr>
          <w:rFonts w:ascii="Lucida Grande" w:hAnsi="Lucida Grande" w:cs="Lucida Grande"/>
          <w:b/>
          <w:bCs/>
          <w:color w:val="232323"/>
          <w:kern w:val="0"/>
          <w:sz w:val="32"/>
          <w:szCs w:val="32"/>
        </w:rPr>
        <w:t>?</w:t>
      </w:r>
    </w:p>
    <w:p w14:paraId="5273F751" w14:textId="77777777" w:rsidR="007064EE" w:rsidRDefault="007064EE" w:rsidP="007064EE">
      <w:pPr>
        <w:widowControl/>
        <w:autoSpaceDE w:val="0"/>
        <w:autoSpaceDN w:val="0"/>
        <w:adjustRightInd w:val="0"/>
        <w:rPr>
          <w:rFonts w:ascii="Lucida Grande" w:hAnsi="Lucida Grande" w:cs="Lucida Grande"/>
          <w:color w:val="232323"/>
          <w:kern w:val="0"/>
          <w:sz w:val="32"/>
          <w:szCs w:val="32"/>
        </w:rPr>
      </w:pPr>
      <w:r>
        <w:rPr>
          <w:rFonts w:ascii="Lucida Grande" w:hAnsi="Lucida Grande" w:cs="Lucida Grande"/>
          <w:color w:val="232323"/>
          <w:kern w:val="0"/>
          <w:sz w:val="32"/>
          <w:szCs w:val="32"/>
        </w:rPr>
        <w:t>SDImageCache</w:t>
      </w:r>
      <w:r>
        <w:rPr>
          <w:rFonts w:ascii="Lucida Grande" w:hAnsi="Lucida Grande" w:cs="Lucida Grande"/>
          <w:color w:val="232323"/>
          <w:kern w:val="0"/>
          <w:sz w:val="32"/>
          <w:szCs w:val="32"/>
        </w:rPr>
        <w:t>分两个部分，一个是内存层面的，一个是硬盘层面的。内存层面的相当是个缓存器，以</w:t>
      </w:r>
      <w:r>
        <w:rPr>
          <w:rFonts w:ascii="Lucida Grande" w:hAnsi="Lucida Grande" w:cs="Lucida Grande"/>
          <w:color w:val="232323"/>
          <w:kern w:val="0"/>
          <w:sz w:val="32"/>
          <w:szCs w:val="32"/>
        </w:rPr>
        <w:t>Key-Value</w:t>
      </w:r>
      <w:r>
        <w:rPr>
          <w:rFonts w:ascii="Lucida Grande" w:hAnsi="Lucida Grande" w:cs="Lucida Grande"/>
          <w:color w:val="232323"/>
          <w:kern w:val="0"/>
          <w:sz w:val="32"/>
          <w:szCs w:val="32"/>
        </w:rPr>
        <w:t>的形式存储图片。当内存不够的时候会清除所有缓存图片。用搜索文件系统的方式做管理，文件替换方式是以时间为单位，剔除时间大于一周的图片文件。当</w:t>
      </w:r>
      <w:r>
        <w:rPr>
          <w:rFonts w:ascii="Lucida Grande" w:hAnsi="Lucida Grande" w:cs="Lucida Grande"/>
          <w:color w:val="232323"/>
          <w:kern w:val="0"/>
          <w:sz w:val="32"/>
          <w:szCs w:val="32"/>
        </w:rPr>
        <w:t>SDWebImageManager</w:t>
      </w:r>
      <w:r>
        <w:rPr>
          <w:rFonts w:ascii="Lucida Grande" w:hAnsi="Lucida Grande" w:cs="Lucida Grande"/>
          <w:color w:val="232323"/>
          <w:kern w:val="0"/>
          <w:sz w:val="32"/>
          <w:szCs w:val="32"/>
        </w:rPr>
        <w:t>向</w:t>
      </w:r>
      <w:r>
        <w:rPr>
          <w:rFonts w:ascii="Lucida Grande" w:hAnsi="Lucida Grande" w:cs="Lucida Grande"/>
          <w:color w:val="232323"/>
          <w:kern w:val="0"/>
          <w:sz w:val="32"/>
          <w:szCs w:val="32"/>
        </w:rPr>
        <w:t>SDImageCache</w:t>
      </w:r>
      <w:r>
        <w:rPr>
          <w:rFonts w:ascii="Lucida Grande" w:hAnsi="Lucida Grande" w:cs="Lucida Grande"/>
          <w:color w:val="232323"/>
          <w:kern w:val="0"/>
          <w:sz w:val="32"/>
          <w:szCs w:val="32"/>
        </w:rPr>
        <w:t>要资源时，先搜索内存层面的数据，如果有直接返回，没有的话去访问磁盘，将图片从磁盘读取出来，然后做</w:t>
      </w:r>
      <w:r>
        <w:rPr>
          <w:rFonts w:ascii="Lucida Grande" w:hAnsi="Lucida Grande" w:cs="Lucida Grande"/>
          <w:color w:val="232323"/>
          <w:kern w:val="0"/>
          <w:sz w:val="32"/>
          <w:szCs w:val="32"/>
        </w:rPr>
        <w:t>Decoder</w:t>
      </w:r>
      <w:r>
        <w:rPr>
          <w:rFonts w:ascii="Lucida Grande" w:hAnsi="Lucida Grande" w:cs="Lucida Grande"/>
          <w:color w:val="232323"/>
          <w:kern w:val="0"/>
          <w:sz w:val="32"/>
          <w:szCs w:val="32"/>
        </w:rPr>
        <w:t>，将图片对象放到内存层面做备份，再返回调用层。</w:t>
      </w:r>
    </w:p>
    <w:p w14:paraId="45E3BE69" w14:textId="77777777" w:rsidR="007064EE" w:rsidRDefault="007064EE" w:rsidP="007064EE">
      <w:pPr>
        <w:widowControl/>
        <w:autoSpaceDE w:val="0"/>
        <w:autoSpaceDN w:val="0"/>
        <w:adjustRightInd w:val="0"/>
        <w:rPr>
          <w:rFonts w:ascii="Lucida Grande" w:hAnsi="Lucida Grande" w:cs="Lucida Grande"/>
          <w:color w:val="232323"/>
          <w:kern w:val="0"/>
          <w:sz w:val="32"/>
          <w:szCs w:val="32"/>
        </w:rPr>
      </w:pPr>
      <w:r>
        <w:rPr>
          <w:rFonts w:ascii="Lucida Grande" w:hAnsi="Lucida Grande" w:cs="Lucida Grande"/>
          <w:b/>
          <w:bCs/>
          <w:color w:val="232323"/>
          <w:kern w:val="0"/>
          <w:sz w:val="32"/>
          <w:szCs w:val="32"/>
        </w:rPr>
        <w:t>2</w:t>
      </w:r>
      <w:r>
        <w:rPr>
          <w:rFonts w:ascii="Lucida Grande" w:hAnsi="Lucida Grande" w:cs="Lucida Grande"/>
          <w:b/>
          <w:bCs/>
          <w:color w:val="232323"/>
          <w:kern w:val="0"/>
          <w:sz w:val="32"/>
          <w:szCs w:val="32"/>
        </w:rPr>
        <w:t>、为啥必须做</w:t>
      </w:r>
      <w:r>
        <w:rPr>
          <w:rFonts w:ascii="Lucida Grande" w:hAnsi="Lucida Grande" w:cs="Lucida Grande"/>
          <w:b/>
          <w:bCs/>
          <w:color w:val="232323"/>
          <w:kern w:val="0"/>
          <w:sz w:val="32"/>
          <w:szCs w:val="32"/>
        </w:rPr>
        <w:t>Decoder?</w:t>
      </w:r>
    </w:p>
    <w:p w14:paraId="4D0C8FC5"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由于</w:t>
      </w:r>
      <w:r>
        <w:rPr>
          <w:rFonts w:ascii="Lucida Grande" w:hAnsi="Lucida Grande" w:cs="Lucida Grande"/>
          <w:color w:val="232323"/>
          <w:kern w:val="0"/>
          <w:sz w:val="32"/>
          <w:szCs w:val="32"/>
        </w:rPr>
        <w:t>UIImage</w:t>
      </w:r>
      <w:r>
        <w:rPr>
          <w:rFonts w:ascii="Lucida Grande" w:hAnsi="Lucida Grande" w:cs="Lucida Grande"/>
          <w:color w:val="232323"/>
          <w:kern w:val="0"/>
          <w:sz w:val="32"/>
          <w:szCs w:val="32"/>
        </w:rPr>
        <w:t>的</w:t>
      </w:r>
      <w:r>
        <w:rPr>
          <w:rFonts w:ascii="Lucida Grande" w:hAnsi="Lucida Grande" w:cs="Lucida Grande"/>
          <w:color w:val="232323"/>
          <w:kern w:val="0"/>
          <w:sz w:val="32"/>
          <w:szCs w:val="32"/>
        </w:rPr>
        <w:t>imageWithData</w:t>
      </w:r>
      <w:r>
        <w:rPr>
          <w:rFonts w:ascii="Lucida Grande" w:hAnsi="Lucida Grande" w:cs="Lucida Grande"/>
          <w:color w:val="232323"/>
          <w:kern w:val="0"/>
          <w:sz w:val="32"/>
          <w:szCs w:val="32"/>
        </w:rPr>
        <w:t>函数是每次画图的时候才将</w:t>
      </w:r>
      <w:r>
        <w:rPr>
          <w:rFonts w:ascii="Lucida Grande" w:hAnsi="Lucida Grande" w:cs="Lucida Grande"/>
          <w:color w:val="232323"/>
          <w:kern w:val="0"/>
          <w:sz w:val="32"/>
          <w:szCs w:val="32"/>
        </w:rPr>
        <w:t>Data</w:t>
      </w:r>
      <w:r>
        <w:rPr>
          <w:rFonts w:ascii="Lucida Grande" w:hAnsi="Lucida Grande" w:cs="Lucida Grande"/>
          <w:color w:val="232323"/>
          <w:kern w:val="0"/>
          <w:sz w:val="32"/>
          <w:szCs w:val="32"/>
        </w:rPr>
        <w:t>解压成</w:t>
      </w:r>
      <w:r>
        <w:rPr>
          <w:rFonts w:ascii="Lucida Grande" w:hAnsi="Lucida Grande" w:cs="Lucida Grande"/>
          <w:color w:val="232323"/>
          <w:kern w:val="0"/>
          <w:sz w:val="32"/>
          <w:szCs w:val="32"/>
        </w:rPr>
        <w:t>ARGB</w:t>
      </w:r>
      <w:r>
        <w:rPr>
          <w:rFonts w:ascii="Lucida Grande" w:hAnsi="Lucida Grande" w:cs="Lucida Grande"/>
          <w:color w:val="232323"/>
          <w:kern w:val="0"/>
          <w:sz w:val="32"/>
          <w:szCs w:val="32"/>
        </w:rPr>
        <w:t>的图像，所以在每次画图的时候，会有一个解压操作，这样效率很低，但是只有瞬时的内存需求。为了提高效率通过</w:t>
      </w:r>
      <w:r>
        <w:rPr>
          <w:rFonts w:ascii="Lucida Grande" w:hAnsi="Lucida Grande" w:cs="Lucida Grande"/>
          <w:color w:val="232323"/>
          <w:kern w:val="0"/>
          <w:sz w:val="32"/>
          <w:szCs w:val="32"/>
        </w:rPr>
        <w:t>SDWebImageDecoder</w:t>
      </w:r>
      <w:r>
        <w:rPr>
          <w:rFonts w:ascii="Lucida Grande" w:hAnsi="Lucida Grande" w:cs="Lucida Grande"/>
          <w:color w:val="232323"/>
          <w:kern w:val="0"/>
          <w:sz w:val="32"/>
          <w:szCs w:val="32"/>
        </w:rPr>
        <w:t>将包装在</w:t>
      </w:r>
      <w:r>
        <w:rPr>
          <w:rFonts w:ascii="Lucida Grande" w:hAnsi="Lucida Grande" w:cs="Lucida Grande"/>
          <w:color w:val="232323"/>
          <w:kern w:val="0"/>
          <w:sz w:val="32"/>
          <w:szCs w:val="32"/>
        </w:rPr>
        <w:t>Data</w:t>
      </w:r>
      <w:r>
        <w:rPr>
          <w:rFonts w:ascii="Lucida Grande" w:hAnsi="Lucida Grande" w:cs="Lucida Grande"/>
          <w:color w:val="232323"/>
          <w:kern w:val="0"/>
          <w:sz w:val="32"/>
          <w:szCs w:val="32"/>
        </w:rPr>
        <w:t>下的资源解压，然后画在另外一张图片上，这样这张新图片就不再需要重复解压了。</w:t>
      </w:r>
    </w:p>
    <w:p w14:paraId="75F4594C" w14:textId="77777777" w:rsidR="007064EE" w:rsidRDefault="007064EE" w:rsidP="007064EE">
      <w:pPr>
        <w:rPr>
          <w:rFonts w:ascii="Lucida Grande" w:hAnsi="Lucida Grande" w:cs="Lucida Grande"/>
          <w:color w:val="232323"/>
          <w:kern w:val="0"/>
          <w:sz w:val="32"/>
          <w:szCs w:val="32"/>
        </w:rPr>
      </w:pPr>
      <w:r>
        <w:rPr>
          <w:rFonts w:ascii="Lucida Grande" w:hAnsi="Lucida Grande" w:cs="Lucida Grande"/>
          <w:color w:val="232323"/>
          <w:kern w:val="0"/>
          <w:sz w:val="32"/>
          <w:szCs w:val="32"/>
        </w:rPr>
        <w:t>这种做法是典型的空间换时间的做法。</w:t>
      </w:r>
    </w:p>
    <w:p w14:paraId="2FE89832" w14:textId="4E7567E1" w:rsidR="00AD53E8" w:rsidRDefault="00AD53E8" w:rsidP="00AD53E8">
      <w:pPr>
        <w:pStyle w:val="1"/>
      </w:pPr>
      <w:r>
        <w:rPr>
          <w:rFonts w:hint="eastAsia"/>
        </w:rPr>
        <w:t>摘录</w:t>
      </w:r>
      <w:r>
        <w:rPr>
          <w:rFonts w:hint="eastAsia"/>
        </w:rPr>
        <w:t>2</w:t>
      </w:r>
    </w:p>
    <w:p w14:paraId="377E4F6C" w14:textId="77777777" w:rsidR="00AD53E8" w:rsidRDefault="00AD53E8" w:rsidP="00AD53E8">
      <w:pPr>
        <w:widowControl/>
        <w:autoSpaceDE w:val="0"/>
        <w:autoSpaceDN w:val="0"/>
        <w:adjustRightInd w:val="0"/>
        <w:jc w:val="left"/>
        <w:rPr>
          <w:rFonts w:ascii="Helvetica Neue" w:hAnsi="Helvetica Neue" w:cs="Helvetica Neue"/>
          <w:color w:val="2C2C2C"/>
          <w:kern w:val="0"/>
          <w:sz w:val="48"/>
          <w:szCs w:val="48"/>
        </w:rPr>
      </w:pPr>
      <w:r>
        <w:rPr>
          <w:rFonts w:ascii="Helvetica Neue" w:hAnsi="Helvetica Neue" w:cs="Helvetica Neue"/>
          <w:color w:val="2C2C2C"/>
          <w:kern w:val="0"/>
          <w:sz w:val="48"/>
          <w:szCs w:val="48"/>
        </w:rPr>
        <w:t>OS</w:t>
      </w:r>
      <w:r>
        <w:rPr>
          <w:rFonts w:ascii="Helvetica Neue" w:hAnsi="Helvetica Neue" w:cs="Helvetica Neue"/>
          <w:color w:val="2C2C2C"/>
          <w:kern w:val="0"/>
          <w:sz w:val="48"/>
          <w:szCs w:val="48"/>
        </w:rPr>
        <w:t>面试必看，最全梳理</w:t>
      </w:r>
    </w:p>
    <w:p w14:paraId="03B9B5B5" w14:textId="77777777" w:rsidR="00AD53E8" w:rsidRDefault="00AD53E8" w:rsidP="00AD53E8">
      <w:pPr>
        <w:widowControl/>
        <w:autoSpaceDE w:val="0"/>
        <w:autoSpaceDN w:val="0"/>
        <w:adjustRightInd w:val="0"/>
        <w:jc w:val="left"/>
        <w:rPr>
          <w:rFonts w:ascii="Helvetica Neue" w:hAnsi="Helvetica Neue" w:cs="Helvetica Neue"/>
          <w:color w:val="757575"/>
          <w:kern w:val="0"/>
        </w:rPr>
      </w:pPr>
      <w:r>
        <w:rPr>
          <w:rFonts w:ascii="Helvetica Neue" w:hAnsi="Helvetica Neue" w:cs="Helvetica Neue"/>
          <w:color w:val="757575"/>
          <w:kern w:val="0"/>
        </w:rPr>
        <w:t xml:space="preserve">2016-03-23 06:18 </w:t>
      </w:r>
      <w:r>
        <w:rPr>
          <w:rFonts w:ascii="Helvetica Neue" w:hAnsi="Helvetica Neue" w:cs="Helvetica Neue"/>
          <w:color w:val="757575"/>
          <w:kern w:val="0"/>
        </w:rPr>
        <w:t>编辑：</w:t>
      </w:r>
      <w:r>
        <w:rPr>
          <w:rFonts w:ascii="Helvetica Neue" w:hAnsi="Helvetica Neue" w:cs="Helvetica Neue"/>
          <w:color w:val="757575"/>
          <w:kern w:val="0"/>
        </w:rPr>
        <w:t xml:space="preserve"> </w:t>
      </w:r>
      <w:r>
        <w:rPr>
          <w:rFonts w:ascii="Helvetica Neue" w:hAnsi="Helvetica Neue" w:cs="Helvetica Neue"/>
          <w:color w:val="2C2C2C"/>
          <w:kern w:val="0"/>
        </w:rPr>
        <w:t>suiling</w:t>
      </w:r>
      <w:r>
        <w:rPr>
          <w:rFonts w:ascii="Helvetica Neue" w:hAnsi="Helvetica Neue" w:cs="Helvetica Neue"/>
          <w:color w:val="757575"/>
          <w:kern w:val="0"/>
        </w:rPr>
        <w:t xml:space="preserve"> </w:t>
      </w:r>
      <w:r>
        <w:rPr>
          <w:rFonts w:ascii="Helvetica Neue" w:hAnsi="Helvetica Neue" w:cs="Helvetica Neue"/>
          <w:color w:val="757575"/>
          <w:kern w:val="0"/>
        </w:rPr>
        <w:t>分类：</w:t>
      </w:r>
      <w:hyperlink r:id="rId21" w:history="1">
        <w:r>
          <w:rPr>
            <w:rFonts w:ascii="Helvetica Neue" w:hAnsi="Helvetica Neue" w:cs="Helvetica Neue"/>
            <w:color w:val="2C2C2C"/>
            <w:kern w:val="0"/>
          </w:rPr>
          <w:t>iOS</w:t>
        </w:r>
        <w:r>
          <w:rPr>
            <w:rFonts w:ascii="Helvetica Neue" w:hAnsi="Helvetica Neue" w:cs="Helvetica Neue"/>
            <w:color w:val="2C2C2C"/>
            <w:kern w:val="0"/>
          </w:rPr>
          <w:t>开发</w:t>
        </w:r>
      </w:hyperlink>
      <w:r>
        <w:rPr>
          <w:rFonts w:ascii="Helvetica Neue" w:hAnsi="Helvetica Neue" w:cs="Helvetica Neue"/>
          <w:color w:val="757575"/>
          <w:kern w:val="0"/>
        </w:rPr>
        <w:t xml:space="preserve"> </w:t>
      </w:r>
      <w:r>
        <w:rPr>
          <w:rFonts w:ascii="Helvetica Neue" w:hAnsi="Helvetica Neue" w:cs="Helvetica Neue"/>
          <w:color w:val="757575"/>
          <w:kern w:val="0"/>
        </w:rPr>
        <w:t>来源：</w:t>
      </w:r>
      <w:hyperlink r:id="rId22" w:history="1">
        <w:r>
          <w:rPr>
            <w:rFonts w:ascii="Helvetica Neue" w:hAnsi="Helvetica Neue" w:cs="Helvetica Neue"/>
            <w:color w:val="2C2C2C"/>
            <w:kern w:val="0"/>
          </w:rPr>
          <w:t>Jack_lin</w:t>
        </w:r>
        <w:r>
          <w:rPr>
            <w:rFonts w:ascii="Helvetica Neue" w:hAnsi="Helvetica Neue" w:cs="Helvetica Neue"/>
            <w:color w:val="2C2C2C"/>
            <w:kern w:val="0"/>
          </w:rPr>
          <w:t>的简书</w:t>
        </w:r>
      </w:hyperlink>
    </w:p>
    <w:p w14:paraId="19CAFCC7" w14:textId="77777777" w:rsidR="00AD53E8" w:rsidRDefault="00AD53E8" w:rsidP="00AD53E8">
      <w:pPr>
        <w:widowControl/>
        <w:autoSpaceDE w:val="0"/>
        <w:autoSpaceDN w:val="0"/>
        <w:adjustRightInd w:val="0"/>
        <w:jc w:val="left"/>
        <w:rPr>
          <w:rFonts w:ascii="Helvetica Neue" w:hAnsi="Helvetica Neue" w:cs="Helvetica Neue"/>
          <w:color w:val="010101"/>
          <w:kern w:val="0"/>
        </w:rPr>
      </w:pPr>
    </w:p>
    <w:p w14:paraId="1B501AC3" w14:textId="61DD64DC"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noProof/>
          <w:color w:val="1C1C1C"/>
          <w:kern w:val="0"/>
          <w:sz w:val="28"/>
          <w:szCs w:val="28"/>
        </w:rPr>
        <w:drawing>
          <wp:inline distT="0" distB="0" distL="0" distR="0" wp14:anchorId="4AB8B1EE" wp14:editId="1D410159">
            <wp:extent cx="7134225" cy="4135755"/>
            <wp:effectExtent l="0" t="0" r="3175"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134225" cy="4135755"/>
                    </a:xfrm>
                    <a:prstGeom prst="rect">
                      <a:avLst/>
                    </a:prstGeom>
                    <a:noFill/>
                    <a:ln>
                      <a:noFill/>
                    </a:ln>
                  </pic:spPr>
                </pic:pic>
              </a:graphicData>
            </a:graphic>
          </wp:inline>
        </w:drawing>
      </w:r>
    </w:p>
    <w:p w14:paraId="6B1F74B8" w14:textId="77777777" w:rsidR="00AD53E8" w:rsidRDefault="006633AF" w:rsidP="00AD53E8">
      <w:pPr>
        <w:widowControl/>
        <w:autoSpaceDE w:val="0"/>
        <w:autoSpaceDN w:val="0"/>
        <w:adjustRightInd w:val="0"/>
        <w:jc w:val="left"/>
        <w:rPr>
          <w:rFonts w:ascii="Helvetica Neue" w:hAnsi="Helvetica Neue" w:cs="Helvetica Neue"/>
          <w:color w:val="1C1C1C"/>
          <w:kern w:val="0"/>
          <w:sz w:val="28"/>
          <w:szCs w:val="28"/>
        </w:rPr>
      </w:pPr>
      <w:hyperlink r:id="rId24" w:history="1">
        <w:r w:rsidR="00AD53E8">
          <w:rPr>
            <w:rFonts w:ascii="Helvetica Neue" w:hAnsi="Helvetica Neue" w:cs="Helvetica Neue"/>
            <w:color w:val="E34B06"/>
            <w:kern w:val="0"/>
            <w:sz w:val="28"/>
            <w:szCs w:val="28"/>
          </w:rPr>
          <w:t>原文</w:t>
        </w:r>
      </w:hyperlink>
    </w:p>
    <w:p w14:paraId="30CD946E"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序言</w:t>
      </w:r>
    </w:p>
    <w:p w14:paraId="59C414DA"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目前形势，参加到</w:t>
      </w:r>
      <w:r>
        <w:rPr>
          <w:rFonts w:ascii="Helvetica Neue" w:hAnsi="Helvetica Neue" w:cs="Helvetica Neue"/>
          <w:color w:val="1C1C1C"/>
          <w:kern w:val="0"/>
          <w:sz w:val="28"/>
          <w:szCs w:val="28"/>
        </w:rPr>
        <w:t>iOS</w:t>
      </w:r>
      <w:r>
        <w:rPr>
          <w:rFonts w:ascii="Helvetica Neue" w:hAnsi="Helvetica Neue" w:cs="Helvetica Neue"/>
          <w:color w:val="1C1C1C"/>
          <w:kern w:val="0"/>
          <w:sz w:val="28"/>
          <w:szCs w:val="28"/>
        </w:rPr>
        <w:t>队伍的人是越来越多，甚至已经到供过于求了。今年，找过工作人可能会更深刻地体会到今年的就业形势不容乐观，加之，培训机构一火车地向用人单位输送</w:t>
      </w:r>
      <w:r>
        <w:rPr>
          <w:rFonts w:ascii="Helvetica Neue" w:hAnsi="Helvetica Neue" w:cs="Helvetica Neue"/>
          <w:color w:val="1C1C1C"/>
          <w:kern w:val="0"/>
          <w:sz w:val="28"/>
          <w:szCs w:val="28"/>
        </w:rPr>
        <w:t>iOS</w:t>
      </w:r>
      <w:r>
        <w:rPr>
          <w:rFonts w:ascii="Helvetica Neue" w:hAnsi="Helvetica Neue" w:cs="Helvetica Neue"/>
          <w:color w:val="1C1C1C"/>
          <w:kern w:val="0"/>
          <w:sz w:val="28"/>
          <w:szCs w:val="28"/>
        </w:rPr>
        <w:t>开发人员，打破了生态圈的动态平衡。矫情一下，言归正传，我奉献一下，为</w:t>
      </w:r>
      <w:r>
        <w:rPr>
          <w:rFonts w:ascii="Helvetica Neue" w:hAnsi="Helvetica Neue" w:cs="Helvetica Neue"/>
          <w:color w:val="1C1C1C"/>
          <w:kern w:val="0"/>
          <w:sz w:val="28"/>
          <w:szCs w:val="28"/>
        </w:rPr>
        <w:t>iOS</w:t>
      </w:r>
      <w:r>
        <w:rPr>
          <w:rFonts w:ascii="Helvetica Neue" w:hAnsi="Helvetica Neue" w:cs="Helvetica Neue"/>
          <w:color w:val="1C1C1C"/>
          <w:kern w:val="0"/>
          <w:sz w:val="28"/>
          <w:szCs w:val="28"/>
        </w:rPr>
        <w:t>应聘者梳理一下面试题，希望能助一臂之力</w:t>
      </w:r>
      <w:r>
        <w:rPr>
          <w:rFonts w:ascii="Helvetica Neue" w:hAnsi="Helvetica Neue" w:cs="Helvetica Neue"/>
          <w:color w:val="1C1C1C"/>
          <w:kern w:val="0"/>
          <w:sz w:val="28"/>
          <w:szCs w:val="28"/>
        </w:rPr>
        <w:t>!</w:t>
      </w:r>
    </w:p>
    <w:p w14:paraId="5260E7AE"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OC</w:t>
      </w:r>
      <w:r>
        <w:rPr>
          <w:rFonts w:ascii="Helvetica Neue" w:hAnsi="Helvetica Neue" w:cs="Helvetica Neue"/>
          <w:b/>
          <w:bCs/>
          <w:color w:val="16A53F"/>
          <w:kern w:val="0"/>
          <w:sz w:val="28"/>
          <w:szCs w:val="28"/>
        </w:rPr>
        <w:t>的理解与特性</w:t>
      </w:r>
    </w:p>
    <w:p w14:paraId="6AA4DB0B" w14:textId="77777777" w:rsidR="00AD53E8" w:rsidRDefault="00AD53E8" w:rsidP="00AD53E8">
      <w:pPr>
        <w:widowControl/>
        <w:numPr>
          <w:ilvl w:val="0"/>
          <w:numId w:val="2"/>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OC</w:t>
      </w:r>
      <w:r>
        <w:rPr>
          <w:rFonts w:ascii="Helvetica Neue" w:hAnsi="Helvetica Neue" w:cs="Helvetica Neue"/>
          <w:color w:val="1C1C1C"/>
          <w:kern w:val="0"/>
          <w:sz w:val="28"/>
          <w:szCs w:val="28"/>
        </w:rPr>
        <w:t>作为一门面向对象的语言，自然具有面向对象的语言特性：封装、继承、多态。它既具有静态语言的特性（如</w:t>
      </w:r>
      <w:r>
        <w:rPr>
          <w:rFonts w:ascii="Helvetica Neue" w:hAnsi="Helvetica Neue" w:cs="Helvetica Neue"/>
          <w:color w:val="1C1C1C"/>
          <w:kern w:val="0"/>
          <w:sz w:val="28"/>
          <w:szCs w:val="28"/>
        </w:rPr>
        <w:t>C++</w:t>
      </w:r>
      <w:r>
        <w:rPr>
          <w:rFonts w:ascii="Helvetica Neue" w:hAnsi="Helvetica Neue" w:cs="Helvetica Neue"/>
          <w:color w:val="1C1C1C"/>
          <w:kern w:val="0"/>
          <w:sz w:val="28"/>
          <w:szCs w:val="28"/>
        </w:rPr>
        <w:t>），又有动态语言的效率（动态绑定、动态加载等）。总体来讲，</w:t>
      </w:r>
      <w:r>
        <w:rPr>
          <w:rFonts w:ascii="Helvetica Neue" w:hAnsi="Helvetica Neue" w:cs="Helvetica Neue"/>
          <w:color w:val="1C1C1C"/>
          <w:kern w:val="0"/>
          <w:sz w:val="28"/>
          <w:szCs w:val="28"/>
        </w:rPr>
        <w:t>OC</w:t>
      </w:r>
      <w:r>
        <w:rPr>
          <w:rFonts w:ascii="Helvetica Neue" w:hAnsi="Helvetica Neue" w:cs="Helvetica Neue"/>
          <w:color w:val="1C1C1C"/>
          <w:kern w:val="0"/>
          <w:sz w:val="28"/>
          <w:szCs w:val="28"/>
        </w:rPr>
        <w:t>确实是一门不错的编程语言，</w:t>
      </w:r>
    </w:p>
    <w:p w14:paraId="51743739" w14:textId="77777777" w:rsidR="00AD53E8" w:rsidRDefault="00AD53E8" w:rsidP="00AD53E8">
      <w:pPr>
        <w:widowControl/>
        <w:numPr>
          <w:ilvl w:val="0"/>
          <w:numId w:val="2"/>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Objective-C</w:t>
      </w:r>
      <w:r>
        <w:rPr>
          <w:rFonts w:ascii="Helvetica Neue" w:hAnsi="Helvetica Neue" w:cs="Helvetica Neue"/>
          <w:color w:val="1C1C1C"/>
          <w:kern w:val="0"/>
          <w:sz w:val="28"/>
          <w:szCs w:val="28"/>
        </w:rPr>
        <w:t>具有相当多的动态特性，表现为三方面：动态类型（</w:t>
      </w:r>
      <w:r>
        <w:rPr>
          <w:rFonts w:ascii="Helvetica Neue" w:hAnsi="Helvetica Neue" w:cs="Helvetica Neue"/>
          <w:color w:val="1C1C1C"/>
          <w:kern w:val="0"/>
          <w:sz w:val="28"/>
          <w:szCs w:val="28"/>
        </w:rPr>
        <w:t>Dynamic typing</w:t>
      </w:r>
      <w:r>
        <w:rPr>
          <w:rFonts w:ascii="Helvetica Neue" w:hAnsi="Helvetica Neue" w:cs="Helvetica Neue"/>
          <w:color w:val="1C1C1C"/>
          <w:kern w:val="0"/>
          <w:sz w:val="28"/>
          <w:szCs w:val="28"/>
        </w:rPr>
        <w:t>）、动态绑定（</w:t>
      </w:r>
      <w:r>
        <w:rPr>
          <w:rFonts w:ascii="Helvetica Neue" w:hAnsi="Helvetica Neue" w:cs="Helvetica Neue"/>
          <w:color w:val="1C1C1C"/>
          <w:kern w:val="0"/>
          <w:sz w:val="28"/>
          <w:szCs w:val="28"/>
        </w:rPr>
        <w:t>Dynamic binding</w:t>
      </w:r>
      <w:r>
        <w:rPr>
          <w:rFonts w:ascii="Helvetica Neue" w:hAnsi="Helvetica Neue" w:cs="Helvetica Neue"/>
          <w:color w:val="1C1C1C"/>
          <w:kern w:val="0"/>
          <w:sz w:val="28"/>
          <w:szCs w:val="28"/>
        </w:rPr>
        <w:t>）和动态加载（</w:t>
      </w:r>
      <w:r>
        <w:rPr>
          <w:rFonts w:ascii="Helvetica Neue" w:hAnsi="Helvetica Neue" w:cs="Helvetica Neue"/>
          <w:color w:val="1C1C1C"/>
          <w:kern w:val="0"/>
          <w:sz w:val="28"/>
          <w:szCs w:val="28"/>
        </w:rPr>
        <w:t>Dynamic loading</w:t>
      </w:r>
      <w:r>
        <w:rPr>
          <w:rFonts w:ascii="Helvetica Neue" w:hAnsi="Helvetica Neue" w:cs="Helvetica Neue"/>
          <w:color w:val="1C1C1C"/>
          <w:kern w:val="0"/>
          <w:sz w:val="28"/>
          <w:szCs w:val="28"/>
        </w:rPr>
        <w:t>）。动态</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必须到运行时（</w:t>
      </w:r>
      <w:r>
        <w:rPr>
          <w:rFonts w:ascii="Helvetica Neue" w:hAnsi="Helvetica Neue" w:cs="Helvetica Neue"/>
          <w:color w:val="1C1C1C"/>
          <w:kern w:val="0"/>
          <w:sz w:val="28"/>
          <w:szCs w:val="28"/>
        </w:rPr>
        <w:t>run time</w:t>
      </w:r>
      <w:r>
        <w:rPr>
          <w:rFonts w:ascii="Helvetica Neue" w:hAnsi="Helvetica Neue" w:cs="Helvetica Neue"/>
          <w:color w:val="1C1C1C"/>
          <w:kern w:val="0"/>
          <w:sz w:val="28"/>
          <w:szCs w:val="28"/>
        </w:rPr>
        <w:t>）才会做的一些事情。</w:t>
      </w:r>
    </w:p>
    <w:p w14:paraId="727753B4" w14:textId="77777777" w:rsidR="00AD53E8" w:rsidRDefault="00AD53E8" w:rsidP="00AD53E8">
      <w:pPr>
        <w:widowControl/>
        <w:numPr>
          <w:ilvl w:val="0"/>
          <w:numId w:val="2"/>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动态类型：即运行时再决定对象的类型，这种动态特性在日常的应用中非常常见，简单来说就是</w:t>
      </w:r>
      <w:r>
        <w:rPr>
          <w:rFonts w:ascii="Helvetica Neue" w:hAnsi="Helvetica Neue" w:cs="Helvetica Neue"/>
          <w:color w:val="1C1C1C"/>
          <w:kern w:val="0"/>
          <w:sz w:val="28"/>
          <w:szCs w:val="28"/>
        </w:rPr>
        <w:t>id</w:t>
      </w:r>
      <w:r>
        <w:rPr>
          <w:rFonts w:ascii="Helvetica Neue" w:hAnsi="Helvetica Neue" w:cs="Helvetica Neue"/>
          <w:color w:val="1C1C1C"/>
          <w:kern w:val="0"/>
          <w:sz w:val="28"/>
          <w:szCs w:val="28"/>
        </w:rPr>
        <w:t>类型。事实上，由于静态类型的固定性和可预知性，从而使用的更加广泛。静态类型是强类型，而动态类型属于弱类型，运行时决定接受者。</w:t>
      </w:r>
    </w:p>
    <w:p w14:paraId="66D323F6" w14:textId="77777777" w:rsidR="00AD53E8" w:rsidRDefault="00AD53E8" w:rsidP="00AD53E8">
      <w:pPr>
        <w:widowControl/>
        <w:numPr>
          <w:ilvl w:val="0"/>
          <w:numId w:val="2"/>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动态绑定：基于动态类型，在某个实例对象被确定后，其类型便被确定了，该对象对应的属性和响应消息也被完全确定。</w:t>
      </w:r>
    </w:p>
    <w:p w14:paraId="4D179312" w14:textId="77777777" w:rsidR="00AD53E8" w:rsidRDefault="00AD53E8" w:rsidP="00AD53E8">
      <w:pPr>
        <w:widowControl/>
        <w:numPr>
          <w:ilvl w:val="0"/>
          <w:numId w:val="2"/>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动态加载：根据需求加载所需要的资源，最基本就是不同机型的适配，例如，在</w:t>
      </w:r>
      <w:r>
        <w:rPr>
          <w:rFonts w:ascii="Helvetica Neue" w:hAnsi="Helvetica Neue" w:cs="Helvetica Neue"/>
          <w:color w:val="1C1C1C"/>
          <w:kern w:val="0"/>
          <w:sz w:val="28"/>
          <w:szCs w:val="28"/>
        </w:rPr>
        <w:t>Retina</w:t>
      </w:r>
      <w:r>
        <w:rPr>
          <w:rFonts w:ascii="Helvetica Neue" w:hAnsi="Helvetica Neue" w:cs="Helvetica Neue"/>
          <w:color w:val="1C1C1C"/>
          <w:kern w:val="0"/>
          <w:sz w:val="28"/>
          <w:szCs w:val="28"/>
        </w:rPr>
        <w:t>设备上加载</w:t>
      </w:r>
      <w:r>
        <w:rPr>
          <w:rFonts w:ascii="Helvetica Neue" w:hAnsi="Helvetica Neue" w:cs="Helvetica Neue"/>
          <w:color w:val="1C1C1C"/>
          <w:kern w:val="0"/>
          <w:sz w:val="28"/>
          <w:szCs w:val="28"/>
        </w:rPr>
        <w:t>@2x</w:t>
      </w:r>
      <w:r>
        <w:rPr>
          <w:rFonts w:ascii="Helvetica Neue" w:hAnsi="Helvetica Neue" w:cs="Helvetica Neue"/>
          <w:color w:val="1C1C1C"/>
          <w:kern w:val="0"/>
          <w:sz w:val="28"/>
          <w:szCs w:val="28"/>
        </w:rPr>
        <w:t>的图片，而在老一些的普通苹设备上加载原图，让程序在运行时添加代码模块以及其他资源，用户可根据需要加载一些可执行代码和资源，而不是在启动时就加载所有组件，可执行代码可以含有和程序运行时整合的新类。</w:t>
      </w:r>
    </w:p>
    <w:p w14:paraId="1C71F94D"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简述内存管理基本原则</w:t>
      </w:r>
    </w:p>
    <w:p w14:paraId="5B75B7B1" w14:textId="77777777" w:rsidR="00AD53E8" w:rsidRDefault="00AD53E8" w:rsidP="00AD53E8">
      <w:pPr>
        <w:widowControl/>
        <w:numPr>
          <w:ilvl w:val="0"/>
          <w:numId w:val="3"/>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之前：</w:t>
      </w:r>
      <w:r>
        <w:rPr>
          <w:rFonts w:ascii="Helvetica Neue" w:hAnsi="Helvetica Neue" w:cs="Helvetica Neue"/>
          <w:color w:val="1C1C1C"/>
          <w:kern w:val="0"/>
          <w:sz w:val="28"/>
          <w:szCs w:val="28"/>
        </w:rPr>
        <w:t>OC</w:t>
      </w:r>
      <w:r>
        <w:rPr>
          <w:rFonts w:ascii="Helvetica Neue" w:hAnsi="Helvetica Neue" w:cs="Helvetica Neue"/>
          <w:color w:val="1C1C1C"/>
          <w:kern w:val="0"/>
          <w:sz w:val="28"/>
          <w:szCs w:val="28"/>
        </w:rPr>
        <w:t>内存管理遵循</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谁创建，谁释放，谁引用，谁管理</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的机制，当创建或引用一个对象的时候，需要向她发送</w:t>
      </w:r>
      <w:r>
        <w:rPr>
          <w:rFonts w:ascii="Helvetica Neue" w:hAnsi="Helvetica Neue" w:cs="Helvetica Neue"/>
          <w:color w:val="1C1C1C"/>
          <w:kern w:val="0"/>
          <w:sz w:val="28"/>
          <w:szCs w:val="28"/>
        </w:rPr>
        <w:t>alloc</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copy</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retain</w:t>
      </w:r>
      <w:r>
        <w:rPr>
          <w:rFonts w:ascii="Helvetica Neue" w:hAnsi="Helvetica Neue" w:cs="Helvetica Neue"/>
          <w:color w:val="1C1C1C"/>
          <w:kern w:val="0"/>
          <w:sz w:val="28"/>
          <w:szCs w:val="28"/>
        </w:rPr>
        <w:t>消息，当释放该对象时需要发送</w:t>
      </w:r>
      <w:r>
        <w:rPr>
          <w:rFonts w:ascii="Helvetica Neue" w:hAnsi="Helvetica Neue" w:cs="Helvetica Neue"/>
          <w:color w:val="1C1C1C"/>
          <w:kern w:val="0"/>
          <w:sz w:val="28"/>
          <w:szCs w:val="28"/>
        </w:rPr>
        <w:t>release</w:t>
      </w:r>
      <w:r>
        <w:rPr>
          <w:rFonts w:ascii="Helvetica Neue" w:hAnsi="Helvetica Neue" w:cs="Helvetica Neue"/>
          <w:color w:val="1C1C1C"/>
          <w:kern w:val="0"/>
          <w:sz w:val="28"/>
          <w:szCs w:val="28"/>
        </w:rPr>
        <w:t>消息，当对象引用计数为</w:t>
      </w:r>
      <w:r>
        <w:rPr>
          <w:rFonts w:ascii="Helvetica Neue" w:hAnsi="Helvetica Neue" w:cs="Helvetica Neue"/>
          <w:color w:val="1C1C1C"/>
          <w:kern w:val="0"/>
          <w:sz w:val="28"/>
          <w:szCs w:val="28"/>
        </w:rPr>
        <w:t>0</w:t>
      </w:r>
      <w:r>
        <w:rPr>
          <w:rFonts w:ascii="Helvetica Neue" w:hAnsi="Helvetica Neue" w:cs="Helvetica Neue"/>
          <w:color w:val="1C1C1C"/>
          <w:kern w:val="0"/>
          <w:sz w:val="28"/>
          <w:szCs w:val="28"/>
        </w:rPr>
        <w:t>时，系统将释放该对象，这是</w:t>
      </w:r>
      <w:r>
        <w:rPr>
          <w:rFonts w:ascii="Helvetica Neue" w:hAnsi="Helvetica Neue" w:cs="Helvetica Neue"/>
          <w:color w:val="1C1C1C"/>
          <w:kern w:val="0"/>
          <w:sz w:val="28"/>
          <w:szCs w:val="28"/>
        </w:rPr>
        <w:t>OC</w:t>
      </w:r>
      <w:r>
        <w:rPr>
          <w:rFonts w:ascii="Helvetica Neue" w:hAnsi="Helvetica Neue" w:cs="Helvetica Neue"/>
          <w:color w:val="1C1C1C"/>
          <w:kern w:val="0"/>
          <w:sz w:val="28"/>
          <w:szCs w:val="28"/>
        </w:rPr>
        <w:t>的手动管理机制（</w:t>
      </w:r>
      <w:r>
        <w:rPr>
          <w:rFonts w:ascii="Helvetica Neue" w:hAnsi="Helvetica Neue" w:cs="Helvetica Neue"/>
          <w:color w:val="1C1C1C"/>
          <w:kern w:val="0"/>
          <w:sz w:val="28"/>
          <w:szCs w:val="28"/>
        </w:rPr>
        <w:t>MRC</w:t>
      </w:r>
      <w:r>
        <w:rPr>
          <w:rFonts w:ascii="Helvetica Neue" w:hAnsi="Helvetica Neue" w:cs="Helvetica Neue"/>
          <w:color w:val="1C1C1C"/>
          <w:kern w:val="0"/>
          <w:sz w:val="28"/>
          <w:szCs w:val="28"/>
        </w:rPr>
        <w:t>）。</w:t>
      </w:r>
    </w:p>
    <w:p w14:paraId="4E14EE65" w14:textId="77777777" w:rsidR="00AD53E8" w:rsidRDefault="00AD53E8" w:rsidP="00AD53E8">
      <w:pPr>
        <w:widowControl/>
        <w:numPr>
          <w:ilvl w:val="0"/>
          <w:numId w:val="3"/>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目前：</w:t>
      </w:r>
      <w:r>
        <w:rPr>
          <w:rFonts w:ascii="Helvetica Neue" w:hAnsi="Helvetica Neue" w:cs="Helvetica Neue"/>
          <w:color w:val="1C1C1C"/>
          <w:kern w:val="0"/>
          <w:sz w:val="28"/>
          <w:szCs w:val="28"/>
        </w:rPr>
        <w:t>iOS 5.0</w:t>
      </w:r>
      <w:r>
        <w:rPr>
          <w:rFonts w:ascii="Helvetica Neue" w:hAnsi="Helvetica Neue" w:cs="Helvetica Neue"/>
          <w:color w:val="1C1C1C"/>
          <w:kern w:val="0"/>
          <w:sz w:val="28"/>
          <w:szCs w:val="28"/>
        </w:rPr>
        <w:t>之后引用自动管理机制</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自动引用计数（</w:t>
      </w:r>
      <w:r>
        <w:rPr>
          <w:rFonts w:ascii="Helvetica Neue" w:hAnsi="Helvetica Neue" w:cs="Helvetica Neue"/>
          <w:color w:val="1C1C1C"/>
          <w:kern w:val="0"/>
          <w:sz w:val="28"/>
          <w:szCs w:val="28"/>
        </w:rPr>
        <w:t>ARC</w:t>
      </w:r>
      <w:r>
        <w:rPr>
          <w:rFonts w:ascii="Helvetica Neue" w:hAnsi="Helvetica Neue" w:cs="Helvetica Neue"/>
          <w:color w:val="1C1C1C"/>
          <w:kern w:val="0"/>
          <w:sz w:val="28"/>
          <w:szCs w:val="28"/>
        </w:rPr>
        <w:t>），管理机制与手动机制一样，只是不再需要调用</w:t>
      </w:r>
      <w:r>
        <w:rPr>
          <w:rFonts w:ascii="Helvetica Neue" w:hAnsi="Helvetica Neue" w:cs="Helvetica Neue"/>
          <w:color w:val="1C1C1C"/>
          <w:kern w:val="0"/>
          <w:sz w:val="28"/>
          <w:szCs w:val="28"/>
        </w:rPr>
        <w:t>retain</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release</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autorelease</w:t>
      </w:r>
      <w:r>
        <w:rPr>
          <w:rFonts w:ascii="Helvetica Neue" w:hAnsi="Helvetica Neue" w:cs="Helvetica Neue"/>
          <w:color w:val="1C1C1C"/>
          <w:kern w:val="0"/>
          <w:sz w:val="28"/>
          <w:szCs w:val="28"/>
        </w:rPr>
        <w:t>；它编译时的特性，当你使用</w:t>
      </w:r>
      <w:r>
        <w:rPr>
          <w:rFonts w:ascii="Helvetica Neue" w:hAnsi="Helvetica Neue" w:cs="Helvetica Neue"/>
          <w:color w:val="1C1C1C"/>
          <w:kern w:val="0"/>
          <w:sz w:val="28"/>
          <w:szCs w:val="28"/>
        </w:rPr>
        <w:t>ARC</w:t>
      </w:r>
      <w:r>
        <w:rPr>
          <w:rFonts w:ascii="Helvetica Neue" w:hAnsi="Helvetica Neue" w:cs="Helvetica Neue"/>
          <w:color w:val="1C1C1C"/>
          <w:kern w:val="0"/>
          <w:sz w:val="28"/>
          <w:szCs w:val="28"/>
        </w:rPr>
        <w:t>时，在适当位置插入</w:t>
      </w:r>
      <w:r>
        <w:rPr>
          <w:rFonts w:ascii="Helvetica Neue" w:hAnsi="Helvetica Neue" w:cs="Helvetica Neue"/>
          <w:color w:val="1C1C1C"/>
          <w:kern w:val="0"/>
          <w:sz w:val="28"/>
          <w:szCs w:val="28"/>
        </w:rPr>
        <w:t>release</w:t>
      </w:r>
      <w:r>
        <w:rPr>
          <w:rFonts w:ascii="Helvetica Neue" w:hAnsi="Helvetica Neue" w:cs="Helvetica Neue"/>
          <w:color w:val="1C1C1C"/>
          <w:kern w:val="0"/>
          <w:sz w:val="28"/>
          <w:szCs w:val="28"/>
        </w:rPr>
        <w:t>和</w:t>
      </w:r>
      <w:r>
        <w:rPr>
          <w:rFonts w:ascii="Helvetica Neue" w:hAnsi="Helvetica Neue" w:cs="Helvetica Neue"/>
          <w:color w:val="1C1C1C"/>
          <w:kern w:val="0"/>
          <w:sz w:val="28"/>
          <w:szCs w:val="28"/>
        </w:rPr>
        <w:t>autorelease</w:t>
      </w:r>
      <w:r>
        <w:rPr>
          <w:rFonts w:ascii="Helvetica Neue" w:hAnsi="Helvetica Neue" w:cs="Helvetica Neue"/>
          <w:color w:val="1C1C1C"/>
          <w:kern w:val="0"/>
          <w:sz w:val="28"/>
          <w:szCs w:val="28"/>
        </w:rPr>
        <w:t>；它引用</w:t>
      </w:r>
      <w:r>
        <w:rPr>
          <w:rFonts w:ascii="Helvetica Neue" w:hAnsi="Helvetica Neue" w:cs="Helvetica Neue"/>
          <w:color w:val="1C1C1C"/>
          <w:kern w:val="0"/>
          <w:sz w:val="28"/>
          <w:szCs w:val="28"/>
        </w:rPr>
        <w:t>strong</w:t>
      </w:r>
      <w:r>
        <w:rPr>
          <w:rFonts w:ascii="Helvetica Neue" w:hAnsi="Helvetica Neue" w:cs="Helvetica Neue"/>
          <w:color w:val="1C1C1C"/>
          <w:kern w:val="0"/>
          <w:sz w:val="28"/>
          <w:szCs w:val="28"/>
        </w:rPr>
        <w:t>和</w:t>
      </w:r>
      <w:r>
        <w:rPr>
          <w:rFonts w:ascii="Helvetica Neue" w:hAnsi="Helvetica Neue" w:cs="Helvetica Neue"/>
          <w:color w:val="1C1C1C"/>
          <w:kern w:val="0"/>
          <w:sz w:val="28"/>
          <w:szCs w:val="28"/>
        </w:rPr>
        <w:t>weak</w:t>
      </w:r>
      <w:r>
        <w:rPr>
          <w:rFonts w:ascii="Helvetica Neue" w:hAnsi="Helvetica Neue" w:cs="Helvetica Neue"/>
          <w:color w:val="1C1C1C"/>
          <w:kern w:val="0"/>
          <w:sz w:val="28"/>
          <w:szCs w:val="28"/>
        </w:rPr>
        <w:t>关键字，</w:t>
      </w:r>
      <w:r>
        <w:rPr>
          <w:rFonts w:ascii="Helvetica Neue" w:hAnsi="Helvetica Neue" w:cs="Helvetica Neue"/>
          <w:color w:val="1C1C1C"/>
          <w:kern w:val="0"/>
          <w:sz w:val="28"/>
          <w:szCs w:val="28"/>
        </w:rPr>
        <w:t>strong</w:t>
      </w:r>
      <w:r>
        <w:rPr>
          <w:rFonts w:ascii="Helvetica Neue" w:hAnsi="Helvetica Neue" w:cs="Helvetica Neue"/>
          <w:color w:val="1C1C1C"/>
          <w:kern w:val="0"/>
          <w:sz w:val="28"/>
          <w:szCs w:val="28"/>
        </w:rPr>
        <w:t>修饰的指针变量指向对象时，当指针指向新值或者指针不复存在，相关联的对象就会自动释放，而</w:t>
      </w:r>
      <w:r>
        <w:rPr>
          <w:rFonts w:ascii="Helvetica Neue" w:hAnsi="Helvetica Neue" w:cs="Helvetica Neue"/>
          <w:color w:val="1C1C1C"/>
          <w:kern w:val="0"/>
          <w:sz w:val="28"/>
          <w:szCs w:val="28"/>
        </w:rPr>
        <w:t>weak</w:t>
      </w:r>
      <w:r>
        <w:rPr>
          <w:rFonts w:ascii="Helvetica Neue" w:hAnsi="Helvetica Neue" w:cs="Helvetica Neue"/>
          <w:color w:val="1C1C1C"/>
          <w:kern w:val="0"/>
          <w:sz w:val="28"/>
          <w:szCs w:val="28"/>
        </w:rPr>
        <w:t>修饰的指针变量指向对象，当对象的拥有者指向新值或者不存在时</w:t>
      </w:r>
      <w:r>
        <w:rPr>
          <w:rFonts w:ascii="Helvetica Neue" w:hAnsi="Helvetica Neue" w:cs="Helvetica Neue"/>
          <w:color w:val="1C1C1C"/>
          <w:kern w:val="0"/>
          <w:sz w:val="28"/>
          <w:szCs w:val="28"/>
        </w:rPr>
        <w:t>weak</w:t>
      </w:r>
      <w:r>
        <w:rPr>
          <w:rFonts w:ascii="Helvetica Neue" w:hAnsi="Helvetica Neue" w:cs="Helvetica Neue"/>
          <w:color w:val="1C1C1C"/>
          <w:kern w:val="0"/>
          <w:sz w:val="28"/>
          <w:szCs w:val="28"/>
        </w:rPr>
        <w:t>修饰的指针会自动置为</w:t>
      </w:r>
      <w:r>
        <w:rPr>
          <w:rFonts w:ascii="Helvetica Neue" w:hAnsi="Helvetica Neue" w:cs="Helvetica Neue"/>
          <w:color w:val="1C1C1C"/>
          <w:kern w:val="0"/>
          <w:sz w:val="28"/>
          <w:szCs w:val="28"/>
        </w:rPr>
        <w:t>nil</w:t>
      </w:r>
      <w:r>
        <w:rPr>
          <w:rFonts w:ascii="Helvetica Neue" w:hAnsi="Helvetica Neue" w:cs="Helvetica Neue"/>
          <w:color w:val="1C1C1C"/>
          <w:kern w:val="0"/>
          <w:sz w:val="28"/>
          <w:szCs w:val="28"/>
        </w:rPr>
        <w:t>。</w:t>
      </w:r>
    </w:p>
    <w:p w14:paraId="140A8484" w14:textId="77777777" w:rsidR="00AD53E8" w:rsidRDefault="00AD53E8" w:rsidP="00AD53E8">
      <w:pPr>
        <w:widowControl/>
        <w:numPr>
          <w:ilvl w:val="0"/>
          <w:numId w:val="3"/>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如果使用</w:t>
      </w:r>
      <w:r>
        <w:rPr>
          <w:rFonts w:ascii="Helvetica Neue" w:hAnsi="Helvetica Neue" w:cs="Helvetica Neue"/>
          <w:color w:val="1C1C1C"/>
          <w:kern w:val="0"/>
          <w:sz w:val="28"/>
          <w:szCs w:val="28"/>
        </w:rPr>
        <w:t>alloc</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copy(mutableCopy)</w:t>
      </w:r>
      <w:r>
        <w:rPr>
          <w:rFonts w:ascii="Helvetica Neue" w:hAnsi="Helvetica Neue" w:cs="Helvetica Neue"/>
          <w:color w:val="1C1C1C"/>
          <w:kern w:val="0"/>
          <w:sz w:val="28"/>
          <w:szCs w:val="28"/>
        </w:rPr>
        <w:t>或者</w:t>
      </w:r>
      <w:r>
        <w:rPr>
          <w:rFonts w:ascii="Helvetica Neue" w:hAnsi="Helvetica Neue" w:cs="Helvetica Neue"/>
          <w:color w:val="1C1C1C"/>
          <w:kern w:val="0"/>
          <w:sz w:val="28"/>
          <w:szCs w:val="28"/>
        </w:rPr>
        <w:t>retian</w:t>
      </w:r>
      <w:r>
        <w:rPr>
          <w:rFonts w:ascii="Helvetica Neue" w:hAnsi="Helvetica Neue" w:cs="Helvetica Neue"/>
          <w:color w:val="1C1C1C"/>
          <w:kern w:val="0"/>
          <w:sz w:val="28"/>
          <w:szCs w:val="28"/>
        </w:rPr>
        <w:t>一个对象时</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你就有义务</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向它发送一条</w:t>
      </w:r>
      <w:r>
        <w:rPr>
          <w:rFonts w:ascii="Helvetica Neue" w:hAnsi="Helvetica Neue" w:cs="Helvetica Neue"/>
          <w:color w:val="1C1C1C"/>
          <w:kern w:val="0"/>
          <w:sz w:val="28"/>
          <w:szCs w:val="28"/>
        </w:rPr>
        <w:t>release</w:t>
      </w:r>
      <w:r>
        <w:rPr>
          <w:rFonts w:ascii="Helvetica Neue" w:hAnsi="Helvetica Neue" w:cs="Helvetica Neue"/>
          <w:color w:val="1C1C1C"/>
          <w:kern w:val="0"/>
          <w:sz w:val="28"/>
          <w:szCs w:val="28"/>
        </w:rPr>
        <w:t>或者</w:t>
      </w:r>
      <w:r>
        <w:rPr>
          <w:rFonts w:ascii="Helvetica Neue" w:hAnsi="Helvetica Neue" w:cs="Helvetica Neue"/>
          <w:color w:val="1C1C1C"/>
          <w:kern w:val="0"/>
          <w:sz w:val="28"/>
          <w:szCs w:val="28"/>
        </w:rPr>
        <w:t>autorelease</w:t>
      </w:r>
      <w:r>
        <w:rPr>
          <w:rFonts w:ascii="Helvetica Neue" w:hAnsi="Helvetica Neue" w:cs="Helvetica Neue"/>
          <w:color w:val="1C1C1C"/>
          <w:kern w:val="0"/>
          <w:sz w:val="28"/>
          <w:szCs w:val="28"/>
        </w:rPr>
        <w:t>消息。其他方法创建的对象</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不需要由你来管理内存。</w:t>
      </w:r>
    </w:p>
    <w:p w14:paraId="728A7E0A" w14:textId="77777777" w:rsidR="00AD53E8" w:rsidRDefault="00AD53E8" w:rsidP="00AD53E8">
      <w:pPr>
        <w:widowControl/>
        <w:numPr>
          <w:ilvl w:val="0"/>
          <w:numId w:val="3"/>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向一个对象发送一条</w:t>
      </w:r>
      <w:r>
        <w:rPr>
          <w:rFonts w:ascii="Helvetica Neue" w:hAnsi="Helvetica Neue" w:cs="Helvetica Neue"/>
          <w:color w:val="1C1C1C"/>
          <w:kern w:val="0"/>
          <w:sz w:val="28"/>
          <w:szCs w:val="28"/>
        </w:rPr>
        <w:t>autorelease</w:t>
      </w:r>
      <w:r>
        <w:rPr>
          <w:rFonts w:ascii="Helvetica Neue" w:hAnsi="Helvetica Neue" w:cs="Helvetica Neue"/>
          <w:color w:val="1C1C1C"/>
          <w:kern w:val="0"/>
          <w:sz w:val="28"/>
          <w:szCs w:val="28"/>
        </w:rPr>
        <w:t>消息</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这个对象并不会立即销毁</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而是将这个对象放入了自动释放池</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待池子释放时</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它会向池中每一个对象发送</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一条</w:t>
      </w:r>
      <w:r>
        <w:rPr>
          <w:rFonts w:ascii="Helvetica Neue" w:hAnsi="Helvetica Neue" w:cs="Helvetica Neue"/>
          <w:color w:val="1C1C1C"/>
          <w:kern w:val="0"/>
          <w:sz w:val="28"/>
          <w:szCs w:val="28"/>
        </w:rPr>
        <w:t>release</w:t>
      </w:r>
      <w:r>
        <w:rPr>
          <w:rFonts w:ascii="Helvetica Neue" w:hAnsi="Helvetica Neue" w:cs="Helvetica Neue"/>
          <w:color w:val="1C1C1C"/>
          <w:kern w:val="0"/>
          <w:sz w:val="28"/>
          <w:szCs w:val="28"/>
        </w:rPr>
        <w:t>消息</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以此来释放对象</w:t>
      </w:r>
      <w:r>
        <w:rPr>
          <w:rFonts w:ascii="Helvetica Neue" w:hAnsi="Helvetica Neue" w:cs="Helvetica Neue"/>
          <w:color w:val="1C1C1C"/>
          <w:kern w:val="0"/>
          <w:sz w:val="28"/>
          <w:szCs w:val="28"/>
        </w:rPr>
        <w:t>.</w:t>
      </w:r>
    </w:p>
    <w:p w14:paraId="4612276A" w14:textId="77777777" w:rsidR="00AD53E8" w:rsidRDefault="00AD53E8" w:rsidP="00AD53E8">
      <w:pPr>
        <w:widowControl/>
        <w:numPr>
          <w:ilvl w:val="0"/>
          <w:numId w:val="3"/>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向一个对象发送</w:t>
      </w:r>
      <w:r>
        <w:rPr>
          <w:rFonts w:ascii="Helvetica Neue" w:hAnsi="Helvetica Neue" w:cs="Helvetica Neue"/>
          <w:color w:val="1C1C1C"/>
          <w:kern w:val="0"/>
          <w:sz w:val="28"/>
          <w:szCs w:val="28"/>
        </w:rPr>
        <w:t>release</w:t>
      </w:r>
      <w:r>
        <w:rPr>
          <w:rFonts w:ascii="Helvetica Neue" w:hAnsi="Helvetica Neue" w:cs="Helvetica Neue"/>
          <w:color w:val="1C1C1C"/>
          <w:kern w:val="0"/>
          <w:sz w:val="28"/>
          <w:szCs w:val="28"/>
        </w:rPr>
        <w:t>消息</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并不意味着这个对象被销毁了</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而是当这个对象的引用计数为</w:t>
      </w:r>
      <w:r>
        <w:rPr>
          <w:rFonts w:ascii="Helvetica Neue" w:hAnsi="Helvetica Neue" w:cs="Helvetica Neue"/>
          <w:color w:val="1C1C1C"/>
          <w:kern w:val="0"/>
          <w:sz w:val="28"/>
          <w:szCs w:val="28"/>
        </w:rPr>
        <w:t>0</w:t>
      </w:r>
      <w:r>
        <w:rPr>
          <w:rFonts w:ascii="Helvetica Neue" w:hAnsi="Helvetica Neue" w:cs="Helvetica Neue"/>
          <w:color w:val="1C1C1C"/>
          <w:kern w:val="0"/>
          <w:sz w:val="28"/>
          <w:szCs w:val="28"/>
        </w:rPr>
        <w:t>时</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系统才会调用</w:t>
      </w:r>
      <w:r>
        <w:rPr>
          <w:rFonts w:ascii="Helvetica Neue" w:hAnsi="Helvetica Neue" w:cs="Helvetica Neue"/>
          <w:color w:val="1C1C1C"/>
          <w:kern w:val="0"/>
          <w:sz w:val="28"/>
          <w:szCs w:val="28"/>
        </w:rPr>
        <w:t>dealloc</w:t>
      </w:r>
      <w:r>
        <w:rPr>
          <w:rFonts w:ascii="Helvetica Neue" w:hAnsi="Helvetica Neue" w:cs="Helvetica Neue"/>
          <w:color w:val="1C1C1C"/>
          <w:kern w:val="0"/>
          <w:sz w:val="28"/>
          <w:szCs w:val="28"/>
        </w:rPr>
        <w:t>方法</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释放该对象和对象本身它所拥有的实例。</w:t>
      </w:r>
    </w:p>
    <w:p w14:paraId="417EE8FF"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C1C1C"/>
          <w:kern w:val="0"/>
          <w:sz w:val="28"/>
          <w:szCs w:val="28"/>
        </w:rPr>
        <w:t>其他注意事项</w:t>
      </w:r>
    </w:p>
    <w:p w14:paraId="3CBD5029" w14:textId="77777777" w:rsidR="00AD53E8" w:rsidRDefault="00AD53E8" w:rsidP="00AD53E8">
      <w:pPr>
        <w:widowControl/>
        <w:numPr>
          <w:ilvl w:val="0"/>
          <w:numId w:val="4"/>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如果一个对象有一个</w:t>
      </w:r>
      <w:r>
        <w:rPr>
          <w:rFonts w:ascii="Helvetica Neue" w:hAnsi="Helvetica Neue" w:cs="Helvetica Neue"/>
          <w:color w:val="1C1C1C"/>
          <w:kern w:val="0"/>
          <w:sz w:val="28"/>
          <w:szCs w:val="28"/>
        </w:rPr>
        <w:t>_strong</w:t>
      </w:r>
      <w:r>
        <w:rPr>
          <w:rFonts w:ascii="Helvetica Neue" w:hAnsi="Helvetica Neue" w:cs="Helvetica Neue"/>
          <w:color w:val="1C1C1C"/>
          <w:kern w:val="0"/>
          <w:sz w:val="28"/>
          <w:szCs w:val="28"/>
        </w:rPr>
        <w:t>类型的指针指向着，找个对象就不会被释放。如果一个指针指向超出了它的作用域，就会被指向</w:t>
      </w:r>
      <w:r>
        <w:rPr>
          <w:rFonts w:ascii="Helvetica Neue" w:hAnsi="Helvetica Neue" w:cs="Helvetica Neue"/>
          <w:color w:val="1C1C1C"/>
          <w:kern w:val="0"/>
          <w:sz w:val="28"/>
          <w:szCs w:val="28"/>
        </w:rPr>
        <w:t>nil</w:t>
      </w:r>
      <w:r>
        <w:rPr>
          <w:rFonts w:ascii="Helvetica Neue" w:hAnsi="Helvetica Neue" w:cs="Helvetica Neue"/>
          <w:color w:val="1C1C1C"/>
          <w:kern w:val="0"/>
          <w:sz w:val="28"/>
          <w:szCs w:val="28"/>
        </w:rPr>
        <w:t>。如果一个指针被指向</w:t>
      </w:r>
      <w:r>
        <w:rPr>
          <w:rFonts w:ascii="Helvetica Neue" w:hAnsi="Helvetica Neue" w:cs="Helvetica Neue"/>
          <w:color w:val="1C1C1C"/>
          <w:kern w:val="0"/>
          <w:sz w:val="28"/>
          <w:szCs w:val="28"/>
        </w:rPr>
        <w:t>nil</w:t>
      </w:r>
      <w:r>
        <w:rPr>
          <w:rFonts w:ascii="Helvetica Neue" w:hAnsi="Helvetica Neue" w:cs="Helvetica Neue"/>
          <w:color w:val="1C1C1C"/>
          <w:kern w:val="0"/>
          <w:sz w:val="28"/>
          <w:szCs w:val="28"/>
        </w:rPr>
        <w:t>，那么它原来指向的对象就被释放了。当一个视图控制器被释放时，它内部的全局指针会被指向</w:t>
      </w:r>
      <w:r>
        <w:rPr>
          <w:rFonts w:ascii="Helvetica Neue" w:hAnsi="Helvetica Neue" w:cs="Helvetica Neue"/>
          <w:color w:val="1C1C1C"/>
          <w:kern w:val="0"/>
          <w:sz w:val="28"/>
          <w:szCs w:val="28"/>
        </w:rPr>
        <w:t>nil</w:t>
      </w:r>
      <w:r>
        <w:rPr>
          <w:rFonts w:ascii="Helvetica Neue" w:hAnsi="Helvetica Neue" w:cs="Helvetica Neue"/>
          <w:color w:val="1C1C1C"/>
          <w:kern w:val="0"/>
          <w:sz w:val="28"/>
          <w:szCs w:val="28"/>
        </w:rPr>
        <w:t>。用法</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：不管全局变量还是局部变量用</w:t>
      </w:r>
      <w:r>
        <w:rPr>
          <w:rFonts w:ascii="Helvetica Neue" w:hAnsi="Helvetica Neue" w:cs="Helvetica Neue"/>
          <w:color w:val="1C1C1C"/>
          <w:kern w:val="0"/>
          <w:sz w:val="28"/>
          <w:szCs w:val="28"/>
        </w:rPr>
        <w:t>_strong</w:t>
      </w:r>
      <w:r>
        <w:rPr>
          <w:rFonts w:ascii="Helvetica Neue" w:hAnsi="Helvetica Neue" w:cs="Helvetica Neue"/>
          <w:color w:val="1C1C1C"/>
          <w:kern w:val="0"/>
          <w:sz w:val="28"/>
          <w:szCs w:val="28"/>
        </w:rPr>
        <w:t>描述就行。</w:t>
      </w:r>
    </w:p>
    <w:p w14:paraId="45B90059" w14:textId="77777777" w:rsidR="00AD53E8" w:rsidRDefault="00AD53E8" w:rsidP="00AD53E8">
      <w:pPr>
        <w:widowControl/>
        <w:numPr>
          <w:ilvl w:val="0"/>
          <w:numId w:val="4"/>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局部变量：出了作用域，指针会被置为</w:t>
      </w:r>
      <w:r>
        <w:rPr>
          <w:rFonts w:ascii="Helvetica Neue" w:hAnsi="Helvetica Neue" w:cs="Helvetica Neue"/>
          <w:color w:val="1C1C1C"/>
          <w:kern w:val="0"/>
          <w:sz w:val="28"/>
          <w:szCs w:val="28"/>
        </w:rPr>
        <w:t>nil</w:t>
      </w:r>
      <w:r>
        <w:rPr>
          <w:rFonts w:ascii="Helvetica Neue" w:hAnsi="Helvetica Neue" w:cs="Helvetica Neue"/>
          <w:color w:val="1C1C1C"/>
          <w:kern w:val="0"/>
          <w:sz w:val="28"/>
          <w:szCs w:val="28"/>
        </w:rPr>
        <w:t>。</w:t>
      </w:r>
    </w:p>
    <w:p w14:paraId="654F2CCC" w14:textId="77777777" w:rsidR="00AD53E8" w:rsidRDefault="00AD53E8" w:rsidP="00AD53E8">
      <w:pPr>
        <w:widowControl/>
        <w:numPr>
          <w:ilvl w:val="0"/>
          <w:numId w:val="4"/>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方法内部创建对象，外部使用需要添加</w:t>
      </w:r>
      <w:r>
        <w:rPr>
          <w:rFonts w:ascii="Helvetica Neue" w:hAnsi="Helvetica Neue" w:cs="Helvetica Neue"/>
          <w:color w:val="1C1C1C"/>
          <w:kern w:val="0"/>
          <w:sz w:val="28"/>
          <w:szCs w:val="28"/>
        </w:rPr>
        <w:t>_autorelease;</w:t>
      </w:r>
    </w:p>
    <w:p w14:paraId="29767F7A" w14:textId="77777777" w:rsidR="00AD53E8" w:rsidRDefault="00AD53E8" w:rsidP="00AD53E8">
      <w:pPr>
        <w:widowControl/>
        <w:numPr>
          <w:ilvl w:val="0"/>
          <w:numId w:val="4"/>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连线的时候，用</w:t>
      </w:r>
      <w:r>
        <w:rPr>
          <w:rFonts w:ascii="Helvetica Neue" w:hAnsi="Helvetica Neue" w:cs="Helvetica Neue"/>
          <w:color w:val="1C1C1C"/>
          <w:kern w:val="0"/>
          <w:sz w:val="28"/>
          <w:szCs w:val="28"/>
        </w:rPr>
        <w:t>_weak</w:t>
      </w:r>
      <w:r>
        <w:rPr>
          <w:rFonts w:ascii="Helvetica Neue" w:hAnsi="Helvetica Neue" w:cs="Helvetica Neue"/>
          <w:color w:val="1C1C1C"/>
          <w:kern w:val="0"/>
          <w:sz w:val="28"/>
          <w:szCs w:val="28"/>
        </w:rPr>
        <w:t>描述。</w:t>
      </w:r>
    </w:p>
    <w:p w14:paraId="42053E57" w14:textId="77777777" w:rsidR="00AD53E8" w:rsidRDefault="00AD53E8" w:rsidP="00AD53E8">
      <w:pPr>
        <w:widowControl/>
        <w:numPr>
          <w:ilvl w:val="0"/>
          <w:numId w:val="4"/>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代理使用</w:t>
      </w:r>
      <w:r>
        <w:rPr>
          <w:rFonts w:ascii="Helvetica Neue" w:hAnsi="Helvetica Neue" w:cs="Helvetica Neue"/>
          <w:color w:val="1C1C1C"/>
          <w:kern w:val="0"/>
          <w:sz w:val="28"/>
          <w:szCs w:val="28"/>
        </w:rPr>
        <w:t>unsafe_unretained</w:t>
      </w:r>
      <w:r>
        <w:rPr>
          <w:rFonts w:ascii="Helvetica Neue" w:hAnsi="Helvetica Neue" w:cs="Helvetica Neue"/>
          <w:color w:val="1C1C1C"/>
          <w:kern w:val="0"/>
          <w:sz w:val="28"/>
          <w:szCs w:val="28"/>
        </w:rPr>
        <w:t>就相当于</w:t>
      </w:r>
      <w:r>
        <w:rPr>
          <w:rFonts w:ascii="Helvetica Neue" w:hAnsi="Helvetica Neue" w:cs="Helvetica Neue"/>
          <w:color w:val="1C1C1C"/>
          <w:kern w:val="0"/>
          <w:sz w:val="28"/>
          <w:szCs w:val="28"/>
        </w:rPr>
        <w:t>assign</w:t>
      </w:r>
      <w:r>
        <w:rPr>
          <w:rFonts w:ascii="Helvetica Neue" w:hAnsi="Helvetica Neue" w:cs="Helvetica Neue"/>
          <w:color w:val="1C1C1C"/>
          <w:kern w:val="0"/>
          <w:sz w:val="28"/>
          <w:szCs w:val="28"/>
        </w:rPr>
        <w:t>；</w:t>
      </w:r>
    </w:p>
    <w:p w14:paraId="5E357355" w14:textId="77777777" w:rsidR="00AD53E8" w:rsidRDefault="00AD53E8" w:rsidP="00AD53E8">
      <w:pPr>
        <w:widowControl/>
        <w:numPr>
          <w:ilvl w:val="0"/>
          <w:numId w:val="4"/>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block</w:t>
      </w:r>
      <w:r>
        <w:rPr>
          <w:rFonts w:ascii="Helvetica Neue" w:hAnsi="Helvetica Neue" w:cs="Helvetica Neue"/>
          <w:color w:val="1C1C1C"/>
          <w:kern w:val="0"/>
          <w:sz w:val="28"/>
          <w:szCs w:val="28"/>
        </w:rPr>
        <w:t>中为了避免循环引用问题，使用</w:t>
      </w:r>
      <w:r>
        <w:rPr>
          <w:rFonts w:ascii="Helvetica Neue" w:hAnsi="Helvetica Neue" w:cs="Helvetica Neue"/>
          <w:color w:val="1C1C1C"/>
          <w:kern w:val="0"/>
          <w:sz w:val="28"/>
          <w:szCs w:val="28"/>
        </w:rPr>
        <w:t>_weak</w:t>
      </w:r>
      <w:r>
        <w:rPr>
          <w:rFonts w:ascii="Helvetica Neue" w:hAnsi="Helvetica Neue" w:cs="Helvetica Neue"/>
          <w:color w:val="1C1C1C"/>
          <w:kern w:val="0"/>
          <w:sz w:val="28"/>
          <w:szCs w:val="28"/>
        </w:rPr>
        <w:t>描述；</w:t>
      </w:r>
    </w:p>
    <w:p w14:paraId="43967B04" w14:textId="77777777" w:rsidR="00AD53E8" w:rsidRDefault="00AD53E8" w:rsidP="00AD53E8">
      <w:pPr>
        <w:widowControl/>
        <w:numPr>
          <w:ilvl w:val="0"/>
          <w:numId w:val="4"/>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声明属性时，不要以</w:t>
      </w:r>
      <w:r>
        <w:rPr>
          <w:rFonts w:ascii="Helvetica Neue" w:hAnsi="Helvetica Neue" w:cs="Helvetica Neue"/>
          <w:color w:val="1C1C1C"/>
          <w:kern w:val="0"/>
          <w:sz w:val="28"/>
          <w:szCs w:val="28"/>
        </w:rPr>
        <w:t>new</w:t>
      </w:r>
      <w:r>
        <w:rPr>
          <w:rFonts w:ascii="Helvetica Neue" w:hAnsi="Helvetica Neue" w:cs="Helvetica Neue"/>
          <w:color w:val="1C1C1C"/>
          <w:kern w:val="0"/>
          <w:sz w:val="28"/>
          <w:szCs w:val="28"/>
        </w:rPr>
        <w:t>开头。如果非要以</w:t>
      </w:r>
      <w:r>
        <w:rPr>
          <w:rFonts w:ascii="Helvetica Neue" w:hAnsi="Helvetica Neue" w:cs="Helvetica Neue"/>
          <w:color w:val="1C1C1C"/>
          <w:kern w:val="0"/>
          <w:sz w:val="28"/>
          <w:szCs w:val="28"/>
        </w:rPr>
        <w:t>new</w:t>
      </w:r>
      <w:r>
        <w:rPr>
          <w:rFonts w:ascii="Helvetica Neue" w:hAnsi="Helvetica Neue" w:cs="Helvetica Neue"/>
          <w:color w:val="1C1C1C"/>
          <w:kern w:val="0"/>
          <w:sz w:val="28"/>
          <w:szCs w:val="28"/>
        </w:rPr>
        <w:t>开头命名属性的名字，需要自己定制</w:t>
      </w:r>
      <w:r>
        <w:rPr>
          <w:rFonts w:ascii="Helvetica Neue" w:hAnsi="Helvetica Neue" w:cs="Helvetica Neue"/>
          <w:color w:val="1C1C1C"/>
          <w:kern w:val="0"/>
          <w:sz w:val="28"/>
          <w:szCs w:val="28"/>
        </w:rPr>
        <w:t>get</w:t>
      </w:r>
      <w:r>
        <w:rPr>
          <w:rFonts w:ascii="Helvetica Neue" w:hAnsi="Helvetica Neue" w:cs="Helvetica Neue"/>
          <w:color w:val="1C1C1C"/>
          <w:kern w:val="0"/>
          <w:sz w:val="28"/>
          <w:szCs w:val="28"/>
        </w:rPr>
        <w:t>方法名，如</w:t>
      </w:r>
    </w:p>
    <w:tbl>
      <w:tblPr>
        <w:tblW w:w="0" w:type="auto"/>
        <w:tblBorders>
          <w:top w:val="nil"/>
          <w:left w:val="nil"/>
          <w:right w:val="nil"/>
        </w:tblBorders>
        <w:tblLayout w:type="fixed"/>
        <w:tblLook w:val="0000" w:firstRow="0" w:lastRow="0" w:firstColumn="0" w:lastColumn="0" w:noHBand="0" w:noVBand="0"/>
      </w:tblPr>
      <w:tblGrid>
        <w:gridCol w:w="640"/>
        <w:gridCol w:w="13760"/>
      </w:tblGrid>
      <w:tr w:rsidR="00AD53E8" w14:paraId="098B4F7B" w14:textId="77777777">
        <w:tc>
          <w:tcPr>
            <w:tcW w:w="640" w:type="dxa"/>
          </w:tcPr>
          <w:p w14:paraId="7EFA1AF2"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w:t>
            </w:r>
          </w:p>
        </w:tc>
        <w:tc>
          <w:tcPr>
            <w:tcW w:w="13760" w:type="dxa"/>
          </w:tcPr>
          <w:p w14:paraId="5BE8B597"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w:t>
            </w:r>
            <w:proofErr w:type="gramStart"/>
            <w:r>
              <w:rPr>
                <w:rFonts w:ascii="Consolas" w:hAnsi="Consolas" w:cs="Consolas"/>
                <w:color w:val="1C1C1C"/>
                <w:kern w:val="0"/>
                <w:sz w:val="28"/>
                <w:szCs w:val="28"/>
              </w:rPr>
              <w:t>property</w:t>
            </w:r>
            <w:proofErr w:type="gramEnd"/>
            <w:r>
              <w:rPr>
                <w:rFonts w:ascii="Consolas" w:hAnsi="Consolas" w:cs="Consolas"/>
                <w:color w:val="1C1C1C"/>
                <w:kern w:val="0"/>
                <w:sz w:val="28"/>
                <w:szCs w:val="28"/>
              </w:rPr>
              <w:t>(getter=theString) NSString * newString;</w:t>
            </w:r>
          </w:p>
        </w:tc>
      </w:tr>
    </w:tbl>
    <w:p w14:paraId="4074CB32" w14:textId="77777777" w:rsidR="00AD53E8" w:rsidRDefault="00AD53E8" w:rsidP="00AD53E8">
      <w:pPr>
        <w:widowControl/>
        <w:numPr>
          <w:ilvl w:val="0"/>
          <w:numId w:val="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如果要使用自动释放池，用</w:t>
      </w:r>
      <w:r>
        <w:rPr>
          <w:rFonts w:ascii="Helvetica Neue" w:hAnsi="Helvetica Neue" w:cs="Helvetica Neue"/>
          <w:color w:val="1C1C1C"/>
          <w:kern w:val="0"/>
          <w:sz w:val="28"/>
          <w:szCs w:val="28"/>
        </w:rPr>
        <w:t>@autoreleasepool{}</w:t>
      </w:r>
    </w:p>
    <w:p w14:paraId="5BA408C4" w14:textId="77777777" w:rsidR="00AD53E8" w:rsidRDefault="00AD53E8" w:rsidP="00AD53E8">
      <w:pPr>
        <w:widowControl/>
        <w:numPr>
          <w:ilvl w:val="0"/>
          <w:numId w:val="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ARC</w:t>
      </w:r>
      <w:r>
        <w:rPr>
          <w:rFonts w:ascii="Helvetica Neue" w:hAnsi="Helvetica Neue" w:cs="Helvetica Neue"/>
          <w:color w:val="1C1C1C"/>
          <w:kern w:val="0"/>
          <w:sz w:val="28"/>
          <w:szCs w:val="28"/>
        </w:rPr>
        <w:t>只能管理</w:t>
      </w:r>
      <w:r>
        <w:rPr>
          <w:rFonts w:ascii="Helvetica Neue" w:hAnsi="Helvetica Neue" w:cs="Helvetica Neue"/>
          <w:color w:val="1C1C1C"/>
          <w:kern w:val="0"/>
          <w:sz w:val="28"/>
          <w:szCs w:val="28"/>
        </w:rPr>
        <w:t>Foundation</w:t>
      </w:r>
      <w:r>
        <w:rPr>
          <w:rFonts w:ascii="Helvetica Neue" w:hAnsi="Helvetica Neue" w:cs="Helvetica Neue"/>
          <w:color w:val="1C1C1C"/>
          <w:kern w:val="0"/>
          <w:sz w:val="28"/>
          <w:szCs w:val="28"/>
        </w:rPr>
        <w:t>框架的变量，如果程序中把</w:t>
      </w:r>
      <w:r>
        <w:rPr>
          <w:rFonts w:ascii="Helvetica Neue" w:hAnsi="Helvetica Neue" w:cs="Helvetica Neue"/>
          <w:color w:val="1C1C1C"/>
          <w:kern w:val="0"/>
          <w:sz w:val="28"/>
          <w:szCs w:val="28"/>
        </w:rPr>
        <w:t>Foundation</w:t>
      </w:r>
      <w:r>
        <w:rPr>
          <w:rFonts w:ascii="Helvetica Neue" w:hAnsi="Helvetica Neue" w:cs="Helvetica Neue"/>
          <w:color w:val="1C1C1C"/>
          <w:kern w:val="0"/>
          <w:sz w:val="28"/>
          <w:szCs w:val="28"/>
        </w:rPr>
        <w:t>中的变量强制换成</w:t>
      </w:r>
      <w:r>
        <w:rPr>
          <w:rFonts w:ascii="Helvetica Neue" w:hAnsi="Helvetica Neue" w:cs="Helvetica Neue"/>
          <w:color w:val="1C1C1C"/>
          <w:kern w:val="0"/>
          <w:sz w:val="28"/>
          <w:szCs w:val="28"/>
        </w:rPr>
        <w:t>COre Foundation</w:t>
      </w:r>
      <w:r>
        <w:rPr>
          <w:rFonts w:ascii="Helvetica Neue" w:hAnsi="Helvetica Neue" w:cs="Helvetica Neue"/>
          <w:color w:val="1C1C1C"/>
          <w:kern w:val="0"/>
          <w:sz w:val="28"/>
          <w:szCs w:val="28"/>
        </w:rPr>
        <w:t>中的变量需要交换管理权；</w:t>
      </w:r>
    </w:p>
    <w:p w14:paraId="3EF12B9C" w14:textId="77777777" w:rsidR="00AD53E8" w:rsidRDefault="00AD53E8" w:rsidP="00AD53E8">
      <w:pPr>
        <w:widowControl/>
        <w:numPr>
          <w:ilvl w:val="0"/>
          <w:numId w:val="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在非</w:t>
      </w:r>
      <w:r>
        <w:rPr>
          <w:rFonts w:ascii="Helvetica Neue" w:hAnsi="Helvetica Neue" w:cs="Helvetica Neue"/>
          <w:color w:val="1C1C1C"/>
          <w:kern w:val="0"/>
          <w:sz w:val="28"/>
          <w:szCs w:val="28"/>
        </w:rPr>
        <w:t>ARC</w:t>
      </w:r>
      <w:r>
        <w:rPr>
          <w:rFonts w:ascii="Helvetica Neue" w:hAnsi="Helvetica Neue" w:cs="Helvetica Neue"/>
          <w:color w:val="1C1C1C"/>
          <w:kern w:val="0"/>
          <w:sz w:val="28"/>
          <w:szCs w:val="28"/>
        </w:rPr>
        <w:t>工程中采用</w:t>
      </w:r>
      <w:r>
        <w:rPr>
          <w:rFonts w:ascii="Helvetica Neue" w:hAnsi="Helvetica Neue" w:cs="Helvetica Neue"/>
          <w:color w:val="1C1C1C"/>
          <w:kern w:val="0"/>
          <w:sz w:val="28"/>
          <w:szCs w:val="28"/>
        </w:rPr>
        <w:t>ARC</w:t>
      </w:r>
      <w:r>
        <w:rPr>
          <w:rFonts w:ascii="Helvetica Neue" w:hAnsi="Helvetica Neue" w:cs="Helvetica Neue"/>
          <w:color w:val="1C1C1C"/>
          <w:kern w:val="0"/>
          <w:sz w:val="28"/>
          <w:szCs w:val="28"/>
        </w:rPr>
        <w:t>去编译某些类：</w:t>
      </w:r>
      <w:r>
        <w:rPr>
          <w:rFonts w:ascii="Helvetica Neue" w:hAnsi="Helvetica Neue" w:cs="Helvetica Neue"/>
          <w:color w:val="1C1C1C"/>
          <w:kern w:val="0"/>
          <w:sz w:val="28"/>
          <w:szCs w:val="28"/>
        </w:rPr>
        <w:t>-fobjc-arc</w:t>
      </w:r>
      <w:r>
        <w:rPr>
          <w:rFonts w:ascii="Helvetica Neue" w:hAnsi="Helvetica Neue" w:cs="Helvetica Neue"/>
          <w:color w:val="1C1C1C"/>
          <w:kern w:val="0"/>
          <w:sz w:val="28"/>
          <w:szCs w:val="28"/>
        </w:rPr>
        <w:t>。</w:t>
      </w:r>
    </w:p>
    <w:p w14:paraId="4522C26F" w14:textId="77777777" w:rsidR="00AD53E8" w:rsidRDefault="00AD53E8" w:rsidP="00AD53E8">
      <w:pPr>
        <w:widowControl/>
        <w:numPr>
          <w:ilvl w:val="0"/>
          <w:numId w:val="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在</w:t>
      </w:r>
      <w:r>
        <w:rPr>
          <w:rFonts w:ascii="Helvetica Neue" w:hAnsi="Helvetica Neue" w:cs="Helvetica Neue"/>
          <w:color w:val="1C1C1C"/>
          <w:kern w:val="0"/>
          <w:sz w:val="28"/>
          <w:szCs w:val="28"/>
        </w:rPr>
        <w:t>ARC</w:t>
      </w:r>
      <w:r>
        <w:rPr>
          <w:rFonts w:ascii="Helvetica Neue" w:hAnsi="Helvetica Neue" w:cs="Helvetica Neue"/>
          <w:color w:val="1C1C1C"/>
          <w:kern w:val="0"/>
          <w:sz w:val="28"/>
          <w:szCs w:val="28"/>
        </w:rPr>
        <w:t>下的工程采用非</w:t>
      </w:r>
      <w:r>
        <w:rPr>
          <w:rFonts w:ascii="Helvetica Neue" w:hAnsi="Helvetica Neue" w:cs="Helvetica Neue"/>
          <w:color w:val="1C1C1C"/>
          <w:kern w:val="0"/>
          <w:sz w:val="28"/>
          <w:szCs w:val="28"/>
        </w:rPr>
        <w:t>ARC</w:t>
      </w:r>
      <w:r>
        <w:rPr>
          <w:rFonts w:ascii="Helvetica Neue" w:hAnsi="Helvetica Neue" w:cs="Helvetica Neue"/>
          <w:color w:val="1C1C1C"/>
          <w:kern w:val="0"/>
          <w:sz w:val="28"/>
          <w:szCs w:val="28"/>
        </w:rPr>
        <w:t>去编译某些类：</w:t>
      </w:r>
      <w:r>
        <w:rPr>
          <w:rFonts w:ascii="Helvetica Neue" w:hAnsi="Helvetica Neue" w:cs="Helvetica Neue"/>
          <w:color w:val="1C1C1C"/>
          <w:kern w:val="0"/>
          <w:sz w:val="28"/>
          <w:szCs w:val="28"/>
        </w:rPr>
        <w:t>-fno-fobjc-arc</w:t>
      </w:r>
      <w:r>
        <w:rPr>
          <w:rFonts w:ascii="Helvetica Neue" w:hAnsi="Helvetica Neue" w:cs="Helvetica Neue"/>
          <w:color w:val="1C1C1C"/>
          <w:kern w:val="0"/>
          <w:sz w:val="28"/>
          <w:szCs w:val="28"/>
        </w:rPr>
        <w:t>。</w:t>
      </w:r>
    </w:p>
    <w:p w14:paraId="6189F018"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如何理解</w:t>
      </w:r>
      <w:r>
        <w:rPr>
          <w:rFonts w:ascii="Helvetica Neue" w:hAnsi="Helvetica Neue" w:cs="Helvetica Neue"/>
          <w:b/>
          <w:bCs/>
          <w:color w:val="16A53F"/>
          <w:kern w:val="0"/>
          <w:sz w:val="28"/>
          <w:szCs w:val="28"/>
        </w:rPr>
        <w:t>MVC</w:t>
      </w:r>
      <w:r>
        <w:rPr>
          <w:rFonts w:ascii="Helvetica Neue" w:hAnsi="Helvetica Neue" w:cs="Helvetica Neue"/>
          <w:b/>
          <w:bCs/>
          <w:color w:val="16A53F"/>
          <w:kern w:val="0"/>
          <w:sz w:val="28"/>
          <w:szCs w:val="28"/>
        </w:rPr>
        <w:t>设计模式</w:t>
      </w:r>
    </w:p>
    <w:p w14:paraId="03CCA569"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MVC</w:t>
      </w:r>
      <w:r>
        <w:rPr>
          <w:rFonts w:ascii="Helvetica Neue" w:hAnsi="Helvetica Neue" w:cs="Helvetica Neue"/>
          <w:color w:val="1C1C1C"/>
          <w:kern w:val="0"/>
          <w:sz w:val="28"/>
          <w:szCs w:val="28"/>
        </w:rPr>
        <w:t>是一种架构模式，</w:t>
      </w:r>
      <w:r>
        <w:rPr>
          <w:rFonts w:ascii="Helvetica Neue" w:hAnsi="Helvetica Neue" w:cs="Helvetica Neue"/>
          <w:color w:val="1C1C1C"/>
          <w:kern w:val="0"/>
          <w:sz w:val="28"/>
          <w:szCs w:val="28"/>
        </w:rPr>
        <w:t>M</w:t>
      </w:r>
      <w:r>
        <w:rPr>
          <w:rFonts w:ascii="Helvetica Neue" w:hAnsi="Helvetica Neue" w:cs="Helvetica Neue"/>
          <w:color w:val="1C1C1C"/>
          <w:kern w:val="0"/>
          <w:sz w:val="28"/>
          <w:szCs w:val="28"/>
        </w:rPr>
        <w:t>表示</w:t>
      </w:r>
      <w:r>
        <w:rPr>
          <w:rFonts w:ascii="Helvetica Neue" w:hAnsi="Helvetica Neue" w:cs="Helvetica Neue"/>
          <w:color w:val="1C1C1C"/>
          <w:kern w:val="0"/>
          <w:sz w:val="28"/>
          <w:szCs w:val="28"/>
        </w:rPr>
        <w:t>MOdel</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V</w:t>
      </w:r>
      <w:r>
        <w:rPr>
          <w:rFonts w:ascii="Helvetica Neue" w:hAnsi="Helvetica Neue" w:cs="Helvetica Neue"/>
          <w:color w:val="1C1C1C"/>
          <w:kern w:val="0"/>
          <w:sz w:val="28"/>
          <w:szCs w:val="28"/>
        </w:rPr>
        <w:t>表示视图</w:t>
      </w:r>
      <w:r>
        <w:rPr>
          <w:rFonts w:ascii="Helvetica Neue" w:hAnsi="Helvetica Neue" w:cs="Helvetica Neue"/>
          <w:color w:val="1C1C1C"/>
          <w:kern w:val="0"/>
          <w:sz w:val="28"/>
          <w:szCs w:val="28"/>
        </w:rPr>
        <w:t>View</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C</w:t>
      </w:r>
      <w:r>
        <w:rPr>
          <w:rFonts w:ascii="Helvetica Neue" w:hAnsi="Helvetica Neue" w:cs="Helvetica Neue"/>
          <w:color w:val="1C1C1C"/>
          <w:kern w:val="0"/>
          <w:sz w:val="28"/>
          <w:szCs w:val="28"/>
        </w:rPr>
        <w:t>表示控制器</w:t>
      </w:r>
      <w:r>
        <w:rPr>
          <w:rFonts w:ascii="Helvetica Neue" w:hAnsi="Helvetica Neue" w:cs="Helvetica Neue"/>
          <w:color w:val="1C1C1C"/>
          <w:kern w:val="0"/>
          <w:sz w:val="28"/>
          <w:szCs w:val="28"/>
        </w:rPr>
        <w:t>Controller</w:t>
      </w:r>
      <w:r>
        <w:rPr>
          <w:rFonts w:ascii="Helvetica Neue" w:hAnsi="Helvetica Neue" w:cs="Helvetica Neue"/>
          <w:color w:val="1C1C1C"/>
          <w:kern w:val="0"/>
          <w:sz w:val="28"/>
          <w:szCs w:val="28"/>
        </w:rPr>
        <w:t>：</w:t>
      </w:r>
    </w:p>
    <w:p w14:paraId="5CF254B5" w14:textId="77777777" w:rsidR="00AD53E8" w:rsidRDefault="00AD53E8" w:rsidP="00AD53E8">
      <w:pPr>
        <w:widowControl/>
        <w:numPr>
          <w:ilvl w:val="0"/>
          <w:numId w:val="6"/>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Model</w:t>
      </w:r>
      <w:r>
        <w:rPr>
          <w:rFonts w:ascii="Helvetica Neue" w:hAnsi="Helvetica Neue" w:cs="Helvetica Neue"/>
          <w:color w:val="1C1C1C"/>
          <w:kern w:val="0"/>
          <w:sz w:val="28"/>
          <w:szCs w:val="28"/>
        </w:rPr>
        <w:t>负责存储、定义、操作数据；</w:t>
      </w:r>
    </w:p>
    <w:p w14:paraId="57A879FF" w14:textId="77777777" w:rsidR="00AD53E8" w:rsidRDefault="00AD53E8" w:rsidP="00AD53E8">
      <w:pPr>
        <w:widowControl/>
        <w:numPr>
          <w:ilvl w:val="0"/>
          <w:numId w:val="6"/>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View</w:t>
      </w:r>
      <w:r>
        <w:rPr>
          <w:rFonts w:ascii="Helvetica Neue" w:hAnsi="Helvetica Neue" w:cs="Helvetica Neue"/>
          <w:color w:val="1C1C1C"/>
          <w:kern w:val="0"/>
          <w:sz w:val="28"/>
          <w:szCs w:val="28"/>
        </w:rPr>
        <w:t>用来展示书给用户，和用户进行操作交互；</w:t>
      </w:r>
    </w:p>
    <w:p w14:paraId="755D0818" w14:textId="77777777" w:rsidR="00AD53E8" w:rsidRDefault="00AD53E8" w:rsidP="00AD53E8">
      <w:pPr>
        <w:widowControl/>
        <w:numPr>
          <w:ilvl w:val="0"/>
          <w:numId w:val="6"/>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Controller</w:t>
      </w:r>
      <w:r>
        <w:rPr>
          <w:rFonts w:ascii="Helvetica Neue" w:hAnsi="Helvetica Neue" w:cs="Helvetica Neue"/>
          <w:color w:val="1C1C1C"/>
          <w:kern w:val="0"/>
          <w:sz w:val="28"/>
          <w:szCs w:val="28"/>
        </w:rPr>
        <w:t>是</w:t>
      </w:r>
      <w:r>
        <w:rPr>
          <w:rFonts w:ascii="Helvetica Neue" w:hAnsi="Helvetica Neue" w:cs="Helvetica Neue"/>
          <w:color w:val="1C1C1C"/>
          <w:kern w:val="0"/>
          <w:sz w:val="28"/>
          <w:szCs w:val="28"/>
        </w:rPr>
        <w:t>Model</w:t>
      </w:r>
      <w:r>
        <w:rPr>
          <w:rFonts w:ascii="Helvetica Neue" w:hAnsi="Helvetica Neue" w:cs="Helvetica Neue"/>
          <w:color w:val="1C1C1C"/>
          <w:kern w:val="0"/>
          <w:sz w:val="28"/>
          <w:szCs w:val="28"/>
        </w:rPr>
        <w:t>和</w:t>
      </w:r>
      <w:r>
        <w:rPr>
          <w:rFonts w:ascii="Helvetica Neue" w:hAnsi="Helvetica Neue" w:cs="Helvetica Neue"/>
          <w:color w:val="1C1C1C"/>
          <w:kern w:val="0"/>
          <w:sz w:val="28"/>
          <w:szCs w:val="28"/>
        </w:rPr>
        <w:t>View</w:t>
      </w:r>
      <w:r>
        <w:rPr>
          <w:rFonts w:ascii="Helvetica Neue" w:hAnsi="Helvetica Neue" w:cs="Helvetica Neue"/>
          <w:color w:val="1C1C1C"/>
          <w:kern w:val="0"/>
          <w:sz w:val="28"/>
          <w:szCs w:val="28"/>
        </w:rPr>
        <w:t>的协调者，</w:t>
      </w:r>
      <w:r>
        <w:rPr>
          <w:rFonts w:ascii="Helvetica Neue" w:hAnsi="Helvetica Neue" w:cs="Helvetica Neue"/>
          <w:color w:val="1C1C1C"/>
          <w:kern w:val="0"/>
          <w:sz w:val="28"/>
          <w:szCs w:val="28"/>
        </w:rPr>
        <w:t>Controller</w:t>
      </w:r>
      <w:r>
        <w:rPr>
          <w:rFonts w:ascii="Helvetica Neue" w:hAnsi="Helvetica Neue" w:cs="Helvetica Neue"/>
          <w:color w:val="1C1C1C"/>
          <w:kern w:val="0"/>
          <w:sz w:val="28"/>
          <w:szCs w:val="28"/>
        </w:rPr>
        <w:t>把</w:t>
      </w:r>
      <w:r>
        <w:rPr>
          <w:rFonts w:ascii="Helvetica Neue" w:hAnsi="Helvetica Neue" w:cs="Helvetica Neue"/>
          <w:color w:val="1C1C1C"/>
          <w:kern w:val="0"/>
          <w:sz w:val="28"/>
          <w:szCs w:val="28"/>
        </w:rPr>
        <w:t>Model</w:t>
      </w:r>
      <w:r>
        <w:rPr>
          <w:rFonts w:ascii="Helvetica Neue" w:hAnsi="Helvetica Neue" w:cs="Helvetica Neue"/>
          <w:color w:val="1C1C1C"/>
          <w:kern w:val="0"/>
          <w:sz w:val="28"/>
          <w:szCs w:val="28"/>
        </w:rPr>
        <w:t>中的数据拿过来给</w:t>
      </w:r>
      <w:r>
        <w:rPr>
          <w:rFonts w:ascii="Helvetica Neue" w:hAnsi="Helvetica Neue" w:cs="Helvetica Neue"/>
          <w:color w:val="1C1C1C"/>
          <w:kern w:val="0"/>
          <w:sz w:val="28"/>
          <w:szCs w:val="28"/>
        </w:rPr>
        <w:t>View</w:t>
      </w:r>
      <w:r>
        <w:rPr>
          <w:rFonts w:ascii="Helvetica Neue" w:hAnsi="Helvetica Neue" w:cs="Helvetica Neue"/>
          <w:color w:val="1C1C1C"/>
          <w:kern w:val="0"/>
          <w:sz w:val="28"/>
          <w:szCs w:val="28"/>
        </w:rPr>
        <w:t>用。</w:t>
      </w:r>
      <w:r>
        <w:rPr>
          <w:rFonts w:ascii="Helvetica Neue" w:hAnsi="Helvetica Neue" w:cs="Helvetica Neue"/>
          <w:color w:val="1C1C1C"/>
          <w:kern w:val="0"/>
          <w:sz w:val="28"/>
          <w:szCs w:val="28"/>
        </w:rPr>
        <w:t>Controller</w:t>
      </w:r>
      <w:r>
        <w:rPr>
          <w:rFonts w:ascii="Helvetica Neue" w:hAnsi="Helvetica Neue" w:cs="Helvetica Neue"/>
          <w:color w:val="1C1C1C"/>
          <w:kern w:val="0"/>
          <w:sz w:val="28"/>
          <w:szCs w:val="28"/>
        </w:rPr>
        <w:t>可以直接与</w:t>
      </w:r>
      <w:r>
        <w:rPr>
          <w:rFonts w:ascii="Helvetica Neue" w:hAnsi="Helvetica Neue" w:cs="Helvetica Neue"/>
          <w:color w:val="1C1C1C"/>
          <w:kern w:val="0"/>
          <w:sz w:val="28"/>
          <w:szCs w:val="28"/>
        </w:rPr>
        <w:t>Model</w:t>
      </w:r>
      <w:r>
        <w:rPr>
          <w:rFonts w:ascii="Helvetica Neue" w:hAnsi="Helvetica Neue" w:cs="Helvetica Neue"/>
          <w:color w:val="1C1C1C"/>
          <w:kern w:val="0"/>
          <w:sz w:val="28"/>
          <w:szCs w:val="28"/>
        </w:rPr>
        <w:t>和</w:t>
      </w:r>
      <w:r>
        <w:rPr>
          <w:rFonts w:ascii="Helvetica Neue" w:hAnsi="Helvetica Neue" w:cs="Helvetica Neue"/>
          <w:color w:val="1C1C1C"/>
          <w:kern w:val="0"/>
          <w:sz w:val="28"/>
          <w:szCs w:val="28"/>
        </w:rPr>
        <w:t>View</w:t>
      </w:r>
      <w:r>
        <w:rPr>
          <w:rFonts w:ascii="Helvetica Neue" w:hAnsi="Helvetica Neue" w:cs="Helvetica Neue"/>
          <w:color w:val="1C1C1C"/>
          <w:kern w:val="0"/>
          <w:sz w:val="28"/>
          <w:szCs w:val="28"/>
        </w:rPr>
        <w:t>进行通信，而</w:t>
      </w:r>
      <w:r>
        <w:rPr>
          <w:rFonts w:ascii="Helvetica Neue" w:hAnsi="Helvetica Neue" w:cs="Helvetica Neue"/>
          <w:color w:val="1C1C1C"/>
          <w:kern w:val="0"/>
          <w:sz w:val="28"/>
          <w:szCs w:val="28"/>
        </w:rPr>
        <w:t>View</w:t>
      </w:r>
      <w:r>
        <w:rPr>
          <w:rFonts w:ascii="Helvetica Neue" w:hAnsi="Helvetica Neue" w:cs="Helvetica Neue"/>
          <w:color w:val="1C1C1C"/>
          <w:kern w:val="0"/>
          <w:sz w:val="28"/>
          <w:szCs w:val="28"/>
        </w:rPr>
        <w:t>不能和</w:t>
      </w:r>
      <w:r>
        <w:rPr>
          <w:rFonts w:ascii="Helvetica Neue" w:hAnsi="Helvetica Neue" w:cs="Helvetica Neue"/>
          <w:color w:val="1C1C1C"/>
          <w:kern w:val="0"/>
          <w:sz w:val="28"/>
          <w:szCs w:val="28"/>
        </w:rPr>
        <w:t>Controller</w:t>
      </w:r>
      <w:r>
        <w:rPr>
          <w:rFonts w:ascii="Helvetica Neue" w:hAnsi="Helvetica Neue" w:cs="Helvetica Neue"/>
          <w:color w:val="1C1C1C"/>
          <w:kern w:val="0"/>
          <w:sz w:val="28"/>
          <w:szCs w:val="28"/>
        </w:rPr>
        <w:t>直接通信。</w:t>
      </w:r>
      <w:r>
        <w:rPr>
          <w:rFonts w:ascii="Helvetica Neue" w:hAnsi="Helvetica Neue" w:cs="Helvetica Neue"/>
          <w:color w:val="1C1C1C"/>
          <w:kern w:val="0"/>
          <w:sz w:val="28"/>
          <w:szCs w:val="28"/>
        </w:rPr>
        <w:t>View</w:t>
      </w:r>
      <w:r>
        <w:rPr>
          <w:rFonts w:ascii="Helvetica Neue" w:hAnsi="Helvetica Neue" w:cs="Helvetica Neue"/>
          <w:color w:val="1C1C1C"/>
          <w:kern w:val="0"/>
          <w:sz w:val="28"/>
          <w:szCs w:val="28"/>
        </w:rPr>
        <w:t>与</w:t>
      </w:r>
      <w:r>
        <w:rPr>
          <w:rFonts w:ascii="Helvetica Neue" w:hAnsi="Helvetica Neue" w:cs="Helvetica Neue"/>
          <w:color w:val="1C1C1C"/>
          <w:kern w:val="0"/>
          <w:sz w:val="28"/>
          <w:szCs w:val="28"/>
        </w:rPr>
        <w:t>Controller</w:t>
      </w:r>
      <w:r>
        <w:rPr>
          <w:rFonts w:ascii="Helvetica Neue" w:hAnsi="Helvetica Neue" w:cs="Helvetica Neue"/>
          <w:color w:val="1C1C1C"/>
          <w:kern w:val="0"/>
          <w:sz w:val="28"/>
          <w:szCs w:val="28"/>
        </w:rPr>
        <w:t>通信需要利用代理协议的方式，当有数据更新时，</w:t>
      </w:r>
      <w:r>
        <w:rPr>
          <w:rFonts w:ascii="Helvetica Neue" w:hAnsi="Helvetica Neue" w:cs="Helvetica Neue"/>
          <w:color w:val="1C1C1C"/>
          <w:kern w:val="0"/>
          <w:sz w:val="28"/>
          <w:szCs w:val="28"/>
        </w:rPr>
        <w:t>MOdel</w:t>
      </w:r>
      <w:r>
        <w:rPr>
          <w:rFonts w:ascii="Helvetica Neue" w:hAnsi="Helvetica Neue" w:cs="Helvetica Neue"/>
          <w:color w:val="1C1C1C"/>
          <w:kern w:val="0"/>
          <w:sz w:val="28"/>
          <w:szCs w:val="28"/>
        </w:rPr>
        <w:t>也要与</w:t>
      </w:r>
      <w:r>
        <w:rPr>
          <w:rFonts w:ascii="Helvetica Neue" w:hAnsi="Helvetica Neue" w:cs="Helvetica Neue"/>
          <w:color w:val="1C1C1C"/>
          <w:kern w:val="0"/>
          <w:sz w:val="28"/>
          <w:szCs w:val="28"/>
        </w:rPr>
        <w:t>Controller</w:t>
      </w:r>
      <w:r>
        <w:rPr>
          <w:rFonts w:ascii="Helvetica Neue" w:hAnsi="Helvetica Neue" w:cs="Helvetica Neue"/>
          <w:color w:val="1C1C1C"/>
          <w:kern w:val="0"/>
          <w:sz w:val="28"/>
          <w:szCs w:val="28"/>
        </w:rPr>
        <w:t>进行通信，这个时候就要用</w:t>
      </w:r>
      <w:r>
        <w:rPr>
          <w:rFonts w:ascii="Helvetica Neue" w:hAnsi="Helvetica Neue" w:cs="Helvetica Neue"/>
          <w:color w:val="1C1C1C"/>
          <w:kern w:val="0"/>
          <w:sz w:val="28"/>
          <w:szCs w:val="28"/>
        </w:rPr>
        <w:t>Notification</w:t>
      </w:r>
      <w:r>
        <w:rPr>
          <w:rFonts w:ascii="Helvetica Neue" w:hAnsi="Helvetica Neue" w:cs="Helvetica Neue"/>
          <w:color w:val="1C1C1C"/>
          <w:kern w:val="0"/>
          <w:sz w:val="28"/>
          <w:szCs w:val="28"/>
        </w:rPr>
        <w:t>和</w:t>
      </w:r>
      <w:r>
        <w:rPr>
          <w:rFonts w:ascii="Helvetica Neue" w:hAnsi="Helvetica Neue" w:cs="Helvetica Neue"/>
          <w:color w:val="1C1C1C"/>
          <w:kern w:val="0"/>
          <w:sz w:val="28"/>
          <w:szCs w:val="28"/>
        </w:rPr>
        <w:t>KVO</w:t>
      </w:r>
      <w:r>
        <w:rPr>
          <w:rFonts w:ascii="Helvetica Neue" w:hAnsi="Helvetica Neue" w:cs="Helvetica Neue"/>
          <w:color w:val="1C1C1C"/>
          <w:kern w:val="0"/>
          <w:sz w:val="28"/>
          <w:szCs w:val="28"/>
        </w:rPr>
        <w:t>，这个方式就像一个广播一样，</w:t>
      </w:r>
      <w:r>
        <w:rPr>
          <w:rFonts w:ascii="Helvetica Neue" w:hAnsi="Helvetica Neue" w:cs="Helvetica Neue"/>
          <w:color w:val="1C1C1C"/>
          <w:kern w:val="0"/>
          <w:sz w:val="28"/>
          <w:szCs w:val="28"/>
        </w:rPr>
        <w:t>MOdel</w:t>
      </w:r>
      <w:r>
        <w:rPr>
          <w:rFonts w:ascii="Helvetica Neue" w:hAnsi="Helvetica Neue" w:cs="Helvetica Neue"/>
          <w:color w:val="1C1C1C"/>
          <w:kern w:val="0"/>
          <w:sz w:val="28"/>
          <w:szCs w:val="28"/>
        </w:rPr>
        <w:t>发信号，</w:t>
      </w:r>
      <w:r>
        <w:rPr>
          <w:rFonts w:ascii="Helvetica Neue" w:hAnsi="Helvetica Neue" w:cs="Helvetica Neue"/>
          <w:color w:val="1C1C1C"/>
          <w:kern w:val="0"/>
          <w:sz w:val="28"/>
          <w:szCs w:val="28"/>
        </w:rPr>
        <w:t>Controller</w:t>
      </w:r>
      <w:r>
        <w:rPr>
          <w:rFonts w:ascii="Helvetica Neue" w:hAnsi="Helvetica Neue" w:cs="Helvetica Neue"/>
          <w:color w:val="1C1C1C"/>
          <w:kern w:val="0"/>
          <w:sz w:val="28"/>
          <w:szCs w:val="28"/>
        </w:rPr>
        <w:t>设置监听接受信号，当有数据更新时就发信号给</w:t>
      </w:r>
      <w:r>
        <w:rPr>
          <w:rFonts w:ascii="Helvetica Neue" w:hAnsi="Helvetica Neue" w:cs="Helvetica Neue"/>
          <w:color w:val="1C1C1C"/>
          <w:kern w:val="0"/>
          <w:sz w:val="28"/>
          <w:szCs w:val="28"/>
        </w:rPr>
        <w:t>Controller</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Model</w:t>
      </w:r>
      <w:r>
        <w:rPr>
          <w:rFonts w:ascii="Helvetica Neue" w:hAnsi="Helvetica Neue" w:cs="Helvetica Neue"/>
          <w:color w:val="1C1C1C"/>
          <w:kern w:val="0"/>
          <w:sz w:val="28"/>
          <w:szCs w:val="28"/>
        </w:rPr>
        <w:t>和</w:t>
      </w:r>
      <w:r>
        <w:rPr>
          <w:rFonts w:ascii="Helvetica Neue" w:hAnsi="Helvetica Neue" w:cs="Helvetica Neue"/>
          <w:color w:val="1C1C1C"/>
          <w:kern w:val="0"/>
          <w:sz w:val="28"/>
          <w:szCs w:val="28"/>
        </w:rPr>
        <w:t>View</w:t>
      </w:r>
      <w:r>
        <w:rPr>
          <w:rFonts w:ascii="Helvetica Neue" w:hAnsi="Helvetica Neue" w:cs="Helvetica Neue"/>
          <w:color w:val="1C1C1C"/>
          <w:kern w:val="0"/>
          <w:sz w:val="28"/>
          <w:szCs w:val="28"/>
        </w:rPr>
        <w:t>不能直接进行通信，这样会违背</w:t>
      </w:r>
      <w:r>
        <w:rPr>
          <w:rFonts w:ascii="Helvetica Neue" w:hAnsi="Helvetica Neue" w:cs="Helvetica Neue"/>
          <w:color w:val="1C1C1C"/>
          <w:kern w:val="0"/>
          <w:sz w:val="28"/>
          <w:szCs w:val="28"/>
        </w:rPr>
        <w:t>MVC</w:t>
      </w:r>
      <w:r>
        <w:rPr>
          <w:rFonts w:ascii="Helvetica Neue" w:hAnsi="Helvetica Neue" w:cs="Helvetica Neue"/>
          <w:color w:val="1C1C1C"/>
          <w:kern w:val="0"/>
          <w:sz w:val="28"/>
          <w:szCs w:val="28"/>
        </w:rPr>
        <w:t>设计模式。</w:t>
      </w:r>
    </w:p>
    <w:p w14:paraId="0D0C8678"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如何理解</w:t>
      </w:r>
      <w:r>
        <w:rPr>
          <w:rFonts w:ascii="Helvetica Neue" w:hAnsi="Helvetica Neue" w:cs="Helvetica Neue"/>
          <w:b/>
          <w:bCs/>
          <w:color w:val="16A53F"/>
          <w:kern w:val="0"/>
          <w:sz w:val="28"/>
          <w:szCs w:val="28"/>
        </w:rPr>
        <w:t>MVVM</w:t>
      </w:r>
      <w:r>
        <w:rPr>
          <w:rFonts w:ascii="Helvetica Neue" w:hAnsi="Helvetica Neue" w:cs="Helvetica Neue"/>
          <w:b/>
          <w:bCs/>
          <w:color w:val="16A53F"/>
          <w:kern w:val="0"/>
          <w:sz w:val="28"/>
          <w:szCs w:val="28"/>
        </w:rPr>
        <w:t>设计模式。</w:t>
      </w:r>
    </w:p>
    <w:p w14:paraId="348F65E9" w14:textId="77777777" w:rsidR="00AD53E8" w:rsidRDefault="00AD53E8" w:rsidP="00AD53E8">
      <w:pPr>
        <w:widowControl/>
        <w:numPr>
          <w:ilvl w:val="0"/>
          <w:numId w:val="7"/>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ViewModel</w:t>
      </w:r>
      <w:r>
        <w:rPr>
          <w:rFonts w:ascii="Helvetica Neue" w:hAnsi="Helvetica Neue" w:cs="Helvetica Neue"/>
          <w:color w:val="1C1C1C"/>
          <w:kern w:val="0"/>
          <w:sz w:val="28"/>
          <w:szCs w:val="28"/>
        </w:rPr>
        <w:t>层，就是</w:t>
      </w:r>
      <w:r>
        <w:rPr>
          <w:rFonts w:ascii="Helvetica Neue" w:hAnsi="Helvetica Neue" w:cs="Helvetica Neue"/>
          <w:color w:val="1C1C1C"/>
          <w:kern w:val="0"/>
          <w:sz w:val="28"/>
          <w:szCs w:val="28"/>
        </w:rPr>
        <w:t>View</w:t>
      </w:r>
      <w:r>
        <w:rPr>
          <w:rFonts w:ascii="Helvetica Neue" w:hAnsi="Helvetica Neue" w:cs="Helvetica Neue"/>
          <w:color w:val="1C1C1C"/>
          <w:kern w:val="0"/>
          <w:sz w:val="28"/>
          <w:szCs w:val="28"/>
        </w:rPr>
        <w:t>和</w:t>
      </w:r>
      <w:r>
        <w:rPr>
          <w:rFonts w:ascii="Helvetica Neue" w:hAnsi="Helvetica Neue" w:cs="Helvetica Neue"/>
          <w:color w:val="1C1C1C"/>
          <w:kern w:val="0"/>
          <w:sz w:val="28"/>
          <w:szCs w:val="28"/>
        </w:rPr>
        <w:t>Model</w:t>
      </w:r>
      <w:r>
        <w:rPr>
          <w:rFonts w:ascii="Helvetica Neue" w:hAnsi="Helvetica Neue" w:cs="Helvetica Neue"/>
          <w:color w:val="1C1C1C"/>
          <w:kern w:val="0"/>
          <w:sz w:val="28"/>
          <w:szCs w:val="28"/>
        </w:rPr>
        <w:t>层的粘合剂，他是一个放置用户输入验证逻辑，视图显示逻辑，发起网络请求和其他各种各样的代码的极好的地方。说白了，就是把原来</w:t>
      </w:r>
      <w:r>
        <w:rPr>
          <w:rFonts w:ascii="Helvetica Neue" w:hAnsi="Helvetica Neue" w:cs="Helvetica Neue"/>
          <w:color w:val="1C1C1C"/>
          <w:kern w:val="0"/>
          <w:sz w:val="28"/>
          <w:szCs w:val="28"/>
        </w:rPr>
        <w:t>ViewController</w:t>
      </w:r>
      <w:r>
        <w:rPr>
          <w:rFonts w:ascii="Helvetica Neue" w:hAnsi="Helvetica Neue" w:cs="Helvetica Neue"/>
          <w:color w:val="1C1C1C"/>
          <w:kern w:val="0"/>
          <w:sz w:val="28"/>
          <w:szCs w:val="28"/>
        </w:rPr>
        <w:t>层的业务逻辑和页面逻辑等剥离出来放到</w:t>
      </w:r>
      <w:r>
        <w:rPr>
          <w:rFonts w:ascii="Helvetica Neue" w:hAnsi="Helvetica Neue" w:cs="Helvetica Neue"/>
          <w:color w:val="1C1C1C"/>
          <w:kern w:val="0"/>
          <w:sz w:val="28"/>
          <w:szCs w:val="28"/>
        </w:rPr>
        <w:t>ViewModel</w:t>
      </w:r>
      <w:r>
        <w:rPr>
          <w:rFonts w:ascii="Helvetica Neue" w:hAnsi="Helvetica Neue" w:cs="Helvetica Neue"/>
          <w:color w:val="1C1C1C"/>
          <w:kern w:val="0"/>
          <w:sz w:val="28"/>
          <w:szCs w:val="28"/>
        </w:rPr>
        <w:t>层。</w:t>
      </w:r>
    </w:p>
    <w:p w14:paraId="7C457DF2" w14:textId="77777777" w:rsidR="00AD53E8" w:rsidRDefault="00AD53E8" w:rsidP="00AD53E8">
      <w:pPr>
        <w:widowControl/>
        <w:numPr>
          <w:ilvl w:val="0"/>
          <w:numId w:val="7"/>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View</w:t>
      </w:r>
      <w:r>
        <w:rPr>
          <w:rFonts w:ascii="Helvetica Neue" w:hAnsi="Helvetica Neue" w:cs="Helvetica Neue"/>
          <w:color w:val="1C1C1C"/>
          <w:kern w:val="0"/>
          <w:sz w:val="28"/>
          <w:szCs w:val="28"/>
        </w:rPr>
        <w:t>层，就是</w:t>
      </w:r>
      <w:r>
        <w:rPr>
          <w:rFonts w:ascii="Helvetica Neue" w:hAnsi="Helvetica Neue" w:cs="Helvetica Neue"/>
          <w:color w:val="1C1C1C"/>
          <w:kern w:val="0"/>
          <w:sz w:val="28"/>
          <w:szCs w:val="28"/>
        </w:rPr>
        <w:t>ViewController</w:t>
      </w:r>
      <w:r>
        <w:rPr>
          <w:rFonts w:ascii="Helvetica Neue" w:hAnsi="Helvetica Neue" w:cs="Helvetica Neue"/>
          <w:color w:val="1C1C1C"/>
          <w:kern w:val="0"/>
          <w:sz w:val="28"/>
          <w:szCs w:val="28"/>
        </w:rPr>
        <w:t>层，他的任务就是从</w:t>
      </w:r>
      <w:r>
        <w:rPr>
          <w:rFonts w:ascii="Helvetica Neue" w:hAnsi="Helvetica Neue" w:cs="Helvetica Neue"/>
          <w:color w:val="1C1C1C"/>
          <w:kern w:val="0"/>
          <w:sz w:val="28"/>
          <w:szCs w:val="28"/>
        </w:rPr>
        <w:t>ViewModel</w:t>
      </w:r>
      <w:r>
        <w:rPr>
          <w:rFonts w:ascii="Helvetica Neue" w:hAnsi="Helvetica Neue" w:cs="Helvetica Neue"/>
          <w:color w:val="1C1C1C"/>
          <w:kern w:val="0"/>
          <w:sz w:val="28"/>
          <w:szCs w:val="28"/>
        </w:rPr>
        <w:t>层获取数据，然后显示。</w:t>
      </w:r>
    </w:p>
    <w:p w14:paraId="10FDB91C" w14:textId="77777777" w:rsidR="00AD53E8" w:rsidRDefault="00AD53E8" w:rsidP="00AD53E8">
      <w:pPr>
        <w:widowControl/>
        <w:numPr>
          <w:ilvl w:val="0"/>
          <w:numId w:val="7"/>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如需了解更多，请查看</w:t>
      </w:r>
      <w:hyperlink r:id="rId25" w:history="1">
        <w:r>
          <w:rPr>
            <w:rFonts w:ascii="Helvetica Neue" w:hAnsi="Helvetica Neue" w:cs="Helvetica Neue"/>
            <w:color w:val="E34B06"/>
            <w:kern w:val="0"/>
            <w:sz w:val="28"/>
            <w:szCs w:val="28"/>
          </w:rPr>
          <w:t>这篇文章</w:t>
        </w:r>
      </w:hyperlink>
      <w:r>
        <w:rPr>
          <w:rFonts w:ascii="Helvetica Neue" w:hAnsi="Helvetica Neue" w:cs="Helvetica Neue"/>
          <w:color w:val="1C1C1C"/>
          <w:kern w:val="0"/>
          <w:sz w:val="28"/>
          <w:szCs w:val="28"/>
        </w:rPr>
        <w:t>。</w:t>
      </w:r>
    </w:p>
    <w:p w14:paraId="70B314F3"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 xml:space="preserve">Objective-C </w:t>
      </w:r>
      <w:r>
        <w:rPr>
          <w:rFonts w:ascii="Helvetica Neue" w:hAnsi="Helvetica Neue" w:cs="Helvetica Neue"/>
          <w:b/>
          <w:bCs/>
          <w:color w:val="16A53F"/>
          <w:kern w:val="0"/>
          <w:sz w:val="28"/>
          <w:szCs w:val="28"/>
        </w:rPr>
        <w:t>中是否支持垃圾回收机制？</w:t>
      </w:r>
    </w:p>
    <w:p w14:paraId="2137ADCF" w14:textId="77777777" w:rsidR="00AD53E8" w:rsidRDefault="00AD53E8" w:rsidP="00AD53E8">
      <w:pPr>
        <w:widowControl/>
        <w:numPr>
          <w:ilvl w:val="0"/>
          <w:numId w:val="8"/>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OC</w:t>
      </w:r>
      <w:r>
        <w:rPr>
          <w:rFonts w:ascii="Helvetica Neue" w:hAnsi="Helvetica Neue" w:cs="Helvetica Neue"/>
          <w:color w:val="1C1C1C"/>
          <w:kern w:val="0"/>
          <w:sz w:val="28"/>
          <w:szCs w:val="28"/>
        </w:rPr>
        <w:t>是支持垃圾回收机制的</w:t>
      </w:r>
      <w:r>
        <w:rPr>
          <w:rFonts w:ascii="Helvetica Neue" w:hAnsi="Helvetica Neue" w:cs="Helvetica Neue"/>
          <w:color w:val="1C1C1C"/>
          <w:kern w:val="0"/>
          <w:sz w:val="28"/>
          <w:szCs w:val="28"/>
        </w:rPr>
        <w:t>(Garbage collection</w:t>
      </w:r>
      <w:r>
        <w:rPr>
          <w:rFonts w:ascii="Helvetica Neue" w:hAnsi="Helvetica Neue" w:cs="Helvetica Neue"/>
          <w:color w:val="1C1C1C"/>
          <w:kern w:val="0"/>
          <w:sz w:val="28"/>
          <w:szCs w:val="28"/>
        </w:rPr>
        <w:t>简称</w:t>
      </w:r>
      <w:r>
        <w:rPr>
          <w:rFonts w:ascii="Helvetica Neue" w:hAnsi="Helvetica Neue" w:cs="Helvetica Neue"/>
          <w:color w:val="1C1C1C"/>
          <w:kern w:val="0"/>
          <w:sz w:val="28"/>
          <w:szCs w:val="28"/>
        </w:rPr>
        <w:t>GC),</w:t>
      </w:r>
      <w:r>
        <w:rPr>
          <w:rFonts w:ascii="Helvetica Neue" w:hAnsi="Helvetica Neue" w:cs="Helvetica Neue"/>
          <w:color w:val="1C1C1C"/>
          <w:kern w:val="0"/>
          <w:sz w:val="28"/>
          <w:szCs w:val="28"/>
        </w:rPr>
        <w:t>但是</w:t>
      </w:r>
      <w:r>
        <w:rPr>
          <w:rFonts w:ascii="Helvetica Neue" w:hAnsi="Helvetica Neue" w:cs="Helvetica Neue"/>
          <w:color w:val="1C1C1C"/>
          <w:kern w:val="0"/>
          <w:sz w:val="28"/>
          <w:szCs w:val="28"/>
        </w:rPr>
        <w:t>apple</w:t>
      </w:r>
      <w:r>
        <w:rPr>
          <w:rFonts w:ascii="Helvetica Neue" w:hAnsi="Helvetica Neue" w:cs="Helvetica Neue"/>
          <w:color w:val="1C1C1C"/>
          <w:kern w:val="0"/>
          <w:sz w:val="28"/>
          <w:szCs w:val="28"/>
        </w:rPr>
        <w:t>的移动终端中</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是不支持</w:t>
      </w:r>
      <w:r>
        <w:rPr>
          <w:rFonts w:ascii="Helvetica Neue" w:hAnsi="Helvetica Neue" w:cs="Helvetica Neue"/>
          <w:color w:val="1C1C1C"/>
          <w:kern w:val="0"/>
          <w:sz w:val="28"/>
          <w:szCs w:val="28"/>
        </w:rPr>
        <w:t>GC</w:t>
      </w:r>
      <w:r>
        <w:rPr>
          <w:rFonts w:ascii="Helvetica Neue" w:hAnsi="Helvetica Neue" w:cs="Helvetica Neue"/>
          <w:color w:val="1C1C1C"/>
          <w:kern w:val="0"/>
          <w:sz w:val="28"/>
          <w:szCs w:val="28"/>
        </w:rPr>
        <w:t>的</w:t>
      </w:r>
      <w:r>
        <w:rPr>
          <w:rFonts w:ascii="Helvetica Neue" w:hAnsi="Helvetica Neue" w:cs="Helvetica Neue"/>
          <w:color w:val="1C1C1C"/>
          <w:kern w:val="0"/>
          <w:sz w:val="28"/>
          <w:szCs w:val="28"/>
        </w:rPr>
        <w:t>,Mac</w:t>
      </w:r>
      <w:r>
        <w:rPr>
          <w:rFonts w:ascii="Helvetica Neue" w:hAnsi="Helvetica Neue" w:cs="Helvetica Neue"/>
          <w:color w:val="1C1C1C"/>
          <w:kern w:val="0"/>
          <w:sz w:val="28"/>
          <w:szCs w:val="28"/>
        </w:rPr>
        <w:t>桌面系统开发中是支持的</w:t>
      </w:r>
      <w:r>
        <w:rPr>
          <w:rFonts w:ascii="Helvetica Neue" w:hAnsi="Helvetica Neue" w:cs="Helvetica Neue"/>
          <w:color w:val="1C1C1C"/>
          <w:kern w:val="0"/>
          <w:sz w:val="28"/>
          <w:szCs w:val="28"/>
        </w:rPr>
        <w:t>.</w:t>
      </w:r>
    </w:p>
    <w:p w14:paraId="701397AB" w14:textId="77777777" w:rsidR="00AD53E8" w:rsidRDefault="00AD53E8" w:rsidP="00AD53E8">
      <w:pPr>
        <w:widowControl/>
        <w:numPr>
          <w:ilvl w:val="0"/>
          <w:numId w:val="8"/>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移动终端开发是支持</w:t>
      </w:r>
      <w:r>
        <w:rPr>
          <w:rFonts w:ascii="Helvetica Neue" w:hAnsi="Helvetica Neue" w:cs="Helvetica Neue"/>
          <w:color w:val="1C1C1C"/>
          <w:kern w:val="0"/>
          <w:sz w:val="28"/>
          <w:szCs w:val="28"/>
        </w:rPr>
        <w:t>ARC</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Automatic Reference Counting</w:t>
      </w:r>
      <w:r>
        <w:rPr>
          <w:rFonts w:ascii="Helvetica Neue" w:hAnsi="Helvetica Neue" w:cs="Helvetica Neue"/>
          <w:color w:val="1C1C1C"/>
          <w:kern w:val="0"/>
          <w:sz w:val="28"/>
          <w:szCs w:val="28"/>
        </w:rPr>
        <w:t>的简称）</w:t>
      </w:r>
      <w:r>
        <w:rPr>
          <w:rFonts w:ascii="Helvetica Neue" w:hAnsi="Helvetica Neue" w:cs="Helvetica Neue"/>
          <w:color w:val="1C1C1C"/>
          <w:kern w:val="0"/>
          <w:sz w:val="28"/>
          <w:szCs w:val="28"/>
        </w:rPr>
        <w:t>,ARC</w:t>
      </w:r>
      <w:r>
        <w:rPr>
          <w:rFonts w:ascii="Helvetica Neue" w:hAnsi="Helvetica Neue" w:cs="Helvetica Neue"/>
          <w:color w:val="1C1C1C"/>
          <w:kern w:val="0"/>
          <w:sz w:val="28"/>
          <w:szCs w:val="28"/>
        </w:rPr>
        <w:t>是在</w:t>
      </w:r>
      <w:r>
        <w:rPr>
          <w:rFonts w:ascii="Helvetica Neue" w:hAnsi="Helvetica Neue" w:cs="Helvetica Neue"/>
          <w:color w:val="1C1C1C"/>
          <w:kern w:val="0"/>
          <w:sz w:val="28"/>
          <w:szCs w:val="28"/>
        </w:rPr>
        <w:t>IOS5</w:t>
      </w:r>
      <w:r>
        <w:rPr>
          <w:rFonts w:ascii="Helvetica Neue" w:hAnsi="Helvetica Neue" w:cs="Helvetica Neue"/>
          <w:color w:val="1C1C1C"/>
          <w:kern w:val="0"/>
          <w:sz w:val="28"/>
          <w:szCs w:val="28"/>
        </w:rPr>
        <w:t>之后推出的新技术</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它与</w:t>
      </w:r>
      <w:r>
        <w:rPr>
          <w:rFonts w:ascii="Helvetica Neue" w:hAnsi="Helvetica Neue" w:cs="Helvetica Neue"/>
          <w:color w:val="1C1C1C"/>
          <w:kern w:val="0"/>
          <w:sz w:val="28"/>
          <w:szCs w:val="28"/>
        </w:rPr>
        <w:t>GC</w:t>
      </w:r>
      <w:r>
        <w:rPr>
          <w:rFonts w:ascii="Helvetica Neue" w:hAnsi="Helvetica Neue" w:cs="Helvetica Neue"/>
          <w:color w:val="1C1C1C"/>
          <w:kern w:val="0"/>
          <w:sz w:val="28"/>
          <w:szCs w:val="28"/>
        </w:rPr>
        <w:t>的机制是不同的。我们在编写代码时</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不需要向对象发送</w:t>
      </w:r>
      <w:r>
        <w:rPr>
          <w:rFonts w:ascii="Helvetica Neue" w:hAnsi="Helvetica Neue" w:cs="Helvetica Neue"/>
          <w:color w:val="1C1C1C"/>
          <w:kern w:val="0"/>
          <w:sz w:val="28"/>
          <w:szCs w:val="28"/>
        </w:rPr>
        <w:t>release</w:t>
      </w:r>
      <w:r>
        <w:rPr>
          <w:rFonts w:ascii="Helvetica Neue" w:hAnsi="Helvetica Neue" w:cs="Helvetica Neue"/>
          <w:color w:val="1C1C1C"/>
          <w:kern w:val="0"/>
          <w:sz w:val="28"/>
          <w:szCs w:val="28"/>
        </w:rPr>
        <w:t>或者</w:t>
      </w:r>
      <w:r>
        <w:rPr>
          <w:rFonts w:ascii="Helvetica Neue" w:hAnsi="Helvetica Neue" w:cs="Helvetica Neue"/>
          <w:color w:val="1C1C1C"/>
          <w:kern w:val="0"/>
          <w:sz w:val="28"/>
          <w:szCs w:val="28"/>
        </w:rPr>
        <w:t>autorelease</w:t>
      </w:r>
      <w:r>
        <w:rPr>
          <w:rFonts w:ascii="Helvetica Neue" w:hAnsi="Helvetica Neue" w:cs="Helvetica Neue"/>
          <w:color w:val="1C1C1C"/>
          <w:kern w:val="0"/>
          <w:sz w:val="28"/>
          <w:szCs w:val="28"/>
        </w:rPr>
        <w:t>方法</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也不可以调用</w:t>
      </w:r>
      <w:r>
        <w:rPr>
          <w:rFonts w:ascii="Helvetica Neue" w:hAnsi="Helvetica Neue" w:cs="Helvetica Neue"/>
          <w:color w:val="1C1C1C"/>
          <w:kern w:val="0"/>
          <w:sz w:val="28"/>
          <w:szCs w:val="28"/>
        </w:rPr>
        <w:t>delloc</w:t>
      </w:r>
      <w:r>
        <w:rPr>
          <w:rFonts w:ascii="Helvetica Neue" w:hAnsi="Helvetica Neue" w:cs="Helvetica Neue"/>
          <w:color w:val="1C1C1C"/>
          <w:kern w:val="0"/>
          <w:sz w:val="28"/>
          <w:szCs w:val="28"/>
        </w:rPr>
        <w:t>方法</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编译器会在合适的位置自动给用户生成</w:t>
      </w:r>
      <w:r>
        <w:rPr>
          <w:rFonts w:ascii="Helvetica Neue" w:hAnsi="Helvetica Neue" w:cs="Helvetica Neue"/>
          <w:color w:val="1C1C1C"/>
          <w:kern w:val="0"/>
          <w:sz w:val="28"/>
          <w:szCs w:val="28"/>
        </w:rPr>
        <w:t>release</w:t>
      </w:r>
      <w:r>
        <w:rPr>
          <w:rFonts w:ascii="Helvetica Neue" w:hAnsi="Helvetica Neue" w:cs="Helvetica Neue"/>
          <w:color w:val="1C1C1C"/>
          <w:kern w:val="0"/>
          <w:sz w:val="28"/>
          <w:szCs w:val="28"/>
        </w:rPr>
        <w:t>消息</w:t>
      </w:r>
      <w:r>
        <w:rPr>
          <w:rFonts w:ascii="Helvetica Neue" w:hAnsi="Helvetica Neue" w:cs="Helvetica Neue"/>
          <w:color w:val="1C1C1C"/>
          <w:kern w:val="0"/>
          <w:sz w:val="28"/>
          <w:szCs w:val="28"/>
        </w:rPr>
        <w:t xml:space="preserve">(autorelease),ARC </w:t>
      </w:r>
      <w:r>
        <w:rPr>
          <w:rFonts w:ascii="Helvetica Neue" w:hAnsi="Helvetica Neue" w:cs="Helvetica Neue"/>
          <w:color w:val="1C1C1C"/>
          <w:kern w:val="0"/>
          <w:sz w:val="28"/>
          <w:szCs w:val="28"/>
        </w:rPr>
        <w:t>的特点是自动引用技术简化了内存管理的难度</w:t>
      </w:r>
      <w:r>
        <w:rPr>
          <w:rFonts w:ascii="Helvetica Neue" w:hAnsi="Helvetica Neue" w:cs="Helvetica Neue"/>
          <w:color w:val="1C1C1C"/>
          <w:kern w:val="0"/>
          <w:sz w:val="28"/>
          <w:szCs w:val="28"/>
        </w:rPr>
        <w:t>.</w:t>
      </w:r>
    </w:p>
    <w:p w14:paraId="3AAE612D"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协议的基本概念和协议中方法默认为什么类型。</w:t>
      </w:r>
    </w:p>
    <w:p w14:paraId="4ED2BE1C" w14:textId="77777777" w:rsidR="00AD53E8" w:rsidRDefault="00AD53E8" w:rsidP="00AD53E8">
      <w:pPr>
        <w:widowControl/>
        <w:numPr>
          <w:ilvl w:val="0"/>
          <w:numId w:val="9"/>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OC</w:t>
      </w:r>
      <w:r>
        <w:rPr>
          <w:rFonts w:ascii="Helvetica Neue" w:hAnsi="Helvetica Neue" w:cs="Helvetica Neue"/>
          <w:color w:val="1C1C1C"/>
          <w:kern w:val="0"/>
          <w:sz w:val="28"/>
          <w:szCs w:val="28"/>
        </w:rPr>
        <w:t>中的协议是一个方法列表</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且多少有点相关。它的特点是可以被任何类使用</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实现</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但它并不是类</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这里我们需要注意</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自身不会实现这样方法</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而是又其他人来实现协议经常用来实现委托对象</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委托设计模式</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。如果一个类采用了一个协议</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那么它必须实现协议中必须需要实现的方法</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在协议中的方法默认是必须实现</w:t>
      </w:r>
      <w:r>
        <w:rPr>
          <w:rFonts w:ascii="Helvetica Neue" w:hAnsi="Helvetica Neue" w:cs="Helvetica Neue"/>
          <w:color w:val="1C1C1C"/>
          <w:kern w:val="0"/>
          <w:sz w:val="28"/>
          <w:szCs w:val="28"/>
        </w:rPr>
        <w:t>(@required),</w:t>
      </w:r>
      <w:r>
        <w:rPr>
          <w:rFonts w:ascii="Helvetica Neue" w:hAnsi="Helvetica Neue" w:cs="Helvetica Neue"/>
          <w:color w:val="1C1C1C"/>
          <w:kern w:val="0"/>
          <w:sz w:val="28"/>
          <w:szCs w:val="28"/>
        </w:rPr>
        <w:t>添加关键字</w:t>
      </w:r>
      <w:r>
        <w:rPr>
          <w:rFonts w:ascii="Helvetica Neue" w:hAnsi="Helvetica Neue" w:cs="Helvetica Neue"/>
          <w:color w:val="1C1C1C"/>
          <w:kern w:val="0"/>
          <w:sz w:val="28"/>
          <w:szCs w:val="28"/>
        </w:rPr>
        <w:t>@optional,</w:t>
      </w:r>
      <w:r>
        <w:rPr>
          <w:rFonts w:ascii="Helvetica Neue" w:hAnsi="Helvetica Neue" w:cs="Helvetica Neue"/>
          <w:color w:val="1C1C1C"/>
          <w:kern w:val="0"/>
          <w:sz w:val="28"/>
          <w:szCs w:val="28"/>
        </w:rPr>
        <w:t>表明一旦采用该协议</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这些</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可选</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的方法是可以选择不实现的。</w:t>
      </w:r>
    </w:p>
    <w:p w14:paraId="05D40BF2"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简述类目</w:t>
      </w:r>
      <w:r>
        <w:rPr>
          <w:rFonts w:ascii="Helvetica Neue" w:hAnsi="Helvetica Neue" w:cs="Helvetica Neue"/>
          <w:b/>
          <w:bCs/>
          <w:color w:val="16A53F"/>
          <w:kern w:val="0"/>
          <w:sz w:val="28"/>
          <w:szCs w:val="28"/>
        </w:rPr>
        <w:t>category</w:t>
      </w:r>
      <w:r>
        <w:rPr>
          <w:rFonts w:ascii="Helvetica Neue" w:hAnsi="Helvetica Neue" w:cs="Helvetica Neue"/>
          <w:b/>
          <w:bCs/>
          <w:color w:val="16A53F"/>
          <w:kern w:val="0"/>
          <w:sz w:val="28"/>
          <w:szCs w:val="28"/>
        </w:rPr>
        <w:t>优点和缺点。</w:t>
      </w:r>
    </w:p>
    <w:p w14:paraId="32DAF93D"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C1C1C"/>
          <w:kern w:val="0"/>
          <w:sz w:val="28"/>
          <w:szCs w:val="28"/>
        </w:rPr>
        <w:t>优点：</w:t>
      </w:r>
    </w:p>
    <w:p w14:paraId="15986717" w14:textId="77777777" w:rsidR="00AD53E8" w:rsidRDefault="00AD53E8" w:rsidP="00AD53E8">
      <w:pPr>
        <w:widowControl/>
        <w:numPr>
          <w:ilvl w:val="0"/>
          <w:numId w:val="10"/>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不需要通过增加子类而增加现有类的行为</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方法</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且类目中的方法与原始类方法基本没有区别</w:t>
      </w:r>
      <w:r>
        <w:rPr>
          <w:rFonts w:ascii="Helvetica Neue" w:hAnsi="Helvetica Neue" w:cs="Helvetica Neue"/>
          <w:color w:val="1C1C1C"/>
          <w:kern w:val="0"/>
          <w:sz w:val="28"/>
          <w:szCs w:val="28"/>
        </w:rPr>
        <w:t>;</w:t>
      </w:r>
    </w:p>
    <w:p w14:paraId="12B78D3D" w14:textId="77777777" w:rsidR="00AD53E8" w:rsidRDefault="00AD53E8" w:rsidP="00AD53E8">
      <w:pPr>
        <w:widowControl/>
        <w:numPr>
          <w:ilvl w:val="0"/>
          <w:numId w:val="10"/>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通过类目可以将庞大一个类的方法进行划分</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从而便于代码的日后的维护、更新以及提高代码的阅读性</w:t>
      </w:r>
      <w:r>
        <w:rPr>
          <w:rFonts w:ascii="Helvetica Neue" w:hAnsi="Helvetica Neue" w:cs="Helvetica Neue"/>
          <w:color w:val="1C1C1C"/>
          <w:kern w:val="0"/>
          <w:sz w:val="28"/>
          <w:szCs w:val="28"/>
        </w:rPr>
        <w:t>;</w:t>
      </w:r>
    </w:p>
    <w:p w14:paraId="26B21343"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C1C1C"/>
          <w:kern w:val="0"/>
          <w:sz w:val="28"/>
          <w:szCs w:val="28"/>
        </w:rPr>
        <w:t>缺点：</w:t>
      </w:r>
    </w:p>
    <w:p w14:paraId="1899AA5D" w14:textId="77777777" w:rsidR="00AD53E8" w:rsidRDefault="00AD53E8" w:rsidP="00AD53E8">
      <w:pPr>
        <w:widowControl/>
        <w:numPr>
          <w:ilvl w:val="0"/>
          <w:numId w:val="11"/>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无法向类目添加实例变量</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如果需要添加实例变量</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只能通过定义子类的方式</w:t>
      </w:r>
      <w:r>
        <w:rPr>
          <w:rFonts w:ascii="Helvetica Neue" w:hAnsi="Helvetica Neue" w:cs="Helvetica Neue"/>
          <w:color w:val="1C1C1C"/>
          <w:kern w:val="0"/>
          <w:sz w:val="28"/>
          <w:szCs w:val="28"/>
        </w:rPr>
        <w:t>;</w:t>
      </w:r>
    </w:p>
    <w:p w14:paraId="5A296E07" w14:textId="77777777" w:rsidR="00AD53E8" w:rsidRDefault="00AD53E8" w:rsidP="00AD53E8">
      <w:pPr>
        <w:widowControl/>
        <w:numPr>
          <w:ilvl w:val="0"/>
          <w:numId w:val="11"/>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类目中的方法与原始类以及父类方法相比具有更高优先级</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如果覆盖父类的方法</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可能导致</w:t>
      </w:r>
      <w:r>
        <w:rPr>
          <w:rFonts w:ascii="Helvetica Neue" w:hAnsi="Helvetica Neue" w:cs="Helvetica Neue"/>
          <w:color w:val="1C1C1C"/>
          <w:kern w:val="0"/>
          <w:sz w:val="28"/>
          <w:szCs w:val="28"/>
        </w:rPr>
        <w:t>super</w:t>
      </w:r>
      <w:r>
        <w:rPr>
          <w:rFonts w:ascii="Helvetica Neue" w:hAnsi="Helvetica Neue" w:cs="Helvetica Neue"/>
          <w:color w:val="1C1C1C"/>
          <w:kern w:val="0"/>
          <w:sz w:val="28"/>
          <w:szCs w:val="28"/>
        </w:rPr>
        <w:t>消息的断裂。因此</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最好不要覆盖原始类中的方法。</w:t>
      </w:r>
    </w:p>
    <w:p w14:paraId="026EDDE2"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类别的作用</w:t>
      </w:r>
    </w:p>
    <w:p w14:paraId="7242EAAF" w14:textId="77777777" w:rsidR="00AD53E8" w:rsidRDefault="00AD53E8" w:rsidP="00AD53E8">
      <w:pPr>
        <w:widowControl/>
        <w:numPr>
          <w:ilvl w:val="0"/>
          <w:numId w:val="12"/>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给系统原有类添加方法，不能扩展属性。如果类别中方法的名字跟系统的方法名一样，在调用的时候类别中的方法优先级更高；</w:t>
      </w:r>
    </w:p>
    <w:p w14:paraId="0C3235A3" w14:textId="77777777" w:rsidR="00AD53E8" w:rsidRDefault="00AD53E8" w:rsidP="00AD53E8">
      <w:pPr>
        <w:widowControl/>
        <w:numPr>
          <w:ilvl w:val="0"/>
          <w:numId w:val="12"/>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分散类的实现：如：</w:t>
      </w:r>
    </w:p>
    <w:tbl>
      <w:tblPr>
        <w:tblW w:w="0" w:type="auto"/>
        <w:tblBorders>
          <w:top w:val="nil"/>
          <w:left w:val="nil"/>
          <w:right w:val="nil"/>
        </w:tblBorders>
        <w:tblLayout w:type="fixed"/>
        <w:tblLook w:val="0000" w:firstRow="0" w:lastRow="0" w:firstColumn="0" w:lastColumn="0" w:noHBand="0" w:noVBand="0"/>
      </w:tblPr>
      <w:tblGrid>
        <w:gridCol w:w="640"/>
        <w:gridCol w:w="13760"/>
      </w:tblGrid>
      <w:tr w:rsidR="00AD53E8" w14:paraId="52B31BF8" w14:textId="77777777">
        <w:tc>
          <w:tcPr>
            <w:tcW w:w="640" w:type="dxa"/>
          </w:tcPr>
          <w:p w14:paraId="7D407492"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w:t>
            </w:r>
          </w:p>
          <w:p w14:paraId="2CC4F462"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2</w:t>
            </w:r>
          </w:p>
        </w:tc>
        <w:tc>
          <w:tcPr>
            <w:tcW w:w="13760" w:type="dxa"/>
          </w:tcPr>
          <w:p w14:paraId="1AE02A72"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(NSIndexPath *</w:t>
            </w:r>
            <w:proofErr w:type="gramStart"/>
            <w:r>
              <w:rPr>
                <w:rFonts w:ascii="Consolas" w:hAnsi="Consolas" w:cs="Consolas"/>
                <w:color w:val="1C1C1C"/>
                <w:kern w:val="0"/>
                <w:sz w:val="28"/>
                <w:szCs w:val="28"/>
              </w:rPr>
              <w:t>)indexPathForRow</w:t>
            </w:r>
            <w:proofErr w:type="gramEnd"/>
            <w:r>
              <w:rPr>
                <w:rFonts w:ascii="Consolas" w:hAnsi="Consolas" w:cs="Consolas"/>
                <w:color w:val="1C1C1C"/>
                <w:kern w:val="0"/>
                <w:sz w:val="28"/>
                <w:szCs w:val="28"/>
              </w:rPr>
              <w:t>:(NSInteger)row</w:t>
            </w:r>
          </w:p>
          <w:p w14:paraId="24C91EE6" w14:textId="77777777" w:rsidR="00AD53E8" w:rsidRDefault="00AD53E8">
            <w:pPr>
              <w:widowControl/>
              <w:autoSpaceDE w:val="0"/>
              <w:autoSpaceDN w:val="0"/>
              <w:adjustRightInd w:val="0"/>
              <w:jc w:val="left"/>
              <w:rPr>
                <w:rFonts w:ascii="Consolas" w:hAnsi="Consolas" w:cs="Consolas"/>
                <w:color w:val="1C1C1C"/>
                <w:kern w:val="0"/>
                <w:sz w:val="28"/>
                <w:szCs w:val="28"/>
              </w:rPr>
            </w:pPr>
            <w:proofErr w:type="gramStart"/>
            <w:r>
              <w:rPr>
                <w:rFonts w:ascii="Consolas" w:hAnsi="Consolas" w:cs="Consolas"/>
                <w:color w:val="1C1C1C"/>
                <w:kern w:val="0"/>
                <w:sz w:val="28"/>
                <w:szCs w:val="28"/>
              </w:rPr>
              <w:t>inSection</w:t>
            </w:r>
            <w:proofErr w:type="gramEnd"/>
            <w:r>
              <w:rPr>
                <w:rFonts w:ascii="Consolas" w:hAnsi="Consolas" w:cs="Consolas"/>
                <w:color w:val="1C1C1C"/>
                <w:kern w:val="0"/>
                <w:sz w:val="28"/>
                <w:szCs w:val="28"/>
              </w:rPr>
              <w:t>:(NSInteger)section</w:t>
            </w:r>
          </w:p>
        </w:tc>
      </w:tr>
    </w:tbl>
    <w:p w14:paraId="3C44DEB2"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原本属于</w:t>
      </w:r>
      <w:r>
        <w:rPr>
          <w:rFonts w:ascii="Helvetica Neue" w:hAnsi="Helvetica Neue" w:cs="Helvetica Neue"/>
          <w:color w:val="1C1C1C"/>
          <w:kern w:val="0"/>
          <w:sz w:val="28"/>
          <w:szCs w:val="28"/>
        </w:rPr>
        <w:t>NSIndexPath</w:t>
      </w:r>
      <w:r>
        <w:rPr>
          <w:rFonts w:ascii="Helvetica Neue" w:hAnsi="Helvetica Neue" w:cs="Helvetica Neue"/>
          <w:color w:val="1C1C1C"/>
          <w:kern w:val="0"/>
          <w:sz w:val="28"/>
          <w:szCs w:val="28"/>
        </w:rPr>
        <w:t>的方法，但因为这个方法经常使用的表的时候调用、跟表的关系特别密切，因此把这个方法一类别的形式、声明在</w:t>
      </w:r>
      <w:r>
        <w:rPr>
          <w:rFonts w:ascii="Helvetica Neue" w:hAnsi="Helvetica Neue" w:cs="Helvetica Neue"/>
          <w:color w:val="1C1C1C"/>
          <w:kern w:val="0"/>
          <w:sz w:val="28"/>
          <w:szCs w:val="28"/>
        </w:rPr>
        <w:t>UITableView.h</w:t>
      </w:r>
      <w:r>
        <w:rPr>
          <w:rFonts w:ascii="Helvetica Neue" w:hAnsi="Helvetica Neue" w:cs="Helvetica Neue"/>
          <w:color w:val="1C1C1C"/>
          <w:kern w:val="0"/>
          <w:sz w:val="28"/>
          <w:szCs w:val="28"/>
        </w:rPr>
        <w:t>中。</w:t>
      </w:r>
    </w:p>
    <w:p w14:paraId="39203831" w14:textId="77777777" w:rsidR="00AD53E8" w:rsidRDefault="00AD53E8" w:rsidP="00AD53E8">
      <w:pPr>
        <w:widowControl/>
        <w:numPr>
          <w:ilvl w:val="0"/>
          <w:numId w:val="13"/>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声明私有方法，某一个方法只实现，不声明，相当于私有方法。</w:t>
      </w:r>
    </w:p>
    <w:p w14:paraId="24188E5D" w14:textId="77777777" w:rsidR="00AD53E8" w:rsidRDefault="00AD53E8" w:rsidP="00AD53E8">
      <w:pPr>
        <w:widowControl/>
        <w:numPr>
          <w:ilvl w:val="0"/>
          <w:numId w:val="13"/>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类别不能声明变量，类别不可以直接添加属性。</w:t>
      </w:r>
      <w:r>
        <w:rPr>
          <w:rFonts w:ascii="Helvetica Neue" w:hAnsi="Helvetica Neue" w:cs="Helvetica Neue"/>
          <w:color w:val="1C1C1C"/>
          <w:kern w:val="0"/>
          <w:sz w:val="28"/>
          <w:szCs w:val="28"/>
        </w:rPr>
        <w:t>property</w:t>
      </w:r>
      <w:r>
        <w:rPr>
          <w:rFonts w:ascii="Helvetica Neue" w:hAnsi="Helvetica Neue" w:cs="Helvetica Neue"/>
          <w:color w:val="1C1C1C"/>
          <w:kern w:val="0"/>
          <w:sz w:val="28"/>
          <w:szCs w:val="28"/>
        </w:rPr>
        <w:t>描述</w:t>
      </w:r>
      <w:r>
        <w:rPr>
          <w:rFonts w:ascii="Helvetica Neue" w:hAnsi="Helvetica Neue" w:cs="Helvetica Neue"/>
          <w:color w:val="1C1C1C"/>
          <w:kern w:val="0"/>
          <w:sz w:val="28"/>
          <w:szCs w:val="28"/>
        </w:rPr>
        <w:t>setter</w:t>
      </w:r>
      <w:r>
        <w:rPr>
          <w:rFonts w:ascii="Helvetica Neue" w:hAnsi="Helvetica Neue" w:cs="Helvetica Neue"/>
          <w:color w:val="1C1C1C"/>
          <w:kern w:val="0"/>
          <w:sz w:val="28"/>
          <w:szCs w:val="28"/>
        </w:rPr>
        <w:t>方法，就不会报错。</w:t>
      </w:r>
    </w:p>
    <w:p w14:paraId="5D1A421A"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循环引用的产生原因，以及解决方法。</w:t>
      </w:r>
    </w:p>
    <w:p w14:paraId="5366C1C0" w14:textId="77777777" w:rsidR="00AD53E8" w:rsidRDefault="00AD53E8" w:rsidP="00AD53E8">
      <w:pPr>
        <w:widowControl/>
        <w:numPr>
          <w:ilvl w:val="0"/>
          <w:numId w:val="14"/>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产生原因：如下图所示，对象</w:t>
      </w:r>
      <w:r>
        <w:rPr>
          <w:rFonts w:ascii="Helvetica Neue" w:hAnsi="Helvetica Neue" w:cs="Helvetica Neue"/>
          <w:color w:val="1C1C1C"/>
          <w:kern w:val="0"/>
          <w:sz w:val="28"/>
          <w:szCs w:val="28"/>
        </w:rPr>
        <w:t>A</w:t>
      </w:r>
      <w:r>
        <w:rPr>
          <w:rFonts w:ascii="Helvetica Neue" w:hAnsi="Helvetica Neue" w:cs="Helvetica Neue"/>
          <w:color w:val="1C1C1C"/>
          <w:kern w:val="0"/>
          <w:sz w:val="28"/>
          <w:szCs w:val="28"/>
        </w:rPr>
        <w:t>和对象</w:t>
      </w:r>
      <w:r>
        <w:rPr>
          <w:rFonts w:ascii="Helvetica Neue" w:hAnsi="Helvetica Neue" w:cs="Helvetica Neue"/>
          <w:color w:val="1C1C1C"/>
          <w:kern w:val="0"/>
          <w:sz w:val="28"/>
          <w:szCs w:val="28"/>
        </w:rPr>
        <w:t>B</w:t>
      </w:r>
      <w:r>
        <w:rPr>
          <w:rFonts w:ascii="Helvetica Neue" w:hAnsi="Helvetica Neue" w:cs="Helvetica Neue"/>
          <w:color w:val="1C1C1C"/>
          <w:kern w:val="0"/>
          <w:sz w:val="28"/>
          <w:szCs w:val="28"/>
        </w:rPr>
        <w:t>相互引用了对方作为自己的成员变量，只有自己销毁的时候才能将成员变量的引用计数减</w:t>
      </w:r>
      <w:r>
        <w:rPr>
          <w:rFonts w:ascii="Helvetica Neue" w:hAnsi="Helvetica Neue" w:cs="Helvetica Neue"/>
          <w:color w:val="1C1C1C"/>
          <w:kern w:val="0"/>
          <w:sz w:val="28"/>
          <w:szCs w:val="28"/>
        </w:rPr>
        <w:t>1</w:t>
      </w:r>
      <w:r>
        <w:rPr>
          <w:rFonts w:ascii="Helvetica Neue" w:hAnsi="Helvetica Neue" w:cs="Helvetica Neue"/>
          <w:color w:val="1C1C1C"/>
          <w:kern w:val="0"/>
          <w:sz w:val="28"/>
          <w:szCs w:val="28"/>
        </w:rPr>
        <w:t>。对象</w:t>
      </w:r>
      <w:r>
        <w:rPr>
          <w:rFonts w:ascii="Helvetica Neue" w:hAnsi="Helvetica Neue" w:cs="Helvetica Neue"/>
          <w:color w:val="1C1C1C"/>
          <w:kern w:val="0"/>
          <w:sz w:val="28"/>
          <w:szCs w:val="28"/>
        </w:rPr>
        <w:t>A</w:t>
      </w:r>
      <w:r>
        <w:rPr>
          <w:rFonts w:ascii="Helvetica Neue" w:hAnsi="Helvetica Neue" w:cs="Helvetica Neue"/>
          <w:color w:val="1C1C1C"/>
          <w:kern w:val="0"/>
          <w:sz w:val="28"/>
          <w:szCs w:val="28"/>
        </w:rPr>
        <w:t>的销毁依赖于对象</w:t>
      </w:r>
      <w:r>
        <w:rPr>
          <w:rFonts w:ascii="Helvetica Neue" w:hAnsi="Helvetica Neue" w:cs="Helvetica Neue"/>
          <w:color w:val="1C1C1C"/>
          <w:kern w:val="0"/>
          <w:sz w:val="28"/>
          <w:szCs w:val="28"/>
        </w:rPr>
        <w:t>B</w:t>
      </w:r>
      <w:r>
        <w:rPr>
          <w:rFonts w:ascii="Helvetica Neue" w:hAnsi="Helvetica Neue" w:cs="Helvetica Neue"/>
          <w:color w:val="1C1C1C"/>
          <w:kern w:val="0"/>
          <w:sz w:val="28"/>
          <w:szCs w:val="28"/>
        </w:rPr>
        <w:t>的销毁，同时对象</w:t>
      </w:r>
      <w:r>
        <w:rPr>
          <w:rFonts w:ascii="Helvetica Neue" w:hAnsi="Helvetica Neue" w:cs="Helvetica Neue"/>
          <w:color w:val="1C1C1C"/>
          <w:kern w:val="0"/>
          <w:sz w:val="28"/>
          <w:szCs w:val="28"/>
        </w:rPr>
        <w:t>B</w:t>
      </w:r>
      <w:r>
        <w:rPr>
          <w:rFonts w:ascii="Helvetica Neue" w:hAnsi="Helvetica Neue" w:cs="Helvetica Neue"/>
          <w:color w:val="1C1C1C"/>
          <w:kern w:val="0"/>
          <w:sz w:val="28"/>
          <w:szCs w:val="28"/>
        </w:rPr>
        <w:t>销毁也依赖与对象</w:t>
      </w:r>
      <w:r>
        <w:rPr>
          <w:rFonts w:ascii="Helvetica Neue" w:hAnsi="Helvetica Neue" w:cs="Helvetica Neue"/>
          <w:color w:val="1C1C1C"/>
          <w:kern w:val="0"/>
          <w:sz w:val="28"/>
          <w:szCs w:val="28"/>
        </w:rPr>
        <w:t>A</w:t>
      </w:r>
      <w:r>
        <w:rPr>
          <w:rFonts w:ascii="Helvetica Neue" w:hAnsi="Helvetica Neue" w:cs="Helvetica Neue"/>
          <w:color w:val="1C1C1C"/>
          <w:kern w:val="0"/>
          <w:sz w:val="28"/>
          <w:szCs w:val="28"/>
        </w:rPr>
        <w:t>的销毁，从而形成循环引用，此时，即使外界没有任何指针访问它，它也无法释放。</w:t>
      </w:r>
    </w:p>
    <w:p w14:paraId="2823C894" w14:textId="3DCCD35F"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noProof/>
          <w:color w:val="1C1C1C"/>
          <w:kern w:val="0"/>
          <w:sz w:val="28"/>
          <w:szCs w:val="28"/>
        </w:rPr>
        <w:drawing>
          <wp:inline distT="0" distB="0" distL="0" distR="0" wp14:anchorId="2A8ED13A" wp14:editId="6CFCEAE9">
            <wp:extent cx="4742180" cy="1233170"/>
            <wp:effectExtent l="0" t="0" r="7620" b="1143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42180" cy="1233170"/>
                    </a:xfrm>
                    <a:prstGeom prst="rect">
                      <a:avLst/>
                    </a:prstGeom>
                    <a:noFill/>
                    <a:ln>
                      <a:noFill/>
                    </a:ln>
                  </pic:spPr>
                </pic:pic>
              </a:graphicData>
            </a:graphic>
          </wp:inline>
        </w:drawing>
      </w:r>
    </w:p>
    <w:p w14:paraId="7FD2A9D5"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循环引用示例图</w:t>
      </w:r>
    </w:p>
    <w:p w14:paraId="4FCA48F0"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多个对象间依然会存在循环引用问题，形成一个环，在编程中，形成的环越大越不容易察觉，如下图所示：</w:t>
      </w:r>
    </w:p>
    <w:p w14:paraId="1E5D0312" w14:textId="772D0904"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noProof/>
          <w:color w:val="1C1C1C"/>
          <w:kern w:val="0"/>
          <w:sz w:val="28"/>
          <w:szCs w:val="28"/>
        </w:rPr>
        <w:drawing>
          <wp:inline distT="0" distB="0" distL="0" distR="0" wp14:anchorId="43FD68C6" wp14:editId="4991BDD9">
            <wp:extent cx="5029200" cy="3498215"/>
            <wp:effectExtent l="0" t="0" r="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29200" cy="3498215"/>
                    </a:xfrm>
                    <a:prstGeom prst="rect">
                      <a:avLst/>
                    </a:prstGeom>
                    <a:noFill/>
                    <a:ln>
                      <a:noFill/>
                    </a:ln>
                  </pic:spPr>
                </pic:pic>
              </a:graphicData>
            </a:graphic>
          </wp:inline>
        </w:drawing>
      </w:r>
    </w:p>
    <w:p w14:paraId="714B81E2"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多个对象引用示例图</w:t>
      </w:r>
    </w:p>
    <w:p w14:paraId="78C2ABB7"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解决方法：</w:t>
      </w:r>
    </w:p>
    <w:p w14:paraId="5F428BFB" w14:textId="77777777" w:rsidR="00AD53E8" w:rsidRDefault="00AD53E8" w:rsidP="00AD53E8">
      <w:pPr>
        <w:widowControl/>
        <w:numPr>
          <w:ilvl w:val="0"/>
          <w:numId w:val="1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事先知道存在循环引用的地方，在合理的位置主动断开一个引用，是对象回收；</w:t>
      </w:r>
    </w:p>
    <w:p w14:paraId="170109CE" w14:textId="77777777" w:rsidR="00AD53E8" w:rsidRDefault="00AD53E8" w:rsidP="00AD53E8">
      <w:pPr>
        <w:widowControl/>
        <w:numPr>
          <w:ilvl w:val="0"/>
          <w:numId w:val="1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使用</w:t>
      </w:r>
      <w:hyperlink r:id="rId28" w:history="1">
        <w:r>
          <w:rPr>
            <w:rFonts w:ascii="Helvetica Neue" w:hAnsi="Helvetica Neue" w:cs="Helvetica Neue"/>
            <w:color w:val="E34B06"/>
            <w:kern w:val="0"/>
            <w:sz w:val="28"/>
            <w:szCs w:val="28"/>
          </w:rPr>
          <w:t>弱引用</w:t>
        </w:r>
      </w:hyperlink>
      <w:r>
        <w:rPr>
          <w:rFonts w:ascii="Helvetica Neue" w:hAnsi="Helvetica Neue" w:cs="Helvetica Neue"/>
          <w:color w:val="1C1C1C"/>
          <w:kern w:val="0"/>
          <w:sz w:val="28"/>
          <w:szCs w:val="28"/>
        </w:rPr>
        <w:t>的方法。</w:t>
      </w:r>
    </w:p>
    <w:p w14:paraId="1DE1F3B6"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键路径</w:t>
      </w:r>
      <w:r>
        <w:rPr>
          <w:rFonts w:ascii="Helvetica Neue" w:hAnsi="Helvetica Neue" w:cs="Helvetica Neue"/>
          <w:b/>
          <w:bCs/>
          <w:color w:val="16A53F"/>
          <w:kern w:val="0"/>
          <w:sz w:val="28"/>
          <w:szCs w:val="28"/>
        </w:rPr>
        <w:t>(keyPath)</w:t>
      </w:r>
      <w:r>
        <w:rPr>
          <w:rFonts w:ascii="Helvetica Neue" w:hAnsi="Helvetica Neue" w:cs="Helvetica Neue"/>
          <w:b/>
          <w:bCs/>
          <w:color w:val="16A53F"/>
          <w:kern w:val="0"/>
          <w:sz w:val="28"/>
          <w:szCs w:val="28"/>
        </w:rPr>
        <w:t>、键值编码（</w:t>
      </w:r>
      <w:r>
        <w:rPr>
          <w:rFonts w:ascii="Helvetica Neue" w:hAnsi="Helvetica Neue" w:cs="Helvetica Neue"/>
          <w:b/>
          <w:bCs/>
          <w:color w:val="16A53F"/>
          <w:kern w:val="0"/>
          <w:sz w:val="28"/>
          <w:szCs w:val="28"/>
        </w:rPr>
        <w:t>KVC</w:t>
      </w:r>
      <w:r>
        <w:rPr>
          <w:rFonts w:ascii="Helvetica Neue" w:hAnsi="Helvetica Neue" w:cs="Helvetica Neue"/>
          <w:b/>
          <w:bCs/>
          <w:color w:val="16A53F"/>
          <w:kern w:val="0"/>
          <w:sz w:val="28"/>
          <w:szCs w:val="28"/>
        </w:rPr>
        <w:t>）和键值观察（</w:t>
      </w:r>
      <w:r>
        <w:rPr>
          <w:rFonts w:ascii="Helvetica Neue" w:hAnsi="Helvetica Neue" w:cs="Helvetica Neue"/>
          <w:b/>
          <w:bCs/>
          <w:color w:val="16A53F"/>
          <w:kern w:val="0"/>
          <w:sz w:val="28"/>
          <w:szCs w:val="28"/>
        </w:rPr>
        <w:t>KVO</w:t>
      </w:r>
      <w:r>
        <w:rPr>
          <w:rFonts w:ascii="Helvetica Neue" w:hAnsi="Helvetica Neue" w:cs="Helvetica Neue"/>
          <w:b/>
          <w:bCs/>
          <w:color w:val="16A53F"/>
          <w:kern w:val="0"/>
          <w:sz w:val="28"/>
          <w:szCs w:val="28"/>
        </w:rPr>
        <w:t>）</w:t>
      </w:r>
    </w:p>
    <w:p w14:paraId="004F58B9"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C1C1C"/>
          <w:kern w:val="0"/>
          <w:sz w:val="28"/>
          <w:szCs w:val="28"/>
        </w:rPr>
        <w:t>键路径</w:t>
      </w:r>
    </w:p>
    <w:p w14:paraId="7F0B6F3E" w14:textId="77777777" w:rsidR="00AD53E8" w:rsidRDefault="00AD53E8" w:rsidP="00AD53E8">
      <w:pPr>
        <w:widowControl/>
        <w:numPr>
          <w:ilvl w:val="0"/>
          <w:numId w:val="16"/>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在一个给定的实体中</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同一个属性的所有值具有相同的数据类型。</w:t>
      </w:r>
    </w:p>
    <w:p w14:paraId="74B7AD02" w14:textId="77777777" w:rsidR="00AD53E8" w:rsidRDefault="00AD53E8" w:rsidP="00AD53E8">
      <w:pPr>
        <w:widowControl/>
        <w:numPr>
          <w:ilvl w:val="0"/>
          <w:numId w:val="16"/>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键</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值编码技术用于进行这样的查找</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它是一种间接访问对象属性的机制。</w:t>
      </w:r>
      <w:r>
        <w:rPr>
          <w:rFonts w:ascii="Helvetica Neue" w:hAnsi="Helvetica Neue" w:cs="Helvetica Neue"/>
          <w:color w:val="1C1C1C"/>
          <w:kern w:val="0"/>
          <w:sz w:val="28"/>
          <w:szCs w:val="28"/>
        </w:rPr>
        <w:t xml:space="preserve"> - </w:t>
      </w:r>
      <w:r>
        <w:rPr>
          <w:rFonts w:ascii="Helvetica Neue" w:hAnsi="Helvetica Neue" w:cs="Helvetica Neue"/>
          <w:color w:val="1C1C1C"/>
          <w:kern w:val="0"/>
          <w:sz w:val="28"/>
          <w:szCs w:val="28"/>
        </w:rPr>
        <w:t>键路径是一个由用点作分隔符的键组成的字符串</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用于指定一个连接在一起的对象性质序列。第一个键的性质是由先前的性质决定的</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接下来每个键的值也是相对于其前面的性质。</w:t>
      </w:r>
    </w:p>
    <w:p w14:paraId="45752E52" w14:textId="77777777" w:rsidR="00AD53E8" w:rsidRDefault="00AD53E8" w:rsidP="00AD53E8">
      <w:pPr>
        <w:widowControl/>
        <w:numPr>
          <w:ilvl w:val="0"/>
          <w:numId w:val="16"/>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键路径使您可以以独立于模型实现的方式指定相关对象的性质。通过键路径</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您可以指定对象图中的一个任意深度的路径</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使其指向相关对象的特定属性。</w:t>
      </w:r>
    </w:p>
    <w:p w14:paraId="3B7EDEB9"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C1C1C"/>
          <w:kern w:val="0"/>
          <w:sz w:val="28"/>
          <w:szCs w:val="28"/>
        </w:rPr>
        <w:t>键值编码</w:t>
      </w:r>
      <w:r>
        <w:rPr>
          <w:rFonts w:ascii="Helvetica Neue" w:hAnsi="Helvetica Neue" w:cs="Helvetica Neue"/>
          <w:b/>
          <w:bCs/>
          <w:color w:val="1C1C1C"/>
          <w:kern w:val="0"/>
          <w:sz w:val="28"/>
          <w:szCs w:val="28"/>
        </w:rPr>
        <w:t>KVC</w:t>
      </w:r>
    </w:p>
    <w:p w14:paraId="0D333E5F" w14:textId="77777777" w:rsidR="00AD53E8" w:rsidRDefault="00AD53E8" w:rsidP="00AD53E8">
      <w:pPr>
        <w:widowControl/>
        <w:numPr>
          <w:ilvl w:val="0"/>
          <w:numId w:val="17"/>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键值编码是一种间接访问对象的属性使用字符串来标识属性，而不是通过调用存取方法，直接或通过实例变量访问的机制，非对象类型的变量将被自动封装或者解封成对象，很多情况下会简化程序代码；</w:t>
      </w:r>
    </w:p>
    <w:p w14:paraId="01EC69DA" w14:textId="77777777" w:rsidR="00AD53E8" w:rsidRDefault="00AD53E8" w:rsidP="00AD53E8">
      <w:pPr>
        <w:widowControl/>
        <w:numPr>
          <w:ilvl w:val="0"/>
          <w:numId w:val="17"/>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KVC</w:t>
      </w:r>
      <w:r>
        <w:rPr>
          <w:rFonts w:ascii="Helvetica Neue" w:hAnsi="Helvetica Neue" w:cs="Helvetica Neue"/>
          <w:color w:val="1C1C1C"/>
          <w:kern w:val="0"/>
          <w:sz w:val="28"/>
          <w:szCs w:val="28"/>
        </w:rPr>
        <w:t>的缺点：一旦使用</w:t>
      </w:r>
      <w:r>
        <w:rPr>
          <w:rFonts w:ascii="Helvetica Neue" w:hAnsi="Helvetica Neue" w:cs="Helvetica Neue"/>
          <w:color w:val="1C1C1C"/>
          <w:kern w:val="0"/>
          <w:sz w:val="28"/>
          <w:szCs w:val="28"/>
        </w:rPr>
        <w:t xml:space="preserve"> KVC </w:t>
      </w:r>
      <w:r>
        <w:rPr>
          <w:rFonts w:ascii="Helvetica Neue" w:hAnsi="Helvetica Neue" w:cs="Helvetica Neue"/>
          <w:color w:val="1C1C1C"/>
          <w:kern w:val="0"/>
          <w:sz w:val="28"/>
          <w:szCs w:val="28"/>
        </w:rPr>
        <w:t>你的编译器无法检查出错误</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即不会对设置的键、键路径进行错误检查</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且执行效率要低于合成存取器方法和自定的</w:t>
      </w:r>
      <w:r>
        <w:rPr>
          <w:rFonts w:ascii="Helvetica Neue" w:hAnsi="Helvetica Neue" w:cs="Helvetica Neue"/>
          <w:color w:val="1C1C1C"/>
          <w:kern w:val="0"/>
          <w:sz w:val="28"/>
          <w:szCs w:val="28"/>
        </w:rPr>
        <w:t xml:space="preserve"> setter </w:t>
      </w:r>
      <w:r>
        <w:rPr>
          <w:rFonts w:ascii="Helvetica Neue" w:hAnsi="Helvetica Neue" w:cs="Helvetica Neue"/>
          <w:color w:val="1C1C1C"/>
          <w:kern w:val="0"/>
          <w:sz w:val="28"/>
          <w:szCs w:val="28"/>
        </w:rPr>
        <w:t>和</w:t>
      </w:r>
      <w:r>
        <w:rPr>
          <w:rFonts w:ascii="Helvetica Neue" w:hAnsi="Helvetica Neue" w:cs="Helvetica Neue"/>
          <w:color w:val="1C1C1C"/>
          <w:kern w:val="0"/>
          <w:sz w:val="28"/>
          <w:szCs w:val="28"/>
        </w:rPr>
        <w:t xml:space="preserve"> getter </w:t>
      </w:r>
      <w:r>
        <w:rPr>
          <w:rFonts w:ascii="Helvetica Neue" w:hAnsi="Helvetica Neue" w:cs="Helvetica Neue"/>
          <w:color w:val="1C1C1C"/>
          <w:kern w:val="0"/>
          <w:sz w:val="28"/>
          <w:szCs w:val="28"/>
        </w:rPr>
        <w:t>方法。因为使用</w:t>
      </w:r>
      <w:r>
        <w:rPr>
          <w:rFonts w:ascii="Helvetica Neue" w:hAnsi="Helvetica Neue" w:cs="Helvetica Neue"/>
          <w:color w:val="1C1C1C"/>
          <w:kern w:val="0"/>
          <w:sz w:val="28"/>
          <w:szCs w:val="28"/>
        </w:rPr>
        <w:t xml:space="preserve"> KVC </w:t>
      </w:r>
      <w:r>
        <w:rPr>
          <w:rFonts w:ascii="Helvetica Neue" w:hAnsi="Helvetica Neue" w:cs="Helvetica Neue"/>
          <w:color w:val="1C1C1C"/>
          <w:kern w:val="0"/>
          <w:sz w:val="28"/>
          <w:szCs w:val="28"/>
        </w:rPr>
        <w:t>键值编码</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它必须先解析字符串</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然后在设置或者访问对象的实例变量。</w:t>
      </w:r>
    </w:p>
    <w:p w14:paraId="65A59188"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C1C1C"/>
          <w:kern w:val="0"/>
          <w:sz w:val="28"/>
          <w:szCs w:val="28"/>
        </w:rPr>
        <w:t>键值观察</w:t>
      </w:r>
      <w:r>
        <w:rPr>
          <w:rFonts w:ascii="Helvetica Neue" w:hAnsi="Helvetica Neue" w:cs="Helvetica Neue"/>
          <w:b/>
          <w:bCs/>
          <w:color w:val="1C1C1C"/>
          <w:kern w:val="0"/>
          <w:sz w:val="28"/>
          <w:szCs w:val="28"/>
        </w:rPr>
        <w:t>KVO</w:t>
      </w:r>
    </w:p>
    <w:p w14:paraId="1BCCF73C" w14:textId="77777777" w:rsidR="00AD53E8" w:rsidRDefault="00AD53E8" w:rsidP="00AD53E8">
      <w:pPr>
        <w:widowControl/>
        <w:numPr>
          <w:ilvl w:val="0"/>
          <w:numId w:val="18"/>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键值观察机制是一种能使得对象获取到其他对象属性变化的通知</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，极大的简化了代码。</w:t>
      </w:r>
    </w:p>
    <w:p w14:paraId="213587B3" w14:textId="77777777" w:rsidR="00AD53E8" w:rsidRDefault="00AD53E8" w:rsidP="00AD53E8">
      <w:pPr>
        <w:widowControl/>
        <w:numPr>
          <w:ilvl w:val="0"/>
          <w:numId w:val="18"/>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实现</w:t>
      </w:r>
      <w:r>
        <w:rPr>
          <w:rFonts w:ascii="Helvetica Neue" w:hAnsi="Helvetica Neue" w:cs="Helvetica Neue"/>
          <w:color w:val="1C1C1C"/>
          <w:kern w:val="0"/>
          <w:sz w:val="28"/>
          <w:szCs w:val="28"/>
        </w:rPr>
        <w:t xml:space="preserve"> KVO </w:t>
      </w:r>
      <w:r>
        <w:rPr>
          <w:rFonts w:ascii="Helvetica Neue" w:hAnsi="Helvetica Neue" w:cs="Helvetica Neue"/>
          <w:color w:val="1C1C1C"/>
          <w:kern w:val="0"/>
          <w:sz w:val="28"/>
          <w:szCs w:val="28"/>
        </w:rPr>
        <w:t>键值观察模式</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被观察的对象必须使用</w:t>
      </w:r>
      <w:r>
        <w:rPr>
          <w:rFonts w:ascii="Helvetica Neue" w:hAnsi="Helvetica Neue" w:cs="Helvetica Neue"/>
          <w:color w:val="1C1C1C"/>
          <w:kern w:val="0"/>
          <w:sz w:val="28"/>
          <w:szCs w:val="28"/>
        </w:rPr>
        <w:t xml:space="preserve"> KVC </w:t>
      </w:r>
      <w:r>
        <w:rPr>
          <w:rFonts w:ascii="Helvetica Neue" w:hAnsi="Helvetica Neue" w:cs="Helvetica Neue"/>
          <w:color w:val="1C1C1C"/>
          <w:kern w:val="0"/>
          <w:sz w:val="28"/>
          <w:szCs w:val="28"/>
        </w:rPr>
        <w:t>键值编码来修</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改它的实例变量</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这样才能被观察者观察到。因此</w:t>
      </w:r>
      <w:r>
        <w:rPr>
          <w:rFonts w:ascii="Helvetica Neue" w:hAnsi="Helvetica Neue" w:cs="Helvetica Neue"/>
          <w:color w:val="1C1C1C"/>
          <w:kern w:val="0"/>
          <w:sz w:val="28"/>
          <w:szCs w:val="28"/>
        </w:rPr>
        <w:t>,KVC</w:t>
      </w:r>
      <w:r>
        <w:rPr>
          <w:rFonts w:ascii="Helvetica Neue" w:hAnsi="Helvetica Neue" w:cs="Helvetica Neue"/>
          <w:color w:val="1C1C1C"/>
          <w:kern w:val="0"/>
          <w:sz w:val="28"/>
          <w:szCs w:val="28"/>
        </w:rPr>
        <w:t>是</w:t>
      </w:r>
      <w:r>
        <w:rPr>
          <w:rFonts w:ascii="Helvetica Neue" w:hAnsi="Helvetica Neue" w:cs="Helvetica Neue"/>
          <w:color w:val="1C1C1C"/>
          <w:kern w:val="0"/>
          <w:sz w:val="28"/>
          <w:szCs w:val="28"/>
        </w:rPr>
        <w:t>KVO</w:t>
      </w:r>
      <w:r>
        <w:rPr>
          <w:rFonts w:ascii="Helvetica Neue" w:hAnsi="Helvetica Neue" w:cs="Helvetica Neue"/>
          <w:color w:val="1C1C1C"/>
          <w:kern w:val="0"/>
          <w:sz w:val="28"/>
          <w:szCs w:val="28"/>
        </w:rPr>
        <w:t>的基础。</w:t>
      </w:r>
    </w:p>
    <w:p w14:paraId="1DA39BC5"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C1C1C"/>
          <w:kern w:val="0"/>
          <w:sz w:val="28"/>
          <w:szCs w:val="28"/>
        </w:rPr>
        <w:t>Demo</w:t>
      </w:r>
    </w:p>
    <w:p w14:paraId="289BA1D2"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比如我自定义的一个</w:t>
      </w:r>
      <w:r>
        <w:rPr>
          <w:rFonts w:ascii="Helvetica Neue" w:hAnsi="Helvetica Neue" w:cs="Helvetica Neue"/>
          <w:color w:val="1C1C1C"/>
          <w:kern w:val="0"/>
          <w:sz w:val="28"/>
          <w:szCs w:val="28"/>
        </w:rPr>
        <w:t>button</w:t>
      </w:r>
    </w:p>
    <w:tbl>
      <w:tblPr>
        <w:tblW w:w="0" w:type="auto"/>
        <w:tblBorders>
          <w:top w:val="nil"/>
          <w:left w:val="nil"/>
          <w:right w:val="nil"/>
        </w:tblBorders>
        <w:tblLayout w:type="fixed"/>
        <w:tblLook w:val="0000" w:firstRow="0" w:lastRow="0" w:firstColumn="0" w:lastColumn="0" w:noHBand="0" w:noVBand="0"/>
      </w:tblPr>
      <w:tblGrid>
        <w:gridCol w:w="640"/>
        <w:gridCol w:w="19820"/>
      </w:tblGrid>
      <w:tr w:rsidR="00AD53E8" w14:paraId="2A718FE8" w14:textId="77777777">
        <w:tc>
          <w:tcPr>
            <w:tcW w:w="640" w:type="dxa"/>
          </w:tcPr>
          <w:p w14:paraId="759BB32D"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w:t>
            </w:r>
          </w:p>
          <w:p w14:paraId="7135C6E5"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2</w:t>
            </w:r>
          </w:p>
          <w:p w14:paraId="371C41A4"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3</w:t>
            </w:r>
          </w:p>
          <w:p w14:paraId="520F138F"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4</w:t>
            </w:r>
          </w:p>
          <w:p w14:paraId="276E2CC4"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5</w:t>
            </w:r>
          </w:p>
          <w:p w14:paraId="48B8308C"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6</w:t>
            </w:r>
          </w:p>
          <w:p w14:paraId="5D2B406D"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7</w:t>
            </w:r>
          </w:p>
          <w:p w14:paraId="5F538012"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8</w:t>
            </w:r>
          </w:p>
        </w:tc>
        <w:tc>
          <w:tcPr>
            <w:tcW w:w="19820" w:type="dxa"/>
          </w:tcPr>
          <w:p w14:paraId="216510A7"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w:t>
            </w:r>
            <w:proofErr w:type="gramStart"/>
            <w:r>
              <w:rPr>
                <w:rFonts w:ascii="Consolas" w:hAnsi="Consolas" w:cs="Consolas"/>
                <w:color w:val="1C1C1C"/>
                <w:kern w:val="0"/>
                <w:sz w:val="28"/>
                <w:szCs w:val="28"/>
              </w:rPr>
              <w:t>self</w:t>
            </w:r>
            <w:proofErr w:type="gramEnd"/>
            <w:r>
              <w:rPr>
                <w:rFonts w:ascii="Consolas" w:hAnsi="Consolas" w:cs="Consolas"/>
                <w:color w:val="1C1C1C"/>
                <w:kern w:val="0"/>
                <w:sz w:val="28"/>
                <w:szCs w:val="28"/>
              </w:rPr>
              <w:t> addObserver:self forKeyPath:@</w:t>
            </w:r>
            <w:r>
              <w:rPr>
                <w:rFonts w:ascii="Consolas" w:hAnsi="Consolas" w:cs="Consolas"/>
                <w:color w:val="0000FF"/>
                <w:kern w:val="0"/>
                <w:sz w:val="28"/>
                <w:szCs w:val="28"/>
              </w:rPr>
              <w:t>"highlighted"</w:t>
            </w:r>
            <w:r>
              <w:rPr>
                <w:rFonts w:ascii="Consolas" w:hAnsi="Consolas" w:cs="Consolas"/>
                <w:color w:val="1C1C1C"/>
                <w:kern w:val="0"/>
                <w:sz w:val="28"/>
                <w:szCs w:val="28"/>
              </w:rPr>
              <w:t> options:0 context:nil]; </w:t>
            </w:r>
          </w:p>
          <w:p w14:paraId="3D3C8F8A"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6D6D6D"/>
                <w:kern w:val="0"/>
                <w:sz w:val="28"/>
                <w:szCs w:val="28"/>
              </w:rPr>
              <w:t>#</w:t>
            </w:r>
            <w:proofErr w:type="gramStart"/>
            <w:r>
              <w:rPr>
                <w:rFonts w:ascii="Consolas" w:hAnsi="Consolas" w:cs="Consolas"/>
                <w:color w:val="6D6D6D"/>
                <w:kern w:val="0"/>
                <w:sz w:val="28"/>
                <w:szCs w:val="28"/>
              </w:rPr>
              <w:t>pragma</w:t>
            </w:r>
            <w:proofErr w:type="gramEnd"/>
            <w:r>
              <w:rPr>
                <w:rFonts w:ascii="Consolas" w:hAnsi="Consolas" w:cs="Consolas"/>
                <w:color w:val="6D6D6D"/>
                <w:kern w:val="0"/>
                <w:sz w:val="28"/>
                <w:szCs w:val="28"/>
              </w:rPr>
              <w:t> mark KVO </w:t>
            </w:r>
          </w:p>
          <w:p w14:paraId="575B75CD"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roofErr w:type="gramStart"/>
            <w:r>
              <w:rPr>
                <w:rFonts w:ascii="Consolas" w:hAnsi="Consolas" w:cs="Consolas"/>
                <w:color w:val="1C1C1C"/>
                <w:kern w:val="0"/>
                <w:sz w:val="28"/>
                <w:szCs w:val="28"/>
              </w:rPr>
              <w:t>void</w:t>
            </w:r>
            <w:proofErr w:type="gramEnd"/>
            <w:r>
              <w:rPr>
                <w:rFonts w:ascii="Consolas" w:hAnsi="Consolas" w:cs="Consolas"/>
                <w:color w:val="1C1C1C"/>
                <w:kern w:val="0"/>
                <w:sz w:val="28"/>
                <w:szCs w:val="28"/>
              </w:rPr>
              <w:t>)observeValueForKeyPath:(NSString *)keyPath ofObject:(id)object change:(NSDictionary *)change context:(void *)context </w:t>
            </w:r>
          </w:p>
          <w:p w14:paraId="6AC31D0D" w14:textId="77777777" w:rsidR="00AD53E8" w:rsidRDefault="00AD53E8">
            <w:pPr>
              <w:widowControl/>
              <w:autoSpaceDE w:val="0"/>
              <w:autoSpaceDN w:val="0"/>
              <w:adjustRightInd w:val="0"/>
              <w:jc w:val="left"/>
              <w:rPr>
                <w:rFonts w:ascii="Consolas" w:hAnsi="Consolas" w:cs="Consolas"/>
                <w:color w:val="1C1C1C"/>
                <w:kern w:val="0"/>
                <w:sz w:val="28"/>
                <w:szCs w:val="28"/>
              </w:rPr>
            </w:pPr>
            <w:proofErr w:type="gramStart"/>
            <w:r>
              <w:rPr>
                <w:rFonts w:ascii="Consolas" w:hAnsi="Consolas" w:cs="Consolas"/>
                <w:color w:val="1C1C1C"/>
                <w:kern w:val="0"/>
                <w:sz w:val="28"/>
                <w:szCs w:val="28"/>
              </w:rPr>
              <w:t>{ </w:t>
            </w:r>
            <w:proofErr w:type="gramEnd"/>
          </w:p>
          <w:p w14:paraId="5A3E64EC"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roofErr w:type="gramStart"/>
            <w:r>
              <w:rPr>
                <w:rFonts w:ascii="Consolas" w:hAnsi="Consolas" w:cs="Consolas"/>
                <w:b/>
                <w:bCs/>
                <w:color w:val="0A5287"/>
                <w:kern w:val="0"/>
                <w:sz w:val="28"/>
                <w:szCs w:val="28"/>
              </w:rPr>
              <w:t>if</w:t>
            </w:r>
            <w:proofErr w:type="gramEnd"/>
            <w:r>
              <w:rPr>
                <w:rFonts w:ascii="Consolas" w:hAnsi="Consolas" w:cs="Consolas"/>
                <w:color w:val="1C1C1C"/>
                <w:kern w:val="0"/>
                <w:sz w:val="28"/>
                <w:szCs w:val="28"/>
              </w:rPr>
              <w:t> ([keyPath isEqualToString:@</w:t>
            </w:r>
            <w:r>
              <w:rPr>
                <w:rFonts w:ascii="Consolas" w:hAnsi="Consolas" w:cs="Consolas"/>
                <w:color w:val="0000FF"/>
                <w:kern w:val="0"/>
                <w:sz w:val="28"/>
                <w:szCs w:val="28"/>
              </w:rPr>
              <w:t>"highlighted"</w:t>
            </w:r>
            <w:r>
              <w:rPr>
                <w:rFonts w:ascii="Consolas" w:hAnsi="Consolas" w:cs="Consolas"/>
                <w:color w:val="1C1C1C"/>
                <w:kern w:val="0"/>
                <w:sz w:val="28"/>
                <w:szCs w:val="28"/>
              </w:rPr>
              <w:t>] ) { </w:t>
            </w:r>
          </w:p>
          <w:p w14:paraId="26B28C79"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roofErr w:type="gramStart"/>
            <w:r>
              <w:rPr>
                <w:rFonts w:ascii="Consolas" w:hAnsi="Consolas" w:cs="Consolas"/>
                <w:color w:val="1C1C1C"/>
                <w:kern w:val="0"/>
                <w:sz w:val="28"/>
                <w:szCs w:val="28"/>
              </w:rPr>
              <w:t>self</w:t>
            </w:r>
            <w:proofErr w:type="gramEnd"/>
            <w:r>
              <w:rPr>
                <w:rFonts w:ascii="Consolas" w:hAnsi="Consolas" w:cs="Consolas"/>
                <w:color w:val="1C1C1C"/>
                <w:kern w:val="0"/>
                <w:sz w:val="28"/>
                <w:szCs w:val="28"/>
              </w:rPr>
              <w:t> setNeedsDisplay]; </w:t>
            </w:r>
          </w:p>
          <w:p w14:paraId="2AC3D686"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
          <w:p w14:paraId="3609A0FB"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
        </w:tc>
      </w:tr>
    </w:tbl>
    <w:p w14:paraId="61AA7F23"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对于系统是根据</w:t>
      </w:r>
      <w:r>
        <w:rPr>
          <w:rFonts w:ascii="Helvetica Neue" w:hAnsi="Helvetica Neue" w:cs="Helvetica Neue"/>
          <w:color w:val="1C1C1C"/>
          <w:kern w:val="0"/>
          <w:sz w:val="28"/>
          <w:szCs w:val="28"/>
        </w:rPr>
        <w:t>keypath</w:t>
      </w:r>
      <w:r>
        <w:rPr>
          <w:rFonts w:ascii="Helvetica Neue" w:hAnsi="Helvetica Neue" w:cs="Helvetica Neue"/>
          <w:color w:val="1C1C1C"/>
          <w:kern w:val="0"/>
          <w:sz w:val="28"/>
          <w:szCs w:val="28"/>
        </w:rPr>
        <w:t>去取的到相应的值发生改变，理论上来说是和</w:t>
      </w:r>
      <w:r>
        <w:rPr>
          <w:rFonts w:ascii="Helvetica Neue" w:hAnsi="Helvetica Neue" w:cs="Helvetica Neue"/>
          <w:color w:val="1C1C1C"/>
          <w:kern w:val="0"/>
          <w:sz w:val="28"/>
          <w:szCs w:val="28"/>
        </w:rPr>
        <w:t>kvc</w:t>
      </w:r>
      <w:r>
        <w:rPr>
          <w:rFonts w:ascii="Helvetica Neue" w:hAnsi="Helvetica Neue" w:cs="Helvetica Neue"/>
          <w:color w:val="1C1C1C"/>
          <w:kern w:val="0"/>
          <w:sz w:val="28"/>
          <w:szCs w:val="28"/>
        </w:rPr>
        <w:t>机制的道理是一样的。</w:t>
      </w:r>
    </w:p>
    <w:p w14:paraId="64DC42F8"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KVC</w:t>
      </w:r>
      <w:r>
        <w:rPr>
          <w:rFonts w:ascii="Helvetica Neue" w:hAnsi="Helvetica Neue" w:cs="Helvetica Neue"/>
          <w:b/>
          <w:bCs/>
          <w:color w:val="16A53F"/>
          <w:kern w:val="0"/>
          <w:sz w:val="28"/>
          <w:szCs w:val="28"/>
        </w:rPr>
        <w:t>机制通过</w:t>
      </w:r>
      <w:r>
        <w:rPr>
          <w:rFonts w:ascii="Helvetica Neue" w:hAnsi="Helvetica Neue" w:cs="Helvetica Neue"/>
          <w:b/>
          <w:bCs/>
          <w:color w:val="16A53F"/>
          <w:kern w:val="0"/>
          <w:sz w:val="28"/>
          <w:szCs w:val="28"/>
        </w:rPr>
        <w:t>key</w:t>
      </w:r>
      <w:r>
        <w:rPr>
          <w:rFonts w:ascii="Helvetica Neue" w:hAnsi="Helvetica Neue" w:cs="Helvetica Neue"/>
          <w:b/>
          <w:bCs/>
          <w:color w:val="16A53F"/>
          <w:kern w:val="0"/>
          <w:sz w:val="28"/>
          <w:szCs w:val="28"/>
        </w:rPr>
        <w:t>找到</w:t>
      </w:r>
      <w:r>
        <w:rPr>
          <w:rFonts w:ascii="Helvetica Neue" w:hAnsi="Helvetica Neue" w:cs="Helvetica Neue"/>
          <w:b/>
          <w:bCs/>
          <w:color w:val="16A53F"/>
          <w:kern w:val="0"/>
          <w:sz w:val="28"/>
          <w:szCs w:val="28"/>
        </w:rPr>
        <w:t>value</w:t>
      </w:r>
      <w:r>
        <w:rPr>
          <w:rFonts w:ascii="Helvetica Neue" w:hAnsi="Helvetica Neue" w:cs="Helvetica Neue"/>
          <w:b/>
          <w:bCs/>
          <w:color w:val="16A53F"/>
          <w:kern w:val="0"/>
          <w:sz w:val="28"/>
          <w:szCs w:val="28"/>
        </w:rPr>
        <w:t>的原理。</w:t>
      </w:r>
    </w:p>
    <w:p w14:paraId="71021B74" w14:textId="77777777" w:rsidR="00AD53E8" w:rsidRDefault="00AD53E8" w:rsidP="00AD53E8">
      <w:pPr>
        <w:widowControl/>
        <w:numPr>
          <w:ilvl w:val="0"/>
          <w:numId w:val="19"/>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当通过</w:t>
      </w:r>
      <w:r>
        <w:rPr>
          <w:rFonts w:ascii="Helvetica Neue" w:hAnsi="Helvetica Neue" w:cs="Helvetica Neue"/>
          <w:color w:val="1C1C1C"/>
          <w:kern w:val="0"/>
          <w:sz w:val="28"/>
          <w:szCs w:val="28"/>
        </w:rPr>
        <w:t>KVC</w:t>
      </w:r>
      <w:r>
        <w:rPr>
          <w:rFonts w:ascii="Helvetica Neue" w:hAnsi="Helvetica Neue" w:cs="Helvetica Neue"/>
          <w:color w:val="1C1C1C"/>
          <w:kern w:val="0"/>
          <w:sz w:val="28"/>
          <w:szCs w:val="28"/>
        </w:rPr>
        <w:t>调用对象时，比如：</w:t>
      </w:r>
      <w:r>
        <w:rPr>
          <w:rFonts w:ascii="Helvetica Neue" w:hAnsi="Helvetica Neue" w:cs="Helvetica Neue"/>
          <w:color w:val="1C1C1C"/>
          <w:kern w:val="0"/>
          <w:sz w:val="28"/>
          <w:szCs w:val="28"/>
        </w:rPr>
        <w:t>[self valueForKey:@”someKey”]</w:t>
      </w:r>
      <w:r>
        <w:rPr>
          <w:rFonts w:ascii="Helvetica Neue" w:hAnsi="Helvetica Neue" w:cs="Helvetica Neue"/>
          <w:color w:val="1C1C1C"/>
          <w:kern w:val="0"/>
          <w:sz w:val="28"/>
          <w:szCs w:val="28"/>
        </w:rPr>
        <w:t>时，程序会自动试图通过下面几种不同的方式解析这个调用。</w:t>
      </w:r>
    </w:p>
    <w:p w14:paraId="78E4188A" w14:textId="77777777" w:rsidR="00AD53E8" w:rsidRDefault="00AD53E8" w:rsidP="00AD53E8">
      <w:pPr>
        <w:widowControl/>
        <w:numPr>
          <w:ilvl w:val="0"/>
          <w:numId w:val="19"/>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首先查找对象是否带有</w:t>
      </w:r>
      <w:r>
        <w:rPr>
          <w:rFonts w:ascii="Helvetica Neue" w:hAnsi="Helvetica Neue" w:cs="Helvetica Neue"/>
          <w:color w:val="1C1C1C"/>
          <w:kern w:val="0"/>
          <w:sz w:val="28"/>
          <w:szCs w:val="28"/>
        </w:rPr>
        <w:t xml:space="preserve"> someKey </w:t>
      </w:r>
      <w:r>
        <w:rPr>
          <w:rFonts w:ascii="Helvetica Neue" w:hAnsi="Helvetica Neue" w:cs="Helvetica Neue"/>
          <w:color w:val="1C1C1C"/>
          <w:kern w:val="0"/>
          <w:sz w:val="28"/>
          <w:szCs w:val="28"/>
        </w:rPr>
        <w:t>这个方法，如果没找到，会继续查找对象是否带有</w:t>
      </w:r>
      <w:r>
        <w:rPr>
          <w:rFonts w:ascii="Helvetica Neue" w:hAnsi="Helvetica Neue" w:cs="Helvetica Neue"/>
          <w:color w:val="1C1C1C"/>
          <w:kern w:val="0"/>
          <w:sz w:val="28"/>
          <w:szCs w:val="28"/>
        </w:rPr>
        <w:t>someKey</w:t>
      </w:r>
      <w:r>
        <w:rPr>
          <w:rFonts w:ascii="Helvetica Neue" w:hAnsi="Helvetica Neue" w:cs="Helvetica Neue"/>
          <w:color w:val="1C1C1C"/>
          <w:kern w:val="0"/>
          <w:sz w:val="28"/>
          <w:szCs w:val="28"/>
        </w:rPr>
        <w:t>这个实例变量（</w:t>
      </w:r>
      <w:r>
        <w:rPr>
          <w:rFonts w:ascii="Helvetica Neue" w:hAnsi="Helvetica Neue" w:cs="Helvetica Neue"/>
          <w:color w:val="1C1C1C"/>
          <w:kern w:val="0"/>
          <w:sz w:val="28"/>
          <w:szCs w:val="28"/>
        </w:rPr>
        <w:t>iVar</w:t>
      </w:r>
      <w:r>
        <w:rPr>
          <w:rFonts w:ascii="Helvetica Neue" w:hAnsi="Helvetica Neue" w:cs="Helvetica Neue"/>
          <w:color w:val="1C1C1C"/>
          <w:kern w:val="0"/>
          <w:sz w:val="28"/>
          <w:szCs w:val="28"/>
        </w:rPr>
        <w:t>），如果还没有找到，程序会继续试图调用</w:t>
      </w:r>
      <w:r>
        <w:rPr>
          <w:rFonts w:ascii="Helvetica Neue" w:hAnsi="Helvetica Neue" w:cs="Helvetica Neue"/>
          <w:color w:val="1C1C1C"/>
          <w:kern w:val="0"/>
          <w:sz w:val="28"/>
          <w:szCs w:val="28"/>
        </w:rPr>
        <w:t xml:space="preserve"> -(id) valueForUndefinedKey:</w:t>
      </w:r>
      <w:r>
        <w:rPr>
          <w:rFonts w:ascii="Helvetica Neue" w:hAnsi="Helvetica Neue" w:cs="Helvetica Neue"/>
          <w:color w:val="1C1C1C"/>
          <w:kern w:val="0"/>
          <w:sz w:val="28"/>
          <w:szCs w:val="28"/>
        </w:rPr>
        <w:t>这个方法。如果这个方法还是没有被实现的话，程序会抛出一个</w:t>
      </w:r>
      <w:r>
        <w:rPr>
          <w:rFonts w:ascii="Helvetica Neue" w:hAnsi="Helvetica Neue" w:cs="Helvetica Neue"/>
          <w:color w:val="1C1C1C"/>
          <w:kern w:val="0"/>
          <w:sz w:val="28"/>
          <w:szCs w:val="28"/>
        </w:rPr>
        <w:t>NSUndefinedKeyException</w:t>
      </w:r>
      <w:r>
        <w:rPr>
          <w:rFonts w:ascii="Helvetica Neue" w:hAnsi="Helvetica Neue" w:cs="Helvetica Neue"/>
          <w:color w:val="1C1C1C"/>
          <w:kern w:val="0"/>
          <w:sz w:val="28"/>
          <w:szCs w:val="28"/>
        </w:rPr>
        <w:t>异常错误。</w:t>
      </w:r>
    </w:p>
    <w:p w14:paraId="618E5972" w14:textId="77777777" w:rsidR="00AD53E8" w:rsidRDefault="00AD53E8" w:rsidP="00AD53E8">
      <w:pPr>
        <w:widowControl/>
        <w:numPr>
          <w:ilvl w:val="0"/>
          <w:numId w:val="19"/>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补充：</w:t>
      </w:r>
      <w:r>
        <w:rPr>
          <w:rFonts w:ascii="Helvetica Neue" w:hAnsi="Helvetica Neue" w:cs="Helvetica Neue"/>
          <w:color w:val="1C1C1C"/>
          <w:kern w:val="0"/>
          <w:sz w:val="28"/>
          <w:szCs w:val="28"/>
        </w:rPr>
        <w:t>KVC</w:t>
      </w:r>
      <w:r>
        <w:rPr>
          <w:rFonts w:ascii="Helvetica Neue" w:hAnsi="Helvetica Neue" w:cs="Helvetica Neue"/>
          <w:color w:val="1C1C1C"/>
          <w:kern w:val="0"/>
          <w:sz w:val="28"/>
          <w:szCs w:val="28"/>
        </w:rPr>
        <w:t>查找方法的时候，不仅仅会查找</w:t>
      </w:r>
      <w:r>
        <w:rPr>
          <w:rFonts w:ascii="Helvetica Neue" w:hAnsi="Helvetica Neue" w:cs="Helvetica Neue"/>
          <w:color w:val="1C1C1C"/>
          <w:kern w:val="0"/>
          <w:sz w:val="28"/>
          <w:szCs w:val="28"/>
        </w:rPr>
        <w:t>someKey</w:t>
      </w:r>
      <w:r>
        <w:rPr>
          <w:rFonts w:ascii="Helvetica Neue" w:hAnsi="Helvetica Neue" w:cs="Helvetica Neue"/>
          <w:color w:val="1C1C1C"/>
          <w:kern w:val="0"/>
          <w:sz w:val="28"/>
          <w:szCs w:val="28"/>
        </w:rPr>
        <w:t>这个方法，还会查找</w:t>
      </w:r>
      <w:r>
        <w:rPr>
          <w:rFonts w:ascii="Helvetica Neue" w:hAnsi="Helvetica Neue" w:cs="Helvetica Neue"/>
          <w:color w:val="1C1C1C"/>
          <w:kern w:val="0"/>
          <w:sz w:val="28"/>
          <w:szCs w:val="28"/>
        </w:rPr>
        <w:t>getsomeKey</w:t>
      </w:r>
      <w:r>
        <w:rPr>
          <w:rFonts w:ascii="Helvetica Neue" w:hAnsi="Helvetica Neue" w:cs="Helvetica Neue"/>
          <w:color w:val="1C1C1C"/>
          <w:kern w:val="0"/>
          <w:sz w:val="28"/>
          <w:szCs w:val="28"/>
        </w:rPr>
        <w:t>这个方法，前面加一个</w:t>
      </w:r>
      <w:r>
        <w:rPr>
          <w:rFonts w:ascii="Helvetica Neue" w:hAnsi="Helvetica Neue" w:cs="Helvetica Neue"/>
          <w:color w:val="1C1C1C"/>
          <w:kern w:val="0"/>
          <w:sz w:val="28"/>
          <w:szCs w:val="28"/>
        </w:rPr>
        <w:t>get</w:t>
      </w:r>
      <w:r>
        <w:rPr>
          <w:rFonts w:ascii="Helvetica Neue" w:hAnsi="Helvetica Neue" w:cs="Helvetica Neue"/>
          <w:color w:val="1C1C1C"/>
          <w:kern w:val="0"/>
          <w:sz w:val="28"/>
          <w:szCs w:val="28"/>
        </w:rPr>
        <w:t>，或者</w:t>
      </w:r>
      <w:r>
        <w:rPr>
          <w:rFonts w:ascii="Helvetica Neue" w:hAnsi="Helvetica Neue" w:cs="Helvetica Neue"/>
          <w:color w:val="1C1C1C"/>
          <w:kern w:val="0"/>
          <w:sz w:val="28"/>
          <w:szCs w:val="28"/>
        </w:rPr>
        <w:t>_someKey</w:t>
      </w:r>
      <w:r>
        <w:rPr>
          <w:rFonts w:ascii="Helvetica Neue" w:hAnsi="Helvetica Neue" w:cs="Helvetica Neue"/>
          <w:color w:val="1C1C1C"/>
          <w:kern w:val="0"/>
          <w:sz w:val="28"/>
          <w:szCs w:val="28"/>
        </w:rPr>
        <w:t>以</w:t>
      </w:r>
      <w:r>
        <w:rPr>
          <w:rFonts w:ascii="Helvetica Neue" w:hAnsi="Helvetica Neue" w:cs="Helvetica Neue"/>
          <w:color w:val="1C1C1C"/>
          <w:kern w:val="0"/>
          <w:sz w:val="28"/>
          <w:szCs w:val="28"/>
        </w:rPr>
        <w:t>_getsomeKey</w:t>
      </w:r>
      <w:r>
        <w:rPr>
          <w:rFonts w:ascii="Helvetica Neue" w:hAnsi="Helvetica Neue" w:cs="Helvetica Neue"/>
          <w:color w:val="1C1C1C"/>
          <w:kern w:val="0"/>
          <w:sz w:val="28"/>
          <w:szCs w:val="28"/>
        </w:rPr>
        <w:t>这几种形式。同时，查找实例变量的时候也会不仅仅查找</w:t>
      </w:r>
      <w:r>
        <w:rPr>
          <w:rFonts w:ascii="Helvetica Neue" w:hAnsi="Helvetica Neue" w:cs="Helvetica Neue"/>
          <w:color w:val="1C1C1C"/>
          <w:kern w:val="0"/>
          <w:sz w:val="28"/>
          <w:szCs w:val="28"/>
        </w:rPr>
        <w:t>someKey</w:t>
      </w:r>
      <w:r>
        <w:rPr>
          <w:rFonts w:ascii="Helvetica Neue" w:hAnsi="Helvetica Neue" w:cs="Helvetica Neue"/>
          <w:color w:val="1C1C1C"/>
          <w:kern w:val="0"/>
          <w:sz w:val="28"/>
          <w:szCs w:val="28"/>
        </w:rPr>
        <w:t>这个变量，也会查找</w:t>
      </w:r>
      <w:r>
        <w:rPr>
          <w:rFonts w:ascii="Helvetica Neue" w:hAnsi="Helvetica Neue" w:cs="Helvetica Neue"/>
          <w:color w:val="1C1C1C"/>
          <w:kern w:val="0"/>
          <w:sz w:val="28"/>
          <w:szCs w:val="28"/>
        </w:rPr>
        <w:t>_someKey</w:t>
      </w:r>
      <w:r>
        <w:rPr>
          <w:rFonts w:ascii="Helvetica Neue" w:hAnsi="Helvetica Neue" w:cs="Helvetica Neue"/>
          <w:color w:val="1C1C1C"/>
          <w:kern w:val="0"/>
          <w:sz w:val="28"/>
          <w:szCs w:val="28"/>
        </w:rPr>
        <w:t>这个变量是否存在。</w:t>
      </w:r>
    </w:p>
    <w:p w14:paraId="2D0A593C" w14:textId="77777777" w:rsidR="00AD53E8" w:rsidRDefault="00AD53E8" w:rsidP="00AD53E8">
      <w:pPr>
        <w:widowControl/>
        <w:numPr>
          <w:ilvl w:val="0"/>
          <w:numId w:val="19"/>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设计</w:t>
      </w:r>
      <w:r>
        <w:rPr>
          <w:rFonts w:ascii="Helvetica Neue" w:hAnsi="Helvetica Neue" w:cs="Helvetica Neue"/>
          <w:color w:val="1C1C1C"/>
          <w:kern w:val="0"/>
          <w:sz w:val="28"/>
          <w:szCs w:val="28"/>
        </w:rPr>
        <w:t>valueForUndefinedKey:</w:t>
      </w:r>
      <w:r>
        <w:rPr>
          <w:rFonts w:ascii="Helvetica Neue" w:hAnsi="Helvetica Neue" w:cs="Helvetica Neue"/>
          <w:color w:val="1C1C1C"/>
          <w:kern w:val="0"/>
          <w:sz w:val="28"/>
          <w:szCs w:val="28"/>
        </w:rPr>
        <w:t>方法的主要目的是当你使用</w:t>
      </w:r>
      <w:r>
        <w:rPr>
          <w:rFonts w:ascii="Helvetica Neue" w:hAnsi="Helvetica Neue" w:cs="Helvetica Neue"/>
          <w:color w:val="1C1C1C"/>
          <w:kern w:val="0"/>
          <w:sz w:val="28"/>
          <w:szCs w:val="28"/>
        </w:rPr>
        <w:t>-(id)valueForKey</w:t>
      </w:r>
      <w:r>
        <w:rPr>
          <w:rFonts w:ascii="Helvetica Neue" w:hAnsi="Helvetica Neue" w:cs="Helvetica Neue"/>
          <w:color w:val="1C1C1C"/>
          <w:kern w:val="0"/>
          <w:sz w:val="28"/>
          <w:szCs w:val="28"/>
        </w:rPr>
        <w:t>方法从对象中请求值时，对象能够在错误发生前，有最后的机会响应这个请求。</w:t>
      </w:r>
    </w:p>
    <w:p w14:paraId="010E1F14"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在</w:t>
      </w:r>
      <w:r>
        <w:rPr>
          <w:rFonts w:ascii="Helvetica Neue" w:hAnsi="Helvetica Neue" w:cs="Helvetica Neue"/>
          <w:b/>
          <w:bCs/>
          <w:color w:val="16A53F"/>
          <w:kern w:val="0"/>
          <w:sz w:val="28"/>
          <w:szCs w:val="28"/>
        </w:rPr>
        <w:t xml:space="preserve"> Objective-C </w:t>
      </w:r>
      <w:r>
        <w:rPr>
          <w:rFonts w:ascii="Helvetica Neue" w:hAnsi="Helvetica Neue" w:cs="Helvetica Neue"/>
          <w:b/>
          <w:bCs/>
          <w:color w:val="16A53F"/>
          <w:kern w:val="0"/>
          <w:sz w:val="28"/>
          <w:szCs w:val="28"/>
        </w:rPr>
        <w:t>中如何实现</w:t>
      </w:r>
      <w:r>
        <w:rPr>
          <w:rFonts w:ascii="Helvetica Neue" w:hAnsi="Helvetica Neue" w:cs="Helvetica Neue"/>
          <w:b/>
          <w:bCs/>
          <w:color w:val="16A53F"/>
          <w:kern w:val="0"/>
          <w:sz w:val="28"/>
          <w:szCs w:val="28"/>
        </w:rPr>
        <w:t xml:space="preserve"> KVO</w:t>
      </w:r>
    </w:p>
    <w:p w14:paraId="15CAF24C" w14:textId="77777777" w:rsidR="00AD53E8" w:rsidRDefault="00AD53E8" w:rsidP="00AD53E8">
      <w:pPr>
        <w:widowControl/>
        <w:numPr>
          <w:ilvl w:val="0"/>
          <w:numId w:val="20"/>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注册观察者</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注意：观察者和被观察者不会被保留也不会被释放</w:t>
      </w:r>
      <w:r>
        <w:rPr>
          <w:rFonts w:ascii="Helvetica Neue" w:hAnsi="Helvetica Neue" w:cs="Helvetica Neue"/>
          <w:color w:val="1C1C1C"/>
          <w:kern w:val="0"/>
          <w:sz w:val="28"/>
          <w:szCs w:val="28"/>
        </w:rPr>
        <w:t>)</w:t>
      </w:r>
    </w:p>
    <w:tbl>
      <w:tblPr>
        <w:tblW w:w="0" w:type="auto"/>
        <w:tblBorders>
          <w:top w:val="nil"/>
          <w:left w:val="nil"/>
          <w:right w:val="nil"/>
        </w:tblBorders>
        <w:tblLayout w:type="fixed"/>
        <w:tblLook w:val="0000" w:firstRow="0" w:lastRow="0" w:firstColumn="0" w:lastColumn="0" w:noHBand="0" w:noVBand="0"/>
      </w:tblPr>
      <w:tblGrid>
        <w:gridCol w:w="640"/>
        <w:gridCol w:w="13760"/>
      </w:tblGrid>
      <w:tr w:rsidR="00AD53E8" w14:paraId="7EEA93BB" w14:textId="77777777">
        <w:tc>
          <w:tcPr>
            <w:tcW w:w="640" w:type="dxa"/>
          </w:tcPr>
          <w:p w14:paraId="25BE11A6"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w:t>
            </w:r>
          </w:p>
          <w:p w14:paraId="07B7C997"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2</w:t>
            </w:r>
          </w:p>
          <w:p w14:paraId="30BD4B22"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3</w:t>
            </w:r>
          </w:p>
        </w:tc>
        <w:tc>
          <w:tcPr>
            <w:tcW w:w="13760" w:type="dxa"/>
          </w:tcPr>
          <w:p w14:paraId="68F82C0E"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roofErr w:type="gramStart"/>
            <w:r>
              <w:rPr>
                <w:rFonts w:ascii="Consolas" w:hAnsi="Consolas" w:cs="Consolas"/>
                <w:color w:val="1C1C1C"/>
                <w:kern w:val="0"/>
                <w:sz w:val="28"/>
                <w:szCs w:val="28"/>
              </w:rPr>
              <w:t>void</w:t>
            </w:r>
            <w:proofErr w:type="gramEnd"/>
            <w:r>
              <w:rPr>
                <w:rFonts w:ascii="Consolas" w:hAnsi="Consolas" w:cs="Consolas"/>
                <w:color w:val="1C1C1C"/>
                <w:kern w:val="0"/>
                <w:sz w:val="28"/>
                <w:szCs w:val="28"/>
              </w:rPr>
              <w:t>)addObserver:(NSObject *)observer forKeyPath:(NSString *)keyPath </w:t>
            </w:r>
          </w:p>
          <w:p w14:paraId="13BF0F56" w14:textId="77777777" w:rsidR="00AD53E8" w:rsidRDefault="00AD53E8">
            <w:pPr>
              <w:widowControl/>
              <w:autoSpaceDE w:val="0"/>
              <w:autoSpaceDN w:val="0"/>
              <w:adjustRightInd w:val="0"/>
              <w:jc w:val="left"/>
              <w:rPr>
                <w:rFonts w:ascii="Consolas" w:hAnsi="Consolas" w:cs="Consolas"/>
                <w:color w:val="1C1C1C"/>
                <w:kern w:val="0"/>
                <w:sz w:val="28"/>
                <w:szCs w:val="28"/>
              </w:rPr>
            </w:pPr>
            <w:proofErr w:type="gramStart"/>
            <w:r>
              <w:rPr>
                <w:rFonts w:ascii="Consolas" w:hAnsi="Consolas" w:cs="Consolas"/>
                <w:color w:val="1C1C1C"/>
                <w:kern w:val="0"/>
                <w:sz w:val="28"/>
                <w:szCs w:val="28"/>
              </w:rPr>
              <w:t>options</w:t>
            </w:r>
            <w:proofErr w:type="gramEnd"/>
            <w:r>
              <w:rPr>
                <w:rFonts w:ascii="Consolas" w:hAnsi="Consolas" w:cs="Consolas"/>
                <w:color w:val="1C1C1C"/>
                <w:kern w:val="0"/>
                <w:sz w:val="28"/>
                <w:szCs w:val="28"/>
              </w:rPr>
              <w:t>:(NSKeyValueObservingOptions)options </w:t>
            </w:r>
          </w:p>
          <w:p w14:paraId="23BC03CD" w14:textId="77777777" w:rsidR="00AD53E8" w:rsidRDefault="00AD53E8">
            <w:pPr>
              <w:widowControl/>
              <w:autoSpaceDE w:val="0"/>
              <w:autoSpaceDN w:val="0"/>
              <w:adjustRightInd w:val="0"/>
              <w:jc w:val="left"/>
              <w:rPr>
                <w:rFonts w:ascii="Consolas" w:hAnsi="Consolas" w:cs="Consolas"/>
                <w:color w:val="1C1C1C"/>
                <w:kern w:val="0"/>
                <w:sz w:val="28"/>
                <w:szCs w:val="28"/>
              </w:rPr>
            </w:pPr>
            <w:proofErr w:type="gramStart"/>
            <w:r>
              <w:rPr>
                <w:rFonts w:ascii="Consolas" w:hAnsi="Consolas" w:cs="Consolas"/>
                <w:color w:val="1C1C1C"/>
                <w:kern w:val="0"/>
                <w:sz w:val="28"/>
                <w:szCs w:val="28"/>
              </w:rPr>
              <w:t>context</w:t>
            </w:r>
            <w:proofErr w:type="gramEnd"/>
            <w:r>
              <w:rPr>
                <w:rFonts w:ascii="Consolas" w:hAnsi="Consolas" w:cs="Consolas"/>
                <w:color w:val="1C1C1C"/>
                <w:kern w:val="0"/>
                <w:sz w:val="28"/>
                <w:szCs w:val="28"/>
              </w:rPr>
              <w:t>:(void *)context;</w:t>
            </w:r>
          </w:p>
        </w:tc>
      </w:tr>
    </w:tbl>
    <w:p w14:paraId="083258FC" w14:textId="77777777" w:rsidR="00AD53E8" w:rsidRDefault="00AD53E8" w:rsidP="00AD53E8">
      <w:pPr>
        <w:widowControl/>
        <w:numPr>
          <w:ilvl w:val="0"/>
          <w:numId w:val="21"/>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接收变更通知</w:t>
      </w:r>
    </w:p>
    <w:tbl>
      <w:tblPr>
        <w:tblW w:w="0" w:type="auto"/>
        <w:tblBorders>
          <w:top w:val="nil"/>
          <w:left w:val="nil"/>
          <w:right w:val="nil"/>
        </w:tblBorders>
        <w:tblLayout w:type="fixed"/>
        <w:tblLook w:val="0000" w:firstRow="0" w:lastRow="0" w:firstColumn="0" w:lastColumn="0" w:noHBand="0" w:noVBand="0"/>
      </w:tblPr>
      <w:tblGrid>
        <w:gridCol w:w="640"/>
        <w:gridCol w:w="13760"/>
      </w:tblGrid>
      <w:tr w:rsidR="00AD53E8" w14:paraId="06C81351" w14:textId="77777777">
        <w:tc>
          <w:tcPr>
            <w:tcW w:w="640" w:type="dxa"/>
          </w:tcPr>
          <w:p w14:paraId="0E8C6C54"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w:t>
            </w:r>
          </w:p>
          <w:p w14:paraId="3C248F82"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2</w:t>
            </w:r>
          </w:p>
        </w:tc>
        <w:tc>
          <w:tcPr>
            <w:tcW w:w="13760" w:type="dxa"/>
          </w:tcPr>
          <w:p w14:paraId="61A24285"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roofErr w:type="gramStart"/>
            <w:r>
              <w:rPr>
                <w:rFonts w:ascii="Consolas" w:hAnsi="Consolas" w:cs="Consolas"/>
                <w:color w:val="1C1C1C"/>
                <w:kern w:val="0"/>
                <w:sz w:val="28"/>
                <w:szCs w:val="28"/>
              </w:rPr>
              <w:t>void</w:t>
            </w:r>
            <w:proofErr w:type="gramEnd"/>
            <w:r>
              <w:rPr>
                <w:rFonts w:ascii="Consolas" w:hAnsi="Consolas" w:cs="Consolas"/>
                <w:color w:val="1C1C1C"/>
                <w:kern w:val="0"/>
                <w:sz w:val="28"/>
                <w:szCs w:val="28"/>
              </w:rPr>
              <w:t>)observeValueForKeyPath:(NSString *)keyPath </w:t>
            </w:r>
          </w:p>
          <w:p w14:paraId="28DECF6B" w14:textId="77777777" w:rsidR="00AD53E8" w:rsidRDefault="00AD53E8">
            <w:pPr>
              <w:widowControl/>
              <w:autoSpaceDE w:val="0"/>
              <w:autoSpaceDN w:val="0"/>
              <w:adjustRightInd w:val="0"/>
              <w:jc w:val="left"/>
              <w:rPr>
                <w:rFonts w:ascii="Consolas" w:hAnsi="Consolas" w:cs="Consolas"/>
                <w:color w:val="1C1C1C"/>
                <w:kern w:val="0"/>
                <w:sz w:val="28"/>
                <w:szCs w:val="28"/>
              </w:rPr>
            </w:pPr>
            <w:proofErr w:type="gramStart"/>
            <w:r>
              <w:rPr>
                <w:rFonts w:ascii="Consolas" w:hAnsi="Consolas" w:cs="Consolas"/>
                <w:color w:val="1C1C1C"/>
                <w:kern w:val="0"/>
                <w:sz w:val="28"/>
                <w:szCs w:val="28"/>
              </w:rPr>
              <w:t>ofObject</w:t>
            </w:r>
            <w:proofErr w:type="gramEnd"/>
            <w:r>
              <w:rPr>
                <w:rFonts w:ascii="Consolas" w:hAnsi="Consolas" w:cs="Consolas"/>
                <w:color w:val="1C1C1C"/>
                <w:kern w:val="0"/>
                <w:sz w:val="28"/>
                <w:szCs w:val="28"/>
              </w:rPr>
              <w:t>:(id)object change:(NSDictionary *)change   context:(void *)context;</w:t>
            </w:r>
          </w:p>
        </w:tc>
      </w:tr>
    </w:tbl>
    <w:p w14:paraId="4499BCED" w14:textId="77777777" w:rsidR="00AD53E8" w:rsidRDefault="00AD53E8" w:rsidP="00AD53E8">
      <w:pPr>
        <w:widowControl/>
        <w:numPr>
          <w:ilvl w:val="0"/>
          <w:numId w:val="22"/>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移除对象的观察者身份</w:t>
      </w:r>
    </w:p>
    <w:tbl>
      <w:tblPr>
        <w:tblW w:w="0" w:type="auto"/>
        <w:tblBorders>
          <w:top w:val="nil"/>
          <w:left w:val="nil"/>
          <w:right w:val="nil"/>
        </w:tblBorders>
        <w:tblLayout w:type="fixed"/>
        <w:tblLook w:val="0000" w:firstRow="0" w:lastRow="0" w:firstColumn="0" w:lastColumn="0" w:noHBand="0" w:noVBand="0"/>
      </w:tblPr>
      <w:tblGrid>
        <w:gridCol w:w="640"/>
        <w:gridCol w:w="13760"/>
      </w:tblGrid>
      <w:tr w:rsidR="00AD53E8" w14:paraId="53F7023A" w14:textId="77777777">
        <w:tc>
          <w:tcPr>
            <w:tcW w:w="640" w:type="dxa"/>
          </w:tcPr>
          <w:p w14:paraId="58F1BA45"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w:t>
            </w:r>
          </w:p>
          <w:p w14:paraId="4C83D1AA"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2</w:t>
            </w:r>
          </w:p>
        </w:tc>
        <w:tc>
          <w:tcPr>
            <w:tcW w:w="13760" w:type="dxa"/>
          </w:tcPr>
          <w:p w14:paraId="780F5679"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roofErr w:type="gramStart"/>
            <w:r>
              <w:rPr>
                <w:rFonts w:ascii="Consolas" w:hAnsi="Consolas" w:cs="Consolas"/>
                <w:color w:val="1C1C1C"/>
                <w:kern w:val="0"/>
                <w:sz w:val="28"/>
                <w:szCs w:val="28"/>
              </w:rPr>
              <w:t>void</w:t>
            </w:r>
            <w:proofErr w:type="gramEnd"/>
            <w:r>
              <w:rPr>
                <w:rFonts w:ascii="Consolas" w:hAnsi="Consolas" w:cs="Consolas"/>
                <w:color w:val="1C1C1C"/>
                <w:kern w:val="0"/>
                <w:sz w:val="28"/>
                <w:szCs w:val="28"/>
              </w:rPr>
              <w:t>)removeObserver:(NSObject *)observer </w:t>
            </w:r>
          </w:p>
          <w:p w14:paraId="7F75597D" w14:textId="77777777" w:rsidR="00AD53E8" w:rsidRDefault="00AD53E8">
            <w:pPr>
              <w:widowControl/>
              <w:autoSpaceDE w:val="0"/>
              <w:autoSpaceDN w:val="0"/>
              <w:adjustRightInd w:val="0"/>
              <w:jc w:val="left"/>
              <w:rPr>
                <w:rFonts w:ascii="Consolas" w:hAnsi="Consolas" w:cs="Consolas"/>
                <w:color w:val="1C1C1C"/>
                <w:kern w:val="0"/>
                <w:sz w:val="28"/>
                <w:szCs w:val="28"/>
              </w:rPr>
            </w:pPr>
            <w:proofErr w:type="gramStart"/>
            <w:r>
              <w:rPr>
                <w:rFonts w:ascii="Consolas" w:hAnsi="Consolas" w:cs="Consolas"/>
                <w:color w:val="1C1C1C"/>
                <w:kern w:val="0"/>
                <w:sz w:val="28"/>
                <w:szCs w:val="28"/>
              </w:rPr>
              <w:t>forKeyPath</w:t>
            </w:r>
            <w:proofErr w:type="gramEnd"/>
            <w:r>
              <w:rPr>
                <w:rFonts w:ascii="Consolas" w:hAnsi="Consolas" w:cs="Consolas"/>
                <w:color w:val="1C1C1C"/>
                <w:kern w:val="0"/>
                <w:sz w:val="28"/>
                <w:szCs w:val="28"/>
              </w:rPr>
              <w:t>:(NSString *)keyPath;</w:t>
            </w:r>
          </w:p>
        </w:tc>
      </w:tr>
    </w:tbl>
    <w:p w14:paraId="461D419D" w14:textId="77777777" w:rsidR="00AD53E8" w:rsidRDefault="00AD53E8" w:rsidP="00AD53E8">
      <w:pPr>
        <w:widowControl/>
        <w:numPr>
          <w:ilvl w:val="0"/>
          <w:numId w:val="23"/>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KVO</w:t>
      </w:r>
      <w:r>
        <w:rPr>
          <w:rFonts w:ascii="Helvetica Neue" w:hAnsi="Helvetica Neue" w:cs="Helvetica Neue"/>
          <w:color w:val="1C1C1C"/>
          <w:kern w:val="0"/>
          <w:sz w:val="28"/>
          <w:szCs w:val="28"/>
        </w:rPr>
        <w:t>中谁要监听谁注册，然后对响应进行处理，使得观察者与被观察者完全解耦。</w:t>
      </w:r>
      <w:r>
        <w:rPr>
          <w:rFonts w:ascii="Helvetica Neue" w:hAnsi="Helvetica Neue" w:cs="Helvetica Neue"/>
          <w:color w:val="1C1C1C"/>
          <w:kern w:val="0"/>
          <w:sz w:val="28"/>
          <w:szCs w:val="28"/>
        </w:rPr>
        <w:t>KVO</w:t>
      </w:r>
      <w:r>
        <w:rPr>
          <w:rFonts w:ascii="Helvetica Neue" w:hAnsi="Helvetica Neue" w:cs="Helvetica Neue"/>
          <w:color w:val="1C1C1C"/>
          <w:kern w:val="0"/>
          <w:sz w:val="28"/>
          <w:szCs w:val="28"/>
        </w:rPr>
        <w:t>只检测类中的属性，并且属性名都是通过</w:t>
      </w:r>
      <w:r>
        <w:rPr>
          <w:rFonts w:ascii="Helvetica Neue" w:hAnsi="Helvetica Neue" w:cs="Helvetica Neue"/>
          <w:color w:val="1C1C1C"/>
          <w:kern w:val="0"/>
          <w:sz w:val="28"/>
          <w:szCs w:val="28"/>
        </w:rPr>
        <w:t>NSString</w:t>
      </w:r>
      <w:r>
        <w:rPr>
          <w:rFonts w:ascii="Helvetica Neue" w:hAnsi="Helvetica Neue" w:cs="Helvetica Neue"/>
          <w:color w:val="1C1C1C"/>
          <w:kern w:val="0"/>
          <w:sz w:val="28"/>
          <w:szCs w:val="28"/>
        </w:rPr>
        <w:t>来查找，编译器不会检错和补全，全部取决于自己。</w:t>
      </w:r>
    </w:p>
    <w:p w14:paraId="6B6AF601"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代理的作用</w:t>
      </w:r>
    </w:p>
    <w:p w14:paraId="016C79A1" w14:textId="77777777" w:rsidR="00AD53E8" w:rsidRDefault="00AD53E8" w:rsidP="00AD53E8">
      <w:pPr>
        <w:widowControl/>
        <w:numPr>
          <w:ilvl w:val="0"/>
          <w:numId w:val="24"/>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代理又叫委托，是一种设计模式，代理是对象与对象之间的通信交互，代理解除了对象之间的耦合性。</w:t>
      </w:r>
    </w:p>
    <w:p w14:paraId="3982D34E" w14:textId="77777777" w:rsidR="00AD53E8" w:rsidRDefault="00AD53E8" w:rsidP="00AD53E8">
      <w:pPr>
        <w:widowControl/>
        <w:numPr>
          <w:ilvl w:val="0"/>
          <w:numId w:val="24"/>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改变或传递控制链。允许一个类在某些特定时刻通知到其他类，而不需要获取到那些类的指针。可以减少框架复杂度。</w:t>
      </w:r>
    </w:p>
    <w:p w14:paraId="6AF12B8E" w14:textId="77777777" w:rsidR="00AD53E8" w:rsidRDefault="00AD53E8" w:rsidP="00AD53E8">
      <w:pPr>
        <w:widowControl/>
        <w:numPr>
          <w:ilvl w:val="0"/>
          <w:numId w:val="24"/>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另外一点，代理可以理解为</w:t>
      </w:r>
      <w:r>
        <w:rPr>
          <w:rFonts w:ascii="Helvetica Neue" w:hAnsi="Helvetica Neue" w:cs="Helvetica Neue"/>
          <w:color w:val="1C1C1C"/>
          <w:kern w:val="0"/>
          <w:sz w:val="28"/>
          <w:szCs w:val="28"/>
        </w:rPr>
        <w:t>java</w:t>
      </w:r>
      <w:r>
        <w:rPr>
          <w:rFonts w:ascii="Helvetica Neue" w:hAnsi="Helvetica Neue" w:cs="Helvetica Neue"/>
          <w:color w:val="1C1C1C"/>
          <w:kern w:val="0"/>
          <w:sz w:val="28"/>
          <w:szCs w:val="28"/>
        </w:rPr>
        <w:t>中的回调监听机制的一种类似。</w:t>
      </w:r>
    </w:p>
    <w:p w14:paraId="4120D22F" w14:textId="77777777" w:rsidR="00AD53E8" w:rsidRDefault="00AD53E8" w:rsidP="00AD53E8">
      <w:pPr>
        <w:widowControl/>
        <w:numPr>
          <w:ilvl w:val="0"/>
          <w:numId w:val="24"/>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代理的属性常是</w:t>
      </w:r>
      <w:r>
        <w:rPr>
          <w:rFonts w:ascii="Helvetica Neue" w:hAnsi="Helvetica Neue" w:cs="Helvetica Neue"/>
          <w:color w:val="1C1C1C"/>
          <w:kern w:val="0"/>
          <w:sz w:val="28"/>
          <w:szCs w:val="28"/>
        </w:rPr>
        <w:t>assign</w:t>
      </w:r>
      <w:r>
        <w:rPr>
          <w:rFonts w:ascii="Helvetica Neue" w:hAnsi="Helvetica Neue" w:cs="Helvetica Neue"/>
          <w:color w:val="1C1C1C"/>
          <w:kern w:val="0"/>
          <w:sz w:val="28"/>
          <w:szCs w:val="28"/>
        </w:rPr>
        <w:t>的原因：防止循环引用</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以至对象无法得到正确的释放。</w:t>
      </w:r>
    </w:p>
    <w:p w14:paraId="232C289F"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NSNotification</w:t>
      </w:r>
      <w:r>
        <w:rPr>
          <w:rFonts w:ascii="Helvetica Neue" w:hAnsi="Helvetica Neue" w:cs="Helvetica Neue"/>
          <w:b/>
          <w:bCs/>
          <w:color w:val="16A53F"/>
          <w:kern w:val="0"/>
          <w:sz w:val="28"/>
          <w:szCs w:val="28"/>
        </w:rPr>
        <w:t>、</w:t>
      </w:r>
      <w:r>
        <w:rPr>
          <w:rFonts w:ascii="Helvetica Neue" w:hAnsi="Helvetica Neue" w:cs="Helvetica Neue"/>
          <w:b/>
          <w:bCs/>
          <w:color w:val="16A53F"/>
          <w:kern w:val="0"/>
          <w:sz w:val="28"/>
          <w:szCs w:val="28"/>
        </w:rPr>
        <w:t>Block</w:t>
      </w:r>
      <w:r>
        <w:rPr>
          <w:rFonts w:ascii="Helvetica Neue" w:hAnsi="Helvetica Neue" w:cs="Helvetica Neue"/>
          <w:b/>
          <w:bCs/>
          <w:color w:val="16A53F"/>
          <w:kern w:val="0"/>
          <w:sz w:val="28"/>
          <w:szCs w:val="28"/>
        </w:rPr>
        <w:t>、</w:t>
      </w:r>
      <w:r>
        <w:rPr>
          <w:rFonts w:ascii="Helvetica Neue" w:hAnsi="Helvetica Neue" w:cs="Helvetica Neue"/>
          <w:b/>
          <w:bCs/>
          <w:color w:val="16A53F"/>
          <w:kern w:val="0"/>
          <w:sz w:val="28"/>
          <w:szCs w:val="28"/>
        </w:rPr>
        <w:t>Delegate</w:t>
      </w:r>
      <w:r>
        <w:rPr>
          <w:rFonts w:ascii="Helvetica Neue" w:hAnsi="Helvetica Neue" w:cs="Helvetica Neue"/>
          <w:b/>
          <w:bCs/>
          <w:color w:val="16A53F"/>
          <w:kern w:val="0"/>
          <w:sz w:val="28"/>
          <w:szCs w:val="28"/>
        </w:rPr>
        <w:t>和</w:t>
      </w:r>
      <w:r>
        <w:rPr>
          <w:rFonts w:ascii="Helvetica Neue" w:hAnsi="Helvetica Neue" w:cs="Helvetica Neue"/>
          <w:b/>
          <w:bCs/>
          <w:color w:val="16A53F"/>
          <w:kern w:val="0"/>
          <w:sz w:val="28"/>
          <w:szCs w:val="28"/>
        </w:rPr>
        <w:t>KVO</w:t>
      </w:r>
      <w:r>
        <w:rPr>
          <w:rFonts w:ascii="Helvetica Neue" w:hAnsi="Helvetica Neue" w:cs="Helvetica Neue"/>
          <w:b/>
          <w:bCs/>
          <w:color w:val="16A53F"/>
          <w:kern w:val="0"/>
          <w:sz w:val="28"/>
          <w:szCs w:val="28"/>
        </w:rPr>
        <w:t>的区别。</w:t>
      </w:r>
    </w:p>
    <w:p w14:paraId="701F238A" w14:textId="77777777" w:rsidR="00AD53E8" w:rsidRDefault="00AD53E8" w:rsidP="00AD53E8">
      <w:pPr>
        <w:widowControl/>
        <w:numPr>
          <w:ilvl w:val="0"/>
          <w:numId w:val="2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代理是一种回调机制，且是一对一的关系，通知是一对多的关系，一个对向所有的观察者提供变更通知；</w:t>
      </w:r>
    </w:p>
    <w:p w14:paraId="75A365C8" w14:textId="77777777" w:rsidR="00AD53E8" w:rsidRDefault="00AD53E8" w:rsidP="00AD53E8">
      <w:pPr>
        <w:widowControl/>
        <w:numPr>
          <w:ilvl w:val="0"/>
          <w:numId w:val="2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效率：</w:t>
      </w:r>
      <w:r>
        <w:rPr>
          <w:rFonts w:ascii="Helvetica Neue" w:hAnsi="Helvetica Neue" w:cs="Helvetica Neue"/>
          <w:color w:val="1C1C1C"/>
          <w:kern w:val="0"/>
          <w:sz w:val="28"/>
          <w:szCs w:val="28"/>
        </w:rPr>
        <w:t>Delegate</w:t>
      </w:r>
      <w:r>
        <w:rPr>
          <w:rFonts w:ascii="Helvetica Neue" w:hAnsi="Helvetica Neue" w:cs="Helvetica Neue"/>
          <w:color w:val="1C1C1C"/>
          <w:kern w:val="0"/>
          <w:sz w:val="28"/>
          <w:szCs w:val="28"/>
        </w:rPr>
        <w:t>比</w:t>
      </w:r>
      <w:r>
        <w:rPr>
          <w:rFonts w:ascii="Helvetica Neue" w:hAnsi="Helvetica Neue" w:cs="Helvetica Neue"/>
          <w:color w:val="1C1C1C"/>
          <w:kern w:val="0"/>
          <w:sz w:val="28"/>
          <w:szCs w:val="28"/>
        </w:rPr>
        <w:t>NSNOtification</w:t>
      </w:r>
      <w:r>
        <w:rPr>
          <w:rFonts w:ascii="Helvetica Neue" w:hAnsi="Helvetica Neue" w:cs="Helvetica Neue"/>
          <w:color w:val="1C1C1C"/>
          <w:kern w:val="0"/>
          <w:sz w:val="28"/>
          <w:szCs w:val="28"/>
        </w:rPr>
        <w:t>高；</w:t>
      </w:r>
    </w:p>
    <w:p w14:paraId="1884A537" w14:textId="77777777" w:rsidR="00AD53E8" w:rsidRDefault="00AD53E8" w:rsidP="00AD53E8">
      <w:pPr>
        <w:widowControl/>
        <w:numPr>
          <w:ilvl w:val="0"/>
          <w:numId w:val="2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Delegate</w:t>
      </w:r>
      <w:r>
        <w:rPr>
          <w:rFonts w:ascii="Helvetica Neue" w:hAnsi="Helvetica Neue" w:cs="Helvetica Neue"/>
          <w:color w:val="1C1C1C"/>
          <w:kern w:val="0"/>
          <w:sz w:val="28"/>
          <w:szCs w:val="28"/>
        </w:rPr>
        <w:t>和</w:t>
      </w:r>
      <w:r>
        <w:rPr>
          <w:rFonts w:ascii="Helvetica Neue" w:hAnsi="Helvetica Neue" w:cs="Helvetica Neue"/>
          <w:color w:val="1C1C1C"/>
          <w:kern w:val="0"/>
          <w:sz w:val="28"/>
          <w:szCs w:val="28"/>
        </w:rPr>
        <w:t>Block</w:t>
      </w:r>
      <w:r>
        <w:rPr>
          <w:rFonts w:ascii="Helvetica Neue" w:hAnsi="Helvetica Neue" w:cs="Helvetica Neue"/>
          <w:color w:val="1C1C1C"/>
          <w:kern w:val="0"/>
          <w:sz w:val="28"/>
          <w:szCs w:val="28"/>
        </w:rPr>
        <w:t>一般是一对一的通信；</w:t>
      </w:r>
    </w:p>
    <w:p w14:paraId="33C2F6B0" w14:textId="77777777" w:rsidR="00AD53E8" w:rsidRDefault="00AD53E8" w:rsidP="00AD53E8">
      <w:pPr>
        <w:widowControl/>
        <w:numPr>
          <w:ilvl w:val="0"/>
          <w:numId w:val="2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Delegate</w:t>
      </w:r>
      <w:r>
        <w:rPr>
          <w:rFonts w:ascii="Helvetica Neue" w:hAnsi="Helvetica Neue" w:cs="Helvetica Neue"/>
          <w:color w:val="1C1C1C"/>
          <w:kern w:val="0"/>
          <w:sz w:val="28"/>
          <w:szCs w:val="28"/>
        </w:rPr>
        <w:t>需要定义协议方法，代理对象实现协议方法，并且需要建立代理关系才可以实现通信；</w:t>
      </w:r>
    </w:p>
    <w:p w14:paraId="597E9142" w14:textId="77777777" w:rsidR="00AD53E8" w:rsidRDefault="00AD53E8" w:rsidP="00AD53E8">
      <w:pPr>
        <w:widowControl/>
        <w:numPr>
          <w:ilvl w:val="0"/>
          <w:numId w:val="2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Block</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Block</w:t>
      </w:r>
      <w:r>
        <w:rPr>
          <w:rFonts w:ascii="Helvetica Neue" w:hAnsi="Helvetica Neue" w:cs="Helvetica Neue"/>
          <w:color w:val="1C1C1C"/>
          <w:kern w:val="0"/>
          <w:sz w:val="28"/>
          <w:szCs w:val="28"/>
        </w:rPr>
        <w:t>更加简洁，不需要定义繁琐的协议方法，但通信事件比较多的话，建议使用</w:t>
      </w:r>
      <w:r>
        <w:rPr>
          <w:rFonts w:ascii="Helvetica Neue" w:hAnsi="Helvetica Neue" w:cs="Helvetica Neue"/>
          <w:color w:val="1C1C1C"/>
          <w:kern w:val="0"/>
          <w:sz w:val="28"/>
          <w:szCs w:val="28"/>
        </w:rPr>
        <w:t>Delegate</w:t>
      </w:r>
      <w:r>
        <w:rPr>
          <w:rFonts w:ascii="Helvetica Neue" w:hAnsi="Helvetica Neue" w:cs="Helvetica Neue"/>
          <w:color w:val="1C1C1C"/>
          <w:kern w:val="0"/>
          <w:sz w:val="28"/>
          <w:szCs w:val="28"/>
        </w:rPr>
        <w:t>；</w:t>
      </w:r>
    </w:p>
    <w:p w14:paraId="67976A37"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Objective-C</w:t>
      </w:r>
      <w:r>
        <w:rPr>
          <w:rFonts w:ascii="Helvetica Neue" w:hAnsi="Helvetica Neue" w:cs="Helvetica Neue"/>
          <w:b/>
          <w:bCs/>
          <w:color w:val="16A53F"/>
          <w:kern w:val="0"/>
          <w:sz w:val="28"/>
          <w:szCs w:val="28"/>
        </w:rPr>
        <w:t>中可修改和不可以修改类型。</w:t>
      </w:r>
    </w:p>
    <w:p w14:paraId="36D2A6A2" w14:textId="77777777" w:rsidR="00AD53E8" w:rsidRDefault="00AD53E8" w:rsidP="00AD53E8">
      <w:pPr>
        <w:widowControl/>
        <w:numPr>
          <w:ilvl w:val="0"/>
          <w:numId w:val="26"/>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可修改不可修改的集合类，就是可动态添加修改和不可动态添加修改。</w:t>
      </w:r>
    </w:p>
    <w:p w14:paraId="4A4F68D9" w14:textId="77777777" w:rsidR="00AD53E8" w:rsidRDefault="00AD53E8" w:rsidP="00AD53E8">
      <w:pPr>
        <w:widowControl/>
        <w:numPr>
          <w:ilvl w:val="0"/>
          <w:numId w:val="26"/>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比如</w:t>
      </w:r>
      <w:r>
        <w:rPr>
          <w:rFonts w:ascii="Helvetica Neue" w:hAnsi="Helvetica Neue" w:cs="Helvetica Neue"/>
          <w:color w:val="1C1C1C"/>
          <w:kern w:val="0"/>
          <w:sz w:val="28"/>
          <w:szCs w:val="28"/>
        </w:rPr>
        <w:t>NSArray</w:t>
      </w:r>
      <w:r>
        <w:rPr>
          <w:rFonts w:ascii="Helvetica Neue" w:hAnsi="Helvetica Neue" w:cs="Helvetica Neue"/>
          <w:color w:val="1C1C1C"/>
          <w:kern w:val="0"/>
          <w:sz w:val="28"/>
          <w:szCs w:val="28"/>
        </w:rPr>
        <w:t>和</w:t>
      </w:r>
      <w:r>
        <w:rPr>
          <w:rFonts w:ascii="Helvetica Neue" w:hAnsi="Helvetica Neue" w:cs="Helvetica Neue"/>
          <w:color w:val="1C1C1C"/>
          <w:kern w:val="0"/>
          <w:sz w:val="28"/>
          <w:szCs w:val="28"/>
        </w:rPr>
        <w:t>NSMutableArray,</w:t>
      </w:r>
      <w:r>
        <w:rPr>
          <w:rFonts w:ascii="Helvetica Neue" w:hAnsi="Helvetica Neue" w:cs="Helvetica Neue"/>
          <w:color w:val="1C1C1C"/>
          <w:kern w:val="0"/>
          <w:sz w:val="28"/>
          <w:szCs w:val="28"/>
        </w:rPr>
        <w:t>前</w:t>
      </w:r>
      <w:bookmarkStart w:id="0" w:name="_GoBack"/>
      <w:bookmarkEnd w:id="0"/>
      <w:r>
        <w:rPr>
          <w:rFonts w:ascii="Helvetica Neue" w:hAnsi="Helvetica Neue" w:cs="Helvetica Neue"/>
          <w:color w:val="1C1C1C"/>
          <w:kern w:val="0"/>
          <w:sz w:val="28"/>
          <w:szCs w:val="28"/>
        </w:rPr>
        <w:t>者在初始化后的内存控件就是固定不可变的，后者可以添加等，可以动态申请新的内存空间</w:t>
      </w:r>
    </w:p>
    <w:p w14:paraId="6376180F"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当我们调用一个静态方法时</w:t>
      </w:r>
      <w:r>
        <w:rPr>
          <w:rFonts w:ascii="Helvetica Neue" w:hAnsi="Helvetica Neue" w:cs="Helvetica Neue"/>
          <w:b/>
          <w:bCs/>
          <w:color w:val="16A53F"/>
          <w:kern w:val="0"/>
          <w:sz w:val="28"/>
          <w:szCs w:val="28"/>
        </w:rPr>
        <w:t>,</w:t>
      </w:r>
      <w:r>
        <w:rPr>
          <w:rFonts w:ascii="Helvetica Neue" w:hAnsi="Helvetica Neue" w:cs="Helvetica Neue"/>
          <w:b/>
          <w:bCs/>
          <w:color w:val="16A53F"/>
          <w:kern w:val="0"/>
          <w:sz w:val="28"/>
          <w:szCs w:val="28"/>
        </w:rPr>
        <w:t>需要对对象进行</w:t>
      </w:r>
      <w:r>
        <w:rPr>
          <w:rFonts w:ascii="Helvetica Neue" w:hAnsi="Helvetica Neue" w:cs="Helvetica Neue"/>
          <w:b/>
          <w:bCs/>
          <w:color w:val="16A53F"/>
          <w:kern w:val="0"/>
          <w:sz w:val="28"/>
          <w:szCs w:val="28"/>
        </w:rPr>
        <w:t xml:space="preserve"> release </w:t>
      </w:r>
      <w:r>
        <w:rPr>
          <w:rFonts w:ascii="Helvetica Neue" w:hAnsi="Helvetica Neue" w:cs="Helvetica Neue"/>
          <w:b/>
          <w:bCs/>
          <w:color w:val="16A53F"/>
          <w:kern w:val="0"/>
          <w:sz w:val="28"/>
          <w:szCs w:val="28"/>
        </w:rPr>
        <w:t>吗</w:t>
      </w:r>
      <w:r>
        <w:rPr>
          <w:rFonts w:ascii="Helvetica Neue" w:hAnsi="Helvetica Neue" w:cs="Helvetica Neue"/>
          <w:b/>
          <w:bCs/>
          <w:color w:val="16A53F"/>
          <w:kern w:val="0"/>
          <w:sz w:val="28"/>
          <w:szCs w:val="28"/>
        </w:rPr>
        <w:t>?</w:t>
      </w:r>
    </w:p>
    <w:p w14:paraId="4485DF60" w14:textId="77777777" w:rsidR="00AD53E8" w:rsidRDefault="00AD53E8" w:rsidP="00AD53E8">
      <w:pPr>
        <w:widowControl/>
        <w:numPr>
          <w:ilvl w:val="0"/>
          <w:numId w:val="27"/>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不需要</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静态方法</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类方法</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创建一个对象时</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对象已被放入自动释放池。在自动释放池被释放时</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很有可能被销毁。</w:t>
      </w:r>
    </w:p>
    <w:p w14:paraId="5ED73D3D"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当我们释放我们的对象时</w:t>
      </w:r>
      <w:r>
        <w:rPr>
          <w:rFonts w:ascii="Helvetica Neue" w:hAnsi="Helvetica Neue" w:cs="Helvetica Neue"/>
          <w:b/>
          <w:bCs/>
          <w:color w:val="16A53F"/>
          <w:kern w:val="0"/>
          <w:sz w:val="28"/>
          <w:szCs w:val="28"/>
        </w:rPr>
        <w:t>,</w:t>
      </w:r>
      <w:r>
        <w:rPr>
          <w:rFonts w:ascii="Helvetica Neue" w:hAnsi="Helvetica Neue" w:cs="Helvetica Neue"/>
          <w:b/>
          <w:bCs/>
          <w:color w:val="16A53F"/>
          <w:kern w:val="0"/>
          <w:sz w:val="28"/>
          <w:szCs w:val="28"/>
        </w:rPr>
        <w:t>为什么需要调用</w:t>
      </w:r>
      <w:r>
        <w:rPr>
          <w:rFonts w:ascii="Helvetica Neue" w:hAnsi="Helvetica Neue" w:cs="Helvetica Neue"/>
          <w:b/>
          <w:bCs/>
          <w:color w:val="16A53F"/>
          <w:kern w:val="0"/>
          <w:sz w:val="28"/>
          <w:szCs w:val="28"/>
        </w:rPr>
        <w:t>[super dealloc]</w:t>
      </w:r>
      <w:r>
        <w:rPr>
          <w:rFonts w:ascii="Helvetica Neue" w:hAnsi="Helvetica Neue" w:cs="Helvetica Neue"/>
          <w:b/>
          <w:bCs/>
          <w:color w:val="16A53F"/>
          <w:kern w:val="0"/>
          <w:sz w:val="28"/>
          <w:szCs w:val="28"/>
        </w:rPr>
        <w:t>方法</w:t>
      </w:r>
      <w:r>
        <w:rPr>
          <w:rFonts w:ascii="Helvetica Neue" w:hAnsi="Helvetica Neue" w:cs="Helvetica Neue"/>
          <w:b/>
          <w:bCs/>
          <w:color w:val="16A53F"/>
          <w:kern w:val="0"/>
          <w:sz w:val="28"/>
          <w:szCs w:val="28"/>
        </w:rPr>
        <w:t>,</w:t>
      </w:r>
      <w:r>
        <w:rPr>
          <w:rFonts w:ascii="Helvetica Neue" w:hAnsi="Helvetica Neue" w:cs="Helvetica Neue"/>
          <w:b/>
          <w:bCs/>
          <w:color w:val="16A53F"/>
          <w:kern w:val="0"/>
          <w:sz w:val="28"/>
          <w:szCs w:val="28"/>
        </w:rPr>
        <w:t>它的位置又是如何的呢</w:t>
      </w:r>
      <w:r>
        <w:rPr>
          <w:rFonts w:ascii="Helvetica Neue" w:hAnsi="Helvetica Neue" w:cs="Helvetica Neue"/>
          <w:b/>
          <w:bCs/>
          <w:color w:val="16A53F"/>
          <w:kern w:val="0"/>
          <w:sz w:val="28"/>
          <w:szCs w:val="28"/>
        </w:rPr>
        <w:t>?</w:t>
      </w:r>
    </w:p>
    <w:p w14:paraId="0255456D" w14:textId="77777777" w:rsidR="00AD53E8" w:rsidRDefault="00AD53E8" w:rsidP="00AD53E8">
      <w:pPr>
        <w:widowControl/>
        <w:numPr>
          <w:ilvl w:val="0"/>
          <w:numId w:val="28"/>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因为子类的某些实例是继承自父类的</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因此需要调用</w:t>
      </w:r>
      <w:r>
        <w:rPr>
          <w:rFonts w:ascii="Helvetica Neue" w:hAnsi="Helvetica Neue" w:cs="Helvetica Neue"/>
          <w:color w:val="1C1C1C"/>
          <w:kern w:val="0"/>
          <w:sz w:val="28"/>
          <w:szCs w:val="28"/>
        </w:rPr>
        <w:t>[super dealloc]</w:t>
      </w:r>
      <w:r>
        <w:rPr>
          <w:rFonts w:ascii="Helvetica Neue" w:hAnsi="Helvetica Neue" w:cs="Helvetica Neue"/>
          <w:color w:val="1C1C1C"/>
          <w:kern w:val="0"/>
          <w:sz w:val="28"/>
          <w:szCs w:val="28"/>
        </w:rPr>
        <w:t>方法</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来释放父类拥有的实例</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其实也就是子类本身的。一般来说我们优先释放子类拥</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有的实例</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最后释放父类所拥有的实例。</w:t>
      </w:r>
    </w:p>
    <w:p w14:paraId="1C55082B"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对谓词的认识</w:t>
      </w:r>
    </w:p>
    <w:p w14:paraId="05271B7D" w14:textId="77777777" w:rsidR="00AD53E8" w:rsidRDefault="00AD53E8" w:rsidP="00AD53E8">
      <w:pPr>
        <w:widowControl/>
        <w:numPr>
          <w:ilvl w:val="0"/>
          <w:numId w:val="29"/>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 xml:space="preserve">Cocoa </w:t>
      </w:r>
      <w:r>
        <w:rPr>
          <w:rFonts w:ascii="Helvetica Neue" w:hAnsi="Helvetica Neue" w:cs="Helvetica Neue"/>
          <w:color w:val="1C1C1C"/>
          <w:kern w:val="0"/>
          <w:sz w:val="28"/>
          <w:szCs w:val="28"/>
        </w:rPr>
        <w:t>中提供了一个</w:t>
      </w:r>
      <w:r>
        <w:rPr>
          <w:rFonts w:ascii="Helvetica Neue" w:hAnsi="Helvetica Neue" w:cs="Helvetica Neue"/>
          <w:color w:val="1C1C1C"/>
          <w:kern w:val="0"/>
          <w:sz w:val="28"/>
          <w:szCs w:val="28"/>
        </w:rPr>
        <w:t>NSPredicate</w:t>
      </w:r>
      <w:r>
        <w:rPr>
          <w:rFonts w:ascii="Helvetica Neue" w:hAnsi="Helvetica Neue" w:cs="Helvetica Neue"/>
          <w:color w:val="1C1C1C"/>
          <w:kern w:val="0"/>
          <w:sz w:val="28"/>
          <w:szCs w:val="28"/>
        </w:rPr>
        <w:t>的类</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该类主要用于指定过滤器的条件</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每一个对象通过谓词进行筛选</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判断条件是否匹配。如果需要了解使用方法，请看谓词的具体使用</w:t>
      </w:r>
    </w:p>
    <w:p w14:paraId="485647ED"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static</w:t>
      </w:r>
      <w:r>
        <w:rPr>
          <w:rFonts w:ascii="Helvetica Neue" w:hAnsi="Helvetica Neue" w:cs="Helvetica Neue"/>
          <w:b/>
          <w:bCs/>
          <w:color w:val="16A53F"/>
          <w:kern w:val="0"/>
          <w:sz w:val="28"/>
          <w:szCs w:val="28"/>
        </w:rPr>
        <w:t>、</w:t>
      </w:r>
      <w:r>
        <w:rPr>
          <w:rFonts w:ascii="Helvetica Neue" w:hAnsi="Helvetica Neue" w:cs="Helvetica Neue"/>
          <w:b/>
          <w:bCs/>
          <w:color w:val="16A53F"/>
          <w:kern w:val="0"/>
          <w:sz w:val="28"/>
          <w:szCs w:val="28"/>
        </w:rPr>
        <w:t>self</w:t>
      </w:r>
      <w:r>
        <w:rPr>
          <w:rFonts w:ascii="Helvetica Neue" w:hAnsi="Helvetica Neue" w:cs="Helvetica Neue"/>
          <w:b/>
          <w:bCs/>
          <w:color w:val="16A53F"/>
          <w:kern w:val="0"/>
          <w:sz w:val="28"/>
          <w:szCs w:val="28"/>
        </w:rPr>
        <w:t>、</w:t>
      </w:r>
      <w:r>
        <w:rPr>
          <w:rFonts w:ascii="Helvetica Neue" w:hAnsi="Helvetica Neue" w:cs="Helvetica Neue"/>
          <w:b/>
          <w:bCs/>
          <w:color w:val="16A53F"/>
          <w:kern w:val="0"/>
          <w:sz w:val="28"/>
          <w:szCs w:val="28"/>
        </w:rPr>
        <w:t>super</w:t>
      </w:r>
      <w:r>
        <w:rPr>
          <w:rFonts w:ascii="Helvetica Neue" w:hAnsi="Helvetica Neue" w:cs="Helvetica Neue"/>
          <w:b/>
          <w:bCs/>
          <w:color w:val="16A53F"/>
          <w:kern w:val="0"/>
          <w:sz w:val="28"/>
          <w:szCs w:val="28"/>
        </w:rPr>
        <w:t>关键字的作用</w:t>
      </w:r>
    </w:p>
    <w:p w14:paraId="31122DCF" w14:textId="77777777" w:rsidR="00AD53E8" w:rsidRDefault="00AD53E8" w:rsidP="00AD53E8">
      <w:pPr>
        <w:widowControl/>
        <w:numPr>
          <w:ilvl w:val="0"/>
          <w:numId w:val="30"/>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函数体内</w:t>
      </w:r>
      <w:r>
        <w:rPr>
          <w:rFonts w:ascii="Helvetica Neue" w:hAnsi="Helvetica Neue" w:cs="Helvetica Neue"/>
          <w:color w:val="1C1C1C"/>
          <w:kern w:val="0"/>
          <w:sz w:val="28"/>
          <w:szCs w:val="28"/>
        </w:rPr>
        <w:t>static</w:t>
      </w:r>
      <w:r>
        <w:rPr>
          <w:rFonts w:ascii="Helvetica Neue" w:hAnsi="Helvetica Neue" w:cs="Helvetica Neue"/>
          <w:color w:val="1C1C1C"/>
          <w:kern w:val="0"/>
          <w:sz w:val="28"/>
          <w:szCs w:val="28"/>
        </w:rPr>
        <w:t>变量的作用范围为该函数体，不同于</w:t>
      </w:r>
      <w:r>
        <w:rPr>
          <w:rFonts w:ascii="Helvetica Neue" w:hAnsi="Helvetica Neue" w:cs="Helvetica Neue"/>
          <w:color w:val="1C1C1C"/>
          <w:kern w:val="0"/>
          <w:sz w:val="28"/>
          <w:szCs w:val="28"/>
        </w:rPr>
        <w:t>auto</w:t>
      </w:r>
      <w:r>
        <w:rPr>
          <w:rFonts w:ascii="Helvetica Neue" w:hAnsi="Helvetica Neue" w:cs="Helvetica Neue"/>
          <w:color w:val="1C1C1C"/>
          <w:kern w:val="0"/>
          <w:sz w:val="28"/>
          <w:szCs w:val="28"/>
        </w:rPr>
        <w:t>变量，该变量的内存只被分配一次，因此其值在下次调用时仍维持上次的值</w:t>
      </w:r>
      <w:r>
        <w:rPr>
          <w:rFonts w:ascii="Helvetica Neue" w:hAnsi="Helvetica Neue" w:cs="Helvetica Neue"/>
          <w:color w:val="1C1C1C"/>
          <w:kern w:val="0"/>
          <w:sz w:val="28"/>
          <w:szCs w:val="28"/>
        </w:rPr>
        <w:t>.</w:t>
      </w:r>
    </w:p>
    <w:p w14:paraId="21742875" w14:textId="77777777" w:rsidR="00AD53E8" w:rsidRDefault="00AD53E8" w:rsidP="00AD53E8">
      <w:pPr>
        <w:widowControl/>
        <w:numPr>
          <w:ilvl w:val="0"/>
          <w:numId w:val="30"/>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在模块内的</w:t>
      </w:r>
      <w:r>
        <w:rPr>
          <w:rFonts w:ascii="Helvetica Neue" w:hAnsi="Helvetica Neue" w:cs="Helvetica Neue"/>
          <w:color w:val="1C1C1C"/>
          <w:kern w:val="0"/>
          <w:sz w:val="28"/>
          <w:szCs w:val="28"/>
        </w:rPr>
        <w:t xml:space="preserve"> static </w:t>
      </w:r>
      <w:r>
        <w:rPr>
          <w:rFonts w:ascii="Helvetica Neue" w:hAnsi="Helvetica Neue" w:cs="Helvetica Neue"/>
          <w:color w:val="1C1C1C"/>
          <w:kern w:val="0"/>
          <w:sz w:val="28"/>
          <w:szCs w:val="28"/>
        </w:rPr>
        <w:t>全局变量可以被模块内所用函数访问，但不能被模块外其它函数访问</w:t>
      </w:r>
      <w:r>
        <w:rPr>
          <w:rFonts w:ascii="Helvetica Neue" w:hAnsi="Helvetica Neue" w:cs="Helvetica Neue"/>
          <w:color w:val="1C1C1C"/>
          <w:kern w:val="0"/>
          <w:sz w:val="28"/>
          <w:szCs w:val="28"/>
        </w:rPr>
        <w:t>.</w:t>
      </w:r>
    </w:p>
    <w:p w14:paraId="0040C435" w14:textId="77777777" w:rsidR="00AD53E8" w:rsidRDefault="00AD53E8" w:rsidP="00AD53E8">
      <w:pPr>
        <w:widowControl/>
        <w:numPr>
          <w:ilvl w:val="0"/>
          <w:numId w:val="30"/>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在模块内的</w:t>
      </w:r>
      <w:r>
        <w:rPr>
          <w:rFonts w:ascii="Helvetica Neue" w:hAnsi="Helvetica Neue" w:cs="Helvetica Neue"/>
          <w:color w:val="1C1C1C"/>
          <w:kern w:val="0"/>
          <w:sz w:val="28"/>
          <w:szCs w:val="28"/>
        </w:rPr>
        <w:t>static</w:t>
      </w:r>
      <w:r>
        <w:rPr>
          <w:rFonts w:ascii="Helvetica Neue" w:hAnsi="Helvetica Neue" w:cs="Helvetica Neue"/>
          <w:color w:val="1C1C1C"/>
          <w:kern w:val="0"/>
          <w:sz w:val="28"/>
          <w:szCs w:val="28"/>
        </w:rPr>
        <w:t>函数只可被这一模块内的其它函数调用，这个函数的使用范围被限制在声明</w:t>
      </w:r>
      <w:r>
        <w:rPr>
          <w:rFonts w:ascii="Helvetica Neue" w:hAnsi="Helvetica Neue" w:cs="Helvetica Neue"/>
          <w:color w:val="1C1C1C"/>
          <w:kern w:val="0"/>
          <w:sz w:val="28"/>
          <w:szCs w:val="28"/>
        </w:rPr>
        <w:t>.</w:t>
      </w:r>
    </w:p>
    <w:p w14:paraId="4FB3E578" w14:textId="77777777" w:rsidR="00AD53E8" w:rsidRDefault="00AD53E8" w:rsidP="00AD53E8">
      <w:pPr>
        <w:widowControl/>
        <w:numPr>
          <w:ilvl w:val="0"/>
          <w:numId w:val="30"/>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在类中的</w:t>
      </w:r>
      <w:r>
        <w:rPr>
          <w:rFonts w:ascii="Helvetica Neue" w:hAnsi="Helvetica Neue" w:cs="Helvetica Neue"/>
          <w:color w:val="1C1C1C"/>
          <w:kern w:val="0"/>
          <w:sz w:val="28"/>
          <w:szCs w:val="28"/>
        </w:rPr>
        <w:t>static</w:t>
      </w:r>
      <w:r>
        <w:rPr>
          <w:rFonts w:ascii="Helvetica Neue" w:hAnsi="Helvetica Neue" w:cs="Helvetica Neue"/>
          <w:color w:val="1C1C1C"/>
          <w:kern w:val="0"/>
          <w:sz w:val="28"/>
          <w:szCs w:val="28"/>
        </w:rPr>
        <w:t>成员变量属于整个类所拥有，对类的所有对象只有一份拷贝</w:t>
      </w:r>
      <w:r>
        <w:rPr>
          <w:rFonts w:ascii="Helvetica Neue" w:hAnsi="Helvetica Neue" w:cs="Helvetica Neue"/>
          <w:color w:val="1C1C1C"/>
          <w:kern w:val="0"/>
          <w:sz w:val="28"/>
          <w:szCs w:val="28"/>
        </w:rPr>
        <w:t>.</w:t>
      </w:r>
    </w:p>
    <w:p w14:paraId="4376F99F" w14:textId="77777777" w:rsidR="00AD53E8" w:rsidRDefault="00AD53E8" w:rsidP="00AD53E8">
      <w:pPr>
        <w:widowControl/>
        <w:numPr>
          <w:ilvl w:val="0"/>
          <w:numId w:val="30"/>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self:</w:t>
      </w:r>
      <w:r>
        <w:rPr>
          <w:rFonts w:ascii="Helvetica Neue" w:hAnsi="Helvetica Neue" w:cs="Helvetica Neue"/>
          <w:color w:val="1C1C1C"/>
          <w:kern w:val="0"/>
          <w:sz w:val="28"/>
          <w:szCs w:val="28"/>
        </w:rPr>
        <w:t>当前消息的接收者。</w:t>
      </w:r>
    </w:p>
    <w:p w14:paraId="4653267F" w14:textId="77777777" w:rsidR="00AD53E8" w:rsidRDefault="00AD53E8" w:rsidP="00AD53E8">
      <w:pPr>
        <w:widowControl/>
        <w:numPr>
          <w:ilvl w:val="0"/>
          <w:numId w:val="30"/>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super:</w:t>
      </w:r>
      <w:r>
        <w:rPr>
          <w:rFonts w:ascii="Helvetica Neue" w:hAnsi="Helvetica Neue" w:cs="Helvetica Neue"/>
          <w:color w:val="1C1C1C"/>
          <w:kern w:val="0"/>
          <w:sz w:val="28"/>
          <w:szCs w:val="28"/>
        </w:rPr>
        <w:t>向父类发送消息。</w:t>
      </w:r>
    </w:p>
    <w:p w14:paraId="7EF8B8E4"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#include</w:t>
      </w:r>
      <w:r>
        <w:rPr>
          <w:rFonts w:ascii="Helvetica Neue" w:hAnsi="Helvetica Neue" w:cs="Helvetica Neue"/>
          <w:b/>
          <w:bCs/>
          <w:color w:val="16A53F"/>
          <w:kern w:val="0"/>
          <w:sz w:val="28"/>
          <w:szCs w:val="28"/>
        </w:rPr>
        <w:t>与</w:t>
      </w:r>
      <w:r>
        <w:rPr>
          <w:rFonts w:ascii="Helvetica Neue" w:hAnsi="Helvetica Neue" w:cs="Helvetica Neue"/>
          <w:b/>
          <w:bCs/>
          <w:color w:val="16A53F"/>
          <w:kern w:val="0"/>
          <w:sz w:val="28"/>
          <w:szCs w:val="28"/>
        </w:rPr>
        <w:t>#import</w:t>
      </w:r>
      <w:r>
        <w:rPr>
          <w:rFonts w:ascii="Helvetica Neue" w:hAnsi="Helvetica Neue" w:cs="Helvetica Neue"/>
          <w:b/>
          <w:bCs/>
          <w:color w:val="16A53F"/>
          <w:kern w:val="0"/>
          <w:sz w:val="28"/>
          <w:szCs w:val="28"/>
        </w:rPr>
        <w:t>的区别，</w:t>
      </w:r>
      <w:r>
        <w:rPr>
          <w:rFonts w:ascii="Helvetica Neue" w:hAnsi="Helvetica Neue" w:cs="Helvetica Neue"/>
          <w:b/>
          <w:bCs/>
          <w:color w:val="16A53F"/>
          <w:kern w:val="0"/>
          <w:sz w:val="28"/>
          <w:szCs w:val="28"/>
        </w:rPr>
        <w:t xml:space="preserve">#import </w:t>
      </w:r>
      <w:r>
        <w:rPr>
          <w:rFonts w:ascii="Helvetica Neue" w:hAnsi="Helvetica Neue" w:cs="Helvetica Neue"/>
          <w:b/>
          <w:bCs/>
          <w:color w:val="16A53F"/>
          <w:kern w:val="0"/>
          <w:sz w:val="28"/>
          <w:szCs w:val="28"/>
        </w:rPr>
        <w:t>与</w:t>
      </w:r>
      <w:r>
        <w:rPr>
          <w:rFonts w:ascii="Helvetica Neue" w:hAnsi="Helvetica Neue" w:cs="Helvetica Neue"/>
          <w:b/>
          <w:bCs/>
          <w:color w:val="16A53F"/>
          <w:kern w:val="0"/>
          <w:sz w:val="28"/>
          <w:szCs w:val="28"/>
        </w:rPr>
        <w:t xml:space="preserve">@class </w:t>
      </w:r>
      <w:r>
        <w:rPr>
          <w:rFonts w:ascii="Helvetica Neue" w:hAnsi="Helvetica Neue" w:cs="Helvetica Neue"/>
          <w:b/>
          <w:bCs/>
          <w:color w:val="16A53F"/>
          <w:kern w:val="0"/>
          <w:sz w:val="28"/>
          <w:szCs w:val="28"/>
        </w:rPr>
        <w:t>的区别</w:t>
      </w:r>
    </w:p>
    <w:p w14:paraId="26D9EC1B" w14:textId="77777777" w:rsidR="00AD53E8" w:rsidRDefault="00AD53E8" w:rsidP="00AD53E8">
      <w:pPr>
        <w:widowControl/>
        <w:numPr>
          <w:ilvl w:val="0"/>
          <w:numId w:val="31"/>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 xml:space="preserve">#include </w:t>
      </w:r>
      <w:r>
        <w:rPr>
          <w:rFonts w:ascii="Helvetica Neue" w:hAnsi="Helvetica Neue" w:cs="Helvetica Neue"/>
          <w:color w:val="1C1C1C"/>
          <w:kern w:val="0"/>
          <w:sz w:val="28"/>
          <w:szCs w:val="28"/>
        </w:rPr>
        <w:t>和</w:t>
      </w:r>
      <w:r>
        <w:rPr>
          <w:rFonts w:ascii="Helvetica Neue" w:hAnsi="Helvetica Neue" w:cs="Helvetica Neue"/>
          <w:color w:val="1C1C1C"/>
          <w:kern w:val="0"/>
          <w:sz w:val="28"/>
          <w:szCs w:val="28"/>
        </w:rPr>
        <w:t>#import</w:t>
      </w:r>
      <w:r>
        <w:rPr>
          <w:rFonts w:ascii="Helvetica Neue" w:hAnsi="Helvetica Neue" w:cs="Helvetica Neue"/>
          <w:color w:val="1C1C1C"/>
          <w:kern w:val="0"/>
          <w:sz w:val="28"/>
          <w:szCs w:val="28"/>
        </w:rPr>
        <w:t>其效果相同</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都是查询类中定义的行为</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方法</w:t>
      </w:r>
      <w:r>
        <w:rPr>
          <w:rFonts w:ascii="Helvetica Neue" w:hAnsi="Helvetica Neue" w:cs="Helvetica Neue"/>
          <w:color w:val="1C1C1C"/>
          <w:kern w:val="0"/>
          <w:sz w:val="28"/>
          <w:szCs w:val="28"/>
        </w:rPr>
        <w:t>);</w:t>
      </w:r>
    </w:p>
    <w:p w14:paraId="1143833B" w14:textId="77777777" w:rsidR="00AD53E8" w:rsidRDefault="00AD53E8" w:rsidP="00AD53E8">
      <w:pPr>
        <w:widowControl/>
        <w:numPr>
          <w:ilvl w:val="0"/>
          <w:numId w:val="31"/>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#import</w:t>
      </w:r>
      <w:r>
        <w:rPr>
          <w:rFonts w:ascii="Helvetica Neue" w:hAnsi="Helvetica Neue" w:cs="Helvetica Neue"/>
          <w:color w:val="1C1C1C"/>
          <w:kern w:val="0"/>
          <w:sz w:val="28"/>
          <w:szCs w:val="28"/>
        </w:rPr>
        <w:t>不会引起交叉编译</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确保头文件只会被导入一次；</w:t>
      </w:r>
    </w:p>
    <w:p w14:paraId="660E237B" w14:textId="77777777" w:rsidR="00AD53E8" w:rsidRDefault="00AD53E8" w:rsidP="00AD53E8">
      <w:pPr>
        <w:widowControl/>
        <w:numPr>
          <w:ilvl w:val="0"/>
          <w:numId w:val="31"/>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 xml:space="preserve">@class </w:t>
      </w:r>
      <w:r>
        <w:rPr>
          <w:rFonts w:ascii="Helvetica Neue" w:hAnsi="Helvetica Neue" w:cs="Helvetica Neue"/>
          <w:color w:val="1C1C1C"/>
          <w:kern w:val="0"/>
          <w:sz w:val="28"/>
          <w:szCs w:val="28"/>
        </w:rPr>
        <w:t>的表明</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只定</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义了类的名称</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而具体类的行为是未知的</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一般用于</w:t>
      </w:r>
      <w:r>
        <w:rPr>
          <w:rFonts w:ascii="Helvetica Neue" w:hAnsi="Helvetica Neue" w:cs="Helvetica Neue"/>
          <w:color w:val="1C1C1C"/>
          <w:kern w:val="0"/>
          <w:sz w:val="28"/>
          <w:szCs w:val="28"/>
        </w:rPr>
        <w:t xml:space="preserve">.h </w:t>
      </w:r>
      <w:r>
        <w:rPr>
          <w:rFonts w:ascii="Helvetica Neue" w:hAnsi="Helvetica Neue" w:cs="Helvetica Neue"/>
          <w:color w:val="1C1C1C"/>
          <w:kern w:val="0"/>
          <w:sz w:val="28"/>
          <w:szCs w:val="28"/>
        </w:rPr>
        <w:t>文件；</w:t>
      </w:r>
    </w:p>
    <w:p w14:paraId="4774169A" w14:textId="77777777" w:rsidR="00AD53E8" w:rsidRDefault="00AD53E8" w:rsidP="00AD53E8">
      <w:pPr>
        <w:widowControl/>
        <w:numPr>
          <w:ilvl w:val="0"/>
          <w:numId w:val="31"/>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 xml:space="preserve">@class </w:t>
      </w:r>
      <w:r>
        <w:rPr>
          <w:rFonts w:ascii="Helvetica Neue" w:hAnsi="Helvetica Neue" w:cs="Helvetica Neue"/>
          <w:color w:val="1C1C1C"/>
          <w:kern w:val="0"/>
          <w:sz w:val="28"/>
          <w:szCs w:val="28"/>
        </w:rPr>
        <w:t>比</w:t>
      </w:r>
      <w:r>
        <w:rPr>
          <w:rFonts w:ascii="Helvetica Neue" w:hAnsi="Helvetica Neue" w:cs="Helvetica Neue"/>
          <w:color w:val="1C1C1C"/>
          <w:kern w:val="0"/>
          <w:sz w:val="28"/>
          <w:szCs w:val="28"/>
        </w:rPr>
        <w:t xml:space="preserve">#import </w:t>
      </w:r>
      <w:r>
        <w:rPr>
          <w:rFonts w:ascii="Helvetica Neue" w:hAnsi="Helvetica Neue" w:cs="Helvetica Neue"/>
          <w:color w:val="1C1C1C"/>
          <w:kern w:val="0"/>
          <w:sz w:val="28"/>
          <w:szCs w:val="28"/>
        </w:rPr>
        <w:t>编译效率更高。</w:t>
      </w:r>
    </w:p>
    <w:p w14:paraId="4B93E185" w14:textId="77777777" w:rsidR="00AD53E8" w:rsidRDefault="00AD53E8" w:rsidP="00AD53E8">
      <w:pPr>
        <w:widowControl/>
        <w:numPr>
          <w:ilvl w:val="0"/>
          <w:numId w:val="31"/>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此外</w:t>
      </w:r>
      <w:r>
        <w:rPr>
          <w:rFonts w:ascii="Helvetica Neue" w:hAnsi="Helvetica Neue" w:cs="Helvetica Neue"/>
          <w:color w:val="1C1C1C"/>
          <w:kern w:val="0"/>
          <w:sz w:val="28"/>
          <w:szCs w:val="28"/>
        </w:rPr>
        <w:t xml:space="preserve">@class </w:t>
      </w:r>
      <w:r>
        <w:rPr>
          <w:rFonts w:ascii="Helvetica Neue" w:hAnsi="Helvetica Neue" w:cs="Helvetica Neue"/>
          <w:color w:val="1C1C1C"/>
          <w:kern w:val="0"/>
          <w:sz w:val="28"/>
          <w:szCs w:val="28"/>
        </w:rPr>
        <w:t>和</w:t>
      </w:r>
      <w:r>
        <w:rPr>
          <w:rFonts w:ascii="Helvetica Neue" w:hAnsi="Helvetica Neue" w:cs="Helvetica Neue"/>
          <w:color w:val="1C1C1C"/>
          <w:kern w:val="0"/>
          <w:sz w:val="28"/>
          <w:szCs w:val="28"/>
        </w:rPr>
        <w:t xml:space="preserve">#import </w:t>
      </w:r>
      <w:r>
        <w:rPr>
          <w:rFonts w:ascii="Helvetica Neue" w:hAnsi="Helvetica Neue" w:cs="Helvetica Neue"/>
          <w:color w:val="1C1C1C"/>
          <w:kern w:val="0"/>
          <w:sz w:val="28"/>
          <w:szCs w:val="28"/>
        </w:rPr>
        <w:t>的主要区别在于解决引用死锁的问题。</w:t>
      </w:r>
    </w:p>
    <w:p w14:paraId="033F816A"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@public</w:t>
      </w:r>
      <w:r>
        <w:rPr>
          <w:rFonts w:ascii="Helvetica Neue" w:hAnsi="Helvetica Neue" w:cs="Helvetica Neue"/>
          <w:b/>
          <w:bCs/>
          <w:color w:val="16A53F"/>
          <w:kern w:val="0"/>
          <w:sz w:val="28"/>
          <w:szCs w:val="28"/>
        </w:rPr>
        <w:t>、</w:t>
      </w:r>
      <w:r>
        <w:rPr>
          <w:rFonts w:ascii="Helvetica Neue" w:hAnsi="Helvetica Neue" w:cs="Helvetica Neue"/>
          <w:b/>
          <w:bCs/>
          <w:color w:val="16A53F"/>
          <w:kern w:val="0"/>
          <w:sz w:val="28"/>
          <w:szCs w:val="28"/>
        </w:rPr>
        <w:t>@protected</w:t>
      </w:r>
      <w:r>
        <w:rPr>
          <w:rFonts w:ascii="Helvetica Neue" w:hAnsi="Helvetica Neue" w:cs="Helvetica Neue"/>
          <w:b/>
          <w:bCs/>
          <w:color w:val="16A53F"/>
          <w:kern w:val="0"/>
          <w:sz w:val="28"/>
          <w:szCs w:val="28"/>
        </w:rPr>
        <w:t>、</w:t>
      </w:r>
      <w:r>
        <w:rPr>
          <w:rFonts w:ascii="Helvetica Neue" w:hAnsi="Helvetica Neue" w:cs="Helvetica Neue"/>
          <w:b/>
          <w:bCs/>
          <w:color w:val="16A53F"/>
          <w:kern w:val="0"/>
          <w:sz w:val="28"/>
          <w:szCs w:val="28"/>
        </w:rPr>
        <w:t xml:space="preserve">@private </w:t>
      </w:r>
      <w:r>
        <w:rPr>
          <w:rFonts w:ascii="Helvetica Neue" w:hAnsi="Helvetica Neue" w:cs="Helvetica Neue"/>
          <w:b/>
          <w:bCs/>
          <w:color w:val="16A53F"/>
          <w:kern w:val="0"/>
          <w:sz w:val="28"/>
          <w:szCs w:val="28"/>
        </w:rPr>
        <w:t>它们的含义与作用</w:t>
      </w:r>
    </w:p>
    <w:p w14:paraId="365467AC" w14:textId="77777777" w:rsidR="00AD53E8" w:rsidRDefault="00AD53E8" w:rsidP="00AD53E8">
      <w:pPr>
        <w:widowControl/>
        <w:numPr>
          <w:ilvl w:val="0"/>
          <w:numId w:val="32"/>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@public:</w:t>
      </w:r>
      <w:r>
        <w:rPr>
          <w:rFonts w:ascii="Helvetica Neue" w:hAnsi="Helvetica Neue" w:cs="Helvetica Neue"/>
          <w:color w:val="1C1C1C"/>
          <w:kern w:val="0"/>
          <w:sz w:val="28"/>
          <w:szCs w:val="28"/>
        </w:rPr>
        <w:t>对象的实例变量的作用域在任意地方都可以被访问</w:t>
      </w:r>
      <w:r>
        <w:rPr>
          <w:rFonts w:ascii="Helvetica Neue" w:hAnsi="Helvetica Neue" w:cs="Helvetica Neue"/>
          <w:color w:val="1C1C1C"/>
          <w:kern w:val="0"/>
          <w:sz w:val="28"/>
          <w:szCs w:val="28"/>
        </w:rPr>
        <w:t xml:space="preserve"> ;</w:t>
      </w:r>
    </w:p>
    <w:p w14:paraId="5F19F2BF" w14:textId="77777777" w:rsidR="00AD53E8" w:rsidRDefault="00AD53E8" w:rsidP="00AD53E8">
      <w:pPr>
        <w:widowControl/>
        <w:numPr>
          <w:ilvl w:val="0"/>
          <w:numId w:val="32"/>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@protected:</w:t>
      </w:r>
      <w:r>
        <w:rPr>
          <w:rFonts w:ascii="Helvetica Neue" w:hAnsi="Helvetica Neue" w:cs="Helvetica Neue"/>
          <w:color w:val="1C1C1C"/>
          <w:kern w:val="0"/>
          <w:sz w:val="28"/>
          <w:szCs w:val="28"/>
        </w:rPr>
        <w:t>对象的实例变量作用域在本类和子类都可以被访问</w:t>
      </w:r>
      <w:r>
        <w:rPr>
          <w:rFonts w:ascii="Helvetica Neue" w:hAnsi="Helvetica Neue" w:cs="Helvetica Neue"/>
          <w:color w:val="1C1C1C"/>
          <w:kern w:val="0"/>
          <w:sz w:val="28"/>
          <w:szCs w:val="28"/>
        </w:rPr>
        <w:t xml:space="preserve"> ;</w:t>
      </w:r>
    </w:p>
    <w:p w14:paraId="01828240" w14:textId="77777777" w:rsidR="00AD53E8" w:rsidRDefault="00AD53E8" w:rsidP="00AD53E8">
      <w:pPr>
        <w:widowControl/>
        <w:numPr>
          <w:ilvl w:val="0"/>
          <w:numId w:val="32"/>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@private:</w:t>
      </w:r>
      <w:r>
        <w:rPr>
          <w:rFonts w:ascii="Helvetica Neue" w:hAnsi="Helvetica Neue" w:cs="Helvetica Neue"/>
          <w:color w:val="1C1C1C"/>
          <w:kern w:val="0"/>
          <w:sz w:val="28"/>
          <w:szCs w:val="28"/>
        </w:rPr>
        <w:t>实例变量的作用域只能在本类</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自身</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中访问</w:t>
      </w:r>
      <w:r>
        <w:rPr>
          <w:rFonts w:ascii="Helvetica Neue" w:hAnsi="Helvetica Neue" w:cs="Helvetica Neue"/>
          <w:color w:val="1C1C1C"/>
          <w:kern w:val="0"/>
          <w:sz w:val="28"/>
          <w:szCs w:val="28"/>
        </w:rPr>
        <w:t xml:space="preserve"> .</w:t>
      </w:r>
    </w:p>
    <w:p w14:paraId="06CB8434"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解释</w:t>
      </w:r>
      <w:r>
        <w:rPr>
          <w:rFonts w:ascii="Helvetica Neue" w:hAnsi="Helvetica Neue" w:cs="Helvetica Neue"/>
          <w:b/>
          <w:bCs/>
          <w:color w:val="16A53F"/>
          <w:kern w:val="0"/>
          <w:sz w:val="28"/>
          <w:szCs w:val="28"/>
        </w:rPr>
        <w:t xml:space="preserve"> id </w:t>
      </w:r>
      <w:r>
        <w:rPr>
          <w:rFonts w:ascii="Helvetica Neue" w:hAnsi="Helvetica Neue" w:cs="Helvetica Neue"/>
          <w:b/>
          <w:bCs/>
          <w:color w:val="16A53F"/>
          <w:kern w:val="0"/>
          <w:sz w:val="28"/>
          <w:szCs w:val="28"/>
        </w:rPr>
        <w:t>类型</w:t>
      </w:r>
    </w:p>
    <w:p w14:paraId="489B8626" w14:textId="77777777" w:rsidR="00AD53E8" w:rsidRDefault="00AD53E8" w:rsidP="00AD53E8">
      <w:pPr>
        <w:widowControl/>
        <w:numPr>
          <w:ilvl w:val="0"/>
          <w:numId w:val="33"/>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任意类型对象，程序运行时才决定对象的类型。</w:t>
      </w:r>
    </w:p>
    <w:p w14:paraId="11763B2F"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 xml:space="preserve">switch </w:t>
      </w:r>
      <w:r>
        <w:rPr>
          <w:rFonts w:ascii="Helvetica Neue" w:hAnsi="Helvetica Neue" w:cs="Helvetica Neue"/>
          <w:b/>
          <w:bCs/>
          <w:color w:val="16A53F"/>
          <w:kern w:val="0"/>
          <w:sz w:val="28"/>
          <w:szCs w:val="28"/>
        </w:rPr>
        <w:t>语句</w:t>
      </w:r>
      <w:r>
        <w:rPr>
          <w:rFonts w:ascii="Helvetica Neue" w:hAnsi="Helvetica Neue" w:cs="Helvetica Neue"/>
          <w:b/>
          <w:bCs/>
          <w:color w:val="16A53F"/>
          <w:kern w:val="0"/>
          <w:sz w:val="28"/>
          <w:szCs w:val="28"/>
        </w:rPr>
        <w:t xml:space="preserve"> if </w:t>
      </w:r>
      <w:r>
        <w:rPr>
          <w:rFonts w:ascii="Helvetica Neue" w:hAnsi="Helvetica Neue" w:cs="Helvetica Neue"/>
          <w:b/>
          <w:bCs/>
          <w:color w:val="16A53F"/>
          <w:kern w:val="0"/>
          <w:sz w:val="28"/>
          <w:szCs w:val="28"/>
        </w:rPr>
        <w:t>语句区别与联系</w:t>
      </w:r>
    </w:p>
    <w:p w14:paraId="7FC92DEC" w14:textId="77777777" w:rsidR="00AD53E8" w:rsidRDefault="00AD53E8" w:rsidP="00AD53E8">
      <w:pPr>
        <w:widowControl/>
        <w:numPr>
          <w:ilvl w:val="0"/>
          <w:numId w:val="34"/>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均表示条件的判断</w:t>
      </w:r>
      <w:r>
        <w:rPr>
          <w:rFonts w:ascii="Helvetica Neue" w:hAnsi="Helvetica Neue" w:cs="Helvetica Neue"/>
          <w:color w:val="1C1C1C"/>
          <w:kern w:val="0"/>
          <w:sz w:val="28"/>
          <w:szCs w:val="28"/>
        </w:rPr>
        <w:t>,switch</w:t>
      </w:r>
      <w:r>
        <w:rPr>
          <w:rFonts w:ascii="Helvetica Neue" w:hAnsi="Helvetica Neue" w:cs="Helvetica Neue"/>
          <w:color w:val="1C1C1C"/>
          <w:kern w:val="0"/>
          <w:sz w:val="28"/>
          <w:szCs w:val="28"/>
        </w:rPr>
        <w:t>语句表达式只能处理的是整型、字符型和枚举类型</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而选择流程语句则没有这样的限制。但</w:t>
      </w:r>
      <w:r>
        <w:rPr>
          <w:rFonts w:ascii="Helvetica Neue" w:hAnsi="Helvetica Neue" w:cs="Helvetica Neue"/>
          <w:color w:val="1C1C1C"/>
          <w:kern w:val="0"/>
          <w:sz w:val="28"/>
          <w:szCs w:val="28"/>
        </w:rPr>
        <w:t>switch</w:t>
      </w:r>
      <w:r>
        <w:rPr>
          <w:rFonts w:ascii="Helvetica Neue" w:hAnsi="Helvetica Neue" w:cs="Helvetica Neue"/>
          <w:color w:val="1C1C1C"/>
          <w:kern w:val="0"/>
          <w:sz w:val="28"/>
          <w:szCs w:val="28"/>
        </w:rPr>
        <w:t>语句比选择流程控制语句效率更高。</w:t>
      </w:r>
    </w:p>
    <w:p w14:paraId="63F3AB3F"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 xml:space="preserve">isMemberOfClass </w:t>
      </w:r>
      <w:r>
        <w:rPr>
          <w:rFonts w:ascii="Helvetica Neue" w:hAnsi="Helvetica Neue" w:cs="Helvetica Neue"/>
          <w:b/>
          <w:bCs/>
          <w:color w:val="16A53F"/>
          <w:kern w:val="0"/>
          <w:sz w:val="28"/>
          <w:szCs w:val="28"/>
        </w:rPr>
        <w:t>和</w:t>
      </w:r>
      <w:r>
        <w:rPr>
          <w:rFonts w:ascii="Helvetica Neue" w:hAnsi="Helvetica Neue" w:cs="Helvetica Neue"/>
          <w:b/>
          <w:bCs/>
          <w:color w:val="16A53F"/>
          <w:kern w:val="0"/>
          <w:sz w:val="28"/>
          <w:szCs w:val="28"/>
        </w:rPr>
        <w:t xml:space="preserve"> isKindOfClass </w:t>
      </w:r>
      <w:r>
        <w:rPr>
          <w:rFonts w:ascii="Helvetica Neue" w:hAnsi="Helvetica Neue" w:cs="Helvetica Neue"/>
          <w:b/>
          <w:bCs/>
          <w:color w:val="16A53F"/>
          <w:kern w:val="0"/>
          <w:sz w:val="28"/>
          <w:szCs w:val="28"/>
        </w:rPr>
        <w:t>联系与区别</w:t>
      </w:r>
    </w:p>
    <w:p w14:paraId="15FD7B1D" w14:textId="77777777" w:rsidR="00AD53E8" w:rsidRDefault="00AD53E8" w:rsidP="00AD53E8">
      <w:pPr>
        <w:widowControl/>
        <w:numPr>
          <w:ilvl w:val="0"/>
          <w:numId w:val="3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联系：两者都能检测一个对象是否是某个类的成员</w:t>
      </w:r>
    </w:p>
    <w:p w14:paraId="3868B83D" w14:textId="77777777" w:rsidR="00AD53E8" w:rsidRDefault="00AD53E8" w:rsidP="00AD53E8">
      <w:pPr>
        <w:widowControl/>
        <w:numPr>
          <w:ilvl w:val="0"/>
          <w:numId w:val="3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区别：</w:t>
      </w:r>
      <w:r>
        <w:rPr>
          <w:rFonts w:ascii="Helvetica Neue" w:hAnsi="Helvetica Neue" w:cs="Helvetica Neue"/>
          <w:color w:val="1C1C1C"/>
          <w:kern w:val="0"/>
          <w:sz w:val="28"/>
          <w:szCs w:val="28"/>
        </w:rPr>
        <w:t xml:space="preserve">isKindOfClass </w:t>
      </w:r>
      <w:r>
        <w:rPr>
          <w:rFonts w:ascii="Helvetica Neue" w:hAnsi="Helvetica Neue" w:cs="Helvetica Neue"/>
          <w:color w:val="1C1C1C"/>
          <w:kern w:val="0"/>
          <w:sz w:val="28"/>
          <w:szCs w:val="28"/>
        </w:rPr>
        <w:t>不仅用来确定一个对象是否是一个类的成员</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也可以用来确定一个对象是否派生自该类的类的成员</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而</w:t>
      </w:r>
      <w:r>
        <w:rPr>
          <w:rFonts w:ascii="Helvetica Neue" w:hAnsi="Helvetica Neue" w:cs="Helvetica Neue"/>
          <w:color w:val="1C1C1C"/>
          <w:kern w:val="0"/>
          <w:sz w:val="28"/>
          <w:szCs w:val="28"/>
        </w:rPr>
        <w:t xml:space="preserve">isMemberOfClass </w:t>
      </w:r>
      <w:r>
        <w:rPr>
          <w:rFonts w:ascii="Helvetica Neue" w:hAnsi="Helvetica Neue" w:cs="Helvetica Neue"/>
          <w:color w:val="1C1C1C"/>
          <w:kern w:val="0"/>
          <w:sz w:val="28"/>
          <w:szCs w:val="28"/>
        </w:rPr>
        <w:t>只能做到第一点。</w:t>
      </w:r>
    </w:p>
    <w:p w14:paraId="2470D88C" w14:textId="77777777" w:rsidR="00AD53E8" w:rsidRDefault="00AD53E8" w:rsidP="00AD53E8">
      <w:pPr>
        <w:widowControl/>
        <w:numPr>
          <w:ilvl w:val="0"/>
          <w:numId w:val="3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举例：如</w:t>
      </w:r>
      <w:r>
        <w:rPr>
          <w:rFonts w:ascii="Helvetica Neue" w:hAnsi="Helvetica Neue" w:cs="Helvetica Neue"/>
          <w:color w:val="1C1C1C"/>
          <w:kern w:val="0"/>
          <w:sz w:val="28"/>
          <w:szCs w:val="28"/>
        </w:rPr>
        <w:t xml:space="preserve"> ClassA</w:t>
      </w:r>
      <w:r>
        <w:rPr>
          <w:rFonts w:ascii="Helvetica Neue" w:hAnsi="Helvetica Neue" w:cs="Helvetica Neue"/>
          <w:color w:val="1C1C1C"/>
          <w:kern w:val="0"/>
          <w:sz w:val="28"/>
          <w:szCs w:val="28"/>
        </w:rPr>
        <w:t>派</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生</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自</w:t>
      </w:r>
      <w:r>
        <w:rPr>
          <w:rFonts w:ascii="Helvetica Neue" w:hAnsi="Helvetica Neue" w:cs="Helvetica Neue"/>
          <w:color w:val="1C1C1C"/>
          <w:kern w:val="0"/>
          <w:sz w:val="28"/>
          <w:szCs w:val="28"/>
        </w:rPr>
        <w:t xml:space="preserve">NSObject </w:t>
      </w:r>
      <w:r>
        <w:rPr>
          <w:rFonts w:ascii="Helvetica Neue" w:hAnsi="Helvetica Neue" w:cs="Helvetica Neue"/>
          <w:color w:val="1C1C1C"/>
          <w:kern w:val="0"/>
          <w:sz w:val="28"/>
          <w:szCs w:val="28"/>
        </w:rPr>
        <w:t>类</w:t>
      </w:r>
      <w:r>
        <w:rPr>
          <w:rFonts w:ascii="Helvetica Neue" w:hAnsi="Helvetica Neue" w:cs="Helvetica Neue"/>
          <w:color w:val="1C1C1C"/>
          <w:kern w:val="0"/>
          <w:sz w:val="28"/>
          <w:szCs w:val="28"/>
        </w:rPr>
        <w:t xml:space="preserve"> , ClassA *a = [ClassA alloc] init];,[a isKindOfClass:[NSObject class]] </w:t>
      </w:r>
      <w:r>
        <w:rPr>
          <w:rFonts w:ascii="Helvetica Neue" w:hAnsi="Helvetica Neue" w:cs="Helvetica Neue"/>
          <w:color w:val="1C1C1C"/>
          <w:kern w:val="0"/>
          <w:sz w:val="28"/>
          <w:szCs w:val="28"/>
        </w:rPr>
        <w:t>可以检查出</w:t>
      </w:r>
      <w:r>
        <w:rPr>
          <w:rFonts w:ascii="Helvetica Neue" w:hAnsi="Helvetica Neue" w:cs="Helvetica Neue"/>
          <w:color w:val="1C1C1C"/>
          <w:kern w:val="0"/>
          <w:sz w:val="28"/>
          <w:szCs w:val="28"/>
        </w:rPr>
        <w:t xml:space="preserve"> a </w:t>
      </w:r>
      <w:r>
        <w:rPr>
          <w:rFonts w:ascii="Helvetica Neue" w:hAnsi="Helvetica Neue" w:cs="Helvetica Neue"/>
          <w:color w:val="1C1C1C"/>
          <w:kern w:val="0"/>
          <w:sz w:val="28"/>
          <w:szCs w:val="28"/>
        </w:rPr>
        <w:t>是否是</w:t>
      </w:r>
      <w:r>
        <w:rPr>
          <w:rFonts w:ascii="Helvetica Neue" w:hAnsi="Helvetica Neue" w:cs="Helvetica Neue"/>
          <w:color w:val="1C1C1C"/>
          <w:kern w:val="0"/>
          <w:sz w:val="28"/>
          <w:szCs w:val="28"/>
        </w:rPr>
        <w:t xml:space="preserve"> NSObject</w:t>
      </w:r>
      <w:r>
        <w:rPr>
          <w:rFonts w:ascii="Helvetica Neue" w:hAnsi="Helvetica Neue" w:cs="Helvetica Neue"/>
          <w:color w:val="1C1C1C"/>
          <w:kern w:val="0"/>
          <w:sz w:val="28"/>
          <w:szCs w:val="28"/>
        </w:rPr>
        <w:t>派生类</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的成员</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但</w:t>
      </w:r>
      <w:r>
        <w:rPr>
          <w:rFonts w:ascii="Helvetica Neue" w:hAnsi="Helvetica Neue" w:cs="Helvetica Neue"/>
          <w:color w:val="1C1C1C"/>
          <w:kern w:val="0"/>
          <w:sz w:val="28"/>
          <w:szCs w:val="28"/>
        </w:rPr>
        <w:t xml:space="preserve"> isMemberOfClass </w:t>
      </w:r>
      <w:r>
        <w:rPr>
          <w:rFonts w:ascii="Helvetica Neue" w:hAnsi="Helvetica Neue" w:cs="Helvetica Neue"/>
          <w:color w:val="1C1C1C"/>
          <w:kern w:val="0"/>
          <w:sz w:val="28"/>
          <w:szCs w:val="28"/>
        </w:rPr>
        <w:t>做不到。</w:t>
      </w:r>
    </w:p>
    <w:p w14:paraId="18304B47"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 xml:space="preserve">iOS </w:t>
      </w:r>
      <w:r>
        <w:rPr>
          <w:rFonts w:ascii="Helvetica Neue" w:hAnsi="Helvetica Neue" w:cs="Helvetica Neue"/>
          <w:b/>
          <w:bCs/>
          <w:color w:val="16A53F"/>
          <w:kern w:val="0"/>
          <w:sz w:val="28"/>
          <w:szCs w:val="28"/>
        </w:rPr>
        <w:t>开发中数据持久性有哪几种</w:t>
      </w:r>
      <w:r>
        <w:rPr>
          <w:rFonts w:ascii="Helvetica Neue" w:hAnsi="Helvetica Neue" w:cs="Helvetica Neue"/>
          <w:b/>
          <w:bCs/>
          <w:color w:val="16A53F"/>
          <w:kern w:val="0"/>
          <w:sz w:val="28"/>
          <w:szCs w:val="28"/>
        </w:rPr>
        <w:t>?</w:t>
      </w:r>
    </w:p>
    <w:p w14:paraId="0FC4A329"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数据存储的核心都是写文件。</w:t>
      </w:r>
    </w:p>
    <w:p w14:paraId="05B41080" w14:textId="77777777" w:rsidR="00AD53E8" w:rsidRDefault="00AD53E8" w:rsidP="00AD53E8">
      <w:pPr>
        <w:widowControl/>
        <w:numPr>
          <w:ilvl w:val="0"/>
          <w:numId w:val="36"/>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属性列表：只有</w:t>
      </w:r>
      <w:r>
        <w:rPr>
          <w:rFonts w:ascii="Helvetica Neue" w:hAnsi="Helvetica Neue" w:cs="Helvetica Neue"/>
          <w:color w:val="1C1C1C"/>
          <w:kern w:val="0"/>
          <w:sz w:val="28"/>
          <w:szCs w:val="28"/>
        </w:rPr>
        <w:t>NSString</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NSArray</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NSDictionary</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NSData</w:t>
      </w:r>
      <w:r>
        <w:rPr>
          <w:rFonts w:ascii="Helvetica Neue" w:hAnsi="Helvetica Neue" w:cs="Helvetica Neue"/>
          <w:color w:val="1C1C1C"/>
          <w:kern w:val="0"/>
          <w:sz w:val="28"/>
          <w:szCs w:val="28"/>
        </w:rPr>
        <w:t>可</w:t>
      </w:r>
      <w:r>
        <w:rPr>
          <w:rFonts w:ascii="Helvetica Neue" w:hAnsi="Helvetica Neue" w:cs="Helvetica Neue"/>
          <w:color w:val="1C1C1C"/>
          <w:kern w:val="0"/>
          <w:sz w:val="28"/>
          <w:szCs w:val="28"/>
        </w:rPr>
        <w:t>writeToFile</w:t>
      </w:r>
      <w:r>
        <w:rPr>
          <w:rFonts w:ascii="Helvetica Neue" w:hAnsi="Helvetica Neue" w:cs="Helvetica Neue"/>
          <w:color w:val="1C1C1C"/>
          <w:kern w:val="0"/>
          <w:sz w:val="28"/>
          <w:szCs w:val="28"/>
        </w:rPr>
        <w:t>；存储依旧是</w:t>
      </w:r>
      <w:r>
        <w:rPr>
          <w:rFonts w:ascii="Helvetica Neue" w:hAnsi="Helvetica Neue" w:cs="Helvetica Neue"/>
          <w:color w:val="1C1C1C"/>
          <w:kern w:val="0"/>
          <w:sz w:val="28"/>
          <w:szCs w:val="28"/>
        </w:rPr>
        <w:t>plist</w:t>
      </w:r>
      <w:r>
        <w:rPr>
          <w:rFonts w:ascii="Helvetica Neue" w:hAnsi="Helvetica Neue" w:cs="Helvetica Neue"/>
          <w:color w:val="1C1C1C"/>
          <w:kern w:val="0"/>
          <w:sz w:val="28"/>
          <w:szCs w:val="28"/>
        </w:rPr>
        <w:t>文件。</w:t>
      </w:r>
      <w:r>
        <w:rPr>
          <w:rFonts w:ascii="Helvetica Neue" w:hAnsi="Helvetica Neue" w:cs="Helvetica Neue"/>
          <w:color w:val="1C1C1C"/>
          <w:kern w:val="0"/>
          <w:sz w:val="28"/>
          <w:szCs w:val="28"/>
        </w:rPr>
        <w:t>plist</w:t>
      </w:r>
      <w:r>
        <w:rPr>
          <w:rFonts w:ascii="Helvetica Neue" w:hAnsi="Helvetica Neue" w:cs="Helvetica Neue"/>
          <w:color w:val="1C1C1C"/>
          <w:kern w:val="0"/>
          <w:sz w:val="28"/>
          <w:szCs w:val="28"/>
        </w:rPr>
        <w:t>文件可以存储的</w:t>
      </w:r>
      <w:r>
        <w:rPr>
          <w:rFonts w:ascii="Helvetica Neue" w:hAnsi="Helvetica Neue" w:cs="Helvetica Neue"/>
          <w:color w:val="1C1C1C"/>
          <w:kern w:val="0"/>
          <w:sz w:val="28"/>
          <w:szCs w:val="28"/>
        </w:rPr>
        <w:t>7</w:t>
      </w:r>
      <w:r>
        <w:rPr>
          <w:rFonts w:ascii="Helvetica Neue" w:hAnsi="Helvetica Neue" w:cs="Helvetica Neue"/>
          <w:color w:val="1C1C1C"/>
          <w:kern w:val="0"/>
          <w:sz w:val="28"/>
          <w:szCs w:val="28"/>
        </w:rPr>
        <w:t>中数据类型：</w:t>
      </w:r>
      <w:r>
        <w:rPr>
          <w:rFonts w:ascii="Helvetica Neue" w:hAnsi="Helvetica Neue" w:cs="Helvetica Neue"/>
          <w:color w:val="1C1C1C"/>
          <w:kern w:val="0"/>
          <w:sz w:val="28"/>
          <w:szCs w:val="28"/>
        </w:rPr>
        <w:t>array</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dictionary</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string</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bool</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data</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date</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number</w:t>
      </w:r>
      <w:r>
        <w:rPr>
          <w:rFonts w:ascii="Helvetica Neue" w:hAnsi="Helvetica Neue" w:cs="Helvetica Neue"/>
          <w:color w:val="1C1C1C"/>
          <w:kern w:val="0"/>
          <w:sz w:val="28"/>
          <w:szCs w:val="28"/>
        </w:rPr>
        <w:t>。</w:t>
      </w:r>
    </w:p>
    <w:p w14:paraId="67E99F3E" w14:textId="77777777" w:rsidR="00AD53E8" w:rsidRDefault="00AD53E8" w:rsidP="00AD53E8">
      <w:pPr>
        <w:widowControl/>
        <w:numPr>
          <w:ilvl w:val="0"/>
          <w:numId w:val="36"/>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对象序列化（对象归档）：对象序列化通过序列化的形式，键值关系存储到本地，转化成二进制流。通过</w:t>
      </w:r>
      <w:r>
        <w:rPr>
          <w:rFonts w:ascii="Helvetica Neue" w:hAnsi="Helvetica Neue" w:cs="Helvetica Neue"/>
          <w:color w:val="1C1C1C"/>
          <w:kern w:val="0"/>
          <w:sz w:val="28"/>
          <w:szCs w:val="28"/>
        </w:rPr>
        <w:t>runtime</w:t>
      </w:r>
      <w:r>
        <w:rPr>
          <w:rFonts w:ascii="Helvetica Neue" w:hAnsi="Helvetica Neue" w:cs="Helvetica Neue"/>
          <w:color w:val="1C1C1C"/>
          <w:kern w:val="0"/>
          <w:sz w:val="28"/>
          <w:szCs w:val="28"/>
        </w:rPr>
        <w:t>实现自动化归档</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解档，请参考这个文章。实现</w:t>
      </w:r>
      <w:r>
        <w:rPr>
          <w:rFonts w:ascii="Helvetica Neue" w:hAnsi="Helvetica Neue" w:cs="Helvetica Neue"/>
          <w:color w:val="1C1C1C"/>
          <w:kern w:val="0"/>
          <w:sz w:val="28"/>
          <w:szCs w:val="28"/>
        </w:rPr>
        <w:t>NSCoding</w:t>
      </w:r>
      <w:r>
        <w:rPr>
          <w:rFonts w:ascii="Helvetica Neue" w:hAnsi="Helvetica Neue" w:cs="Helvetica Neue"/>
          <w:color w:val="1C1C1C"/>
          <w:kern w:val="0"/>
          <w:sz w:val="28"/>
          <w:szCs w:val="28"/>
        </w:rPr>
        <w:t>协议必须实现的两个方法：</w:t>
      </w:r>
    </w:p>
    <w:p w14:paraId="088EF5D4"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1.</w:t>
      </w:r>
      <w:r>
        <w:rPr>
          <w:rFonts w:ascii="Helvetica Neue" w:hAnsi="Helvetica Neue" w:cs="Helvetica Neue"/>
          <w:color w:val="1C1C1C"/>
          <w:kern w:val="0"/>
          <w:sz w:val="28"/>
          <w:szCs w:val="28"/>
        </w:rPr>
        <w:t>编码（对象序列化）：把不能直接存储到</w:t>
      </w:r>
      <w:r>
        <w:rPr>
          <w:rFonts w:ascii="Helvetica Neue" w:hAnsi="Helvetica Neue" w:cs="Helvetica Neue"/>
          <w:color w:val="1C1C1C"/>
          <w:kern w:val="0"/>
          <w:sz w:val="28"/>
          <w:szCs w:val="28"/>
        </w:rPr>
        <w:t>plist</w:t>
      </w:r>
      <w:r>
        <w:rPr>
          <w:rFonts w:ascii="Helvetica Neue" w:hAnsi="Helvetica Neue" w:cs="Helvetica Neue"/>
          <w:color w:val="1C1C1C"/>
          <w:kern w:val="0"/>
          <w:sz w:val="28"/>
          <w:szCs w:val="28"/>
        </w:rPr>
        <w:t>文件中得到数据，转化为二进制数据，</w:t>
      </w:r>
      <w:r>
        <w:rPr>
          <w:rFonts w:ascii="Helvetica Neue" w:hAnsi="Helvetica Neue" w:cs="Helvetica Neue"/>
          <w:color w:val="1C1C1C"/>
          <w:kern w:val="0"/>
          <w:sz w:val="28"/>
          <w:szCs w:val="28"/>
        </w:rPr>
        <w:t>NSData</w:t>
      </w:r>
      <w:r>
        <w:rPr>
          <w:rFonts w:ascii="Helvetica Neue" w:hAnsi="Helvetica Neue" w:cs="Helvetica Neue"/>
          <w:color w:val="1C1C1C"/>
          <w:kern w:val="0"/>
          <w:sz w:val="28"/>
          <w:szCs w:val="28"/>
        </w:rPr>
        <w:t>，可以存储到本地；</w:t>
      </w:r>
    </w:p>
    <w:p w14:paraId="6F79737F"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2.</w:t>
      </w:r>
      <w:r>
        <w:rPr>
          <w:rFonts w:ascii="Helvetica Neue" w:hAnsi="Helvetica Neue" w:cs="Helvetica Neue"/>
          <w:color w:val="1C1C1C"/>
          <w:kern w:val="0"/>
          <w:sz w:val="28"/>
          <w:szCs w:val="28"/>
        </w:rPr>
        <w:t>解码（对象反序列化）：把二进制数据转化为本来的类型。</w:t>
      </w:r>
    </w:p>
    <w:p w14:paraId="2150B2CB" w14:textId="77777777" w:rsidR="00AD53E8" w:rsidRDefault="00AD53E8" w:rsidP="00AD53E8">
      <w:pPr>
        <w:widowControl/>
        <w:numPr>
          <w:ilvl w:val="0"/>
          <w:numId w:val="37"/>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 xml:space="preserve">SQLite </w:t>
      </w:r>
      <w:r>
        <w:rPr>
          <w:rFonts w:ascii="Helvetica Neue" w:hAnsi="Helvetica Neue" w:cs="Helvetica Neue"/>
          <w:color w:val="1C1C1C"/>
          <w:kern w:val="0"/>
          <w:sz w:val="28"/>
          <w:szCs w:val="28"/>
        </w:rPr>
        <w:t>数据库：大量有规律的数据使用数据库。</w:t>
      </w:r>
    </w:p>
    <w:p w14:paraId="2FE7DFB4" w14:textId="77777777" w:rsidR="00AD53E8" w:rsidRDefault="00AD53E8" w:rsidP="00AD53E8">
      <w:pPr>
        <w:widowControl/>
        <w:numPr>
          <w:ilvl w:val="0"/>
          <w:numId w:val="37"/>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 xml:space="preserve">CoreData </w:t>
      </w:r>
      <w:r>
        <w:rPr>
          <w:rFonts w:ascii="Helvetica Neue" w:hAnsi="Helvetica Neue" w:cs="Helvetica Neue"/>
          <w:color w:val="1C1C1C"/>
          <w:kern w:val="0"/>
          <w:sz w:val="28"/>
          <w:szCs w:val="28"/>
        </w:rPr>
        <w:t>：通过管理对象进行增、删、查、改操作的。它不是一个数据库，不仅可以使用</w:t>
      </w:r>
      <w:r>
        <w:rPr>
          <w:rFonts w:ascii="Helvetica Neue" w:hAnsi="Helvetica Neue" w:cs="Helvetica Neue"/>
          <w:color w:val="1C1C1C"/>
          <w:kern w:val="0"/>
          <w:sz w:val="28"/>
          <w:szCs w:val="28"/>
        </w:rPr>
        <w:t>SQLite</w:t>
      </w:r>
      <w:r>
        <w:rPr>
          <w:rFonts w:ascii="Helvetica Neue" w:hAnsi="Helvetica Neue" w:cs="Helvetica Neue"/>
          <w:color w:val="1C1C1C"/>
          <w:kern w:val="0"/>
          <w:sz w:val="28"/>
          <w:szCs w:val="28"/>
        </w:rPr>
        <w:t>数据库来保持数据，也可以使用其他的方式来存储数据。如：</w:t>
      </w:r>
      <w:r>
        <w:rPr>
          <w:rFonts w:ascii="Helvetica Neue" w:hAnsi="Helvetica Neue" w:cs="Helvetica Neue"/>
          <w:color w:val="1C1C1C"/>
          <w:kern w:val="0"/>
          <w:sz w:val="28"/>
          <w:szCs w:val="28"/>
        </w:rPr>
        <w:t>XML</w:t>
      </w:r>
      <w:r>
        <w:rPr>
          <w:rFonts w:ascii="Helvetica Neue" w:hAnsi="Helvetica Neue" w:cs="Helvetica Neue"/>
          <w:color w:val="1C1C1C"/>
          <w:kern w:val="0"/>
          <w:sz w:val="28"/>
          <w:szCs w:val="28"/>
        </w:rPr>
        <w:t>。</w:t>
      </w:r>
    </w:p>
    <w:p w14:paraId="6D7DBA94"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C1C1C"/>
          <w:kern w:val="0"/>
          <w:sz w:val="28"/>
          <w:szCs w:val="28"/>
        </w:rPr>
        <w:t>CoreData</w:t>
      </w:r>
      <w:r>
        <w:rPr>
          <w:rFonts w:ascii="Helvetica Neue" w:hAnsi="Helvetica Neue" w:cs="Helvetica Neue"/>
          <w:b/>
          <w:bCs/>
          <w:color w:val="1C1C1C"/>
          <w:kern w:val="0"/>
          <w:sz w:val="28"/>
          <w:szCs w:val="28"/>
        </w:rPr>
        <w:t>的介绍：</w:t>
      </w:r>
    </w:p>
    <w:p w14:paraId="0B6BB6D5" w14:textId="77777777" w:rsidR="00AD53E8" w:rsidRDefault="00AD53E8" w:rsidP="00AD53E8">
      <w:pPr>
        <w:widowControl/>
        <w:numPr>
          <w:ilvl w:val="0"/>
          <w:numId w:val="38"/>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CoreData</w:t>
      </w:r>
      <w:r>
        <w:rPr>
          <w:rFonts w:ascii="Helvetica Neue" w:hAnsi="Helvetica Neue" w:cs="Helvetica Neue"/>
          <w:color w:val="1C1C1C"/>
          <w:kern w:val="0"/>
          <w:sz w:val="28"/>
          <w:szCs w:val="28"/>
        </w:rPr>
        <w:t>是面向对象的</w:t>
      </w:r>
      <w:r>
        <w:rPr>
          <w:rFonts w:ascii="Helvetica Neue" w:hAnsi="Helvetica Neue" w:cs="Helvetica Neue"/>
          <w:color w:val="1C1C1C"/>
          <w:kern w:val="0"/>
          <w:sz w:val="28"/>
          <w:szCs w:val="28"/>
        </w:rPr>
        <w:t>API</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CoreData</w:t>
      </w:r>
      <w:r>
        <w:rPr>
          <w:rFonts w:ascii="Helvetica Neue" w:hAnsi="Helvetica Neue" w:cs="Helvetica Neue"/>
          <w:color w:val="1C1C1C"/>
          <w:kern w:val="0"/>
          <w:sz w:val="28"/>
          <w:szCs w:val="28"/>
        </w:rPr>
        <w:t>是</w:t>
      </w:r>
      <w:r>
        <w:rPr>
          <w:rFonts w:ascii="Helvetica Neue" w:hAnsi="Helvetica Neue" w:cs="Helvetica Neue"/>
          <w:color w:val="1C1C1C"/>
          <w:kern w:val="0"/>
          <w:sz w:val="28"/>
          <w:szCs w:val="28"/>
        </w:rPr>
        <w:t>iOS</w:t>
      </w:r>
      <w:r>
        <w:rPr>
          <w:rFonts w:ascii="Helvetica Neue" w:hAnsi="Helvetica Neue" w:cs="Helvetica Neue"/>
          <w:color w:val="1C1C1C"/>
          <w:kern w:val="0"/>
          <w:sz w:val="28"/>
          <w:szCs w:val="28"/>
        </w:rPr>
        <w:t>中非常重要的一项技术，几乎在所有编写的程序中，</w:t>
      </w:r>
      <w:r>
        <w:rPr>
          <w:rFonts w:ascii="Helvetica Neue" w:hAnsi="Helvetica Neue" w:cs="Helvetica Neue"/>
          <w:color w:val="1C1C1C"/>
          <w:kern w:val="0"/>
          <w:sz w:val="28"/>
          <w:szCs w:val="28"/>
        </w:rPr>
        <w:t>CoreData</w:t>
      </w:r>
      <w:r>
        <w:rPr>
          <w:rFonts w:ascii="Helvetica Neue" w:hAnsi="Helvetica Neue" w:cs="Helvetica Neue"/>
          <w:color w:val="1C1C1C"/>
          <w:kern w:val="0"/>
          <w:sz w:val="28"/>
          <w:szCs w:val="28"/>
        </w:rPr>
        <w:t>都作为数据存储的基础。</w:t>
      </w:r>
    </w:p>
    <w:p w14:paraId="3E51AE9E" w14:textId="77777777" w:rsidR="00AD53E8" w:rsidRDefault="00AD53E8" w:rsidP="00AD53E8">
      <w:pPr>
        <w:widowControl/>
        <w:numPr>
          <w:ilvl w:val="0"/>
          <w:numId w:val="38"/>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CoreData</w:t>
      </w:r>
      <w:r>
        <w:rPr>
          <w:rFonts w:ascii="Helvetica Neue" w:hAnsi="Helvetica Neue" w:cs="Helvetica Neue"/>
          <w:color w:val="1C1C1C"/>
          <w:kern w:val="0"/>
          <w:sz w:val="28"/>
          <w:szCs w:val="28"/>
        </w:rPr>
        <w:t>是苹果官方提供的一套框架，用来解决与对象声明周期管理、对象关系管理和持久化等方面相关的问题。</w:t>
      </w:r>
    </w:p>
    <w:p w14:paraId="5EA4C7CD" w14:textId="77777777" w:rsidR="00AD53E8" w:rsidRDefault="00AD53E8" w:rsidP="00AD53E8">
      <w:pPr>
        <w:widowControl/>
        <w:numPr>
          <w:ilvl w:val="0"/>
          <w:numId w:val="38"/>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大多数情况下，我们引用</w:t>
      </w:r>
      <w:r>
        <w:rPr>
          <w:rFonts w:ascii="Helvetica Neue" w:hAnsi="Helvetica Neue" w:cs="Helvetica Neue"/>
          <w:color w:val="1C1C1C"/>
          <w:kern w:val="0"/>
          <w:sz w:val="28"/>
          <w:szCs w:val="28"/>
        </w:rPr>
        <w:t>CoreData</w:t>
      </w:r>
      <w:r>
        <w:rPr>
          <w:rFonts w:ascii="Helvetica Neue" w:hAnsi="Helvetica Neue" w:cs="Helvetica Neue"/>
          <w:color w:val="1C1C1C"/>
          <w:kern w:val="0"/>
          <w:sz w:val="28"/>
          <w:szCs w:val="28"/>
        </w:rPr>
        <w:t>作为持久化数据的解决方案，并利用它作为持久化数据映射为内存对象。提供的是对象</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关系映射功能，也就是说，</w:t>
      </w:r>
      <w:r>
        <w:rPr>
          <w:rFonts w:ascii="Helvetica Neue" w:hAnsi="Helvetica Neue" w:cs="Helvetica Neue"/>
          <w:color w:val="1C1C1C"/>
          <w:kern w:val="0"/>
          <w:sz w:val="28"/>
          <w:szCs w:val="28"/>
        </w:rPr>
        <w:t>CoreData</w:t>
      </w:r>
      <w:r>
        <w:rPr>
          <w:rFonts w:ascii="Helvetica Neue" w:hAnsi="Helvetica Neue" w:cs="Helvetica Neue"/>
          <w:color w:val="1C1C1C"/>
          <w:kern w:val="0"/>
          <w:sz w:val="28"/>
          <w:szCs w:val="28"/>
        </w:rPr>
        <w:t>可以将</w:t>
      </w:r>
      <w:r>
        <w:rPr>
          <w:rFonts w:ascii="Helvetica Neue" w:hAnsi="Helvetica Neue" w:cs="Helvetica Neue"/>
          <w:color w:val="1C1C1C"/>
          <w:kern w:val="0"/>
          <w:sz w:val="28"/>
          <w:szCs w:val="28"/>
        </w:rPr>
        <w:t>Objective-C</w:t>
      </w:r>
      <w:r>
        <w:rPr>
          <w:rFonts w:ascii="Helvetica Neue" w:hAnsi="Helvetica Neue" w:cs="Helvetica Neue"/>
          <w:color w:val="1C1C1C"/>
          <w:kern w:val="0"/>
          <w:sz w:val="28"/>
          <w:szCs w:val="28"/>
        </w:rPr>
        <w:t>对象转换成数据，保存到</w:t>
      </w:r>
      <w:r>
        <w:rPr>
          <w:rFonts w:ascii="Helvetica Neue" w:hAnsi="Helvetica Neue" w:cs="Helvetica Neue"/>
          <w:color w:val="1C1C1C"/>
          <w:kern w:val="0"/>
          <w:sz w:val="28"/>
          <w:szCs w:val="28"/>
        </w:rPr>
        <w:t>SQL</w:t>
      </w:r>
      <w:r>
        <w:rPr>
          <w:rFonts w:ascii="Helvetica Neue" w:hAnsi="Helvetica Neue" w:cs="Helvetica Neue"/>
          <w:color w:val="1C1C1C"/>
          <w:kern w:val="0"/>
          <w:sz w:val="28"/>
          <w:szCs w:val="28"/>
        </w:rPr>
        <w:t>中，然后将保存后的数据还原成</w:t>
      </w:r>
      <w:r>
        <w:rPr>
          <w:rFonts w:ascii="Helvetica Neue" w:hAnsi="Helvetica Neue" w:cs="Helvetica Neue"/>
          <w:color w:val="1C1C1C"/>
          <w:kern w:val="0"/>
          <w:sz w:val="28"/>
          <w:szCs w:val="28"/>
        </w:rPr>
        <w:t>OC</w:t>
      </w:r>
      <w:r>
        <w:rPr>
          <w:rFonts w:ascii="Helvetica Neue" w:hAnsi="Helvetica Neue" w:cs="Helvetica Neue"/>
          <w:color w:val="1C1C1C"/>
          <w:kern w:val="0"/>
          <w:sz w:val="28"/>
          <w:szCs w:val="28"/>
        </w:rPr>
        <w:t>对象。</w:t>
      </w:r>
    </w:p>
    <w:p w14:paraId="7291EC98"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C1C1C"/>
          <w:kern w:val="0"/>
          <w:sz w:val="28"/>
          <w:szCs w:val="28"/>
        </w:rPr>
        <w:t>CoreData</w:t>
      </w:r>
      <w:r>
        <w:rPr>
          <w:rFonts w:ascii="Helvetica Neue" w:hAnsi="Helvetica Neue" w:cs="Helvetica Neue"/>
          <w:b/>
          <w:bCs/>
          <w:color w:val="1C1C1C"/>
          <w:kern w:val="0"/>
          <w:sz w:val="28"/>
          <w:szCs w:val="28"/>
        </w:rPr>
        <w:t>的特征</w:t>
      </w:r>
      <w:r>
        <w:rPr>
          <w:rFonts w:ascii="Helvetica Neue" w:hAnsi="Helvetica Neue" w:cs="Helvetica Neue"/>
          <w:color w:val="1C1C1C"/>
          <w:kern w:val="0"/>
          <w:sz w:val="28"/>
          <w:szCs w:val="28"/>
        </w:rPr>
        <w:t>：</w:t>
      </w:r>
    </w:p>
    <w:p w14:paraId="632E7D5A" w14:textId="77777777" w:rsidR="00AD53E8" w:rsidRDefault="00AD53E8" w:rsidP="00AD53E8">
      <w:pPr>
        <w:widowControl/>
        <w:numPr>
          <w:ilvl w:val="0"/>
          <w:numId w:val="39"/>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通过</w:t>
      </w:r>
      <w:r>
        <w:rPr>
          <w:rFonts w:ascii="Helvetica Neue" w:hAnsi="Helvetica Neue" w:cs="Helvetica Neue"/>
          <w:color w:val="1C1C1C"/>
          <w:kern w:val="0"/>
          <w:sz w:val="28"/>
          <w:szCs w:val="28"/>
        </w:rPr>
        <w:t>CoreData</w:t>
      </w:r>
      <w:r>
        <w:rPr>
          <w:rFonts w:ascii="Helvetica Neue" w:hAnsi="Helvetica Neue" w:cs="Helvetica Neue"/>
          <w:color w:val="1C1C1C"/>
          <w:kern w:val="0"/>
          <w:sz w:val="28"/>
          <w:szCs w:val="28"/>
        </w:rPr>
        <w:t>管理应用程序的数据模型，可以极大程度减少需要编写的代码数量。</w:t>
      </w:r>
    </w:p>
    <w:p w14:paraId="098BC289" w14:textId="77777777" w:rsidR="00AD53E8" w:rsidRDefault="00AD53E8" w:rsidP="00AD53E8">
      <w:pPr>
        <w:widowControl/>
        <w:numPr>
          <w:ilvl w:val="0"/>
          <w:numId w:val="39"/>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将对象数据存储在</w:t>
      </w:r>
      <w:r>
        <w:rPr>
          <w:rFonts w:ascii="Helvetica Neue" w:hAnsi="Helvetica Neue" w:cs="Helvetica Neue"/>
          <w:color w:val="1C1C1C"/>
          <w:kern w:val="0"/>
          <w:sz w:val="28"/>
          <w:szCs w:val="28"/>
        </w:rPr>
        <w:t>SQLite</w:t>
      </w:r>
      <w:r>
        <w:rPr>
          <w:rFonts w:ascii="Helvetica Neue" w:hAnsi="Helvetica Neue" w:cs="Helvetica Neue"/>
          <w:color w:val="1C1C1C"/>
          <w:kern w:val="0"/>
          <w:sz w:val="28"/>
          <w:szCs w:val="28"/>
        </w:rPr>
        <w:t>数据库已获得性能优化。</w:t>
      </w:r>
    </w:p>
    <w:p w14:paraId="51B2B745" w14:textId="77777777" w:rsidR="00AD53E8" w:rsidRDefault="00AD53E8" w:rsidP="00AD53E8">
      <w:pPr>
        <w:widowControl/>
        <w:numPr>
          <w:ilvl w:val="0"/>
          <w:numId w:val="39"/>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提供</w:t>
      </w:r>
      <w:r>
        <w:rPr>
          <w:rFonts w:ascii="Helvetica Neue" w:hAnsi="Helvetica Neue" w:cs="Helvetica Neue"/>
          <w:color w:val="1C1C1C"/>
          <w:kern w:val="0"/>
          <w:sz w:val="28"/>
          <w:szCs w:val="28"/>
        </w:rPr>
        <w:t>NSFetchResultsController</w:t>
      </w:r>
      <w:r>
        <w:rPr>
          <w:rFonts w:ascii="Helvetica Neue" w:hAnsi="Helvetica Neue" w:cs="Helvetica Neue"/>
          <w:color w:val="1C1C1C"/>
          <w:kern w:val="0"/>
          <w:sz w:val="28"/>
          <w:szCs w:val="28"/>
        </w:rPr>
        <w:t>类用于管理表视图的数据，即将</w:t>
      </w:r>
      <w:r>
        <w:rPr>
          <w:rFonts w:ascii="Helvetica Neue" w:hAnsi="Helvetica Neue" w:cs="Helvetica Neue"/>
          <w:color w:val="1C1C1C"/>
          <w:kern w:val="0"/>
          <w:sz w:val="28"/>
          <w:szCs w:val="28"/>
        </w:rPr>
        <w:t>Core Data</w:t>
      </w:r>
      <w:r>
        <w:rPr>
          <w:rFonts w:ascii="Helvetica Neue" w:hAnsi="Helvetica Neue" w:cs="Helvetica Neue"/>
          <w:color w:val="1C1C1C"/>
          <w:kern w:val="0"/>
          <w:sz w:val="28"/>
          <w:szCs w:val="28"/>
        </w:rPr>
        <w:t>的持久化存储在表视图中，并对这些数据进行管理：增删查改。</w:t>
      </w:r>
    </w:p>
    <w:p w14:paraId="502DA011" w14:textId="77777777" w:rsidR="00AD53E8" w:rsidRDefault="00AD53E8" w:rsidP="00AD53E8">
      <w:pPr>
        <w:widowControl/>
        <w:numPr>
          <w:ilvl w:val="0"/>
          <w:numId w:val="39"/>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管理</w:t>
      </w:r>
      <w:r>
        <w:rPr>
          <w:rFonts w:ascii="Helvetica Neue" w:hAnsi="Helvetica Neue" w:cs="Helvetica Neue"/>
          <w:color w:val="1C1C1C"/>
          <w:kern w:val="0"/>
          <w:sz w:val="28"/>
          <w:szCs w:val="28"/>
        </w:rPr>
        <w:t>undo/redo</w:t>
      </w:r>
      <w:r>
        <w:rPr>
          <w:rFonts w:ascii="Helvetica Neue" w:hAnsi="Helvetica Neue" w:cs="Helvetica Neue"/>
          <w:color w:val="1C1C1C"/>
          <w:kern w:val="0"/>
          <w:sz w:val="28"/>
          <w:szCs w:val="28"/>
        </w:rPr>
        <w:t>操纵；</w:t>
      </w:r>
    </w:p>
    <w:p w14:paraId="01628964" w14:textId="77777777" w:rsidR="00AD53E8" w:rsidRDefault="00AD53E8" w:rsidP="00AD53E8">
      <w:pPr>
        <w:widowControl/>
        <w:numPr>
          <w:ilvl w:val="0"/>
          <w:numId w:val="39"/>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检查托管对象的属性值是否正确。</w:t>
      </w:r>
    </w:p>
    <w:p w14:paraId="3C3D734E"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Core Data</w:t>
      </w:r>
      <w:r>
        <w:rPr>
          <w:rFonts w:ascii="Helvetica Neue" w:hAnsi="Helvetica Neue" w:cs="Helvetica Neue"/>
          <w:b/>
          <w:bCs/>
          <w:color w:val="16A53F"/>
          <w:kern w:val="0"/>
          <w:sz w:val="28"/>
          <w:szCs w:val="28"/>
        </w:rPr>
        <w:t>的</w:t>
      </w:r>
      <w:r>
        <w:rPr>
          <w:rFonts w:ascii="Helvetica Neue" w:hAnsi="Helvetica Neue" w:cs="Helvetica Neue"/>
          <w:b/>
          <w:bCs/>
          <w:color w:val="16A53F"/>
          <w:kern w:val="0"/>
          <w:sz w:val="28"/>
          <w:szCs w:val="28"/>
        </w:rPr>
        <w:t>6</w:t>
      </w:r>
      <w:r>
        <w:rPr>
          <w:rFonts w:ascii="Helvetica Neue" w:hAnsi="Helvetica Neue" w:cs="Helvetica Neue"/>
          <w:b/>
          <w:bCs/>
          <w:color w:val="16A53F"/>
          <w:kern w:val="0"/>
          <w:sz w:val="28"/>
          <w:szCs w:val="28"/>
        </w:rPr>
        <w:t>成员对象</w:t>
      </w:r>
    </w:p>
    <w:p w14:paraId="1C7D5719" w14:textId="77777777" w:rsidR="00AD53E8" w:rsidRDefault="00AD53E8" w:rsidP="00AD53E8">
      <w:pPr>
        <w:widowControl/>
        <w:numPr>
          <w:ilvl w:val="0"/>
          <w:numId w:val="40"/>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NSManageObject:</w:t>
      </w:r>
      <w:r>
        <w:rPr>
          <w:rFonts w:ascii="Helvetica Neue" w:hAnsi="Helvetica Neue" w:cs="Helvetica Neue"/>
          <w:color w:val="1C1C1C"/>
          <w:kern w:val="0"/>
          <w:sz w:val="28"/>
          <w:szCs w:val="28"/>
        </w:rPr>
        <w:t>被管理的数据记录</w:t>
      </w:r>
      <w:r>
        <w:rPr>
          <w:rFonts w:ascii="Helvetica Neue" w:hAnsi="Helvetica Neue" w:cs="Helvetica Neue"/>
          <w:color w:val="1C1C1C"/>
          <w:kern w:val="0"/>
          <w:sz w:val="28"/>
          <w:szCs w:val="28"/>
        </w:rPr>
        <w:t>Managed Object Model</w:t>
      </w:r>
      <w:r>
        <w:rPr>
          <w:rFonts w:ascii="Helvetica Neue" w:hAnsi="Helvetica Neue" w:cs="Helvetica Neue"/>
          <w:color w:val="1C1C1C"/>
          <w:kern w:val="0"/>
          <w:sz w:val="28"/>
          <w:szCs w:val="28"/>
        </w:rPr>
        <w:t>是描述应用程序的数据模型，这个模型包含实体（</w:t>
      </w:r>
      <w:r>
        <w:rPr>
          <w:rFonts w:ascii="Helvetica Neue" w:hAnsi="Helvetica Neue" w:cs="Helvetica Neue"/>
          <w:color w:val="1C1C1C"/>
          <w:kern w:val="0"/>
          <w:sz w:val="28"/>
          <w:szCs w:val="28"/>
        </w:rPr>
        <w:t>Entity</w:t>
      </w:r>
      <w:r>
        <w:rPr>
          <w:rFonts w:ascii="Helvetica Neue" w:hAnsi="Helvetica Neue" w:cs="Helvetica Neue"/>
          <w:color w:val="1C1C1C"/>
          <w:kern w:val="0"/>
          <w:sz w:val="28"/>
          <w:szCs w:val="28"/>
        </w:rPr>
        <w:t>）、特性（</w:t>
      </w:r>
      <w:r>
        <w:rPr>
          <w:rFonts w:ascii="Helvetica Neue" w:hAnsi="Helvetica Neue" w:cs="Helvetica Neue"/>
          <w:color w:val="1C1C1C"/>
          <w:kern w:val="0"/>
          <w:sz w:val="28"/>
          <w:szCs w:val="28"/>
        </w:rPr>
        <w:t>Property</w:t>
      </w:r>
      <w:r>
        <w:rPr>
          <w:rFonts w:ascii="Helvetica Neue" w:hAnsi="Helvetica Neue" w:cs="Helvetica Neue"/>
          <w:color w:val="1C1C1C"/>
          <w:kern w:val="0"/>
          <w:sz w:val="28"/>
          <w:szCs w:val="28"/>
        </w:rPr>
        <w:t>）、读取请求（</w:t>
      </w:r>
      <w:r>
        <w:rPr>
          <w:rFonts w:ascii="Helvetica Neue" w:hAnsi="Helvetica Neue" w:cs="Helvetica Neue"/>
          <w:color w:val="1C1C1C"/>
          <w:kern w:val="0"/>
          <w:sz w:val="28"/>
          <w:szCs w:val="28"/>
        </w:rPr>
        <w:t>Fetch Request</w:t>
      </w:r>
      <w:r>
        <w:rPr>
          <w:rFonts w:ascii="Helvetica Neue" w:hAnsi="Helvetica Neue" w:cs="Helvetica Neue"/>
          <w:color w:val="1C1C1C"/>
          <w:kern w:val="0"/>
          <w:sz w:val="28"/>
          <w:szCs w:val="28"/>
        </w:rPr>
        <w:t>）等。</w:t>
      </w:r>
    </w:p>
    <w:p w14:paraId="0F831E45" w14:textId="77777777" w:rsidR="00AD53E8" w:rsidRDefault="00AD53E8" w:rsidP="00AD53E8">
      <w:pPr>
        <w:widowControl/>
        <w:numPr>
          <w:ilvl w:val="0"/>
          <w:numId w:val="40"/>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NSManageObjectContext</w:t>
      </w:r>
      <w:r>
        <w:rPr>
          <w:rFonts w:ascii="Helvetica Neue" w:hAnsi="Helvetica Neue" w:cs="Helvetica Neue"/>
          <w:color w:val="1C1C1C"/>
          <w:kern w:val="0"/>
          <w:sz w:val="28"/>
          <w:szCs w:val="28"/>
        </w:rPr>
        <w:t>：管理对象上下文，持久性存储模型对象，参与数据对象进行各种操作的全过程，并监测数据对象的变化，以提供对</w:t>
      </w:r>
      <w:r>
        <w:rPr>
          <w:rFonts w:ascii="Helvetica Neue" w:hAnsi="Helvetica Neue" w:cs="Helvetica Neue"/>
          <w:color w:val="1C1C1C"/>
          <w:kern w:val="0"/>
          <w:sz w:val="28"/>
          <w:szCs w:val="28"/>
        </w:rPr>
        <w:t>undo/redo</w:t>
      </w:r>
      <w:r>
        <w:rPr>
          <w:rFonts w:ascii="Helvetica Neue" w:hAnsi="Helvetica Neue" w:cs="Helvetica Neue"/>
          <w:color w:val="1C1C1C"/>
          <w:kern w:val="0"/>
          <w:sz w:val="28"/>
          <w:szCs w:val="28"/>
        </w:rPr>
        <w:t>的支持及更新绑定到数据的</w:t>
      </w:r>
      <w:r>
        <w:rPr>
          <w:rFonts w:ascii="Helvetica Neue" w:hAnsi="Helvetica Neue" w:cs="Helvetica Neue"/>
          <w:color w:val="1C1C1C"/>
          <w:kern w:val="0"/>
          <w:sz w:val="28"/>
          <w:szCs w:val="28"/>
        </w:rPr>
        <w:t>UI</w:t>
      </w:r>
      <w:r>
        <w:rPr>
          <w:rFonts w:ascii="Helvetica Neue" w:hAnsi="Helvetica Neue" w:cs="Helvetica Neue"/>
          <w:color w:val="1C1C1C"/>
          <w:kern w:val="0"/>
          <w:sz w:val="28"/>
          <w:szCs w:val="28"/>
        </w:rPr>
        <w:t>。</w:t>
      </w:r>
    </w:p>
    <w:p w14:paraId="342CFBC8" w14:textId="77777777" w:rsidR="00AD53E8" w:rsidRDefault="00AD53E8" w:rsidP="00AD53E8">
      <w:pPr>
        <w:widowControl/>
        <w:numPr>
          <w:ilvl w:val="0"/>
          <w:numId w:val="40"/>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NSPersistentStoreCoordinator:</w:t>
      </w:r>
      <w:r>
        <w:rPr>
          <w:rFonts w:ascii="Helvetica Neue" w:hAnsi="Helvetica Neue" w:cs="Helvetica Neue"/>
          <w:color w:val="1C1C1C"/>
          <w:kern w:val="0"/>
          <w:sz w:val="28"/>
          <w:szCs w:val="28"/>
        </w:rPr>
        <w:t>连接数据库的</w:t>
      </w:r>
      <w:r>
        <w:rPr>
          <w:rFonts w:ascii="Helvetica Neue" w:hAnsi="Helvetica Neue" w:cs="Helvetica Neue"/>
          <w:color w:val="1C1C1C"/>
          <w:kern w:val="0"/>
          <w:sz w:val="28"/>
          <w:szCs w:val="28"/>
        </w:rPr>
        <w:t>Persistent Store Coordinator</w:t>
      </w:r>
      <w:r>
        <w:rPr>
          <w:rFonts w:ascii="Helvetica Neue" w:hAnsi="Helvetica Neue" w:cs="Helvetica Neue"/>
          <w:color w:val="1C1C1C"/>
          <w:kern w:val="0"/>
          <w:sz w:val="28"/>
          <w:szCs w:val="28"/>
        </w:rPr>
        <w:t>相当于数据文件管理器，处理底层的对数据文件的读取和写入，一般我们与这个没有交集。</w:t>
      </w:r>
    </w:p>
    <w:p w14:paraId="3CC402C5" w14:textId="77777777" w:rsidR="00AD53E8" w:rsidRDefault="00AD53E8" w:rsidP="00AD53E8">
      <w:pPr>
        <w:widowControl/>
        <w:numPr>
          <w:ilvl w:val="0"/>
          <w:numId w:val="40"/>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NSManagedObjectModel</w:t>
      </w:r>
      <w:r>
        <w:rPr>
          <w:rFonts w:ascii="Helvetica Neue" w:hAnsi="Helvetica Neue" w:cs="Helvetica Neue"/>
          <w:color w:val="1C1C1C"/>
          <w:kern w:val="0"/>
          <w:sz w:val="28"/>
          <w:szCs w:val="28"/>
        </w:rPr>
        <w:t>：被管理的数据模型、数据结构。</w:t>
      </w:r>
    </w:p>
    <w:p w14:paraId="46AB149C" w14:textId="77777777" w:rsidR="00AD53E8" w:rsidRDefault="00AD53E8" w:rsidP="00AD53E8">
      <w:pPr>
        <w:widowControl/>
        <w:numPr>
          <w:ilvl w:val="0"/>
          <w:numId w:val="40"/>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NSFetchRequest</w:t>
      </w:r>
      <w:r>
        <w:rPr>
          <w:rFonts w:ascii="Helvetica Neue" w:hAnsi="Helvetica Neue" w:cs="Helvetica Neue"/>
          <w:color w:val="1C1C1C"/>
          <w:kern w:val="0"/>
          <w:sz w:val="28"/>
          <w:szCs w:val="28"/>
        </w:rPr>
        <w:t>：数据请求；</w:t>
      </w:r>
    </w:p>
    <w:p w14:paraId="2C4284BB" w14:textId="77777777" w:rsidR="00AD53E8" w:rsidRDefault="00AD53E8" w:rsidP="00AD53E8">
      <w:pPr>
        <w:widowControl/>
        <w:numPr>
          <w:ilvl w:val="0"/>
          <w:numId w:val="40"/>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NSEntityDescription</w:t>
      </w:r>
      <w:r>
        <w:rPr>
          <w:rFonts w:ascii="Helvetica Neue" w:hAnsi="Helvetica Neue" w:cs="Helvetica Neue"/>
          <w:color w:val="1C1C1C"/>
          <w:kern w:val="0"/>
          <w:sz w:val="28"/>
          <w:szCs w:val="28"/>
        </w:rPr>
        <w:t>：表格实体结构，还需知道</w:t>
      </w:r>
      <w:r>
        <w:rPr>
          <w:rFonts w:ascii="Helvetica Neue" w:hAnsi="Helvetica Neue" w:cs="Helvetica Neue"/>
          <w:color w:val="1C1C1C"/>
          <w:kern w:val="0"/>
          <w:sz w:val="28"/>
          <w:szCs w:val="28"/>
        </w:rPr>
        <w:t>.xcdatamodel</w:t>
      </w:r>
      <w:r>
        <w:rPr>
          <w:rFonts w:ascii="Helvetica Neue" w:hAnsi="Helvetica Neue" w:cs="Helvetica Neue"/>
          <w:color w:val="1C1C1C"/>
          <w:kern w:val="0"/>
          <w:sz w:val="28"/>
          <w:szCs w:val="28"/>
        </w:rPr>
        <w:t>文件编译后为</w:t>
      </w:r>
      <w:r>
        <w:rPr>
          <w:rFonts w:ascii="Helvetica Neue" w:hAnsi="Helvetica Neue" w:cs="Helvetica Neue"/>
          <w:color w:val="1C1C1C"/>
          <w:kern w:val="0"/>
          <w:sz w:val="28"/>
          <w:szCs w:val="28"/>
        </w:rPr>
        <w:t>.momd</w:t>
      </w:r>
      <w:r>
        <w:rPr>
          <w:rFonts w:ascii="Helvetica Neue" w:hAnsi="Helvetica Neue" w:cs="Helvetica Neue"/>
          <w:color w:val="1C1C1C"/>
          <w:kern w:val="0"/>
          <w:sz w:val="28"/>
          <w:szCs w:val="28"/>
        </w:rPr>
        <w:t>或者</w:t>
      </w:r>
      <w:r>
        <w:rPr>
          <w:rFonts w:ascii="Helvetica Neue" w:hAnsi="Helvetica Neue" w:cs="Helvetica Neue"/>
          <w:color w:val="1C1C1C"/>
          <w:kern w:val="0"/>
          <w:sz w:val="28"/>
          <w:szCs w:val="28"/>
        </w:rPr>
        <w:t>.mom</w:t>
      </w:r>
      <w:r>
        <w:rPr>
          <w:rFonts w:ascii="Helvetica Neue" w:hAnsi="Helvetica Neue" w:cs="Helvetica Neue"/>
          <w:color w:val="1C1C1C"/>
          <w:kern w:val="0"/>
          <w:sz w:val="28"/>
          <w:szCs w:val="28"/>
        </w:rPr>
        <w:t>文件。</w:t>
      </w:r>
    </w:p>
    <w:p w14:paraId="0EEACE88"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Core Data</w:t>
      </w:r>
      <w:r>
        <w:rPr>
          <w:rFonts w:ascii="Helvetica Neue" w:hAnsi="Helvetica Neue" w:cs="Helvetica Neue"/>
          <w:b/>
          <w:bCs/>
          <w:color w:val="16A53F"/>
          <w:kern w:val="0"/>
          <w:sz w:val="28"/>
          <w:szCs w:val="28"/>
        </w:rPr>
        <w:t>的功能</w:t>
      </w:r>
    </w:p>
    <w:p w14:paraId="6101EDA7" w14:textId="77777777" w:rsidR="00AD53E8" w:rsidRDefault="00AD53E8" w:rsidP="00AD53E8">
      <w:pPr>
        <w:widowControl/>
        <w:numPr>
          <w:ilvl w:val="0"/>
          <w:numId w:val="41"/>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对于</w:t>
      </w:r>
      <w:r>
        <w:rPr>
          <w:rFonts w:ascii="Helvetica Neue" w:hAnsi="Helvetica Neue" w:cs="Helvetica Neue"/>
          <w:color w:val="1C1C1C"/>
          <w:kern w:val="0"/>
          <w:sz w:val="28"/>
          <w:szCs w:val="28"/>
        </w:rPr>
        <w:t>KVC</w:t>
      </w:r>
      <w:r>
        <w:rPr>
          <w:rFonts w:ascii="Helvetica Neue" w:hAnsi="Helvetica Neue" w:cs="Helvetica Neue"/>
          <w:color w:val="1C1C1C"/>
          <w:kern w:val="0"/>
          <w:sz w:val="28"/>
          <w:szCs w:val="28"/>
        </w:rPr>
        <w:t>和</w:t>
      </w:r>
      <w:r>
        <w:rPr>
          <w:rFonts w:ascii="Helvetica Neue" w:hAnsi="Helvetica Neue" w:cs="Helvetica Neue"/>
          <w:color w:val="1C1C1C"/>
          <w:kern w:val="0"/>
          <w:sz w:val="28"/>
          <w:szCs w:val="28"/>
        </w:rPr>
        <w:t>KVO</w:t>
      </w:r>
      <w:r>
        <w:rPr>
          <w:rFonts w:ascii="Helvetica Neue" w:hAnsi="Helvetica Neue" w:cs="Helvetica Neue"/>
          <w:color w:val="1C1C1C"/>
          <w:kern w:val="0"/>
          <w:sz w:val="28"/>
          <w:szCs w:val="28"/>
        </w:rPr>
        <w:t>完整且自动化的支持，除了为属性整合</w:t>
      </w:r>
      <w:r>
        <w:rPr>
          <w:rFonts w:ascii="Helvetica Neue" w:hAnsi="Helvetica Neue" w:cs="Helvetica Neue"/>
          <w:color w:val="1C1C1C"/>
          <w:kern w:val="0"/>
          <w:sz w:val="28"/>
          <w:szCs w:val="28"/>
        </w:rPr>
        <w:t>KVO</w:t>
      </w:r>
      <w:r>
        <w:rPr>
          <w:rFonts w:ascii="Helvetica Neue" w:hAnsi="Helvetica Neue" w:cs="Helvetica Neue"/>
          <w:color w:val="1C1C1C"/>
          <w:kern w:val="0"/>
          <w:sz w:val="28"/>
          <w:szCs w:val="28"/>
        </w:rPr>
        <w:t>和</w:t>
      </w:r>
      <w:r>
        <w:rPr>
          <w:rFonts w:ascii="Helvetica Neue" w:hAnsi="Helvetica Neue" w:cs="Helvetica Neue"/>
          <w:color w:val="1C1C1C"/>
          <w:kern w:val="0"/>
          <w:sz w:val="28"/>
          <w:szCs w:val="28"/>
        </w:rPr>
        <w:t>KVC</w:t>
      </w:r>
      <w:r>
        <w:rPr>
          <w:rFonts w:ascii="Helvetica Neue" w:hAnsi="Helvetica Neue" w:cs="Helvetica Neue"/>
          <w:color w:val="1C1C1C"/>
          <w:kern w:val="0"/>
          <w:sz w:val="28"/>
          <w:szCs w:val="28"/>
        </w:rPr>
        <w:t>访问方法外，还整合了适当的集合访问方法来处理多值关系；</w:t>
      </w:r>
    </w:p>
    <w:p w14:paraId="22070CFE" w14:textId="77777777" w:rsidR="00AD53E8" w:rsidRDefault="00AD53E8" w:rsidP="00AD53E8">
      <w:pPr>
        <w:widowControl/>
        <w:numPr>
          <w:ilvl w:val="0"/>
          <w:numId w:val="41"/>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自动验证属性（</w:t>
      </w:r>
      <w:r>
        <w:rPr>
          <w:rFonts w:ascii="Helvetica Neue" w:hAnsi="Helvetica Neue" w:cs="Helvetica Neue"/>
          <w:color w:val="1C1C1C"/>
          <w:kern w:val="0"/>
          <w:sz w:val="28"/>
          <w:szCs w:val="28"/>
        </w:rPr>
        <w:t>property</w:t>
      </w:r>
      <w:r>
        <w:rPr>
          <w:rFonts w:ascii="Helvetica Neue" w:hAnsi="Helvetica Neue" w:cs="Helvetica Neue"/>
          <w:color w:val="1C1C1C"/>
          <w:kern w:val="0"/>
          <w:sz w:val="28"/>
          <w:szCs w:val="28"/>
        </w:rPr>
        <w:t>）值；</w:t>
      </w:r>
    </w:p>
    <w:p w14:paraId="038A2047" w14:textId="77777777" w:rsidR="00AD53E8" w:rsidRDefault="00AD53E8" w:rsidP="00AD53E8">
      <w:pPr>
        <w:widowControl/>
        <w:numPr>
          <w:ilvl w:val="0"/>
          <w:numId w:val="41"/>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支持跟踪修改和撤销操作；</w:t>
      </w:r>
    </w:p>
    <w:p w14:paraId="6504F984" w14:textId="77777777" w:rsidR="00AD53E8" w:rsidRDefault="00AD53E8" w:rsidP="00AD53E8">
      <w:pPr>
        <w:widowControl/>
        <w:numPr>
          <w:ilvl w:val="0"/>
          <w:numId w:val="41"/>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关系维护，</w:t>
      </w:r>
      <w:r>
        <w:rPr>
          <w:rFonts w:ascii="Helvetica Neue" w:hAnsi="Helvetica Neue" w:cs="Helvetica Neue"/>
          <w:color w:val="1C1C1C"/>
          <w:kern w:val="0"/>
          <w:sz w:val="28"/>
          <w:szCs w:val="28"/>
        </w:rPr>
        <w:t>Core Data</w:t>
      </w:r>
      <w:r>
        <w:rPr>
          <w:rFonts w:ascii="Helvetica Neue" w:hAnsi="Helvetica Neue" w:cs="Helvetica Neue"/>
          <w:color w:val="1C1C1C"/>
          <w:kern w:val="0"/>
          <w:sz w:val="28"/>
          <w:szCs w:val="28"/>
        </w:rPr>
        <w:t>管理数据的关系传播，包括维护对象间的一致性；</w:t>
      </w:r>
    </w:p>
    <w:p w14:paraId="0AE51FDD" w14:textId="77777777" w:rsidR="00AD53E8" w:rsidRDefault="00AD53E8" w:rsidP="00AD53E8">
      <w:pPr>
        <w:widowControl/>
        <w:numPr>
          <w:ilvl w:val="0"/>
          <w:numId w:val="41"/>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在内存上和界面上分组、过滤、组织数据；</w:t>
      </w:r>
    </w:p>
    <w:p w14:paraId="13040BC6" w14:textId="77777777" w:rsidR="00AD53E8" w:rsidRDefault="00AD53E8" w:rsidP="00AD53E8">
      <w:pPr>
        <w:widowControl/>
        <w:numPr>
          <w:ilvl w:val="0"/>
          <w:numId w:val="41"/>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自动支持对象存储在外部数据仓库的功能；</w:t>
      </w:r>
    </w:p>
    <w:p w14:paraId="1D445E09" w14:textId="77777777" w:rsidR="00AD53E8" w:rsidRDefault="00AD53E8" w:rsidP="00AD53E8">
      <w:pPr>
        <w:widowControl/>
        <w:numPr>
          <w:ilvl w:val="0"/>
          <w:numId w:val="41"/>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创建复杂请求：无需动手写</w:t>
      </w:r>
      <w:r>
        <w:rPr>
          <w:rFonts w:ascii="Helvetica Neue" w:hAnsi="Helvetica Neue" w:cs="Helvetica Neue"/>
          <w:color w:val="1C1C1C"/>
          <w:kern w:val="0"/>
          <w:sz w:val="28"/>
          <w:szCs w:val="28"/>
        </w:rPr>
        <w:t>SQL</w:t>
      </w:r>
      <w:r>
        <w:rPr>
          <w:rFonts w:ascii="Helvetica Neue" w:hAnsi="Helvetica Neue" w:cs="Helvetica Neue"/>
          <w:color w:val="1C1C1C"/>
          <w:kern w:val="0"/>
          <w:sz w:val="28"/>
          <w:szCs w:val="28"/>
        </w:rPr>
        <w:t>语句，在获取请求（</w:t>
      </w:r>
      <w:r>
        <w:rPr>
          <w:rFonts w:ascii="Helvetica Neue" w:hAnsi="Helvetica Neue" w:cs="Helvetica Neue"/>
          <w:color w:val="1C1C1C"/>
          <w:kern w:val="0"/>
          <w:sz w:val="28"/>
          <w:szCs w:val="28"/>
        </w:rPr>
        <w:t>fetch request</w:t>
      </w:r>
      <w:r>
        <w:rPr>
          <w:rFonts w:ascii="Helvetica Neue" w:hAnsi="Helvetica Neue" w:cs="Helvetica Neue"/>
          <w:color w:val="1C1C1C"/>
          <w:kern w:val="0"/>
          <w:sz w:val="28"/>
          <w:szCs w:val="28"/>
        </w:rPr>
        <w:t>）中关联</w:t>
      </w:r>
      <w:r>
        <w:rPr>
          <w:rFonts w:ascii="Helvetica Neue" w:hAnsi="Helvetica Neue" w:cs="Helvetica Neue"/>
          <w:color w:val="1C1C1C"/>
          <w:kern w:val="0"/>
          <w:sz w:val="28"/>
          <w:szCs w:val="28"/>
        </w:rPr>
        <w:t>NSPredicate</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NSPreadicate</w:t>
      </w:r>
      <w:r>
        <w:rPr>
          <w:rFonts w:ascii="Helvetica Neue" w:hAnsi="Helvetica Neue" w:cs="Helvetica Neue"/>
          <w:color w:val="1C1C1C"/>
          <w:kern w:val="0"/>
          <w:sz w:val="28"/>
          <w:szCs w:val="28"/>
        </w:rPr>
        <w:t>支持基本功能、相关子查询和其他高级的</w:t>
      </w:r>
      <w:r>
        <w:rPr>
          <w:rFonts w:ascii="Helvetica Neue" w:hAnsi="Helvetica Neue" w:cs="Helvetica Neue"/>
          <w:color w:val="1C1C1C"/>
          <w:kern w:val="0"/>
          <w:sz w:val="28"/>
          <w:szCs w:val="28"/>
        </w:rPr>
        <w:t>SQL</w:t>
      </w:r>
      <w:r>
        <w:rPr>
          <w:rFonts w:ascii="Helvetica Neue" w:hAnsi="Helvetica Neue" w:cs="Helvetica Neue"/>
          <w:color w:val="1C1C1C"/>
          <w:kern w:val="0"/>
          <w:sz w:val="28"/>
          <w:szCs w:val="28"/>
        </w:rPr>
        <w:t>特性。它支持正确的</w:t>
      </w:r>
      <w:r>
        <w:rPr>
          <w:rFonts w:ascii="Helvetica Neue" w:hAnsi="Helvetica Neue" w:cs="Helvetica Neue"/>
          <w:color w:val="1C1C1C"/>
          <w:kern w:val="0"/>
          <w:sz w:val="28"/>
          <w:szCs w:val="28"/>
        </w:rPr>
        <w:t>Unicode</w:t>
      </w:r>
      <w:r>
        <w:rPr>
          <w:rFonts w:ascii="Helvetica Neue" w:hAnsi="Helvetica Neue" w:cs="Helvetica Neue"/>
          <w:color w:val="1C1C1C"/>
          <w:kern w:val="0"/>
          <w:sz w:val="28"/>
          <w:szCs w:val="28"/>
        </w:rPr>
        <w:t>编码、区域感知查询、排序和正则表达式；</w:t>
      </w:r>
    </w:p>
    <w:p w14:paraId="62D82E19" w14:textId="77777777" w:rsidR="00AD53E8" w:rsidRDefault="00AD53E8" w:rsidP="00AD53E8">
      <w:pPr>
        <w:widowControl/>
        <w:numPr>
          <w:ilvl w:val="0"/>
          <w:numId w:val="41"/>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延迟操作：</w:t>
      </w:r>
      <w:r>
        <w:rPr>
          <w:rFonts w:ascii="Helvetica Neue" w:hAnsi="Helvetica Neue" w:cs="Helvetica Neue"/>
          <w:color w:val="1C1C1C"/>
          <w:kern w:val="0"/>
          <w:sz w:val="28"/>
          <w:szCs w:val="28"/>
        </w:rPr>
        <w:t>Core Data</w:t>
      </w:r>
      <w:r>
        <w:rPr>
          <w:rFonts w:ascii="Helvetica Neue" w:hAnsi="Helvetica Neue" w:cs="Helvetica Neue"/>
          <w:color w:val="1C1C1C"/>
          <w:kern w:val="0"/>
          <w:sz w:val="28"/>
          <w:szCs w:val="28"/>
        </w:rPr>
        <w:t>使用</w:t>
      </w:r>
      <w:hyperlink r:id="rId29" w:history="1">
        <w:r>
          <w:rPr>
            <w:rFonts w:ascii="Helvetica Neue" w:hAnsi="Helvetica Neue" w:cs="Helvetica Neue"/>
            <w:color w:val="E34B06"/>
            <w:kern w:val="0"/>
            <w:sz w:val="28"/>
            <w:szCs w:val="28"/>
          </w:rPr>
          <w:t>懒加载（</w:t>
        </w:r>
        <w:r>
          <w:rPr>
            <w:rFonts w:ascii="Helvetica Neue" w:hAnsi="Helvetica Neue" w:cs="Helvetica Neue"/>
            <w:color w:val="E34B06"/>
            <w:kern w:val="0"/>
            <w:sz w:val="28"/>
            <w:szCs w:val="28"/>
          </w:rPr>
          <w:t>lazy loading</w:t>
        </w:r>
        <w:r>
          <w:rPr>
            <w:rFonts w:ascii="Helvetica Neue" w:hAnsi="Helvetica Neue" w:cs="Helvetica Neue"/>
            <w:color w:val="E34B06"/>
            <w:kern w:val="0"/>
            <w:sz w:val="28"/>
            <w:szCs w:val="28"/>
          </w:rPr>
          <w:t>）</w:t>
        </w:r>
      </w:hyperlink>
      <w:r>
        <w:rPr>
          <w:rFonts w:ascii="Helvetica Neue" w:hAnsi="Helvetica Neue" w:cs="Helvetica Neue"/>
          <w:color w:val="1C1C1C"/>
          <w:kern w:val="0"/>
          <w:sz w:val="28"/>
          <w:szCs w:val="28"/>
        </w:rPr>
        <w:t>方式减少内存负载，还支持部分实体化延迟加载和复制对象的数据共享机制；</w:t>
      </w:r>
    </w:p>
    <w:p w14:paraId="1A6D6314" w14:textId="77777777" w:rsidR="00AD53E8" w:rsidRDefault="00AD53E8" w:rsidP="00AD53E8">
      <w:pPr>
        <w:widowControl/>
        <w:numPr>
          <w:ilvl w:val="0"/>
          <w:numId w:val="41"/>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合并策略：</w:t>
      </w:r>
      <w:r>
        <w:rPr>
          <w:rFonts w:ascii="Helvetica Neue" w:hAnsi="Helvetica Neue" w:cs="Helvetica Neue"/>
          <w:color w:val="1C1C1C"/>
          <w:kern w:val="0"/>
          <w:sz w:val="28"/>
          <w:szCs w:val="28"/>
        </w:rPr>
        <w:t>Core Data</w:t>
      </w:r>
      <w:r>
        <w:rPr>
          <w:rFonts w:ascii="Helvetica Neue" w:hAnsi="Helvetica Neue" w:cs="Helvetica Neue"/>
          <w:color w:val="1C1C1C"/>
          <w:kern w:val="0"/>
          <w:sz w:val="28"/>
          <w:szCs w:val="28"/>
        </w:rPr>
        <w:t>内置版本跟踪和乐观锁（</w:t>
      </w:r>
      <w:r>
        <w:rPr>
          <w:rFonts w:ascii="Helvetica Neue" w:hAnsi="Helvetica Neue" w:cs="Helvetica Neue"/>
          <w:color w:val="1C1C1C"/>
          <w:kern w:val="0"/>
          <w:sz w:val="28"/>
          <w:szCs w:val="28"/>
        </w:rPr>
        <w:t>optimistic locking</w:t>
      </w:r>
      <w:r>
        <w:rPr>
          <w:rFonts w:ascii="Helvetica Neue" w:hAnsi="Helvetica Neue" w:cs="Helvetica Neue"/>
          <w:color w:val="1C1C1C"/>
          <w:kern w:val="0"/>
          <w:sz w:val="28"/>
          <w:szCs w:val="28"/>
        </w:rPr>
        <w:t>）来支持多用户写入冲突的解决，其中，乐观锁就是对数据冲突进行检测，若冲突就返回冲突的信息；</w:t>
      </w:r>
    </w:p>
    <w:p w14:paraId="717EC29D" w14:textId="77777777" w:rsidR="00AD53E8" w:rsidRDefault="00AD53E8" w:rsidP="00AD53E8">
      <w:pPr>
        <w:widowControl/>
        <w:numPr>
          <w:ilvl w:val="0"/>
          <w:numId w:val="41"/>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数据迁移：</w:t>
      </w:r>
      <w:r>
        <w:rPr>
          <w:rFonts w:ascii="Helvetica Neue" w:hAnsi="Helvetica Neue" w:cs="Helvetica Neue"/>
          <w:color w:val="1C1C1C"/>
          <w:kern w:val="0"/>
          <w:sz w:val="28"/>
          <w:szCs w:val="28"/>
        </w:rPr>
        <w:t>Core Data</w:t>
      </w:r>
      <w:r>
        <w:rPr>
          <w:rFonts w:ascii="Helvetica Neue" w:hAnsi="Helvetica Neue" w:cs="Helvetica Neue"/>
          <w:color w:val="1C1C1C"/>
          <w:kern w:val="0"/>
          <w:sz w:val="28"/>
          <w:szCs w:val="28"/>
        </w:rPr>
        <w:t>的</w:t>
      </w:r>
      <w:r>
        <w:rPr>
          <w:rFonts w:ascii="Helvetica Neue" w:hAnsi="Helvetica Neue" w:cs="Helvetica Neue"/>
          <w:color w:val="1C1C1C"/>
          <w:kern w:val="0"/>
          <w:sz w:val="28"/>
          <w:szCs w:val="28"/>
        </w:rPr>
        <w:t>Schema Migration</w:t>
      </w:r>
      <w:r>
        <w:rPr>
          <w:rFonts w:ascii="Helvetica Neue" w:hAnsi="Helvetica Neue" w:cs="Helvetica Neue"/>
          <w:color w:val="1C1C1C"/>
          <w:kern w:val="0"/>
          <w:sz w:val="28"/>
          <w:szCs w:val="28"/>
        </w:rPr>
        <w:t>工具可以简化应对数据库结构变化的任务，在某些情况允许你执行高效率的数据库原地迁移工作；</w:t>
      </w:r>
    </w:p>
    <w:p w14:paraId="26FD04C3" w14:textId="77777777" w:rsidR="00AD53E8" w:rsidRDefault="00AD53E8" w:rsidP="00AD53E8">
      <w:pPr>
        <w:widowControl/>
        <w:numPr>
          <w:ilvl w:val="0"/>
          <w:numId w:val="41"/>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可选择针对程序</w:t>
      </w:r>
      <w:r>
        <w:rPr>
          <w:rFonts w:ascii="Helvetica Neue" w:hAnsi="Helvetica Neue" w:cs="Helvetica Neue"/>
          <w:color w:val="1C1C1C"/>
          <w:kern w:val="0"/>
          <w:sz w:val="28"/>
          <w:szCs w:val="28"/>
        </w:rPr>
        <w:t>Controller</w:t>
      </w:r>
      <w:r>
        <w:rPr>
          <w:rFonts w:ascii="Helvetica Neue" w:hAnsi="Helvetica Neue" w:cs="Helvetica Neue"/>
          <w:color w:val="1C1C1C"/>
          <w:kern w:val="0"/>
          <w:sz w:val="28"/>
          <w:szCs w:val="28"/>
        </w:rPr>
        <w:t>层的集成，来支持</w:t>
      </w:r>
      <w:r>
        <w:rPr>
          <w:rFonts w:ascii="Helvetica Neue" w:hAnsi="Helvetica Neue" w:cs="Helvetica Neue"/>
          <w:color w:val="1C1C1C"/>
          <w:kern w:val="0"/>
          <w:sz w:val="28"/>
          <w:szCs w:val="28"/>
        </w:rPr>
        <w:t>UI</w:t>
      </w:r>
      <w:r>
        <w:rPr>
          <w:rFonts w:ascii="Helvetica Neue" w:hAnsi="Helvetica Neue" w:cs="Helvetica Neue"/>
          <w:color w:val="1C1C1C"/>
          <w:kern w:val="0"/>
          <w:sz w:val="28"/>
          <w:szCs w:val="28"/>
        </w:rPr>
        <w:t>的显示同步</w:t>
      </w:r>
      <w:r>
        <w:rPr>
          <w:rFonts w:ascii="Helvetica Neue" w:hAnsi="Helvetica Neue" w:cs="Helvetica Neue"/>
          <w:color w:val="1C1C1C"/>
          <w:kern w:val="0"/>
          <w:sz w:val="28"/>
          <w:szCs w:val="28"/>
        </w:rPr>
        <w:t>Core Data</w:t>
      </w:r>
      <w:r>
        <w:rPr>
          <w:rFonts w:ascii="Helvetica Neue" w:hAnsi="Helvetica Neue" w:cs="Helvetica Neue"/>
          <w:color w:val="1C1C1C"/>
          <w:kern w:val="0"/>
          <w:sz w:val="28"/>
          <w:szCs w:val="28"/>
        </w:rPr>
        <w:t>在</w:t>
      </w:r>
      <w:r>
        <w:rPr>
          <w:rFonts w:ascii="Helvetica Neue" w:hAnsi="Helvetica Neue" w:cs="Helvetica Neue"/>
          <w:color w:val="1C1C1C"/>
          <w:kern w:val="0"/>
          <w:sz w:val="28"/>
          <w:szCs w:val="28"/>
        </w:rPr>
        <w:t>IPhone OS</w:t>
      </w:r>
      <w:r>
        <w:rPr>
          <w:rFonts w:ascii="Helvetica Neue" w:hAnsi="Helvetica Neue" w:cs="Helvetica Neue"/>
          <w:color w:val="1C1C1C"/>
          <w:kern w:val="0"/>
          <w:sz w:val="28"/>
          <w:szCs w:val="28"/>
        </w:rPr>
        <w:t>之上，提供</w:t>
      </w:r>
      <w:r>
        <w:rPr>
          <w:rFonts w:ascii="Helvetica Neue" w:hAnsi="Helvetica Neue" w:cs="Helvetica Neue"/>
          <w:color w:val="1C1C1C"/>
          <w:kern w:val="0"/>
          <w:sz w:val="28"/>
          <w:szCs w:val="28"/>
        </w:rPr>
        <w:t>NSFetchedResultsController</w:t>
      </w:r>
      <w:r>
        <w:rPr>
          <w:rFonts w:ascii="Helvetica Neue" w:hAnsi="Helvetica Neue" w:cs="Helvetica Neue"/>
          <w:color w:val="1C1C1C"/>
          <w:kern w:val="0"/>
          <w:sz w:val="28"/>
          <w:szCs w:val="28"/>
        </w:rPr>
        <w:t>对象来做相关工作，在</w:t>
      </w:r>
      <w:r>
        <w:rPr>
          <w:rFonts w:ascii="Helvetica Neue" w:hAnsi="Helvetica Neue" w:cs="Helvetica Neue"/>
          <w:color w:val="1C1C1C"/>
          <w:kern w:val="0"/>
          <w:sz w:val="28"/>
          <w:szCs w:val="28"/>
        </w:rPr>
        <w:t>Mac OS X</w:t>
      </w:r>
      <w:r>
        <w:rPr>
          <w:rFonts w:ascii="Helvetica Neue" w:hAnsi="Helvetica Neue" w:cs="Helvetica Neue"/>
          <w:color w:val="1C1C1C"/>
          <w:kern w:val="0"/>
          <w:sz w:val="28"/>
          <w:szCs w:val="28"/>
        </w:rPr>
        <w:t>上我们用</w:t>
      </w:r>
      <w:r>
        <w:rPr>
          <w:rFonts w:ascii="Helvetica Neue" w:hAnsi="Helvetica Neue" w:cs="Helvetica Neue"/>
          <w:color w:val="1C1C1C"/>
          <w:kern w:val="0"/>
          <w:sz w:val="28"/>
          <w:szCs w:val="28"/>
        </w:rPr>
        <w:t>Cocoa</w:t>
      </w:r>
      <w:r>
        <w:rPr>
          <w:rFonts w:ascii="Helvetica Neue" w:hAnsi="Helvetica Neue" w:cs="Helvetica Neue"/>
          <w:color w:val="1C1C1C"/>
          <w:kern w:val="0"/>
          <w:sz w:val="28"/>
          <w:szCs w:val="28"/>
        </w:rPr>
        <w:t>提供的绑定（</w:t>
      </w:r>
      <w:r>
        <w:rPr>
          <w:rFonts w:ascii="Helvetica Neue" w:hAnsi="Helvetica Neue" w:cs="Helvetica Neue"/>
          <w:color w:val="1C1C1C"/>
          <w:kern w:val="0"/>
          <w:sz w:val="28"/>
          <w:szCs w:val="28"/>
        </w:rPr>
        <w:t>Binding</w:t>
      </w:r>
      <w:r>
        <w:rPr>
          <w:rFonts w:ascii="Helvetica Neue" w:hAnsi="Helvetica Neue" w:cs="Helvetica Neue"/>
          <w:color w:val="1C1C1C"/>
          <w:kern w:val="0"/>
          <w:sz w:val="28"/>
          <w:szCs w:val="28"/>
        </w:rPr>
        <w:t>）机制来完成的。</w:t>
      </w:r>
    </w:p>
    <w:p w14:paraId="53AC6CE7"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对象可以被</w:t>
      </w:r>
      <w:r>
        <w:rPr>
          <w:rFonts w:ascii="Helvetica Neue" w:hAnsi="Helvetica Neue" w:cs="Helvetica Neue"/>
          <w:b/>
          <w:bCs/>
          <w:color w:val="16A53F"/>
          <w:kern w:val="0"/>
          <w:sz w:val="28"/>
          <w:szCs w:val="28"/>
        </w:rPr>
        <w:t>copy</w:t>
      </w:r>
      <w:r>
        <w:rPr>
          <w:rFonts w:ascii="Helvetica Neue" w:hAnsi="Helvetica Neue" w:cs="Helvetica Neue"/>
          <w:b/>
          <w:bCs/>
          <w:color w:val="16A53F"/>
          <w:kern w:val="0"/>
          <w:sz w:val="28"/>
          <w:szCs w:val="28"/>
        </w:rPr>
        <w:t>的条件</w:t>
      </w:r>
    </w:p>
    <w:p w14:paraId="18DABF60" w14:textId="77777777" w:rsidR="00AD53E8" w:rsidRDefault="00AD53E8" w:rsidP="00AD53E8">
      <w:pPr>
        <w:widowControl/>
        <w:numPr>
          <w:ilvl w:val="0"/>
          <w:numId w:val="42"/>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只有实现了</w:t>
      </w:r>
      <w:r>
        <w:rPr>
          <w:rFonts w:ascii="Helvetica Neue" w:hAnsi="Helvetica Neue" w:cs="Helvetica Neue"/>
          <w:color w:val="1C1C1C"/>
          <w:kern w:val="0"/>
          <w:sz w:val="28"/>
          <w:szCs w:val="28"/>
        </w:rPr>
        <w:t>NSCopying</w:t>
      </w:r>
      <w:r>
        <w:rPr>
          <w:rFonts w:ascii="Helvetica Neue" w:hAnsi="Helvetica Neue" w:cs="Helvetica Neue"/>
          <w:color w:val="1C1C1C"/>
          <w:kern w:val="0"/>
          <w:sz w:val="28"/>
          <w:szCs w:val="28"/>
        </w:rPr>
        <w:t>和</w:t>
      </w:r>
      <w:r>
        <w:rPr>
          <w:rFonts w:ascii="Helvetica Neue" w:hAnsi="Helvetica Neue" w:cs="Helvetica Neue"/>
          <w:color w:val="1C1C1C"/>
          <w:kern w:val="0"/>
          <w:sz w:val="28"/>
          <w:szCs w:val="28"/>
        </w:rPr>
        <w:t>NSMutableCopying</w:t>
      </w:r>
      <w:r>
        <w:rPr>
          <w:rFonts w:ascii="Helvetica Neue" w:hAnsi="Helvetica Neue" w:cs="Helvetica Neue"/>
          <w:color w:val="1C1C1C"/>
          <w:kern w:val="0"/>
          <w:sz w:val="28"/>
          <w:szCs w:val="28"/>
        </w:rPr>
        <w:t>协议的类的对象才能被拷贝</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分为不可变拷贝和可变拷贝</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具体区别</w:t>
      </w:r>
      <w:hyperlink r:id="rId30" w:history="1">
        <w:r>
          <w:rPr>
            <w:rFonts w:ascii="Helvetica Neue" w:hAnsi="Helvetica Neue" w:cs="Helvetica Neue"/>
            <w:color w:val="E34B06"/>
            <w:kern w:val="0"/>
            <w:sz w:val="28"/>
            <w:szCs w:val="28"/>
          </w:rPr>
          <w:t>戳这里</w:t>
        </w:r>
      </w:hyperlink>
    </w:p>
    <w:p w14:paraId="1AEC771B" w14:textId="77777777" w:rsidR="00AD53E8" w:rsidRDefault="00AD53E8" w:rsidP="00AD53E8">
      <w:pPr>
        <w:widowControl/>
        <w:numPr>
          <w:ilvl w:val="0"/>
          <w:numId w:val="42"/>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NSCopying</w:t>
      </w:r>
      <w:r>
        <w:rPr>
          <w:rFonts w:ascii="Helvetica Neue" w:hAnsi="Helvetica Neue" w:cs="Helvetica Neue"/>
          <w:color w:val="1C1C1C"/>
          <w:kern w:val="0"/>
          <w:sz w:val="28"/>
          <w:szCs w:val="28"/>
        </w:rPr>
        <w:t>协议方法为：</w:t>
      </w:r>
    </w:p>
    <w:tbl>
      <w:tblPr>
        <w:tblW w:w="0" w:type="auto"/>
        <w:tblBorders>
          <w:top w:val="nil"/>
          <w:left w:val="nil"/>
          <w:right w:val="nil"/>
        </w:tblBorders>
        <w:tblLayout w:type="fixed"/>
        <w:tblLook w:val="0000" w:firstRow="0" w:lastRow="0" w:firstColumn="0" w:lastColumn="0" w:noHBand="0" w:noVBand="0"/>
      </w:tblPr>
      <w:tblGrid>
        <w:gridCol w:w="640"/>
        <w:gridCol w:w="13760"/>
      </w:tblGrid>
      <w:tr w:rsidR="00AD53E8" w14:paraId="62359696" w14:textId="77777777">
        <w:tc>
          <w:tcPr>
            <w:tcW w:w="640" w:type="dxa"/>
          </w:tcPr>
          <w:p w14:paraId="7CA2073E"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w:t>
            </w:r>
          </w:p>
          <w:p w14:paraId="6EFCDDD1"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2</w:t>
            </w:r>
          </w:p>
          <w:p w14:paraId="75D68459"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3</w:t>
            </w:r>
          </w:p>
          <w:p w14:paraId="41A03A0D"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4</w:t>
            </w:r>
          </w:p>
          <w:p w14:paraId="3ADFD7F8"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5</w:t>
            </w:r>
          </w:p>
        </w:tc>
        <w:tc>
          <w:tcPr>
            <w:tcW w:w="13760" w:type="dxa"/>
          </w:tcPr>
          <w:p w14:paraId="386D175E"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roofErr w:type="gramStart"/>
            <w:r>
              <w:rPr>
                <w:rFonts w:ascii="Consolas" w:hAnsi="Consolas" w:cs="Consolas"/>
                <w:color w:val="1C1C1C"/>
                <w:kern w:val="0"/>
                <w:sz w:val="28"/>
                <w:szCs w:val="28"/>
              </w:rPr>
              <w:t>id</w:t>
            </w:r>
            <w:proofErr w:type="gramEnd"/>
            <w:r>
              <w:rPr>
                <w:rFonts w:ascii="Consolas" w:hAnsi="Consolas" w:cs="Consolas"/>
                <w:color w:val="1C1C1C"/>
                <w:kern w:val="0"/>
                <w:sz w:val="28"/>
                <w:szCs w:val="28"/>
              </w:rPr>
              <w:t>)copyWithZone:(NSZone *)zone {</w:t>
            </w:r>
          </w:p>
          <w:p w14:paraId="4C26358F"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MyObject *copy = [[[self class] allocWithZone: zone] init];</w:t>
            </w:r>
          </w:p>
          <w:p w14:paraId="70E18291"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roofErr w:type="gramStart"/>
            <w:r>
              <w:rPr>
                <w:rFonts w:ascii="Consolas" w:hAnsi="Consolas" w:cs="Consolas"/>
                <w:color w:val="1C1C1C"/>
                <w:kern w:val="0"/>
                <w:sz w:val="28"/>
                <w:szCs w:val="28"/>
              </w:rPr>
              <w:t>copy.username</w:t>
            </w:r>
            <w:proofErr w:type="gramEnd"/>
            <w:r>
              <w:rPr>
                <w:rFonts w:ascii="Consolas" w:hAnsi="Consolas" w:cs="Consolas"/>
                <w:color w:val="1C1C1C"/>
                <w:kern w:val="0"/>
                <w:sz w:val="28"/>
                <w:szCs w:val="28"/>
              </w:rPr>
              <w:t> = [self.username copyWithZone:zone];</w:t>
            </w:r>
          </w:p>
          <w:p w14:paraId="165AE9CB"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roofErr w:type="gramStart"/>
            <w:r>
              <w:rPr>
                <w:rFonts w:ascii="Consolas" w:hAnsi="Consolas" w:cs="Consolas"/>
                <w:b/>
                <w:bCs/>
                <w:color w:val="0A5287"/>
                <w:kern w:val="0"/>
                <w:sz w:val="28"/>
                <w:szCs w:val="28"/>
              </w:rPr>
              <w:t>return</w:t>
            </w:r>
            <w:proofErr w:type="gramEnd"/>
            <w:r>
              <w:rPr>
                <w:rFonts w:ascii="Consolas" w:hAnsi="Consolas" w:cs="Consolas"/>
                <w:color w:val="1C1C1C"/>
                <w:kern w:val="0"/>
                <w:sz w:val="28"/>
                <w:szCs w:val="28"/>
              </w:rPr>
              <w:t> copy;</w:t>
            </w:r>
          </w:p>
          <w:p w14:paraId="38C7C0A0"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w:t>
            </w:r>
          </w:p>
        </w:tc>
      </w:tr>
    </w:tbl>
    <w:p w14:paraId="3CDED7E0"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自动释放池工作原理</w:t>
      </w:r>
    </w:p>
    <w:p w14:paraId="4C0C8EFB" w14:textId="77777777" w:rsidR="00AD53E8" w:rsidRDefault="00AD53E8" w:rsidP="00AD53E8">
      <w:pPr>
        <w:widowControl/>
        <w:numPr>
          <w:ilvl w:val="0"/>
          <w:numId w:val="43"/>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自动释放池是</w:t>
      </w:r>
      <w:r>
        <w:rPr>
          <w:rFonts w:ascii="Helvetica Neue" w:hAnsi="Helvetica Neue" w:cs="Helvetica Neue"/>
          <w:color w:val="1C1C1C"/>
          <w:kern w:val="0"/>
          <w:sz w:val="28"/>
          <w:szCs w:val="28"/>
        </w:rPr>
        <w:t>NSAutorelease</w:t>
      </w:r>
      <w:r>
        <w:rPr>
          <w:rFonts w:ascii="Helvetica Neue" w:hAnsi="Helvetica Neue" w:cs="Helvetica Neue"/>
          <w:color w:val="1C1C1C"/>
          <w:kern w:val="0"/>
          <w:sz w:val="28"/>
          <w:szCs w:val="28"/>
        </w:rPr>
        <w:t>类的一个实例</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当向一个对象发送</w:t>
      </w:r>
      <w:r>
        <w:rPr>
          <w:rFonts w:ascii="Helvetica Neue" w:hAnsi="Helvetica Neue" w:cs="Helvetica Neue"/>
          <w:color w:val="1C1C1C"/>
          <w:kern w:val="0"/>
          <w:sz w:val="28"/>
          <w:szCs w:val="28"/>
        </w:rPr>
        <w:t>autorelease</w:t>
      </w:r>
      <w:r>
        <w:rPr>
          <w:rFonts w:ascii="Helvetica Neue" w:hAnsi="Helvetica Neue" w:cs="Helvetica Neue"/>
          <w:color w:val="1C1C1C"/>
          <w:kern w:val="0"/>
          <w:sz w:val="28"/>
          <w:szCs w:val="28"/>
        </w:rPr>
        <w:t>消息时</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该对象会自动入池</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待池销毁时</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将会向池中所有对象发送一条</w:t>
      </w:r>
      <w:r>
        <w:rPr>
          <w:rFonts w:ascii="Helvetica Neue" w:hAnsi="Helvetica Neue" w:cs="Helvetica Neue"/>
          <w:color w:val="1C1C1C"/>
          <w:kern w:val="0"/>
          <w:sz w:val="28"/>
          <w:szCs w:val="28"/>
        </w:rPr>
        <w:t>release</w:t>
      </w:r>
      <w:r>
        <w:rPr>
          <w:rFonts w:ascii="Helvetica Neue" w:hAnsi="Helvetica Neue" w:cs="Helvetica Neue"/>
          <w:color w:val="1C1C1C"/>
          <w:kern w:val="0"/>
          <w:sz w:val="28"/>
          <w:szCs w:val="28"/>
        </w:rPr>
        <w:t>消息</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释放对象。</w:t>
      </w:r>
    </w:p>
    <w:p w14:paraId="18D60E86" w14:textId="77777777" w:rsidR="00AD53E8" w:rsidRDefault="00AD53E8" w:rsidP="00AD53E8">
      <w:pPr>
        <w:widowControl/>
        <w:numPr>
          <w:ilvl w:val="0"/>
          <w:numId w:val="43"/>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[pool release]</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 xml:space="preserve"> [pool drain]</w:t>
      </w:r>
      <w:r>
        <w:rPr>
          <w:rFonts w:ascii="Helvetica Neue" w:hAnsi="Helvetica Neue" w:cs="Helvetica Neue"/>
          <w:color w:val="1C1C1C"/>
          <w:kern w:val="0"/>
          <w:sz w:val="28"/>
          <w:szCs w:val="28"/>
        </w:rPr>
        <w:t>表示的是池本身不会销毁</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而是池子中的临时对象都被发送</w:t>
      </w:r>
      <w:r>
        <w:rPr>
          <w:rFonts w:ascii="Helvetica Neue" w:hAnsi="Helvetica Neue" w:cs="Helvetica Neue"/>
          <w:color w:val="1C1C1C"/>
          <w:kern w:val="0"/>
          <w:sz w:val="28"/>
          <w:szCs w:val="28"/>
        </w:rPr>
        <w:t>release,</w:t>
      </w:r>
      <w:r>
        <w:rPr>
          <w:rFonts w:ascii="Helvetica Neue" w:hAnsi="Helvetica Neue" w:cs="Helvetica Neue"/>
          <w:color w:val="1C1C1C"/>
          <w:kern w:val="0"/>
          <w:sz w:val="28"/>
          <w:szCs w:val="28"/>
        </w:rPr>
        <w:t>从而将对象销毁。</w:t>
      </w:r>
    </w:p>
    <w:p w14:paraId="66F7EE43"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在某个方法中</w:t>
      </w:r>
      <w:r>
        <w:rPr>
          <w:rFonts w:ascii="Helvetica Neue" w:hAnsi="Helvetica Neue" w:cs="Helvetica Neue"/>
          <w:b/>
          <w:bCs/>
          <w:color w:val="16A53F"/>
          <w:kern w:val="0"/>
          <w:sz w:val="28"/>
          <w:szCs w:val="28"/>
        </w:rPr>
        <w:t xml:space="preserve"> self.name = _name</w:t>
      </w:r>
      <w:r>
        <w:rPr>
          <w:rFonts w:ascii="Helvetica Neue" w:hAnsi="Helvetica Neue" w:cs="Helvetica Neue"/>
          <w:b/>
          <w:bCs/>
          <w:color w:val="16A53F"/>
          <w:kern w:val="0"/>
          <w:sz w:val="28"/>
          <w:szCs w:val="28"/>
        </w:rPr>
        <w:t>，</w:t>
      </w:r>
      <w:r>
        <w:rPr>
          <w:rFonts w:ascii="Helvetica Neue" w:hAnsi="Helvetica Neue" w:cs="Helvetica Neue"/>
          <w:b/>
          <w:bCs/>
          <w:color w:val="16A53F"/>
          <w:kern w:val="0"/>
          <w:sz w:val="28"/>
          <w:szCs w:val="28"/>
        </w:rPr>
        <w:t xml:space="preserve">name = _name </w:t>
      </w:r>
      <w:r>
        <w:rPr>
          <w:rFonts w:ascii="Helvetica Neue" w:hAnsi="Helvetica Neue" w:cs="Helvetica Neue"/>
          <w:b/>
          <w:bCs/>
          <w:color w:val="16A53F"/>
          <w:kern w:val="0"/>
          <w:sz w:val="28"/>
          <w:szCs w:val="28"/>
        </w:rPr>
        <w:t>它</w:t>
      </w:r>
      <w:r>
        <w:rPr>
          <w:rFonts w:ascii="Helvetica Neue" w:hAnsi="Helvetica Neue" w:cs="Helvetica Neue"/>
          <w:b/>
          <w:bCs/>
          <w:color w:val="16A53F"/>
          <w:kern w:val="0"/>
          <w:sz w:val="28"/>
          <w:szCs w:val="28"/>
        </w:rPr>
        <w:t xml:space="preserve"> </w:t>
      </w:r>
      <w:r>
        <w:rPr>
          <w:rFonts w:ascii="Helvetica Neue" w:hAnsi="Helvetica Neue" w:cs="Helvetica Neue"/>
          <w:b/>
          <w:bCs/>
          <w:color w:val="16A53F"/>
          <w:kern w:val="0"/>
          <w:sz w:val="28"/>
          <w:szCs w:val="28"/>
        </w:rPr>
        <w:t>们有区别吗，为什么</w:t>
      </w:r>
      <w:r>
        <w:rPr>
          <w:rFonts w:ascii="Helvetica Neue" w:hAnsi="Helvetica Neue" w:cs="Helvetica Neue"/>
          <w:b/>
          <w:bCs/>
          <w:color w:val="16A53F"/>
          <w:kern w:val="0"/>
          <w:sz w:val="28"/>
          <w:szCs w:val="28"/>
        </w:rPr>
        <w:t>?</w:t>
      </w:r>
    </w:p>
    <w:p w14:paraId="507C7A66" w14:textId="77777777" w:rsidR="00AD53E8" w:rsidRDefault="00AD53E8" w:rsidP="00AD53E8">
      <w:pPr>
        <w:widowControl/>
        <w:numPr>
          <w:ilvl w:val="0"/>
          <w:numId w:val="44"/>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前者是存在内存管理的</w:t>
      </w:r>
      <w:r>
        <w:rPr>
          <w:rFonts w:ascii="Helvetica Neue" w:hAnsi="Helvetica Neue" w:cs="Helvetica Neue"/>
          <w:color w:val="1C1C1C"/>
          <w:kern w:val="0"/>
          <w:sz w:val="28"/>
          <w:szCs w:val="28"/>
        </w:rPr>
        <w:t>setter</w:t>
      </w:r>
      <w:r>
        <w:rPr>
          <w:rFonts w:ascii="Helvetica Neue" w:hAnsi="Helvetica Neue" w:cs="Helvetica Neue"/>
          <w:color w:val="1C1C1C"/>
          <w:kern w:val="0"/>
          <w:sz w:val="28"/>
          <w:szCs w:val="28"/>
        </w:rPr>
        <w:t>方法赋值</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它会对</w:t>
      </w:r>
      <w:r>
        <w:rPr>
          <w:rFonts w:ascii="Helvetica Neue" w:hAnsi="Helvetica Neue" w:cs="Helvetica Neue"/>
          <w:color w:val="1C1C1C"/>
          <w:kern w:val="0"/>
          <w:sz w:val="28"/>
          <w:szCs w:val="28"/>
        </w:rPr>
        <w:t>_name</w:t>
      </w:r>
      <w:r>
        <w:rPr>
          <w:rFonts w:ascii="Helvetica Neue" w:hAnsi="Helvetica Neue" w:cs="Helvetica Neue"/>
          <w:color w:val="1C1C1C"/>
          <w:kern w:val="0"/>
          <w:sz w:val="28"/>
          <w:szCs w:val="28"/>
        </w:rPr>
        <w:t>对象进行保留或者拷贝操作</w:t>
      </w:r>
    </w:p>
    <w:p w14:paraId="527070C6" w14:textId="77777777" w:rsidR="00AD53E8" w:rsidRDefault="00AD53E8" w:rsidP="00AD53E8">
      <w:pPr>
        <w:widowControl/>
        <w:numPr>
          <w:ilvl w:val="0"/>
          <w:numId w:val="44"/>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后者是普通赋值</w:t>
      </w:r>
    </w:p>
    <w:p w14:paraId="3EA32DFA" w14:textId="77777777" w:rsidR="00AD53E8" w:rsidRDefault="00AD53E8" w:rsidP="00AD53E8">
      <w:pPr>
        <w:widowControl/>
        <w:numPr>
          <w:ilvl w:val="0"/>
          <w:numId w:val="44"/>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一般来说，在对象的方法里成员变量和方法都是可以访问的，我们通常会重写</w:t>
      </w:r>
      <w:r>
        <w:rPr>
          <w:rFonts w:ascii="Helvetica Neue" w:hAnsi="Helvetica Neue" w:cs="Helvetica Neue"/>
          <w:color w:val="1C1C1C"/>
          <w:kern w:val="0"/>
          <w:sz w:val="28"/>
          <w:szCs w:val="28"/>
        </w:rPr>
        <w:t>Setter</w:t>
      </w:r>
      <w:r>
        <w:rPr>
          <w:rFonts w:ascii="Helvetica Neue" w:hAnsi="Helvetica Neue" w:cs="Helvetica Neue"/>
          <w:color w:val="1C1C1C"/>
          <w:kern w:val="0"/>
          <w:sz w:val="28"/>
          <w:szCs w:val="28"/>
        </w:rPr>
        <w:t>方法来执行某些额外的工作。比如说，外部传一个模型过来，那么我会直接重写</w:t>
      </w:r>
      <w:r>
        <w:rPr>
          <w:rFonts w:ascii="Helvetica Neue" w:hAnsi="Helvetica Neue" w:cs="Helvetica Neue"/>
          <w:color w:val="1C1C1C"/>
          <w:kern w:val="0"/>
          <w:sz w:val="28"/>
          <w:szCs w:val="28"/>
        </w:rPr>
        <w:t>Setter</w:t>
      </w:r>
      <w:r>
        <w:rPr>
          <w:rFonts w:ascii="Helvetica Neue" w:hAnsi="Helvetica Neue" w:cs="Helvetica Neue"/>
          <w:color w:val="1C1C1C"/>
          <w:kern w:val="0"/>
          <w:sz w:val="28"/>
          <w:szCs w:val="28"/>
        </w:rPr>
        <w:t>方法，当模型传过来时，也就是意味着数据发生了变化，那么视图也需要更新显示，则在赋值新模型的同时也去刷新</w:t>
      </w:r>
      <w:r>
        <w:rPr>
          <w:rFonts w:ascii="Helvetica Neue" w:hAnsi="Helvetica Neue" w:cs="Helvetica Neue"/>
          <w:color w:val="1C1C1C"/>
          <w:kern w:val="0"/>
          <w:sz w:val="28"/>
          <w:szCs w:val="28"/>
        </w:rPr>
        <w:t>UI</w:t>
      </w:r>
      <w:r>
        <w:rPr>
          <w:rFonts w:ascii="Helvetica Neue" w:hAnsi="Helvetica Neue" w:cs="Helvetica Neue"/>
          <w:color w:val="1C1C1C"/>
          <w:kern w:val="0"/>
          <w:sz w:val="28"/>
          <w:szCs w:val="28"/>
        </w:rPr>
        <w:t>。</w:t>
      </w:r>
    </w:p>
    <w:p w14:paraId="1527A5B1"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解释</w:t>
      </w:r>
      <w:r>
        <w:rPr>
          <w:rFonts w:ascii="Helvetica Neue" w:hAnsi="Helvetica Neue" w:cs="Helvetica Neue"/>
          <w:b/>
          <w:bCs/>
          <w:color w:val="16A53F"/>
          <w:kern w:val="0"/>
          <w:sz w:val="28"/>
          <w:szCs w:val="28"/>
        </w:rPr>
        <w:t>self = [super init]</w:t>
      </w:r>
      <w:r>
        <w:rPr>
          <w:rFonts w:ascii="Helvetica Neue" w:hAnsi="Helvetica Neue" w:cs="Helvetica Neue"/>
          <w:b/>
          <w:bCs/>
          <w:color w:val="16A53F"/>
          <w:kern w:val="0"/>
          <w:sz w:val="28"/>
          <w:szCs w:val="28"/>
        </w:rPr>
        <w:t>方法</w:t>
      </w:r>
    </w:p>
    <w:p w14:paraId="2D0C30EC" w14:textId="77777777" w:rsidR="00AD53E8" w:rsidRDefault="00AD53E8" w:rsidP="00AD53E8">
      <w:pPr>
        <w:widowControl/>
        <w:numPr>
          <w:ilvl w:val="0"/>
          <w:numId w:val="4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容错处理</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当父类初始化失败</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会返回一个</w:t>
      </w:r>
      <w:r>
        <w:rPr>
          <w:rFonts w:ascii="Helvetica Neue" w:hAnsi="Helvetica Neue" w:cs="Helvetica Neue"/>
          <w:color w:val="1C1C1C"/>
          <w:kern w:val="0"/>
          <w:sz w:val="28"/>
          <w:szCs w:val="28"/>
        </w:rPr>
        <w:t>nil,</w:t>
      </w:r>
      <w:r>
        <w:rPr>
          <w:rFonts w:ascii="Helvetica Neue" w:hAnsi="Helvetica Neue" w:cs="Helvetica Neue"/>
          <w:color w:val="1C1C1C"/>
          <w:kern w:val="0"/>
          <w:sz w:val="28"/>
          <w:szCs w:val="28"/>
        </w:rPr>
        <w:t>表示初始化失败。由于继承的关系</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子类是需要拥有父类的实例和行为</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因此</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我们必须先初始化父类</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然后再初始化子类</w:t>
      </w:r>
    </w:p>
    <w:p w14:paraId="47BD9B5C"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定义属性时，什么时候用</w:t>
      </w:r>
      <w:r>
        <w:rPr>
          <w:rFonts w:ascii="Helvetica Neue" w:hAnsi="Helvetica Neue" w:cs="Helvetica Neue"/>
          <w:b/>
          <w:bCs/>
          <w:color w:val="16A53F"/>
          <w:kern w:val="0"/>
          <w:sz w:val="28"/>
          <w:szCs w:val="28"/>
        </w:rPr>
        <w:t xml:space="preserve"> assign</w:t>
      </w:r>
      <w:r>
        <w:rPr>
          <w:rFonts w:ascii="Helvetica Neue" w:hAnsi="Helvetica Neue" w:cs="Helvetica Neue"/>
          <w:b/>
          <w:bCs/>
          <w:color w:val="16A53F"/>
          <w:kern w:val="0"/>
          <w:sz w:val="28"/>
          <w:szCs w:val="28"/>
        </w:rPr>
        <w:t>、</w:t>
      </w:r>
      <w:r>
        <w:rPr>
          <w:rFonts w:ascii="Helvetica Neue" w:hAnsi="Helvetica Neue" w:cs="Helvetica Neue"/>
          <w:b/>
          <w:bCs/>
          <w:color w:val="16A53F"/>
          <w:kern w:val="0"/>
          <w:sz w:val="28"/>
          <w:szCs w:val="28"/>
        </w:rPr>
        <w:t>retain</w:t>
      </w:r>
      <w:r>
        <w:rPr>
          <w:rFonts w:ascii="Helvetica Neue" w:hAnsi="Helvetica Neue" w:cs="Helvetica Neue"/>
          <w:b/>
          <w:bCs/>
          <w:color w:val="16A53F"/>
          <w:kern w:val="0"/>
          <w:sz w:val="28"/>
          <w:szCs w:val="28"/>
        </w:rPr>
        <w:t>、</w:t>
      </w:r>
      <w:r>
        <w:rPr>
          <w:rFonts w:ascii="Helvetica Neue" w:hAnsi="Helvetica Neue" w:cs="Helvetica Neue"/>
          <w:b/>
          <w:bCs/>
          <w:color w:val="16A53F"/>
          <w:kern w:val="0"/>
          <w:sz w:val="28"/>
          <w:szCs w:val="28"/>
        </w:rPr>
        <w:t xml:space="preserve">copy </w:t>
      </w:r>
      <w:r>
        <w:rPr>
          <w:rFonts w:ascii="Helvetica Neue" w:hAnsi="Helvetica Neue" w:cs="Helvetica Neue"/>
          <w:b/>
          <w:bCs/>
          <w:color w:val="16A53F"/>
          <w:kern w:val="0"/>
          <w:sz w:val="28"/>
          <w:szCs w:val="28"/>
        </w:rPr>
        <w:t>以及它们的之间的区别。</w:t>
      </w:r>
    </w:p>
    <w:p w14:paraId="4FFDF927" w14:textId="77777777" w:rsidR="00AD53E8" w:rsidRDefault="00AD53E8" w:rsidP="00AD53E8">
      <w:pPr>
        <w:widowControl/>
        <w:numPr>
          <w:ilvl w:val="0"/>
          <w:numId w:val="46"/>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assign:</w:t>
      </w:r>
      <w:r>
        <w:rPr>
          <w:rFonts w:ascii="Helvetica Neue" w:hAnsi="Helvetica Neue" w:cs="Helvetica Neue"/>
          <w:color w:val="1C1C1C"/>
          <w:kern w:val="0"/>
          <w:sz w:val="28"/>
          <w:szCs w:val="28"/>
        </w:rPr>
        <w:t>普通赋值</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一般常用于基本数据类型</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常见委托设计模式</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以此来防止循环引用。</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我们称之为弱引用</w:t>
      </w:r>
      <w:r>
        <w:rPr>
          <w:rFonts w:ascii="Helvetica Neue" w:hAnsi="Helvetica Neue" w:cs="Helvetica Neue"/>
          <w:color w:val="1C1C1C"/>
          <w:kern w:val="0"/>
          <w:sz w:val="28"/>
          <w:szCs w:val="28"/>
        </w:rPr>
        <w:t>).</w:t>
      </w:r>
    </w:p>
    <w:p w14:paraId="5D4C3A1D" w14:textId="77777777" w:rsidR="00AD53E8" w:rsidRDefault="00AD53E8" w:rsidP="00AD53E8">
      <w:pPr>
        <w:widowControl/>
        <w:numPr>
          <w:ilvl w:val="0"/>
          <w:numId w:val="46"/>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retain:</w:t>
      </w:r>
      <w:r>
        <w:rPr>
          <w:rFonts w:ascii="Helvetica Neue" w:hAnsi="Helvetica Neue" w:cs="Helvetica Neue"/>
          <w:color w:val="1C1C1C"/>
          <w:kern w:val="0"/>
          <w:sz w:val="28"/>
          <w:szCs w:val="28"/>
        </w:rPr>
        <w:t>保留计数</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获得到了对象的所有权</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引用计数在原有基础上加</w:t>
      </w:r>
      <w:r>
        <w:rPr>
          <w:rFonts w:ascii="Helvetica Neue" w:hAnsi="Helvetica Neue" w:cs="Helvetica Neue"/>
          <w:color w:val="1C1C1C"/>
          <w:kern w:val="0"/>
          <w:sz w:val="28"/>
          <w:szCs w:val="28"/>
        </w:rPr>
        <w:t>1.</w:t>
      </w:r>
    </w:p>
    <w:p w14:paraId="505E486B" w14:textId="77777777" w:rsidR="00AD53E8" w:rsidRDefault="00AD53E8" w:rsidP="00AD53E8">
      <w:pPr>
        <w:widowControl/>
        <w:numPr>
          <w:ilvl w:val="0"/>
          <w:numId w:val="46"/>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copy:</w:t>
      </w:r>
      <w:r>
        <w:rPr>
          <w:rFonts w:ascii="Helvetica Neue" w:hAnsi="Helvetica Neue" w:cs="Helvetica Neue"/>
          <w:color w:val="1C1C1C"/>
          <w:kern w:val="0"/>
          <w:sz w:val="28"/>
          <w:szCs w:val="28"/>
        </w:rPr>
        <w:t>一般认为</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是在内存中重新开辟了一个新的内存空间</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用来</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存储新的对象</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和原来的对象是两个不同的地址</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引用计数分别为</w:t>
      </w:r>
      <w:r>
        <w:rPr>
          <w:rFonts w:ascii="Helvetica Neue" w:hAnsi="Helvetica Neue" w:cs="Helvetica Neue"/>
          <w:color w:val="1C1C1C"/>
          <w:kern w:val="0"/>
          <w:sz w:val="28"/>
          <w:szCs w:val="28"/>
        </w:rPr>
        <w:t>1</w:t>
      </w:r>
      <w:r>
        <w:rPr>
          <w:rFonts w:ascii="Helvetica Neue" w:hAnsi="Helvetica Neue" w:cs="Helvetica Neue"/>
          <w:color w:val="1C1C1C"/>
          <w:kern w:val="0"/>
          <w:sz w:val="28"/>
          <w:szCs w:val="28"/>
        </w:rPr>
        <w:t>。但是当</w:t>
      </w:r>
      <w:r>
        <w:rPr>
          <w:rFonts w:ascii="Helvetica Neue" w:hAnsi="Helvetica Neue" w:cs="Helvetica Neue"/>
          <w:color w:val="1C1C1C"/>
          <w:kern w:val="0"/>
          <w:sz w:val="28"/>
          <w:szCs w:val="28"/>
        </w:rPr>
        <w:t>copy</w:t>
      </w:r>
      <w:r>
        <w:rPr>
          <w:rFonts w:ascii="Helvetica Neue" w:hAnsi="Helvetica Neue" w:cs="Helvetica Neue"/>
          <w:color w:val="1C1C1C"/>
          <w:kern w:val="0"/>
          <w:sz w:val="28"/>
          <w:szCs w:val="28"/>
        </w:rPr>
        <w:t>对象为不可变对象时</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那么</w:t>
      </w:r>
      <w:r>
        <w:rPr>
          <w:rFonts w:ascii="Helvetica Neue" w:hAnsi="Helvetica Neue" w:cs="Helvetica Neue"/>
          <w:color w:val="1C1C1C"/>
          <w:kern w:val="0"/>
          <w:sz w:val="28"/>
          <w:szCs w:val="28"/>
        </w:rPr>
        <w:t xml:space="preserve">copy </w:t>
      </w:r>
      <w:r>
        <w:rPr>
          <w:rFonts w:ascii="Helvetica Neue" w:hAnsi="Helvetica Neue" w:cs="Helvetica Neue"/>
          <w:color w:val="1C1C1C"/>
          <w:kern w:val="0"/>
          <w:sz w:val="28"/>
          <w:szCs w:val="28"/>
        </w:rPr>
        <w:t>的作用相当于</w:t>
      </w:r>
      <w:r>
        <w:rPr>
          <w:rFonts w:ascii="Helvetica Neue" w:hAnsi="Helvetica Neue" w:cs="Helvetica Neue"/>
          <w:color w:val="1C1C1C"/>
          <w:kern w:val="0"/>
          <w:sz w:val="28"/>
          <w:szCs w:val="28"/>
        </w:rPr>
        <w:t>retain</w:t>
      </w:r>
      <w:r>
        <w:rPr>
          <w:rFonts w:ascii="Helvetica Neue" w:hAnsi="Helvetica Neue" w:cs="Helvetica Neue"/>
          <w:color w:val="1C1C1C"/>
          <w:kern w:val="0"/>
          <w:sz w:val="28"/>
          <w:szCs w:val="28"/>
        </w:rPr>
        <w:t>。因为</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这样可以节约内存空间</w:t>
      </w:r>
    </w:p>
    <w:p w14:paraId="4C0D2190"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堆和栈的区别</w:t>
      </w:r>
    </w:p>
    <w:p w14:paraId="2ECD7259" w14:textId="77777777" w:rsidR="00AD53E8" w:rsidRDefault="00AD53E8" w:rsidP="00AD53E8">
      <w:pPr>
        <w:widowControl/>
        <w:numPr>
          <w:ilvl w:val="0"/>
          <w:numId w:val="47"/>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栈区</w:t>
      </w:r>
      <w:r>
        <w:rPr>
          <w:rFonts w:ascii="Helvetica Neue" w:hAnsi="Helvetica Neue" w:cs="Helvetica Neue"/>
          <w:color w:val="1C1C1C"/>
          <w:kern w:val="0"/>
          <w:sz w:val="28"/>
          <w:szCs w:val="28"/>
        </w:rPr>
        <w:t>(stack)</w:t>
      </w:r>
      <w:r>
        <w:rPr>
          <w:rFonts w:ascii="Helvetica Neue" w:hAnsi="Helvetica Neue" w:cs="Helvetica Neue"/>
          <w:color w:val="1C1C1C"/>
          <w:kern w:val="0"/>
          <w:sz w:val="28"/>
          <w:szCs w:val="28"/>
        </w:rPr>
        <w:t>由编译器自动分配释放</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存放方法</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函数</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的参数值</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局部变量的值等，栈是向低地址扩展的数据结构，是一块连续的内存的区域。即栈顶的地址和栈的最大容量是系统预先规定好的。</w:t>
      </w:r>
    </w:p>
    <w:p w14:paraId="1AA87C6D" w14:textId="77777777" w:rsidR="00AD53E8" w:rsidRDefault="00AD53E8" w:rsidP="00AD53E8">
      <w:pPr>
        <w:widowControl/>
        <w:numPr>
          <w:ilvl w:val="0"/>
          <w:numId w:val="47"/>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堆区</w:t>
      </w:r>
      <w:r>
        <w:rPr>
          <w:rFonts w:ascii="Helvetica Neue" w:hAnsi="Helvetica Neue" w:cs="Helvetica Neue"/>
          <w:color w:val="1C1C1C"/>
          <w:kern w:val="0"/>
          <w:sz w:val="28"/>
          <w:szCs w:val="28"/>
        </w:rPr>
        <w:t>(heap)</w:t>
      </w:r>
      <w:r>
        <w:rPr>
          <w:rFonts w:ascii="Helvetica Neue" w:hAnsi="Helvetica Neue" w:cs="Helvetica Neue"/>
          <w:color w:val="1C1C1C"/>
          <w:kern w:val="0"/>
          <w:sz w:val="28"/>
          <w:szCs w:val="28"/>
        </w:rPr>
        <w:t>一般由程序员分配释放</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若程序员不释放</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程序结束时由</w:t>
      </w:r>
      <w:r>
        <w:rPr>
          <w:rFonts w:ascii="Helvetica Neue" w:hAnsi="Helvetica Neue" w:cs="Helvetica Neue"/>
          <w:color w:val="1C1C1C"/>
          <w:kern w:val="0"/>
          <w:sz w:val="28"/>
          <w:szCs w:val="28"/>
        </w:rPr>
        <w:t>OS</w:t>
      </w:r>
      <w:r>
        <w:rPr>
          <w:rFonts w:ascii="Helvetica Neue" w:hAnsi="Helvetica Neue" w:cs="Helvetica Neue"/>
          <w:color w:val="1C1C1C"/>
          <w:kern w:val="0"/>
          <w:sz w:val="28"/>
          <w:szCs w:val="28"/>
        </w:rPr>
        <w:t>回收，向高地址扩展的数据结构，是不连续的内存区域，从而堆获得的空间比较灵活。</w:t>
      </w:r>
    </w:p>
    <w:p w14:paraId="4CBA2F00" w14:textId="77777777" w:rsidR="00AD53E8" w:rsidRDefault="00AD53E8" w:rsidP="00AD53E8">
      <w:pPr>
        <w:widowControl/>
        <w:numPr>
          <w:ilvl w:val="0"/>
          <w:numId w:val="47"/>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碎片问题：对于堆来讲，频繁的</w:t>
      </w:r>
      <w:r>
        <w:rPr>
          <w:rFonts w:ascii="Helvetica Neue" w:hAnsi="Helvetica Neue" w:cs="Helvetica Neue"/>
          <w:color w:val="1C1C1C"/>
          <w:kern w:val="0"/>
          <w:sz w:val="28"/>
          <w:szCs w:val="28"/>
        </w:rPr>
        <w:t>new/delete</w:t>
      </w:r>
      <w:r>
        <w:rPr>
          <w:rFonts w:ascii="Helvetica Neue" w:hAnsi="Helvetica Neue" w:cs="Helvetica Neue"/>
          <w:color w:val="1C1C1C"/>
          <w:kern w:val="0"/>
          <w:sz w:val="28"/>
          <w:szCs w:val="28"/>
        </w:rPr>
        <w:t>势必会造成内存空间的不连续，从而造成大量的碎片，使程序效率降低。对于栈来讲，则不会存在这个问题，因为栈是先进后出的队列，他们是如此的一一对应，以至于永远都不可能有一个内存块从栈中间弹出</w:t>
      </w:r>
      <w:r>
        <w:rPr>
          <w:rFonts w:ascii="Helvetica Neue" w:hAnsi="Helvetica Neue" w:cs="Helvetica Neue"/>
          <w:color w:val="1C1C1C"/>
          <w:kern w:val="0"/>
          <w:sz w:val="28"/>
          <w:szCs w:val="28"/>
        </w:rPr>
        <w:t>.</w:t>
      </w:r>
    </w:p>
    <w:p w14:paraId="1DA9DED4" w14:textId="77777777" w:rsidR="00AD53E8" w:rsidRDefault="00AD53E8" w:rsidP="00AD53E8">
      <w:pPr>
        <w:widowControl/>
        <w:numPr>
          <w:ilvl w:val="0"/>
          <w:numId w:val="47"/>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分配方式：堆都是动态分配的，没有静态分配的堆。栈有</w:t>
      </w:r>
      <w:r>
        <w:rPr>
          <w:rFonts w:ascii="Helvetica Neue" w:hAnsi="Helvetica Neue" w:cs="Helvetica Neue"/>
          <w:color w:val="1C1C1C"/>
          <w:kern w:val="0"/>
          <w:sz w:val="28"/>
          <w:szCs w:val="28"/>
        </w:rPr>
        <w:t>2</w:t>
      </w:r>
      <w:r>
        <w:rPr>
          <w:rFonts w:ascii="Helvetica Neue" w:hAnsi="Helvetica Neue" w:cs="Helvetica Neue"/>
          <w:color w:val="1C1C1C"/>
          <w:kern w:val="0"/>
          <w:sz w:val="28"/>
          <w:szCs w:val="28"/>
        </w:rPr>
        <w:t>种分配方式：静态分配和动态分配。静态分配是编译器完成的，比如局部变量的分配。动态分配由</w:t>
      </w:r>
      <w:r>
        <w:rPr>
          <w:rFonts w:ascii="Helvetica Neue" w:hAnsi="Helvetica Neue" w:cs="Helvetica Neue"/>
          <w:color w:val="1C1C1C"/>
          <w:kern w:val="0"/>
          <w:sz w:val="28"/>
          <w:szCs w:val="28"/>
        </w:rPr>
        <w:t>alloca</w:t>
      </w:r>
      <w:r>
        <w:rPr>
          <w:rFonts w:ascii="Helvetica Neue" w:hAnsi="Helvetica Neue" w:cs="Helvetica Neue"/>
          <w:color w:val="1C1C1C"/>
          <w:kern w:val="0"/>
          <w:sz w:val="28"/>
          <w:szCs w:val="28"/>
        </w:rPr>
        <w:t>函数进行分配，但是栈的动态分配和堆是不同的，他的动态分配是由编译器进行释放，无需我们手工实现。</w:t>
      </w:r>
    </w:p>
    <w:p w14:paraId="18D63DF7" w14:textId="77777777" w:rsidR="00AD53E8" w:rsidRDefault="00AD53E8" w:rsidP="00AD53E8">
      <w:pPr>
        <w:widowControl/>
        <w:numPr>
          <w:ilvl w:val="0"/>
          <w:numId w:val="47"/>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分配效率：栈是机器系统提供的数据结构，计算机会在底层对栈提供支持：分配专门的寄存器存放栈的地址，压栈出栈都有专门的指令执行，这就决定了栈的效率比较高。堆则是</w:t>
      </w:r>
      <w:r>
        <w:rPr>
          <w:rFonts w:ascii="Helvetica Neue" w:hAnsi="Helvetica Neue" w:cs="Helvetica Neue"/>
          <w:color w:val="1C1C1C"/>
          <w:kern w:val="0"/>
          <w:sz w:val="28"/>
          <w:szCs w:val="28"/>
        </w:rPr>
        <w:t>C/C++</w:t>
      </w:r>
      <w:r>
        <w:rPr>
          <w:rFonts w:ascii="Helvetica Neue" w:hAnsi="Helvetica Neue" w:cs="Helvetica Neue"/>
          <w:color w:val="1C1C1C"/>
          <w:kern w:val="0"/>
          <w:sz w:val="28"/>
          <w:szCs w:val="28"/>
        </w:rPr>
        <w:t>函数库提供的，它的机制是很复杂的。</w:t>
      </w:r>
    </w:p>
    <w:p w14:paraId="6E13E320" w14:textId="77777777" w:rsidR="00AD53E8" w:rsidRDefault="00AD53E8" w:rsidP="00AD53E8">
      <w:pPr>
        <w:widowControl/>
        <w:numPr>
          <w:ilvl w:val="0"/>
          <w:numId w:val="47"/>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全局区</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静态区</w:t>
      </w:r>
      <w:r>
        <w:rPr>
          <w:rFonts w:ascii="Helvetica Neue" w:hAnsi="Helvetica Neue" w:cs="Helvetica Neue"/>
          <w:color w:val="1C1C1C"/>
          <w:kern w:val="0"/>
          <w:sz w:val="28"/>
          <w:szCs w:val="28"/>
        </w:rPr>
        <w:t>)(static),</w:t>
      </w:r>
      <w:r>
        <w:rPr>
          <w:rFonts w:ascii="Helvetica Neue" w:hAnsi="Helvetica Neue" w:cs="Helvetica Neue"/>
          <w:color w:val="1C1C1C"/>
          <w:kern w:val="0"/>
          <w:sz w:val="28"/>
          <w:szCs w:val="28"/>
        </w:rPr>
        <w:t>全局变量和静态变量的存储是放在一块</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的</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初始化的全局变量和静态变量在一块区域</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未初始化的全局变量和未初始化的静态变量在相邻的另一块区域。程序结束后有系统释放。</w:t>
      </w:r>
    </w:p>
    <w:p w14:paraId="0BFD3DE3" w14:textId="77777777" w:rsidR="00AD53E8" w:rsidRDefault="00AD53E8" w:rsidP="00AD53E8">
      <w:pPr>
        <w:widowControl/>
        <w:numPr>
          <w:ilvl w:val="0"/>
          <w:numId w:val="47"/>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文字常量区</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常量字符串就是放在这里的。程序结束后由系统释放。</w:t>
      </w:r>
    </w:p>
    <w:p w14:paraId="0D3BD94D" w14:textId="77777777" w:rsidR="00AD53E8" w:rsidRDefault="00AD53E8" w:rsidP="00AD53E8">
      <w:pPr>
        <w:widowControl/>
        <w:numPr>
          <w:ilvl w:val="0"/>
          <w:numId w:val="47"/>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程序代码区</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存放函数体的二进制代码</w:t>
      </w:r>
    </w:p>
    <w:p w14:paraId="4C0C1C6A"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C1C1C"/>
          <w:kern w:val="0"/>
          <w:sz w:val="28"/>
          <w:szCs w:val="28"/>
        </w:rPr>
        <w:t>怎样使用</w:t>
      </w:r>
      <w:r>
        <w:rPr>
          <w:rFonts w:ascii="Helvetica Neue" w:hAnsi="Helvetica Neue" w:cs="Helvetica Neue"/>
          <w:b/>
          <w:bCs/>
          <w:color w:val="1C1C1C"/>
          <w:kern w:val="0"/>
          <w:sz w:val="28"/>
          <w:szCs w:val="28"/>
        </w:rPr>
        <w:t>performSelector</w:t>
      </w:r>
      <w:r>
        <w:rPr>
          <w:rFonts w:ascii="Helvetica Neue" w:hAnsi="Helvetica Neue" w:cs="Helvetica Neue"/>
          <w:b/>
          <w:bCs/>
          <w:color w:val="1C1C1C"/>
          <w:kern w:val="0"/>
          <w:sz w:val="28"/>
          <w:szCs w:val="28"/>
        </w:rPr>
        <w:t>传入</w:t>
      </w:r>
      <w:r>
        <w:rPr>
          <w:rFonts w:ascii="Helvetica Neue" w:hAnsi="Helvetica Neue" w:cs="Helvetica Neue"/>
          <w:b/>
          <w:bCs/>
          <w:color w:val="1C1C1C"/>
          <w:kern w:val="0"/>
          <w:sz w:val="28"/>
          <w:szCs w:val="28"/>
        </w:rPr>
        <w:t>3</w:t>
      </w:r>
      <w:r>
        <w:rPr>
          <w:rFonts w:ascii="Helvetica Neue" w:hAnsi="Helvetica Neue" w:cs="Helvetica Neue"/>
          <w:b/>
          <w:bCs/>
          <w:color w:val="1C1C1C"/>
          <w:kern w:val="0"/>
          <w:sz w:val="28"/>
          <w:szCs w:val="28"/>
        </w:rPr>
        <w:t>个以上参数，其中一个为结构体。</w:t>
      </w:r>
    </w:p>
    <w:p w14:paraId="07AAE641"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因为系统提供的</w:t>
      </w:r>
      <w:r>
        <w:rPr>
          <w:rFonts w:ascii="Helvetica Neue" w:hAnsi="Helvetica Neue" w:cs="Helvetica Neue"/>
          <w:color w:val="1C1C1C"/>
          <w:kern w:val="0"/>
          <w:sz w:val="28"/>
          <w:szCs w:val="28"/>
        </w:rPr>
        <w:t>performSelector</w:t>
      </w:r>
      <w:r>
        <w:rPr>
          <w:rFonts w:ascii="Helvetica Neue" w:hAnsi="Helvetica Neue" w:cs="Helvetica Neue"/>
          <w:color w:val="1C1C1C"/>
          <w:kern w:val="0"/>
          <w:sz w:val="28"/>
          <w:szCs w:val="28"/>
        </w:rPr>
        <w:t>的</w:t>
      </w:r>
      <w:r>
        <w:rPr>
          <w:rFonts w:ascii="Helvetica Neue" w:hAnsi="Helvetica Neue" w:cs="Helvetica Neue"/>
          <w:color w:val="1C1C1C"/>
          <w:kern w:val="0"/>
          <w:sz w:val="28"/>
          <w:szCs w:val="28"/>
        </w:rPr>
        <w:t>API</w:t>
      </w:r>
      <w:r>
        <w:rPr>
          <w:rFonts w:ascii="Helvetica Neue" w:hAnsi="Helvetica Neue" w:cs="Helvetica Neue"/>
          <w:color w:val="1C1C1C"/>
          <w:kern w:val="0"/>
          <w:sz w:val="28"/>
          <w:szCs w:val="28"/>
        </w:rPr>
        <w:t>中，并没有提供三个参数。因此，我们只能传数组或者字典，但是数组或者字典只有存入对象类型，而结构体并不是对象类型</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我们只能通过对象放入结构作为属性来传过去了</w:t>
      </w:r>
      <w:r>
        <w:rPr>
          <w:rFonts w:ascii="Helvetica Neue" w:hAnsi="Helvetica Neue" w:cs="Helvetica Neue"/>
          <w:color w:val="1C1C1C"/>
          <w:kern w:val="0"/>
          <w:sz w:val="28"/>
          <w:szCs w:val="28"/>
        </w:rPr>
        <w:t>.</w:t>
      </w:r>
    </w:p>
    <w:tbl>
      <w:tblPr>
        <w:tblW w:w="0" w:type="auto"/>
        <w:tblBorders>
          <w:top w:val="nil"/>
          <w:left w:val="nil"/>
          <w:right w:val="nil"/>
        </w:tblBorders>
        <w:tblLayout w:type="fixed"/>
        <w:tblLook w:val="0000" w:firstRow="0" w:lastRow="0" w:firstColumn="0" w:lastColumn="0" w:noHBand="0" w:noVBand="0"/>
      </w:tblPr>
      <w:tblGrid>
        <w:gridCol w:w="640"/>
        <w:gridCol w:w="13760"/>
      </w:tblGrid>
      <w:tr w:rsidR="00AD53E8" w14:paraId="10ADA30C" w14:textId="77777777">
        <w:tc>
          <w:tcPr>
            <w:tcW w:w="640" w:type="dxa"/>
          </w:tcPr>
          <w:p w14:paraId="424FF3A0"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w:t>
            </w:r>
          </w:p>
          <w:p w14:paraId="10421AD1"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2</w:t>
            </w:r>
          </w:p>
          <w:p w14:paraId="530B87A9"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3</w:t>
            </w:r>
          </w:p>
          <w:p w14:paraId="7C604006"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4</w:t>
            </w:r>
          </w:p>
        </w:tc>
        <w:tc>
          <w:tcPr>
            <w:tcW w:w="13760" w:type="dxa"/>
          </w:tcPr>
          <w:p w14:paraId="13851A06"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roofErr w:type="gramStart"/>
            <w:r>
              <w:rPr>
                <w:rFonts w:ascii="Consolas" w:hAnsi="Consolas" w:cs="Consolas"/>
                <w:color w:val="1C1C1C"/>
                <w:kern w:val="0"/>
                <w:sz w:val="28"/>
                <w:szCs w:val="28"/>
              </w:rPr>
              <w:t>id</w:t>
            </w:r>
            <w:proofErr w:type="gramEnd"/>
            <w:r>
              <w:rPr>
                <w:rFonts w:ascii="Consolas" w:hAnsi="Consolas" w:cs="Consolas"/>
                <w:color w:val="1C1C1C"/>
                <w:kern w:val="0"/>
                <w:sz w:val="28"/>
                <w:szCs w:val="28"/>
              </w:rPr>
              <w:t>)performSelector:(SEL)aSelector;</w:t>
            </w:r>
          </w:p>
          <w:p w14:paraId="744404C2"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roofErr w:type="gramStart"/>
            <w:r>
              <w:rPr>
                <w:rFonts w:ascii="Consolas" w:hAnsi="Consolas" w:cs="Consolas"/>
                <w:color w:val="1C1C1C"/>
                <w:kern w:val="0"/>
                <w:sz w:val="28"/>
                <w:szCs w:val="28"/>
              </w:rPr>
              <w:t>id</w:t>
            </w:r>
            <w:proofErr w:type="gramEnd"/>
            <w:r>
              <w:rPr>
                <w:rFonts w:ascii="Consolas" w:hAnsi="Consolas" w:cs="Consolas"/>
                <w:color w:val="1C1C1C"/>
                <w:kern w:val="0"/>
                <w:sz w:val="28"/>
                <w:szCs w:val="28"/>
              </w:rPr>
              <w:t>)performSelector:(SEL)aSelector withObject:(id)object;</w:t>
            </w:r>
          </w:p>
          <w:p w14:paraId="70778999"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roofErr w:type="gramStart"/>
            <w:r>
              <w:rPr>
                <w:rFonts w:ascii="Consolas" w:hAnsi="Consolas" w:cs="Consolas"/>
                <w:color w:val="1C1C1C"/>
                <w:kern w:val="0"/>
                <w:sz w:val="28"/>
                <w:szCs w:val="28"/>
              </w:rPr>
              <w:t>id</w:t>
            </w:r>
            <w:proofErr w:type="gramEnd"/>
            <w:r>
              <w:rPr>
                <w:rFonts w:ascii="Consolas" w:hAnsi="Consolas" w:cs="Consolas"/>
                <w:color w:val="1C1C1C"/>
                <w:kern w:val="0"/>
                <w:sz w:val="28"/>
                <w:szCs w:val="28"/>
              </w:rPr>
              <w:t>)performSelector:(SEL)aSelector withObject:</w:t>
            </w:r>
          </w:p>
          <w:p w14:paraId="34E6ADFD"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roofErr w:type="gramStart"/>
            <w:r>
              <w:rPr>
                <w:rFonts w:ascii="Consolas" w:hAnsi="Consolas" w:cs="Consolas"/>
                <w:color w:val="1C1C1C"/>
                <w:kern w:val="0"/>
                <w:sz w:val="28"/>
                <w:szCs w:val="28"/>
              </w:rPr>
              <w:t>id</w:t>
            </w:r>
            <w:proofErr w:type="gramEnd"/>
            <w:r>
              <w:rPr>
                <w:rFonts w:ascii="Consolas" w:hAnsi="Consolas" w:cs="Consolas"/>
                <w:color w:val="1C1C1C"/>
                <w:kern w:val="0"/>
                <w:sz w:val="28"/>
                <w:szCs w:val="28"/>
              </w:rPr>
              <w:t>)object1 withObject:(id)object2;</w:t>
            </w:r>
          </w:p>
        </w:tc>
      </w:tr>
    </w:tbl>
    <w:p w14:paraId="7054B88E"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具体实现如下：</w:t>
      </w:r>
    </w:p>
    <w:tbl>
      <w:tblPr>
        <w:tblW w:w="0" w:type="auto"/>
        <w:tblBorders>
          <w:top w:val="nil"/>
          <w:left w:val="nil"/>
          <w:right w:val="nil"/>
        </w:tblBorders>
        <w:tblLayout w:type="fixed"/>
        <w:tblLook w:val="0000" w:firstRow="0" w:lastRow="0" w:firstColumn="0" w:lastColumn="0" w:noHBand="0" w:noVBand="0"/>
      </w:tblPr>
      <w:tblGrid>
        <w:gridCol w:w="800"/>
        <w:gridCol w:w="13600"/>
      </w:tblGrid>
      <w:tr w:rsidR="00AD53E8" w14:paraId="0AB8A8C8" w14:textId="77777777">
        <w:tc>
          <w:tcPr>
            <w:tcW w:w="800" w:type="dxa"/>
          </w:tcPr>
          <w:p w14:paraId="7D391E70"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w:t>
            </w:r>
          </w:p>
          <w:p w14:paraId="13519C76"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2</w:t>
            </w:r>
          </w:p>
          <w:p w14:paraId="3CEC1264"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3</w:t>
            </w:r>
          </w:p>
          <w:p w14:paraId="478A50A8"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4</w:t>
            </w:r>
          </w:p>
          <w:p w14:paraId="20451E11"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5</w:t>
            </w:r>
          </w:p>
          <w:p w14:paraId="169F2E45"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6</w:t>
            </w:r>
          </w:p>
          <w:p w14:paraId="73BEDA77"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7</w:t>
            </w:r>
          </w:p>
          <w:p w14:paraId="7BCFF96B"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8</w:t>
            </w:r>
          </w:p>
          <w:p w14:paraId="74A0772D"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9</w:t>
            </w:r>
          </w:p>
          <w:p w14:paraId="4B08FC8C"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10</w:t>
            </w:r>
          </w:p>
          <w:p w14:paraId="32CD62CC"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11</w:t>
            </w:r>
          </w:p>
          <w:p w14:paraId="0C540115"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12</w:t>
            </w:r>
          </w:p>
          <w:p w14:paraId="0DBA355C"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13</w:t>
            </w:r>
          </w:p>
          <w:p w14:paraId="3B9DBCC6"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14</w:t>
            </w:r>
          </w:p>
          <w:p w14:paraId="2D5FD42B"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15</w:t>
            </w:r>
          </w:p>
          <w:p w14:paraId="505B4019"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16</w:t>
            </w:r>
          </w:p>
          <w:p w14:paraId="57B6EE0D"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17</w:t>
            </w:r>
          </w:p>
          <w:p w14:paraId="1FD742F0"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18</w:t>
            </w:r>
          </w:p>
          <w:p w14:paraId="202FBF57"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19</w:t>
            </w:r>
          </w:p>
          <w:p w14:paraId="62CC3163"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20</w:t>
            </w:r>
          </w:p>
        </w:tc>
        <w:tc>
          <w:tcPr>
            <w:tcW w:w="13600" w:type="dxa"/>
          </w:tcPr>
          <w:p w14:paraId="4E8F996D" w14:textId="77777777" w:rsidR="00AD53E8" w:rsidRDefault="00AD53E8">
            <w:pPr>
              <w:widowControl/>
              <w:autoSpaceDE w:val="0"/>
              <w:autoSpaceDN w:val="0"/>
              <w:adjustRightInd w:val="0"/>
              <w:jc w:val="left"/>
              <w:rPr>
                <w:rFonts w:ascii="Consolas" w:hAnsi="Consolas" w:cs="Consolas"/>
                <w:color w:val="1C1C1C"/>
                <w:kern w:val="0"/>
                <w:sz w:val="28"/>
                <w:szCs w:val="28"/>
              </w:rPr>
            </w:pPr>
            <w:proofErr w:type="gramStart"/>
            <w:r>
              <w:rPr>
                <w:rFonts w:ascii="Consolas" w:hAnsi="Consolas" w:cs="Consolas"/>
                <w:color w:val="1C1C1C"/>
                <w:kern w:val="0"/>
                <w:sz w:val="28"/>
                <w:szCs w:val="28"/>
              </w:rPr>
              <w:t>typedef</w:t>
            </w:r>
            <w:proofErr w:type="gramEnd"/>
            <w:r>
              <w:rPr>
                <w:rFonts w:ascii="Consolas" w:hAnsi="Consolas" w:cs="Consolas"/>
                <w:color w:val="1C1C1C"/>
                <w:kern w:val="0"/>
                <w:sz w:val="28"/>
                <w:szCs w:val="28"/>
              </w:rPr>
              <w:t> struct HYBStruct {</w:t>
            </w:r>
          </w:p>
          <w:p w14:paraId="75FDCB1A" w14:textId="77777777" w:rsidR="00AD53E8" w:rsidRDefault="00AD53E8">
            <w:pPr>
              <w:widowControl/>
              <w:autoSpaceDE w:val="0"/>
              <w:autoSpaceDN w:val="0"/>
              <w:adjustRightInd w:val="0"/>
              <w:jc w:val="left"/>
              <w:rPr>
                <w:rFonts w:ascii="Consolas" w:hAnsi="Consolas" w:cs="Consolas"/>
                <w:color w:val="1C1C1C"/>
                <w:kern w:val="0"/>
                <w:sz w:val="28"/>
                <w:szCs w:val="28"/>
              </w:rPr>
            </w:pPr>
            <w:proofErr w:type="gramStart"/>
            <w:r>
              <w:rPr>
                <w:rFonts w:ascii="Consolas" w:hAnsi="Consolas" w:cs="Consolas"/>
                <w:color w:val="1C1C1C"/>
                <w:kern w:val="0"/>
                <w:sz w:val="28"/>
                <w:szCs w:val="28"/>
              </w:rPr>
              <w:t>int</w:t>
            </w:r>
            <w:proofErr w:type="gramEnd"/>
            <w:r>
              <w:rPr>
                <w:rFonts w:ascii="Consolas" w:hAnsi="Consolas" w:cs="Consolas"/>
                <w:color w:val="1C1C1C"/>
                <w:kern w:val="0"/>
                <w:sz w:val="28"/>
                <w:szCs w:val="28"/>
              </w:rPr>
              <w:t> a;</w:t>
            </w:r>
          </w:p>
          <w:p w14:paraId="2465A2DA" w14:textId="77777777" w:rsidR="00AD53E8" w:rsidRDefault="00AD53E8">
            <w:pPr>
              <w:widowControl/>
              <w:autoSpaceDE w:val="0"/>
              <w:autoSpaceDN w:val="0"/>
              <w:adjustRightInd w:val="0"/>
              <w:jc w:val="left"/>
              <w:rPr>
                <w:rFonts w:ascii="Consolas" w:hAnsi="Consolas" w:cs="Consolas"/>
                <w:color w:val="1C1C1C"/>
                <w:kern w:val="0"/>
                <w:sz w:val="28"/>
                <w:szCs w:val="28"/>
              </w:rPr>
            </w:pPr>
            <w:proofErr w:type="gramStart"/>
            <w:r>
              <w:rPr>
                <w:rFonts w:ascii="Consolas" w:hAnsi="Consolas" w:cs="Consolas"/>
                <w:color w:val="1C1C1C"/>
                <w:kern w:val="0"/>
                <w:sz w:val="28"/>
                <w:szCs w:val="28"/>
              </w:rPr>
              <w:t>int</w:t>
            </w:r>
            <w:proofErr w:type="gramEnd"/>
            <w:r>
              <w:rPr>
                <w:rFonts w:ascii="Consolas" w:hAnsi="Consolas" w:cs="Consolas"/>
                <w:color w:val="1C1C1C"/>
                <w:kern w:val="0"/>
                <w:sz w:val="28"/>
                <w:szCs w:val="28"/>
              </w:rPr>
              <w:t> b;</w:t>
            </w:r>
          </w:p>
          <w:p w14:paraId="6A254927"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roofErr w:type="gramStart"/>
            <w:r>
              <w:rPr>
                <w:rFonts w:ascii="Consolas" w:hAnsi="Consolas" w:cs="Consolas"/>
                <w:color w:val="1C1C1C"/>
                <w:kern w:val="0"/>
                <w:sz w:val="28"/>
                <w:szCs w:val="28"/>
              </w:rPr>
              <w:t>my</w:t>
            </w:r>
            <w:proofErr w:type="gramEnd"/>
            <w:r>
              <w:rPr>
                <w:rFonts w:ascii="Consolas" w:hAnsi="Consolas" w:cs="Consolas"/>
                <w:color w:val="1C1C1C"/>
                <w:kern w:val="0"/>
                <w:sz w:val="28"/>
                <w:szCs w:val="28"/>
              </w:rPr>
              <w:t>_struct;</w:t>
            </w:r>
          </w:p>
          <w:p w14:paraId="337453B5"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
          <w:p w14:paraId="10BC07DF"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w:t>
            </w:r>
            <w:proofErr w:type="gramStart"/>
            <w:r>
              <w:rPr>
                <w:rFonts w:ascii="Consolas" w:hAnsi="Consolas" w:cs="Consolas"/>
                <w:color w:val="1C1C1C"/>
                <w:kern w:val="0"/>
                <w:sz w:val="28"/>
                <w:szCs w:val="28"/>
              </w:rPr>
              <w:t>interface</w:t>
            </w:r>
            <w:proofErr w:type="gramEnd"/>
            <w:r>
              <w:rPr>
                <w:rFonts w:ascii="Consolas" w:hAnsi="Consolas" w:cs="Consolas"/>
                <w:color w:val="1C1C1C"/>
                <w:kern w:val="0"/>
                <w:sz w:val="28"/>
                <w:szCs w:val="28"/>
              </w:rPr>
              <w:t> HYBObject : NSObject</w:t>
            </w:r>
          </w:p>
          <w:p w14:paraId="1886A392"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
          <w:p w14:paraId="003DDC4E"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w:t>
            </w:r>
            <w:proofErr w:type="gramStart"/>
            <w:r>
              <w:rPr>
                <w:rFonts w:ascii="Consolas" w:hAnsi="Consolas" w:cs="Consolas"/>
                <w:color w:val="1C1C1C"/>
                <w:kern w:val="0"/>
                <w:sz w:val="28"/>
                <w:szCs w:val="28"/>
              </w:rPr>
              <w:t>property</w:t>
            </w:r>
            <w:proofErr w:type="gramEnd"/>
            <w:r>
              <w:rPr>
                <w:rFonts w:ascii="Consolas" w:hAnsi="Consolas" w:cs="Consolas"/>
                <w:color w:val="1C1C1C"/>
                <w:kern w:val="0"/>
                <w:sz w:val="28"/>
                <w:szCs w:val="28"/>
              </w:rPr>
              <w:t> (nonatomic, assign) my_struct arg3;</w:t>
            </w:r>
          </w:p>
          <w:p w14:paraId="60393BA8"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w:t>
            </w:r>
            <w:proofErr w:type="gramStart"/>
            <w:r>
              <w:rPr>
                <w:rFonts w:ascii="Consolas" w:hAnsi="Consolas" w:cs="Consolas"/>
                <w:color w:val="1C1C1C"/>
                <w:kern w:val="0"/>
                <w:sz w:val="28"/>
                <w:szCs w:val="28"/>
              </w:rPr>
              <w:t>property</w:t>
            </w:r>
            <w:proofErr w:type="gramEnd"/>
            <w:r>
              <w:rPr>
                <w:rFonts w:ascii="Consolas" w:hAnsi="Consolas" w:cs="Consolas"/>
                <w:color w:val="1C1C1C"/>
                <w:kern w:val="0"/>
                <w:sz w:val="28"/>
                <w:szCs w:val="28"/>
              </w:rPr>
              <w:t> (nonatomic, copy)  NSString *arg1;</w:t>
            </w:r>
          </w:p>
          <w:p w14:paraId="0EB27307"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w:t>
            </w:r>
            <w:proofErr w:type="gramStart"/>
            <w:r>
              <w:rPr>
                <w:rFonts w:ascii="Consolas" w:hAnsi="Consolas" w:cs="Consolas"/>
                <w:color w:val="1C1C1C"/>
                <w:kern w:val="0"/>
                <w:sz w:val="28"/>
                <w:szCs w:val="28"/>
              </w:rPr>
              <w:t>property</w:t>
            </w:r>
            <w:proofErr w:type="gramEnd"/>
            <w:r>
              <w:rPr>
                <w:rFonts w:ascii="Consolas" w:hAnsi="Consolas" w:cs="Consolas"/>
                <w:color w:val="1C1C1C"/>
                <w:kern w:val="0"/>
                <w:sz w:val="28"/>
                <w:szCs w:val="28"/>
              </w:rPr>
              <w:t> (nonatomic, copy) NSString *arg2;</w:t>
            </w:r>
          </w:p>
          <w:p w14:paraId="6EF390FB"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
          <w:p w14:paraId="110DEB4B"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w:t>
            </w:r>
            <w:proofErr w:type="gramStart"/>
            <w:r>
              <w:rPr>
                <w:rFonts w:ascii="Consolas" w:hAnsi="Consolas" w:cs="Consolas"/>
                <w:color w:val="1C1C1C"/>
                <w:kern w:val="0"/>
                <w:sz w:val="28"/>
                <w:szCs w:val="28"/>
              </w:rPr>
              <w:t>end</w:t>
            </w:r>
            <w:proofErr w:type="gramEnd"/>
          </w:p>
          <w:p w14:paraId="5E084455"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w:t>
            </w:r>
            <w:proofErr w:type="gramStart"/>
            <w:r>
              <w:rPr>
                <w:rFonts w:ascii="Consolas" w:hAnsi="Consolas" w:cs="Consolas"/>
                <w:color w:val="1C1C1C"/>
                <w:kern w:val="0"/>
                <w:sz w:val="28"/>
                <w:szCs w:val="28"/>
              </w:rPr>
              <w:t>implementation</w:t>
            </w:r>
            <w:proofErr w:type="gramEnd"/>
            <w:r>
              <w:rPr>
                <w:rFonts w:ascii="Consolas" w:hAnsi="Consolas" w:cs="Consolas"/>
                <w:color w:val="1C1C1C"/>
                <w:kern w:val="0"/>
                <w:sz w:val="28"/>
                <w:szCs w:val="28"/>
              </w:rPr>
              <w:t> HYBObject</w:t>
            </w:r>
          </w:p>
          <w:p w14:paraId="7E325188"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w:t>
            </w:r>
          </w:p>
          <w:p w14:paraId="6B6EDABF"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0F7201"/>
                <w:kern w:val="0"/>
                <w:sz w:val="28"/>
                <w:szCs w:val="28"/>
              </w:rPr>
              <w:t>// </w:t>
            </w:r>
            <w:r>
              <w:rPr>
                <w:rFonts w:ascii="Consolas" w:hAnsi="Consolas" w:cs="Consolas"/>
                <w:color w:val="0F7201"/>
                <w:kern w:val="0"/>
                <w:sz w:val="28"/>
                <w:szCs w:val="28"/>
              </w:rPr>
              <w:t>在堆上分配的内存，我们要手动释放掉</w:t>
            </w:r>
          </w:p>
          <w:p w14:paraId="16CAB378"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roofErr w:type="gramStart"/>
            <w:r>
              <w:rPr>
                <w:rFonts w:ascii="Consolas" w:hAnsi="Consolas" w:cs="Consolas"/>
                <w:color w:val="1C1C1C"/>
                <w:kern w:val="0"/>
                <w:sz w:val="28"/>
                <w:szCs w:val="28"/>
              </w:rPr>
              <w:t>void</w:t>
            </w:r>
            <w:proofErr w:type="gramEnd"/>
            <w:r>
              <w:rPr>
                <w:rFonts w:ascii="Consolas" w:hAnsi="Consolas" w:cs="Consolas"/>
                <w:color w:val="1C1C1C"/>
                <w:kern w:val="0"/>
                <w:sz w:val="28"/>
                <w:szCs w:val="28"/>
              </w:rPr>
              <w:t>)dealloc {</w:t>
            </w:r>
          </w:p>
          <w:p w14:paraId="7953D397" w14:textId="77777777" w:rsidR="00AD53E8" w:rsidRDefault="00AD53E8">
            <w:pPr>
              <w:widowControl/>
              <w:autoSpaceDE w:val="0"/>
              <w:autoSpaceDN w:val="0"/>
              <w:adjustRightInd w:val="0"/>
              <w:jc w:val="left"/>
              <w:rPr>
                <w:rFonts w:ascii="Consolas" w:hAnsi="Consolas" w:cs="Consolas"/>
                <w:color w:val="1C1C1C"/>
                <w:kern w:val="0"/>
                <w:sz w:val="28"/>
                <w:szCs w:val="28"/>
              </w:rPr>
            </w:pPr>
            <w:proofErr w:type="gramStart"/>
            <w:r>
              <w:rPr>
                <w:rFonts w:ascii="Consolas" w:hAnsi="Consolas" w:cs="Consolas"/>
                <w:color w:val="1C1C1C"/>
                <w:kern w:val="0"/>
                <w:sz w:val="28"/>
                <w:szCs w:val="28"/>
              </w:rPr>
              <w:t>free</w:t>
            </w:r>
            <w:proofErr w:type="gramEnd"/>
            <w:r>
              <w:rPr>
                <w:rFonts w:ascii="Consolas" w:hAnsi="Consolas" w:cs="Consolas"/>
                <w:color w:val="1C1C1C"/>
                <w:kern w:val="0"/>
                <w:sz w:val="28"/>
                <w:szCs w:val="28"/>
              </w:rPr>
              <w:t>(self.arg3);</w:t>
            </w:r>
          </w:p>
          <w:p w14:paraId="1FE92F42"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w:t>
            </w:r>
          </w:p>
          <w:p w14:paraId="4FC6C3ED"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
          <w:p w14:paraId="175749D8"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w:t>
            </w:r>
            <w:proofErr w:type="gramStart"/>
            <w:r>
              <w:rPr>
                <w:rFonts w:ascii="Consolas" w:hAnsi="Consolas" w:cs="Consolas"/>
                <w:color w:val="1C1C1C"/>
                <w:kern w:val="0"/>
                <w:sz w:val="28"/>
                <w:szCs w:val="28"/>
              </w:rPr>
              <w:t>end</w:t>
            </w:r>
            <w:proofErr w:type="gramEnd"/>
          </w:p>
        </w:tc>
      </w:tr>
    </w:tbl>
    <w:p w14:paraId="692FB4CE"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测试：</w:t>
      </w:r>
    </w:p>
    <w:tbl>
      <w:tblPr>
        <w:tblW w:w="0" w:type="auto"/>
        <w:tblBorders>
          <w:top w:val="nil"/>
          <w:left w:val="nil"/>
          <w:right w:val="nil"/>
        </w:tblBorders>
        <w:tblLayout w:type="fixed"/>
        <w:tblLook w:val="0000" w:firstRow="0" w:lastRow="0" w:firstColumn="0" w:lastColumn="0" w:noHBand="0" w:noVBand="0"/>
      </w:tblPr>
      <w:tblGrid>
        <w:gridCol w:w="800"/>
        <w:gridCol w:w="13600"/>
      </w:tblGrid>
      <w:tr w:rsidR="00AD53E8" w14:paraId="6591C1C2" w14:textId="77777777">
        <w:tc>
          <w:tcPr>
            <w:tcW w:w="800" w:type="dxa"/>
          </w:tcPr>
          <w:p w14:paraId="66382CDC"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w:t>
            </w:r>
          </w:p>
          <w:p w14:paraId="141DCE97"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2</w:t>
            </w:r>
          </w:p>
          <w:p w14:paraId="568B2217"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3</w:t>
            </w:r>
          </w:p>
          <w:p w14:paraId="32A79EC7"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4</w:t>
            </w:r>
          </w:p>
          <w:p w14:paraId="63830AA3"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5</w:t>
            </w:r>
          </w:p>
          <w:p w14:paraId="353C00F5"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6</w:t>
            </w:r>
          </w:p>
          <w:p w14:paraId="59FD8680"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7</w:t>
            </w:r>
          </w:p>
          <w:p w14:paraId="6E1DD1FC"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8</w:t>
            </w:r>
          </w:p>
          <w:p w14:paraId="090DA98F"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9</w:t>
            </w:r>
          </w:p>
          <w:p w14:paraId="6C2E93E9"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10</w:t>
            </w:r>
          </w:p>
          <w:p w14:paraId="51ED3DFD"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11</w:t>
            </w:r>
          </w:p>
          <w:p w14:paraId="157005EE"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12</w:t>
            </w:r>
          </w:p>
        </w:tc>
        <w:tc>
          <w:tcPr>
            <w:tcW w:w="13600" w:type="dxa"/>
          </w:tcPr>
          <w:p w14:paraId="05A027F9" w14:textId="77777777" w:rsidR="00AD53E8" w:rsidRDefault="00AD53E8">
            <w:pPr>
              <w:widowControl/>
              <w:autoSpaceDE w:val="0"/>
              <w:autoSpaceDN w:val="0"/>
              <w:adjustRightInd w:val="0"/>
              <w:jc w:val="left"/>
              <w:rPr>
                <w:rFonts w:ascii="Consolas" w:hAnsi="Consolas" w:cs="Consolas"/>
                <w:color w:val="1C1C1C"/>
                <w:kern w:val="0"/>
                <w:sz w:val="28"/>
                <w:szCs w:val="28"/>
              </w:rPr>
            </w:pPr>
            <w:proofErr w:type="gramStart"/>
            <w:r>
              <w:rPr>
                <w:rFonts w:ascii="Consolas" w:hAnsi="Consolas" w:cs="Consolas"/>
                <w:color w:val="1C1C1C"/>
                <w:kern w:val="0"/>
                <w:sz w:val="28"/>
                <w:szCs w:val="28"/>
              </w:rPr>
              <w:t>my</w:t>
            </w:r>
            <w:proofErr w:type="gramEnd"/>
            <w:r>
              <w:rPr>
                <w:rFonts w:ascii="Consolas" w:hAnsi="Consolas" w:cs="Consolas"/>
                <w:color w:val="1C1C1C"/>
                <w:kern w:val="0"/>
                <w:sz w:val="28"/>
                <w:szCs w:val="28"/>
              </w:rPr>
              <w:t>_struct str = (my_struct)(malloc(sizeof(my_struct)));</w:t>
            </w:r>
          </w:p>
          <w:p w14:paraId="6C2A2AE2" w14:textId="77777777" w:rsidR="00AD53E8" w:rsidRDefault="00AD53E8">
            <w:pPr>
              <w:widowControl/>
              <w:autoSpaceDE w:val="0"/>
              <w:autoSpaceDN w:val="0"/>
              <w:adjustRightInd w:val="0"/>
              <w:jc w:val="left"/>
              <w:rPr>
                <w:rFonts w:ascii="Consolas" w:hAnsi="Consolas" w:cs="Consolas"/>
                <w:color w:val="1C1C1C"/>
                <w:kern w:val="0"/>
                <w:sz w:val="28"/>
                <w:szCs w:val="28"/>
              </w:rPr>
            </w:pPr>
            <w:proofErr w:type="gramStart"/>
            <w:r>
              <w:rPr>
                <w:rFonts w:ascii="Consolas" w:hAnsi="Consolas" w:cs="Consolas"/>
                <w:color w:val="1C1C1C"/>
                <w:kern w:val="0"/>
                <w:sz w:val="28"/>
                <w:szCs w:val="28"/>
              </w:rPr>
              <w:t>str</w:t>
            </w:r>
            <w:proofErr w:type="gramEnd"/>
            <w:r>
              <w:rPr>
                <w:rFonts w:ascii="Consolas" w:hAnsi="Consolas" w:cs="Consolas"/>
                <w:color w:val="1C1C1C"/>
                <w:kern w:val="0"/>
                <w:sz w:val="28"/>
                <w:szCs w:val="28"/>
              </w:rPr>
              <w:t>-&gt;a = 1;</w:t>
            </w:r>
          </w:p>
          <w:p w14:paraId="28BC1F7B" w14:textId="77777777" w:rsidR="00AD53E8" w:rsidRDefault="00AD53E8">
            <w:pPr>
              <w:widowControl/>
              <w:autoSpaceDE w:val="0"/>
              <w:autoSpaceDN w:val="0"/>
              <w:adjustRightInd w:val="0"/>
              <w:jc w:val="left"/>
              <w:rPr>
                <w:rFonts w:ascii="Consolas" w:hAnsi="Consolas" w:cs="Consolas"/>
                <w:color w:val="1C1C1C"/>
                <w:kern w:val="0"/>
                <w:sz w:val="28"/>
                <w:szCs w:val="28"/>
              </w:rPr>
            </w:pPr>
            <w:proofErr w:type="gramStart"/>
            <w:r>
              <w:rPr>
                <w:rFonts w:ascii="Consolas" w:hAnsi="Consolas" w:cs="Consolas"/>
                <w:color w:val="1C1C1C"/>
                <w:kern w:val="0"/>
                <w:sz w:val="28"/>
                <w:szCs w:val="28"/>
              </w:rPr>
              <w:t>str</w:t>
            </w:r>
            <w:proofErr w:type="gramEnd"/>
            <w:r>
              <w:rPr>
                <w:rFonts w:ascii="Consolas" w:hAnsi="Consolas" w:cs="Consolas"/>
                <w:color w:val="1C1C1C"/>
                <w:kern w:val="0"/>
                <w:sz w:val="28"/>
                <w:szCs w:val="28"/>
              </w:rPr>
              <w:t>-&gt;b = 2;</w:t>
            </w:r>
          </w:p>
          <w:p w14:paraId="5410836E"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HYBObject *obj = [[HYBObject alloc] init];</w:t>
            </w:r>
          </w:p>
          <w:p w14:paraId="188EF352" w14:textId="77777777" w:rsidR="00AD53E8" w:rsidRDefault="00AD53E8">
            <w:pPr>
              <w:widowControl/>
              <w:autoSpaceDE w:val="0"/>
              <w:autoSpaceDN w:val="0"/>
              <w:adjustRightInd w:val="0"/>
              <w:jc w:val="left"/>
              <w:rPr>
                <w:rFonts w:ascii="Consolas" w:hAnsi="Consolas" w:cs="Consolas"/>
                <w:color w:val="1C1C1C"/>
                <w:kern w:val="0"/>
                <w:sz w:val="28"/>
                <w:szCs w:val="28"/>
              </w:rPr>
            </w:pPr>
            <w:proofErr w:type="gramStart"/>
            <w:r>
              <w:rPr>
                <w:rFonts w:ascii="Consolas" w:hAnsi="Consolas" w:cs="Consolas"/>
                <w:color w:val="1C1C1C"/>
                <w:kern w:val="0"/>
                <w:sz w:val="28"/>
                <w:szCs w:val="28"/>
              </w:rPr>
              <w:t>obj.arg1</w:t>
            </w:r>
            <w:proofErr w:type="gramEnd"/>
            <w:r>
              <w:rPr>
                <w:rFonts w:ascii="Consolas" w:hAnsi="Consolas" w:cs="Consolas"/>
                <w:color w:val="1C1C1C"/>
                <w:kern w:val="0"/>
                <w:sz w:val="28"/>
                <w:szCs w:val="28"/>
              </w:rPr>
              <w:t> = @</w:t>
            </w:r>
            <w:r>
              <w:rPr>
                <w:rFonts w:ascii="Consolas" w:hAnsi="Consolas" w:cs="Consolas"/>
                <w:color w:val="0000FF"/>
                <w:kern w:val="0"/>
                <w:sz w:val="28"/>
                <w:szCs w:val="28"/>
              </w:rPr>
              <w:t>"arg1"</w:t>
            </w:r>
            <w:r>
              <w:rPr>
                <w:rFonts w:ascii="Consolas" w:hAnsi="Consolas" w:cs="Consolas"/>
                <w:color w:val="1C1C1C"/>
                <w:kern w:val="0"/>
                <w:sz w:val="28"/>
                <w:szCs w:val="28"/>
              </w:rPr>
              <w:t>;</w:t>
            </w:r>
          </w:p>
          <w:p w14:paraId="3F195AE5" w14:textId="77777777" w:rsidR="00AD53E8" w:rsidRDefault="00AD53E8">
            <w:pPr>
              <w:widowControl/>
              <w:autoSpaceDE w:val="0"/>
              <w:autoSpaceDN w:val="0"/>
              <w:adjustRightInd w:val="0"/>
              <w:jc w:val="left"/>
              <w:rPr>
                <w:rFonts w:ascii="Consolas" w:hAnsi="Consolas" w:cs="Consolas"/>
                <w:color w:val="1C1C1C"/>
                <w:kern w:val="0"/>
                <w:sz w:val="28"/>
                <w:szCs w:val="28"/>
              </w:rPr>
            </w:pPr>
            <w:proofErr w:type="gramStart"/>
            <w:r>
              <w:rPr>
                <w:rFonts w:ascii="Consolas" w:hAnsi="Consolas" w:cs="Consolas"/>
                <w:color w:val="1C1C1C"/>
                <w:kern w:val="0"/>
                <w:sz w:val="28"/>
                <w:szCs w:val="28"/>
              </w:rPr>
              <w:t>obj.arg2</w:t>
            </w:r>
            <w:proofErr w:type="gramEnd"/>
            <w:r>
              <w:rPr>
                <w:rFonts w:ascii="Consolas" w:hAnsi="Consolas" w:cs="Consolas"/>
                <w:color w:val="1C1C1C"/>
                <w:kern w:val="0"/>
                <w:sz w:val="28"/>
                <w:szCs w:val="28"/>
              </w:rPr>
              <w:t> = @</w:t>
            </w:r>
            <w:r>
              <w:rPr>
                <w:rFonts w:ascii="Consolas" w:hAnsi="Consolas" w:cs="Consolas"/>
                <w:color w:val="0000FF"/>
                <w:kern w:val="0"/>
                <w:sz w:val="28"/>
                <w:szCs w:val="28"/>
              </w:rPr>
              <w:t>"arg2"</w:t>
            </w:r>
            <w:r>
              <w:rPr>
                <w:rFonts w:ascii="Consolas" w:hAnsi="Consolas" w:cs="Consolas"/>
                <w:color w:val="1C1C1C"/>
                <w:kern w:val="0"/>
                <w:sz w:val="28"/>
                <w:szCs w:val="28"/>
              </w:rPr>
              <w:t>;</w:t>
            </w:r>
          </w:p>
          <w:p w14:paraId="4AC0CF51" w14:textId="77777777" w:rsidR="00AD53E8" w:rsidRDefault="00AD53E8">
            <w:pPr>
              <w:widowControl/>
              <w:autoSpaceDE w:val="0"/>
              <w:autoSpaceDN w:val="0"/>
              <w:adjustRightInd w:val="0"/>
              <w:jc w:val="left"/>
              <w:rPr>
                <w:rFonts w:ascii="Consolas" w:hAnsi="Consolas" w:cs="Consolas"/>
                <w:color w:val="1C1C1C"/>
                <w:kern w:val="0"/>
                <w:sz w:val="28"/>
                <w:szCs w:val="28"/>
              </w:rPr>
            </w:pPr>
            <w:proofErr w:type="gramStart"/>
            <w:r>
              <w:rPr>
                <w:rFonts w:ascii="Consolas" w:hAnsi="Consolas" w:cs="Consolas"/>
                <w:color w:val="1C1C1C"/>
                <w:kern w:val="0"/>
                <w:sz w:val="28"/>
                <w:szCs w:val="28"/>
              </w:rPr>
              <w:t>obj.arg3</w:t>
            </w:r>
            <w:proofErr w:type="gramEnd"/>
            <w:r>
              <w:rPr>
                <w:rFonts w:ascii="Consolas" w:hAnsi="Consolas" w:cs="Consolas"/>
                <w:color w:val="1C1C1C"/>
                <w:kern w:val="0"/>
                <w:sz w:val="28"/>
                <w:szCs w:val="28"/>
              </w:rPr>
              <w:t> = str; </w:t>
            </w:r>
          </w:p>
          <w:p w14:paraId="61DE453E"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w:t>
            </w:r>
            <w:proofErr w:type="gramStart"/>
            <w:r>
              <w:rPr>
                <w:rFonts w:ascii="Consolas" w:hAnsi="Consolas" w:cs="Consolas"/>
                <w:color w:val="1C1C1C"/>
                <w:kern w:val="0"/>
                <w:sz w:val="28"/>
                <w:szCs w:val="28"/>
              </w:rPr>
              <w:t>self</w:t>
            </w:r>
            <w:proofErr w:type="gramEnd"/>
            <w:r>
              <w:rPr>
                <w:rFonts w:ascii="Consolas" w:hAnsi="Consolas" w:cs="Consolas"/>
                <w:color w:val="1C1C1C"/>
                <w:kern w:val="0"/>
                <w:sz w:val="28"/>
                <w:szCs w:val="28"/>
              </w:rPr>
              <w:t> performSelector:@selector(call:) withObject:obj]; </w:t>
            </w:r>
          </w:p>
          <w:p w14:paraId="27134E2A"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0F7201"/>
                <w:kern w:val="0"/>
                <w:sz w:val="28"/>
                <w:szCs w:val="28"/>
              </w:rPr>
              <w:t>// </w:t>
            </w:r>
            <w:r>
              <w:rPr>
                <w:rFonts w:ascii="Consolas" w:hAnsi="Consolas" w:cs="Consolas"/>
                <w:color w:val="0F7201"/>
                <w:kern w:val="0"/>
                <w:sz w:val="28"/>
                <w:szCs w:val="28"/>
              </w:rPr>
              <w:t>在回调时得到正确的数据的</w:t>
            </w:r>
          </w:p>
          <w:p w14:paraId="2AAA77A7"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roofErr w:type="gramStart"/>
            <w:r>
              <w:rPr>
                <w:rFonts w:ascii="Consolas" w:hAnsi="Consolas" w:cs="Consolas"/>
                <w:color w:val="1C1C1C"/>
                <w:kern w:val="0"/>
                <w:sz w:val="28"/>
                <w:szCs w:val="28"/>
              </w:rPr>
              <w:t>void</w:t>
            </w:r>
            <w:proofErr w:type="gramEnd"/>
            <w:r>
              <w:rPr>
                <w:rFonts w:ascii="Consolas" w:hAnsi="Consolas" w:cs="Consolas"/>
                <w:color w:val="1C1C1C"/>
                <w:kern w:val="0"/>
                <w:sz w:val="28"/>
                <w:szCs w:val="28"/>
              </w:rPr>
              <w:t>)call:(HYBObject *)obj {</w:t>
            </w:r>
          </w:p>
          <w:p w14:paraId="68BD05B3"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roofErr w:type="gramStart"/>
            <w:r>
              <w:rPr>
                <w:rFonts w:ascii="Consolas" w:hAnsi="Consolas" w:cs="Consolas"/>
                <w:color w:val="1C1C1C"/>
                <w:kern w:val="0"/>
                <w:sz w:val="28"/>
                <w:szCs w:val="28"/>
              </w:rPr>
              <w:t>NSLog(</w:t>
            </w:r>
            <w:proofErr w:type="gramEnd"/>
            <w:r>
              <w:rPr>
                <w:rFonts w:ascii="Consolas" w:hAnsi="Consolas" w:cs="Consolas"/>
                <w:color w:val="1C1C1C"/>
                <w:kern w:val="0"/>
                <w:sz w:val="28"/>
                <w:szCs w:val="28"/>
              </w:rPr>
              <w:t>@</w:t>
            </w:r>
            <w:r>
              <w:rPr>
                <w:rFonts w:ascii="Consolas" w:hAnsi="Consolas" w:cs="Consolas"/>
                <w:color w:val="0000FF"/>
                <w:kern w:val="0"/>
                <w:sz w:val="28"/>
                <w:szCs w:val="28"/>
              </w:rPr>
              <w:t>"%d %d"</w:t>
            </w:r>
            <w:r>
              <w:rPr>
                <w:rFonts w:ascii="Consolas" w:hAnsi="Consolas" w:cs="Consolas"/>
                <w:color w:val="1C1C1C"/>
                <w:kern w:val="0"/>
                <w:sz w:val="28"/>
                <w:szCs w:val="28"/>
              </w:rPr>
              <w:t>, obj.arg3-&gt;a, obj.arg3-&gt;b);</w:t>
            </w:r>
          </w:p>
          <w:p w14:paraId="3690A188"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w:t>
            </w:r>
          </w:p>
        </w:tc>
      </w:tr>
    </w:tbl>
    <w:p w14:paraId="23C32A23"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UITableViewCell</w:t>
      </w:r>
      <w:r>
        <w:rPr>
          <w:rFonts w:ascii="Helvetica Neue" w:hAnsi="Helvetica Neue" w:cs="Helvetica Neue"/>
          <w:b/>
          <w:bCs/>
          <w:color w:val="16A53F"/>
          <w:kern w:val="0"/>
          <w:sz w:val="28"/>
          <w:szCs w:val="28"/>
        </w:rPr>
        <w:t>上有个</w:t>
      </w:r>
      <w:r>
        <w:rPr>
          <w:rFonts w:ascii="Helvetica Neue" w:hAnsi="Helvetica Neue" w:cs="Helvetica Neue"/>
          <w:b/>
          <w:bCs/>
          <w:color w:val="16A53F"/>
          <w:kern w:val="0"/>
          <w:sz w:val="28"/>
          <w:szCs w:val="28"/>
        </w:rPr>
        <w:t>UILabel</w:t>
      </w:r>
      <w:r>
        <w:rPr>
          <w:rFonts w:ascii="Helvetica Neue" w:hAnsi="Helvetica Neue" w:cs="Helvetica Neue"/>
          <w:b/>
          <w:bCs/>
          <w:color w:val="16A53F"/>
          <w:kern w:val="0"/>
          <w:sz w:val="28"/>
          <w:szCs w:val="28"/>
        </w:rPr>
        <w:t>，显示</w:t>
      </w:r>
      <w:r>
        <w:rPr>
          <w:rFonts w:ascii="Helvetica Neue" w:hAnsi="Helvetica Neue" w:cs="Helvetica Neue"/>
          <w:b/>
          <w:bCs/>
          <w:color w:val="16A53F"/>
          <w:kern w:val="0"/>
          <w:sz w:val="28"/>
          <w:szCs w:val="28"/>
        </w:rPr>
        <w:t>NSTimer</w:t>
      </w:r>
      <w:r>
        <w:rPr>
          <w:rFonts w:ascii="Helvetica Neue" w:hAnsi="Helvetica Neue" w:cs="Helvetica Neue"/>
          <w:b/>
          <w:bCs/>
          <w:color w:val="16A53F"/>
          <w:kern w:val="0"/>
          <w:sz w:val="28"/>
          <w:szCs w:val="28"/>
        </w:rPr>
        <w:t>实现的秒表时间，手指滚动</w:t>
      </w:r>
      <w:r>
        <w:rPr>
          <w:rFonts w:ascii="Helvetica Neue" w:hAnsi="Helvetica Neue" w:cs="Helvetica Neue"/>
          <w:b/>
          <w:bCs/>
          <w:color w:val="16A53F"/>
          <w:kern w:val="0"/>
          <w:sz w:val="28"/>
          <w:szCs w:val="28"/>
        </w:rPr>
        <w:t>cell</w:t>
      </w:r>
      <w:r>
        <w:rPr>
          <w:rFonts w:ascii="Helvetica Neue" w:hAnsi="Helvetica Neue" w:cs="Helvetica Neue"/>
          <w:b/>
          <w:bCs/>
          <w:color w:val="16A53F"/>
          <w:kern w:val="0"/>
          <w:sz w:val="28"/>
          <w:szCs w:val="28"/>
        </w:rPr>
        <w:t>过程中，</w:t>
      </w:r>
      <w:r>
        <w:rPr>
          <w:rFonts w:ascii="Helvetica Neue" w:hAnsi="Helvetica Neue" w:cs="Helvetica Neue"/>
          <w:b/>
          <w:bCs/>
          <w:color w:val="16A53F"/>
          <w:kern w:val="0"/>
          <w:sz w:val="28"/>
          <w:szCs w:val="28"/>
        </w:rPr>
        <w:t>label</w:t>
      </w:r>
      <w:r>
        <w:rPr>
          <w:rFonts w:ascii="Helvetica Neue" w:hAnsi="Helvetica Neue" w:cs="Helvetica Neue"/>
          <w:b/>
          <w:bCs/>
          <w:color w:val="16A53F"/>
          <w:kern w:val="0"/>
          <w:sz w:val="28"/>
          <w:szCs w:val="28"/>
        </w:rPr>
        <w:t>是否刷新，为什么？</w:t>
      </w:r>
    </w:p>
    <w:p w14:paraId="11344175"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这是否刷新取决于</w:t>
      </w:r>
      <w:r>
        <w:rPr>
          <w:rFonts w:ascii="Helvetica Neue" w:hAnsi="Helvetica Neue" w:cs="Helvetica Neue"/>
          <w:color w:val="1C1C1C"/>
          <w:kern w:val="0"/>
          <w:sz w:val="28"/>
          <w:szCs w:val="28"/>
        </w:rPr>
        <w:t>timer</w:t>
      </w:r>
      <w:r>
        <w:rPr>
          <w:rFonts w:ascii="Helvetica Neue" w:hAnsi="Helvetica Neue" w:cs="Helvetica Neue"/>
          <w:color w:val="1C1C1C"/>
          <w:kern w:val="0"/>
          <w:sz w:val="28"/>
          <w:szCs w:val="28"/>
        </w:rPr>
        <w:t>加入到</w:t>
      </w:r>
      <w:r>
        <w:rPr>
          <w:rFonts w:ascii="Helvetica Neue" w:hAnsi="Helvetica Neue" w:cs="Helvetica Neue"/>
          <w:color w:val="1C1C1C"/>
          <w:kern w:val="0"/>
          <w:sz w:val="28"/>
          <w:szCs w:val="28"/>
        </w:rPr>
        <w:t>Run Loop</w:t>
      </w:r>
      <w:r>
        <w:rPr>
          <w:rFonts w:ascii="Helvetica Neue" w:hAnsi="Helvetica Neue" w:cs="Helvetica Neue"/>
          <w:color w:val="1C1C1C"/>
          <w:kern w:val="0"/>
          <w:sz w:val="28"/>
          <w:szCs w:val="28"/>
        </w:rPr>
        <w:t>中的</w:t>
      </w:r>
      <w:r>
        <w:rPr>
          <w:rFonts w:ascii="Helvetica Neue" w:hAnsi="Helvetica Neue" w:cs="Helvetica Neue"/>
          <w:color w:val="1C1C1C"/>
          <w:kern w:val="0"/>
          <w:sz w:val="28"/>
          <w:szCs w:val="28"/>
        </w:rPr>
        <w:t>Mode</w:t>
      </w:r>
      <w:r>
        <w:rPr>
          <w:rFonts w:ascii="Helvetica Neue" w:hAnsi="Helvetica Neue" w:cs="Helvetica Neue"/>
          <w:color w:val="1C1C1C"/>
          <w:kern w:val="0"/>
          <w:sz w:val="28"/>
          <w:szCs w:val="28"/>
        </w:rPr>
        <w:t>是什么。</w:t>
      </w:r>
      <w:r>
        <w:rPr>
          <w:rFonts w:ascii="Helvetica Neue" w:hAnsi="Helvetica Neue" w:cs="Helvetica Neue"/>
          <w:color w:val="1C1C1C"/>
          <w:kern w:val="0"/>
          <w:sz w:val="28"/>
          <w:szCs w:val="28"/>
        </w:rPr>
        <w:t>Mode</w:t>
      </w:r>
      <w:r>
        <w:rPr>
          <w:rFonts w:ascii="Helvetica Neue" w:hAnsi="Helvetica Neue" w:cs="Helvetica Neue"/>
          <w:color w:val="1C1C1C"/>
          <w:kern w:val="0"/>
          <w:sz w:val="28"/>
          <w:szCs w:val="28"/>
        </w:rPr>
        <w:t>主要是用来指定事件在运行循环中的优先级的，分为：</w:t>
      </w:r>
    </w:p>
    <w:p w14:paraId="1CBFD696" w14:textId="77777777" w:rsidR="00AD53E8" w:rsidRDefault="00AD53E8" w:rsidP="00AD53E8">
      <w:pPr>
        <w:widowControl/>
        <w:numPr>
          <w:ilvl w:val="0"/>
          <w:numId w:val="48"/>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NSDefaultRunLoopMode</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kCFRunLoopDefaultMode</w:t>
      </w:r>
      <w:r>
        <w:rPr>
          <w:rFonts w:ascii="Helvetica Neue" w:hAnsi="Helvetica Neue" w:cs="Helvetica Neue"/>
          <w:color w:val="1C1C1C"/>
          <w:kern w:val="0"/>
          <w:sz w:val="28"/>
          <w:szCs w:val="28"/>
        </w:rPr>
        <w:t>）：默认，空闲状态</w:t>
      </w:r>
    </w:p>
    <w:p w14:paraId="0697EAFF" w14:textId="77777777" w:rsidR="00AD53E8" w:rsidRDefault="00AD53E8" w:rsidP="00AD53E8">
      <w:pPr>
        <w:widowControl/>
        <w:numPr>
          <w:ilvl w:val="0"/>
          <w:numId w:val="48"/>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UITrackingRunLoopMode</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ScrollView</w:t>
      </w:r>
      <w:r>
        <w:rPr>
          <w:rFonts w:ascii="Helvetica Neue" w:hAnsi="Helvetica Neue" w:cs="Helvetica Neue"/>
          <w:color w:val="1C1C1C"/>
          <w:kern w:val="0"/>
          <w:sz w:val="28"/>
          <w:szCs w:val="28"/>
        </w:rPr>
        <w:t>滑动时会切换到该</w:t>
      </w:r>
      <w:r>
        <w:rPr>
          <w:rFonts w:ascii="Helvetica Neue" w:hAnsi="Helvetica Neue" w:cs="Helvetica Neue"/>
          <w:color w:val="1C1C1C"/>
          <w:kern w:val="0"/>
          <w:sz w:val="28"/>
          <w:szCs w:val="28"/>
        </w:rPr>
        <w:t>Mode</w:t>
      </w:r>
    </w:p>
    <w:p w14:paraId="0D1EFC73" w14:textId="77777777" w:rsidR="00AD53E8" w:rsidRDefault="00AD53E8" w:rsidP="00AD53E8">
      <w:pPr>
        <w:widowControl/>
        <w:numPr>
          <w:ilvl w:val="0"/>
          <w:numId w:val="48"/>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UIInitializationRunLoopMode</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run loop</w:t>
      </w:r>
      <w:r>
        <w:rPr>
          <w:rFonts w:ascii="Helvetica Neue" w:hAnsi="Helvetica Neue" w:cs="Helvetica Neue"/>
          <w:color w:val="1C1C1C"/>
          <w:kern w:val="0"/>
          <w:sz w:val="28"/>
          <w:szCs w:val="28"/>
        </w:rPr>
        <w:t>启动时，会切换到该</w:t>
      </w:r>
      <w:r>
        <w:rPr>
          <w:rFonts w:ascii="Helvetica Neue" w:hAnsi="Helvetica Neue" w:cs="Helvetica Neue"/>
          <w:color w:val="1C1C1C"/>
          <w:kern w:val="0"/>
          <w:sz w:val="28"/>
          <w:szCs w:val="28"/>
        </w:rPr>
        <w:t>mode</w:t>
      </w:r>
    </w:p>
    <w:p w14:paraId="78C78A03" w14:textId="77777777" w:rsidR="00AD53E8" w:rsidRDefault="00AD53E8" w:rsidP="00AD53E8">
      <w:pPr>
        <w:widowControl/>
        <w:numPr>
          <w:ilvl w:val="0"/>
          <w:numId w:val="48"/>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NSRunLoopCommonModes</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kCFRunLoopCommonModes</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Mode</w:t>
      </w:r>
      <w:r>
        <w:rPr>
          <w:rFonts w:ascii="Helvetica Neue" w:hAnsi="Helvetica Neue" w:cs="Helvetica Neue"/>
          <w:color w:val="1C1C1C"/>
          <w:kern w:val="0"/>
          <w:sz w:val="28"/>
          <w:szCs w:val="28"/>
        </w:rPr>
        <w:t>集合</w:t>
      </w:r>
    </w:p>
    <w:p w14:paraId="1A0684D0"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苹果公开提供的</w:t>
      </w:r>
      <w:r>
        <w:rPr>
          <w:rFonts w:ascii="Helvetica Neue" w:hAnsi="Helvetica Neue" w:cs="Helvetica Neue"/>
          <w:color w:val="1C1C1C"/>
          <w:kern w:val="0"/>
          <w:sz w:val="28"/>
          <w:szCs w:val="28"/>
        </w:rPr>
        <w:t>Mode</w:t>
      </w:r>
      <w:r>
        <w:rPr>
          <w:rFonts w:ascii="Helvetica Neue" w:hAnsi="Helvetica Neue" w:cs="Helvetica Neue"/>
          <w:color w:val="1C1C1C"/>
          <w:kern w:val="0"/>
          <w:sz w:val="28"/>
          <w:szCs w:val="28"/>
        </w:rPr>
        <w:t>有两个：</w:t>
      </w:r>
    </w:p>
    <w:p w14:paraId="0721CC73" w14:textId="77777777" w:rsidR="00AD53E8" w:rsidRDefault="00AD53E8" w:rsidP="00AD53E8">
      <w:pPr>
        <w:widowControl/>
        <w:numPr>
          <w:ilvl w:val="0"/>
          <w:numId w:val="49"/>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NSDefaultRunLoopMode</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kCFRunLoopDefaultMode</w:t>
      </w:r>
      <w:r>
        <w:rPr>
          <w:rFonts w:ascii="Helvetica Neue" w:hAnsi="Helvetica Neue" w:cs="Helvetica Neue"/>
          <w:color w:val="1C1C1C"/>
          <w:kern w:val="0"/>
          <w:sz w:val="28"/>
          <w:szCs w:val="28"/>
        </w:rPr>
        <w:t>）</w:t>
      </w:r>
    </w:p>
    <w:p w14:paraId="36AD03B0" w14:textId="77777777" w:rsidR="00AD53E8" w:rsidRDefault="00AD53E8" w:rsidP="00AD53E8">
      <w:pPr>
        <w:widowControl/>
        <w:numPr>
          <w:ilvl w:val="0"/>
          <w:numId w:val="49"/>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NSRunLoopCommonModes</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kCFRunLoopCommonModes</w:t>
      </w:r>
      <w:r>
        <w:rPr>
          <w:rFonts w:ascii="Helvetica Neue" w:hAnsi="Helvetica Neue" w:cs="Helvetica Neue"/>
          <w:color w:val="1C1C1C"/>
          <w:kern w:val="0"/>
          <w:sz w:val="28"/>
          <w:szCs w:val="28"/>
        </w:rPr>
        <w:t>）</w:t>
      </w:r>
    </w:p>
    <w:p w14:paraId="26733B59" w14:textId="77777777" w:rsidR="00AD53E8" w:rsidRDefault="00AD53E8" w:rsidP="00AD53E8">
      <w:pPr>
        <w:widowControl/>
        <w:numPr>
          <w:ilvl w:val="0"/>
          <w:numId w:val="49"/>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在编程中：如果我们把一个</w:t>
      </w:r>
      <w:r>
        <w:rPr>
          <w:rFonts w:ascii="Helvetica Neue" w:hAnsi="Helvetica Neue" w:cs="Helvetica Neue"/>
          <w:color w:val="1C1C1C"/>
          <w:kern w:val="0"/>
          <w:sz w:val="28"/>
          <w:szCs w:val="28"/>
        </w:rPr>
        <w:t>NSTimer</w:t>
      </w:r>
      <w:r>
        <w:rPr>
          <w:rFonts w:ascii="Helvetica Neue" w:hAnsi="Helvetica Neue" w:cs="Helvetica Neue"/>
          <w:color w:val="1C1C1C"/>
          <w:kern w:val="0"/>
          <w:sz w:val="28"/>
          <w:szCs w:val="28"/>
        </w:rPr>
        <w:t>对象以</w:t>
      </w:r>
      <w:r>
        <w:rPr>
          <w:rFonts w:ascii="Helvetica Neue" w:hAnsi="Helvetica Neue" w:cs="Helvetica Neue"/>
          <w:color w:val="1C1C1C"/>
          <w:kern w:val="0"/>
          <w:sz w:val="28"/>
          <w:szCs w:val="28"/>
        </w:rPr>
        <w:t>NSDefaultRunLoopMode</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kCFRunLoopDefaultMode</w:t>
      </w:r>
      <w:r>
        <w:rPr>
          <w:rFonts w:ascii="Helvetica Neue" w:hAnsi="Helvetica Neue" w:cs="Helvetica Neue"/>
          <w:color w:val="1C1C1C"/>
          <w:kern w:val="0"/>
          <w:sz w:val="28"/>
          <w:szCs w:val="28"/>
        </w:rPr>
        <w:t>）添加到主运行循环中的时候</w:t>
      </w:r>
      <w:r>
        <w:rPr>
          <w:rFonts w:ascii="Helvetica Neue" w:hAnsi="Helvetica Neue" w:cs="Helvetica Neue"/>
          <w:color w:val="1C1C1C"/>
          <w:kern w:val="0"/>
          <w:sz w:val="28"/>
          <w:szCs w:val="28"/>
        </w:rPr>
        <w:t>, ScrollView</w:t>
      </w:r>
      <w:r>
        <w:rPr>
          <w:rFonts w:ascii="Helvetica Neue" w:hAnsi="Helvetica Neue" w:cs="Helvetica Neue"/>
          <w:color w:val="1C1C1C"/>
          <w:kern w:val="0"/>
          <w:sz w:val="28"/>
          <w:szCs w:val="28"/>
        </w:rPr>
        <w:t>滚动过程中会因为</w:t>
      </w:r>
      <w:r>
        <w:rPr>
          <w:rFonts w:ascii="Helvetica Neue" w:hAnsi="Helvetica Neue" w:cs="Helvetica Neue"/>
          <w:color w:val="1C1C1C"/>
          <w:kern w:val="0"/>
          <w:sz w:val="28"/>
          <w:szCs w:val="28"/>
        </w:rPr>
        <w:t>mode</w:t>
      </w:r>
      <w:r>
        <w:rPr>
          <w:rFonts w:ascii="Helvetica Neue" w:hAnsi="Helvetica Neue" w:cs="Helvetica Neue"/>
          <w:color w:val="1C1C1C"/>
          <w:kern w:val="0"/>
          <w:sz w:val="28"/>
          <w:szCs w:val="28"/>
        </w:rPr>
        <w:t>的切换，而导致</w:t>
      </w:r>
      <w:r>
        <w:rPr>
          <w:rFonts w:ascii="Helvetica Neue" w:hAnsi="Helvetica Neue" w:cs="Helvetica Neue"/>
          <w:color w:val="1C1C1C"/>
          <w:kern w:val="0"/>
          <w:sz w:val="28"/>
          <w:szCs w:val="28"/>
        </w:rPr>
        <w:t>NSTimer</w:t>
      </w:r>
      <w:r>
        <w:rPr>
          <w:rFonts w:ascii="Helvetica Neue" w:hAnsi="Helvetica Neue" w:cs="Helvetica Neue"/>
          <w:color w:val="1C1C1C"/>
          <w:kern w:val="0"/>
          <w:sz w:val="28"/>
          <w:szCs w:val="28"/>
        </w:rPr>
        <w:t>将不再被调度。当我们滚动的时候，也希望不调度，那就应该使用默认模式。但是，如果希望在滚动时，定时器也要回调，那就应该使用</w:t>
      </w:r>
      <w:r>
        <w:rPr>
          <w:rFonts w:ascii="Helvetica Neue" w:hAnsi="Helvetica Neue" w:cs="Helvetica Neue"/>
          <w:color w:val="1C1C1C"/>
          <w:kern w:val="0"/>
          <w:sz w:val="28"/>
          <w:szCs w:val="28"/>
        </w:rPr>
        <w:t>common mode</w:t>
      </w:r>
      <w:r>
        <w:rPr>
          <w:rFonts w:ascii="Helvetica Neue" w:hAnsi="Helvetica Neue" w:cs="Helvetica Neue"/>
          <w:color w:val="1C1C1C"/>
          <w:kern w:val="0"/>
          <w:sz w:val="28"/>
          <w:szCs w:val="28"/>
        </w:rPr>
        <w:t>。</w:t>
      </w:r>
    </w:p>
    <w:p w14:paraId="2DB898F4"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对于单元格重用的理解</w:t>
      </w:r>
    </w:p>
    <w:p w14:paraId="1DD09765" w14:textId="77777777" w:rsidR="00AD53E8" w:rsidRDefault="00AD53E8" w:rsidP="00AD53E8">
      <w:pPr>
        <w:widowControl/>
        <w:numPr>
          <w:ilvl w:val="0"/>
          <w:numId w:val="50"/>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当屏幕上滑出屏幕时，系统会把这个单元格添加到重用队列中，等待被重用，当有新单元从屏幕外滑入屏幕内时，从重用队列中找看有没有可以重用的单元格，若有，就直接用，没有就重新创建一个。</w:t>
      </w:r>
    </w:p>
    <w:p w14:paraId="664CAD7E"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解决</w:t>
      </w:r>
      <w:r>
        <w:rPr>
          <w:rFonts w:ascii="Helvetica Neue" w:hAnsi="Helvetica Neue" w:cs="Helvetica Neue"/>
          <w:b/>
          <w:bCs/>
          <w:color w:val="16A53F"/>
          <w:kern w:val="0"/>
          <w:sz w:val="28"/>
          <w:szCs w:val="28"/>
        </w:rPr>
        <w:t>cell</w:t>
      </w:r>
      <w:r>
        <w:rPr>
          <w:rFonts w:ascii="Helvetica Neue" w:hAnsi="Helvetica Neue" w:cs="Helvetica Neue"/>
          <w:b/>
          <w:bCs/>
          <w:color w:val="16A53F"/>
          <w:kern w:val="0"/>
          <w:sz w:val="28"/>
          <w:szCs w:val="28"/>
        </w:rPr>
        <w:t>重用的问题</w:t>
      </w:r>
    </w:p>
    <w:p w14:paraId="26A8B6A2" w14:textId="77777777" w:rsidR="00AD53E8" w:rsidRDefault="00AD53E8" w:rsidP="00AD53E8">
      <w:pPr>
        <w:widowControl/>
        <w:numPr>
          <w:ilvl w:val="0"/>
          <w:numId w:val="51"/>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UITableView</w:t>
      </w:r>
      <w:r>
        <w:rPr>
          <w:rFonts w:ascii="Helvetica Neue" w:hAnsi="Helvetica Neue" w:cs="Helvetica Neue"/>
          <w:color w:val="1C1C1C"/>
          <w:kern w:val="0"/>
          <w:sz w:val="28"/>
          <w:szCs w:val="28"/>
        </w:rPr>
        <w:t>通过重用单元格来达到节省内存的目的，通过为每个单元格指定一个重用标示（</w:t>
      </w:r>
      <w:r>
        <w:rPr>
          <w:rFonts w:ascii="Helvetica Neue" w:hAnsi="Helvetica Neue" w:cs="Helvetica Neue"/>
          <w:color w:val="1C1C1C"/>
          <w:kern w:val="0"/>
          <w:sz w:val="28"/>
          <w:szCs w:val="28"/>
        </w:rPr>
        <w:t>reuseidentifier</w:t>
      </w:r>
      <w:r>
        <w:rPr>
          <w:rFonts w:ascii="Helvetica Neue" w:hAnsi="Helvetica Neue" w:cs="Helvetica Neue"/>
          <w:color w:val="1C1C1C"/>
          <w:kern w:val="0"/>
          <w:sz w:val="28"/>
          <w:szCs w:val="28"/>
        </w:rPr>
        <w:t>），即指定了单元格的种类，以及当单元格滚出屏幕时，允许恢复单元格以便复用。对于不同种类的单元格使用不同的</w:t>
      </w:r>
      <w:r>
        <w:rPr>
          <w:rFonts w:ascii="Helvetica Neue" w:hAnsi="Helvetica Neue" w:cs="Helvetica Neue"/>
          <w:color w:val="1C1C1C"/>
          <w:kern w:val="0"/>
          <w:sz w:val="28"/>
          <w:szCs w:val="28"/>
        </w:rPr>
        <w:t>ID</w:t>
      </w:r>
      <w:r>
        <w:rPr>
          <w:rFonts w:ascii="Helvetica Neue" w:hAnsi="Helvetica Neue" w:cs="Helvetica Neue"/>
          <w:color w:val="1C1C1C"/>
          <w:kern w:val="0"/>
          <w:sz w:val="28"/>
          <w:szCs w:val="28"/>
        </w:rPr>
        <w:t>，对于简单的表格，一个标示符就够了。</w:t>
      </w:r>
    </w:p>
    <w:p w14:paraId="317321FF" w14:textId="77777777" w:rsidR="00AD53E8" w:rsidRDefault="00AD53E8" w:rsidP="00AD53E8">
      <w:pPr>
        <w:widowControl/>
        <w:numPr>
          <w:ilvl w:val="0"/>
          <w:numId w:val="51"/>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如一个</w:t>
      </w:r>
      <w:r>
        <w:rPr>
          <w:rFonts w:ascii="Helvetica Neue" w:hAnsi="Helvetica Neue" w:cs="Helvetica Neue"/>
          <w:color w:val="1C1C1C"/>
          <w:kern w:val="0"/>
          <w:sz w:val="28"/>
          <w:szCs w:val="28"/>
        </w:rPr>
        <w:t>TableView</w:t>
      </w:r>
      <w:r>
        <w:rPr>
          <w:rFonts w:ascii="Helvetica Neue" w:hAnsi="Helvetica Neue" w:cs="Helvetica Neue"/>
          <w:color w:val="1C1C1C"/>
          <w:kern w:val="0"/>
          <w:sz w:val="28"/>
          <w:szCs w:val="28"/>
        </w:rPr>
        <w:t>中有</w:t>
      </w:r>
      <w:r>
        <w:rPr>
          <w:rFonts w:ascii="Helvetica Neue" w:hAnsi="Helvetica Neue" w:cs="Helvetica Neue"/>
          <w:color w:val="1C1C1C"/>
          <w:kern w:val="0"/>
          <w:sz w:val="28"/>
          <w:szCs w:val="28"/>
        </w:rPr>
        <w:t>10</w:t>
      </w:r>
      <w:r>
        <w:rPr>
          <w:rFonts w:ascii="Helvetica Neue" w:hAnsi="Helvetica Neue" w:cs="Helvetica Neue"/>
          <w:color w:val="1C1C1C"/>
          <w:kern w:val="0"/>
          <w:sz w:val="28"/>
          <w:szCs w:val="28"/>
        </w:rPr>
        <w:t>个单元格，但屏幕最多显示</w:t>
      </w:r>
      <w:r>
        <w:rPr>
          <w:rFonts w:ascii="Helvetica Neue" w:hAnsi="Helvetica Neue" w:cs="Helvetica Neue"/>
          <w:color w:val="1C1C1C"/>
          <w:kern w:val="0"/>
          <w:sz w:val="28"/>
          <w:szCs w:val="28"/>
        </w:rPr>
        <w:t>4</w:t>
      </w:r>
      <w:r>
        <w:rPr>
          <w:rFonts w:ascii="Helvetica Neue" w:hAnsi="Helvetica Neue" w:cs="Helvetica Neue"/>
          <w:color w:val="1C1C1C"/>
          <w:kern w:val="0"/>
          <w:sz w:val="28"/>
          <w:szCs w:val="28"/>
        </w:rPr>
        <w:t>个，实际上</w:t>
      </w:r>
      <w:r>
        <w:rPr>
          <w:rFonts w:ascii="Helvetica Neue" w:hAnsi="Helvetica Neue" w:cs="Helvetica Neue"/>
          <w:color w:val="1C1C1C"/>
          <w:kern w:val="0"/>
          <w:sz w:val="28"/>
          <w:szCs w:val="28"/>
        </w:rPr>
        <w:t>iPhone</w:t>
      </w:r>
      <w:r>
        <w:rPr>
          <w:rFonts w:ascii="Helvetica Neue" w:hAnsi="Helvetica Neue" w:cs="Helvetica Neue"/>
          <w:color w:val="1C1C1C"/>
          <w:kern w:val="0"/>
          <w:sz w:val="28"/>
          <w:szCs w:val="28"/>
        </w:rPr>
        <w:t>只为其分配</w:t>
      </w:r>
      <w:r>
        <w:rPr>
          <w:rFonts w:ascii="Helvetica Neue" w:hAnsi="Helvetica Neue" w:cs="Helvetica Neue"/>
          <w:color w:val="1C1C1C"/>
          <w:kern w:val="0"/>
          <w:sz w:val="28"/>
          <w:szCs w:val="28"/>
        </w:rPr>
        <w:t>4</w:t>
      </w:r>
      <w:r>
        <w:rPr>
          <w:rFonts w:ascii="Helvetica Neue" w:hAnsi="Helvetica Neue" w:cs="Helvetica Neue"/>
          <w:color w:val="1C1C1C"/>
          <w:kern w:val="0"/>
          <w:sz w:val="28"/>
          <w:szCs w:val="28"/>
        </w:rPr>
        <w:t>个单元格的内存，没有分配</w:t>
      </w:r>
      <w:r>
        <w:rPr>
          <w:rFonts w:ascii="Helvetica Neue" w:hAnsi="Helvetica Neue" w:cs="Helvetica Neue"/>
          <w:color w:val="1C1C1C"/>
          <w:kern w:val="0"/>
          <w:sz w:val="28"/>
          <w:szCs w:val="28"/>
        </w:rPr>
        <w:t>10</w:t>
      </w:r>
      <w:r>
        <w:rPr>
          <w:rFonts w:ascii="Helvetica Neue" w:hAnsi="Helvetica Neue" w:cs="Helvetica Neue"/>
          <w:color w:val="1C1C1C"/>
          <w:kern w:val="0"/>
          <w:sz w:val="28"/>
          <w:szCs w:val="28"/>
        </w:rPr>
        <w:t>个，当滚动单元格时，屏幕内显示的单元格重复使用这</w:t>
      </w:r>
      <w:r>
        <w:rPr>
          <w:rFonts w:ascii="Helvetica Neue" w:hAnsi="Helvetica Neue" w:cs="Helvetica Neue"/>
          <w:color w:val="1C1C1C"/>
          <w:kern w:val="0"/>
          <w:sz w:val="28"/>
          <w:szCs w:val="28"/>
        </w:rPr>
        <w:t>4</w:t>
      </w:r>
      <w:r>
        <w:rPr>
          <w:rFonts w:ascii="Helvetica Neue" w:hAnsi="Helvetica Neue" w:cs="Helvetica Neue"/>
          <w:color w:val="1C1C1C"/>
          <w:kern w:val="0"/>
          <w:sz w:val="28"/>
          <w:szCs w:val="28"/>
        </w:rPr>
        <w:t>个内存。实际上分配的</w:t>
      </w:r>
      <w:r>
        <w:rPr>
          <w:rFonts w:ascii="Helvetica Neue" w:hAnsi="Helvetica Neue" w:cs="Helvetica Neue"/>
          <w:color w:val="1C1C1C"/>
          <w:kern w:val="0"/>
          <w:sz w:val="28"/>
          <w:szCs w:val="28"/>
        </w:rPr>
        <w:t>cell</w:t>
      </w:r>
      <w:r>
        <w:rPr>
          <w:rFonts w:ascii="Helvetica Neue" w:hAnsi="Helvetica Neue" w:cs="Helvetica Neue"/>
          <w:color w:val="1C1C1C"/>
          <w:kern w:val="0"/>
          <w:sz w:val="28"/>
          <w:szCs w:val="28"/>
        </w:rPr>
        <w:t>的个数为屏幕最大显示数，当有新的</w:t>
      </w:r>
      <w:r>
        <w:rPr>
          <w:rFonts w:ascii="Helvetica Neue" w:hAnsi="Helvetica Neue" w:cs="Helvetica Neue"/>
          <w:color w:val="1C1C1C"/>
          <w:kern w:val="0"/>
          <w:sz w:val="28"/>
          <w:szCs w:val="28"/>
        </w:rPr>
        <w:t>cell</w:t>
      </w:r>
      <w:r>
        <w:rPr>
          <w:rFonts w:ascii="Helvetica Neue" w:hAnsi="Helvetica Neue" w:cs="Helvetica Neue"/>
          <w:color w:val="1C1C1C"/>
          <w:kern w:val="0"/>
          <w:sz w:val="28"/>
          <w:szCs w:val="28"/>
        </w:rPr>
        <w:t>进入屏幕时，会随机调用已经滚出屏幕的</w:t>
      </w:r>
      <w:r>
        <w:rPr>
          <w:rFonts w:ascii="Helvetica Neue" w:hAnsi="Helvetica Neue" w:cs="Helvetica Neue"/>
          <w:color w:val="1C1C1C"/>
          <w:kern w:val="0"/>
          <w:sz w:val="28"/>
          <w:szCs w:val="28"/>
        </w:rPr>
        <w:t>Cell</w:t>
      </w:r>
      <w:r>
        <w:rPr>
          <w:rFonts w:ascii="Helvetica Neue" w:hAnsi="Helvetica Neue" w:cs="Helvetica Neue"/>
          <w:color w:val="1C1C1C"/>
          <w:kern w:val="0"/>
          <w:sz w:val="28"/>
          <w:szCs w:val="28"/>
        </w:rPr>
        <w:t>所占的内存，这就是</w:t>
      </w:r>
      <w:r>
        <w:rPr>
          <w:rFonts w:ascii="Helvetica Neue" w:hAnsi="Helvetica Neue" w:cs="Helvetica Neue"/>
          <w:color w:val="1C1C1C"/>
          <w:kern w:val="0"/>
          <w:sz w:val="28"/>
          <w:szCs w:val="28"/>
        </w:rPr>
        <w:t>Cell</w:t>
      </w:r>
      <w:r>
        <w:rPr>
          <w:rFonts w:ascii="Helvetica Neue" w:hAnsi="Helvetica Neue" w:cs="Helvetica Neue"/>
          <w:color w:val="1C1C1C"/>
          <w:kern w:val="0"/>
          <w:sz w:val="28"/>
          <w:szCs w:val="28"/>
        </w:rPr>
        <w:t>的重用。</w:t>
      </w:r>
    </w:p>
    <w:p w14:paraId="28EBEF82" w14:textId="77777777" w:rsidR="00AD53E8" w:rsidRDefault="00AD53E8" w:rsidP="00AD53E8">
      <w:pPr>
        <w:widowControl/>
        <w:numPr>
          <w:ilvl w:val="0"/>
          <w:numId w:val="51"/>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对于多变的自定义</w:t>
      </w:r>
      <w:r>
        <w:rPr>
          <w:rFonts w:ascii="Helvetica Neue" w:hAnsi="Helvetica Neue" w:cs="Helvetica Neue"/>
          <w:color w:val="1C1C1C"/>
          <w:kern w:val="0"/>
          <w:sz w:val="28"/>
          <w:szCs w:val="28"/>
        </w:rPr>
        <w:t>Cell</w:t>
      </w:r>
      <w:r>
        <w:rPr>
          <w:rFonts w:ascii="Helvetica Neue" w:hAnsi="Helvetica Neue" w:cs="Helvetica Neue"/>
          <w:color w:val="1C1C1C"/>
          <w:kern w:val="0"/>
          <w:sz w:val="28"/>
          <w:szCs w:val="28"/>
        </w:rPr>
        <w:t>，这种重用机制会导致内容出错，为解决这种出错的方法，把原来的</w:t>
      </w:r>
    </w:p>
    <w:tbl>
      <w:tblPr>
        <w:tblW w:w="0" w:type="auto"/>
        <w:tblBorders>
          <w:top w:val="nil"/>
          <w:left w:val="nil"/>
          <w:right w:val="nil"/>
        </w:tblBorders>
        <w:tblLayout w:type="fixed"/>
        <w:tblLook w:val="0000" w:firstRow="0" w:lastRow="0" w:firstColumn="0" w:lastColumn="0" w:noHBand="0" w:noVBand="0"/>
      </w:tblPr>
      <w:tblGrid>
        <w:gridCol w:w="640"/>
        <w:gridCol w:w="13760"/>
      </w:tblGrid>
      <w:tr w:rsidR="00AD53E8" w14:paraId="0B33E645" w14:textId="77777777">
        <w:tc>
          <w:tcPr>
            <w:tcW w:w="640" w:type="dxa"/>
          </w:tcPr>
          <w:p w14:paraId="7E5006B8"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w:t>
            </w:r>
          </w:p>
          <w:p w14:paraId="5F1EBF65"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2</w:t>
            </w:r>
          </w:p>
        </w:tc>
        <w:tc>
          <w:tcPr>
            <w:tcW w:w="13760" w:type="dxa"/>
          </w:tcPr>
          <w:p w14:paraId="39A17DF4"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UITableViewCell *cell = [tableview dequeueReusableCellWithIdentifier</w:t>
            </w:r>
            <w:proofErr w:type="gramStart"/>
            <w:r>
              <w:rPr>
                <w:rFonts w:ascii="Consolas" w:hAnsi="Consolas" w:cs="Consolas"/>
                <w:color w:val="1C1C1C"/>
                <w:kern w:val="0"/>
                <w:sz w:val="28"/>
                <w:szCs w:val="28"/>
              </w:rPr>
              <w:t>:defineString</w:t>
            </w:r>
            <w:proofErr w:type="gramEnd"/>
            <w:r>
              <w:rPr>
                <w:rFonts w:ascii="Consolas" w:hAnsi="Consolas" w:cs="Consolas"/>
                <w:color w:val="1C1C1C"/>
                <w:kern w:val="0"/>
                <w:sz w:val="28"/>
                <w:szCs w:val="28"/>
              </w:rPr>
              <w:t>]</w:t>
            </w:r>
          </w:p>
          <w:p w14:paraId="0369C193"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修改为：</w:t>
            </w:r>
            <w:r>
              <w:rPr>
                <w:rFonts w:ascii="Consolas" w:hAnsi="Consolas" w:cs="Consolas"/>
                <w:color w:val="1C1C1C"/>
                <w:kern w:val="0"/>
                <w:sz w:val="28"/>
                <w:szCs w:val="28"/>
              </w:rPr>
              <w:t>UITableViewCell *cell = [tableview cellForRowAtIndexPath:indexPath];</w:t>
            </w:r>
          </w:p>
        </w:tc>
      </w:tr>
    </w:tbl>
    <w:p w14:paraId="61158B94"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这样就解决掉</w:t>
      </w:r>
      <w:r>
        <w:rPr>
          <w:rFonts w:ascii="Helvetica Neue" w:hAnsi="Helvetica Neue" w:cs="Helvetica Neue"/>
          <w:color w:val="1C1C1C"/>
          <w:kern w:val="0"/>
          <w:sz w:val="28"/>
          <w:szCs w:val="28"/>
        </w:rPr>
        <w:t>cell</w:t>
      </w:r>
      <w:r>
        <w:rPr>
          <w:rFonts w:ascii="Helvetica Neue" w:hAnsi="Helvetica Neue" w:cs="Helvetica Neue"/>
          <w:color w:val="1C1C1C"/>
          <w:kern w:val="0"/>
          <w:sz w:val="28"/>
          <w:szCs w:val="28"/>
        </w:rPr>
        <w:t>重用机制导致的问题。</w:t>
      </w:r>
    </w:p>
    <w:p w14:paraId="1298948B"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有</w:t>
      </w:r>
      <w:r>
        <w:rPr>
          <w:rFonts w:ascii="Helvetica Neue" w:hAnsi="Helvetica Neue" w:cs="Helvetica Neue"/>
          <w:b/>
          <w:bCs/>
          <w:color w:val="16A53F"/>
          <w:kern w:val="0"/>
          <w:sz w:val="28"/>
          <w:szCs w:val="28"/>
        </w:rPr>
        <w:t>a</w:t>
      </w:r>
      <w:r>
        <w:rPr>
          <w:rFonts w:ascii="Helvetica Neue" w:hAnsi="Helvetica Neue" w:cs="Helvetica Neue"/>
          <w:b/>
          <w:bCs/>
          <w:color w:val="16A53F"/>
          <w:kern w:val="0"/>
          <w:sz w:val="28"/>
          <w:szCs w:val="28"/>
        </w:rPr>
        <w:t>、</w:t>
      </w:r>
      <w:r>
        <w:rPr>
          <w:rFonts w:ascii="Helvetica Neue" w:hAnsi="Helvetica Neue" w:cs="Helvetica Neue"/>
          <w:b/>
          <w:bCs/>
          <w:color w:val="16A53F"/>
          <w:kern w:val="0"/>
          <w:sz w:val="28"/>
          <w:szCs w:val="28"/>
        </w:rPr>
        <w:t>b</w:t>
      </w:r>
      <w:r>
        <w:rPr>
          <w:rFonts w:ascii="Helvetica Neue" w:hAnsi="Helvetica Neue" w:cs="Helvetica Neue"/>
          <w:b/>
          <w:bCs/>
          <w:color w:val="16A53F"/>
          <w:kern w:val="0"/>
          <w:sz w:val="28"/>
          <w:szCs w:val="28"/>
        </w:rPr>
        <w:t>、</w:t>
      </w:r>
      <w:r>
        <w:rPr>
          <w:rFonts w:ascii="Helvetica Neue" w:hAnsi="Helvetica Neue" w:cs="Helvetica Neue"/>
          <w:b/>
          <w:bCs/>
          <w:color w:val="16A53F"/>
          <w:kern w:val="0"/>
          <w:sz w:val="28"/>
          <w:szCs w:val="28"/>
        </w:rPr>
        <w:t>c</w:t>
      </w:r>
      <w:r>
        <w:rPr>
          <w:rFonts w:ascii="Helvetica Neue" w:hAnsi="Helvetica Neue" w:cs="Helvetica Neue"/>
          <w:b/>
          <w:bCs/>
          <w:color w:val="16A53F"/>
          <w:kern w:val="0"/>
          <w:sz w:val="28"/>
          <w:szCs w:val="28"/>
        </w:rPr>
        <w:t>、</w:t>
      </w:r>
      <w:r>
        <w:rPr>
          <w:rFonts w:ascii="Helvetica Neue" w:hAnsi="Helvetica Neue" w:cs="Helvetica Neue"/>
          <w:b/>
          <w:bCs/>
          <w:color w:val="16A53F"/>
          <w:kern w:val="0"/>
          <w:sz w:val="28"/>
          <w:szCs w:val="28"/>
        </w:rPr>
        <w:t>d 4</w:t>
      </w:r>
      <w:r>
        <w:rPr>
          <w:rFonts w:ascii="Helvetica Neue" w:hAnsi="Helvetica Neue" w:cs="Helvetica Neue"/>
          <w:b/>
          <w:bCs/>
          <w:color w:val="16A53F"/>
          <w:kern w:val="0"/>
          <w:sz w:val="28"/>
          <w:szCs w:val="28"/>
        </w:rPr>
        <w:t>个异步请求，如何判断</w:t>
      </w:r>
      <w:r>
        <w:rPr>
          <w:rFonts w:ascii="Helvetica Neue" w:hAnsi="Helvetica Neue" w:cs="Helvetica Neue"/>
          <w:b/>
          <w:bCs/>
          <w:color w:val="16A53F"/>
          <w:kern w:val="0"/>
          <w:sz w:val="28"/>
          <w:szCs w:val="28"/>
        </w:rPr>
        <w:t>a</w:t>
      </w:r>
      <w:r>
        <w:rPr>
          <w:rFonts w:ascii="Helvetica Neue" w:hAnsi="Helvetica Neue" w:cs="Helvetica Neue"/>
          <w:b/>
          <w:bCs/>
          <w:color w:val="16A53F"/>
          <w:kern w:val="0"/>
          <w:sz w:val="28"/>
          <w:szCs w:val="28"/>
        </w:rPr>
        <w:t>、</w:t>
      </w:r>
      <w:r>
        <w:rPr>
          <w:rFonts w:ascii="Helvetica Neue" w:hAnsi="Helvetica Neue" w:cs="Helvetica Neue"/>
          <w:b/>
          <w:bCs/>
          <w:color w:val="16A53F"/>
          <w:kern w:val="0"/>
          <w:sz w:val="28"/>
          <w:szCs w:val="28"/>
        </w:rPr>
        <w:t>b</w:t>
      </w:r>
      <w:r>
        <w:rPr>
          <w:rFonts w:ascii="Helvetica Neue" w:hAnsi="Helvetica Neue" w:cs="Helvetica Neue"/>
          <w:b/>
          <w:bCs/>
          <w:color w:val="16A53F"/>
          <w:kern w:val="0"/>
          <w:sz w:val="28"/>
          <w:szCs w:val="28"/>
        </w:rPr>
        <w:t>、</w:t>
      </w:r>
      <w:r>
        <w:rPr>
          <w:rFonts w:ascii="Helvetica Neue" w:hAnsi="Helvetica Neue" w:cs="Helvetica Neue"/>
          <w:b/>
          <w:bCs/>
          <w:color w:val="16A53F"/>
          <w:kern w:val="0"/>
          <w:sz w:val="28"/>
          <w:szCs w:val="28"/>
        </w:rPr>
        <w:t>c</w:t>
      </w:r>
      <w:r>
        <w:rPr>
          <w:rFonts w:ascii="Helvetica Neue" w:hAnsi="Helvetica Neue" w:cs="Helvetica Neue"/>
          <w:b/>
          <w:bCs/>
          <w:color w:val="16A53F"/>
          <w:kern w:val="0"/>
          <w:sz w:val="28"/>
          <w:szCs w:val="28"/>
        </w:rPr>
        <w:t>、</w:t>
      </w:r>
      <w:r>
        <w:rPr>
          <w:rFonts w:ascii="Helvetica Neue" w:hAnsi="Helvetica Neue" w:cs="Helvetica Neue"/>
          <w:b/>
          <w:bCs/>
          <w:color w:val="16A53F"/>
          <w:kern w:val="0"/>
          <w:sz w:val="28"/>
          <w:szCs w:val="28"/>
        </w:rPr>
        <w:t>d</w:t>
      </w:r>
      <w:r>
        <w:rPr>
          <w:rFonts w:ascii="Helvetica Neue" w:hAnsi="Helvetica Neue" w:cs="Helvetica Neue"/>
          <w:b/>
          <w:bCs/>
          <w:color w:val="16A53F"/>
          <w:kern w:val="0"/>
          <w:sz w:val="28"/>
          <w:szCs w:val="28"/>
        </w:rPr>
        <w:t>都完成执行？如果需要</w:t>
      </w:r>
      <w:r>
        <w:rPr>
          <w:rFonts w:ascii="Helvetica Neue" w:hAnsi="Helvetica Neue" w:cs="Helvetica Neue"/>
          <w:b/>
          <w:bCs/>
          <w:color w:val="16A53F"/>
          <w:kern w:val="0"/>
          <w:sz w:val="28"/>
          <w:szCs w:val="28"/>
        </w:rPr>
        <w:t>a</w:t>
      </w:r>
      <w:r>
        <w:rPr>
          <w:rFonts w:ascii="Helvetica Neue" w:hAnsi="Helvetica Neue" w:cs="Helvetica Neue"/>
          <w:b/>
          <w:bCs/>
          <w:color w:val="16A53F"/>
          <w:kern w:val="0"/>
          <w:sz w:val="28"/>
          <w:szCs w:val="28"/>
        </w:rPr>
        <w:t>、</w:t>
      </w:r>
      <w:r>
        <w:rPr>
          <w:rFonts w:ascii="Helvetica Neue" w:hAnsi="Helvetica Neue" w:cs="Helvetica Neue"/>
          <w:b/>
          <w:bCs/>
          <w:color w:val="16A53F"/>
          <w:kern w:val="0"/>
          <w:sz w:val="28"/>
          <w:szCs w:val="28"/>
        </w:rPr>
        <w:t>b</w:t>
      </w:r>
      <w:r>
        <w:rPr>
          <w:rFonts w:ascii="Helvetica Neue" w:hAnsi="Helvetica Neue" w:cs="Helvetica Neue"/>
          <w:b/>
          <w:bCs/>
          <w:color w:val="16A53F"/>
          <w:kern w:val="0"/>
          <w:sz w:val="28"/>
          <w:szCs w:val="28"/>
        </w:rPr>
        <w:t>、</w:t>
      </w:r>
      <w:r>
        <w:rPr>
          <w:rFonts w:ascii="Helvetica Neue" w:hAnsi="Helvetica Neue" w:cs="Helvetica Neue"/>
          <w:b/>
          <w:bCs/>
          <w:color w:val="16A53F"/>
          <w:kern w:val="0"/>
          <w:sz w:val="28"/>
          <w:szCs w:val="28"/>
        </w:rPr>
        <w:t>c</w:t>
      </w:r>
      <w:r>
        <w:rPr>
          <w:rFonts w:ascii="Helvetica Neue" w:hAnsi="Helvetica Neue" w:cs="Helvetica Neue"/>
          <w:b/>
          <w:bCs/>
          <w:color w:val="16A53F"/>
          <w:kern w:val="0"/>
          <w:sz w:val="28"/>
          <w:szCs w:val="28"/>
        </w:rPr>
        <w:t>、</w:t>
      </w:r>
      <w:r>
        <w:rPr>
          <w:rFonts w:ascii="Helvetica Neue" w:hAnsi="Helvetica Neue" w:cs="Helvetica Neue"/>
          <w:b/>
          <w:bCs/>
          <w:color w:val="16A53F"/>
          <w:kern w:val="0"/>
          <w:sz w:val="28"/>
          <w:szCs w:val="28"/>
        </w:rPr>
        <w:t>d</w:t>
      </w:r>
      <w:r>
        <w:rPr>
          <w:rFonts w:ascii="Helvetica Neue" w:hAnsi="Helvetica Neue" w:cs="Helvetica Neue"/>
          <w:b/>
          <w:bCs/>
          <w:color w:val="16A53F"/>
          <w:kern w:val="0"/>
          <w:sz w:val="28"/>
          <w:szCs w:val="28"/>
        </w:rPr>
        <w:t>顺序执行，该如何实现？</w:t>
      </w:r>
    </w:p>
    <w:p w14:paraId="028761EE" w14:textId="77777777" w:rsidR="00AD53E8" w:rsidRDefault="00AD53E8" w:rsidP="00AD53E8">
      <w:pPr>
        <w:widowControl/>
        <w:numPr>
          <w:ilvl w:val="0"/>
          <w:numId w:val="52"/>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对于这四个异步请求，要判断都执行完成最简单的方式就是通过</w:t>
      </w:r>
      <w:r>
        <w:rPr>
          <w:rFonts w:ascii="Helvetica Neue" w:hAnsi="Helvetica Neue" w:cs="Helvetica Neue"/>
          <w:color w:val="1C1C1C"/>
          <w:kern w:val="0"/>
          <w:sz w:val="28"/>
          <w:szCs w:val="28"/>
        </w:rPr>
        <w:t>GCD</w:t>
      </w:r>
      <w:r>
        <w:rPr>
          <w:rFonts w:ascii="Helvetica Neue" w:hAnsi="Helvetica Neue" w:cs="Helvetica Neue"/>
          <w:color w:val="1C1C1C"/>
          <w:kern w:val="0"/>
          <w:sz w:val="28"/>
          <w:szCs w:val="28"/>
        </w:rPr>
        <w:t>的</w:t>
      </w:r>
      <w:r>
        <w:rPr>
          <w:rFonts w:ascii="Helvetica Neue" w:hAnsi="Helvetica Neue" w:cs="Helvetica Neue"/>
          <w:color w:val="1C1C1C"/>
          <w:kern w:val="0"/>
          <w:sz w:val="28"/>
          <w:szCs w:val="28"/>
        </w:rPr>
        <w:t>group</w:t>
      </w:r>
      <w:r>
        <w:rPr>
          <w:rFonts w:ascii="Helvetica Neue" w:hAnsi="Helvetica Neue" w:cs="Helvetica Neue"/>
          <w:color w:val="1C1C1C"/>
          <w:kern w:val="0"/>
          <w:sz w:val="28"/>
          <w:szCs w:val="28"/>
        </w:rPr>
        <w:t>来实现：</w:t>
      </w:r>
    </w:p>
    <w:tbl>
      <w:tblPr>
        <w:tblW w:w="0" w:type="auto"/>
        <w:tblBorders>
          <w:top w:val="nil"/>
          <w:left w:val="nil"/>
          <w:right w:val="nil"/>
        </w:tblBorders>
        <w:tblLayout w:type="fixed"/>
        <w:tblLook w:val="0000" w:firstRow="0" w:lastRow="0" w:firstColumn="0" w:lastColumn="0" w:noHBand="0" w:noVBand="0"/>
      </w:tblPr>
      <w:tblGrid>
        <w:gridCol w:w="640"/>
        <w:gridCol w:w="13960"/>
      </w:tblGrid>
      <w:tr w:rsidR="00AD53E8" w14:paraId="379705C8" w14:textId="77777777">
        <w:tc>
          <w:tcPr>
            <w:tcW w:w="640" w:type="dxa"/>
          </w:tcPr>
          <w:p w14:paraId="1EC49B3D"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w:t>
            </w:r>
          </w:p>
          <w:p w14:paraId="77843A57"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2</w:t>
            </w:r>
          </w:p>
          <w:p w14:paraId="26BF21E1"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3</w:t>
            </w:r>
          </w:p>
          <w:p w14:paraId="0D837B66"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4</w:t>
            </w:r>
          </w:p>
          <w:p w14:paraId="0821B68C"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5</w:t>
            </w:r>
          </w:p>
          <w:p w14:paraId="1064DF12"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6</w:t>
            </w:r>
          </w:p>
          <w:p w14:paraId="08CE7096"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7</w:t>
            </w:r>
          </w:p>
          <w:p w14:paraId="72C1E30F"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8</w:t>
            </w:r>
          </w:p>
          <w:p w14:paraId="1330BBF9"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9</w:t>
            </w:r>
          </w:p>
        </w:tc>
        <w:tc>
          <w:tcPr>
            <w:tcW w:w="13960" w:type="dxa"/>
          </w:tcPr>
          <w:p w14:paraId="4FA80D4F" w14:textId="77777777" w:rsidR="00AD53E8" w:rsidRDefault="00AD53E8">
            <w:pPr>
              <w:widowControl/>
              <w:autoSpaceDE w:val="0"/>
              <w:autoSpaceDN w:val="0"/>
              <w:adjustRightInd w:val="0"/>
              <w:jc w:val="left"/>
              <w:rPr>
                <w:rFonts w:ascii="Consolas" w:hAnsi="Consolas" w:cs="Consolas"/>
                <w:color w:val="1C1C1C"/>
                <w:kern w:val="0"/>
                <w:sz w:val="28"/>
                <w:szCs w:val="28"/>
              </w:rPr>
            </w:pPr>
            <w:proofErr w:type="gramStart"/>
            <w:r>
              <w:rPr>
                <w:rFonts w:ascii="Consolas" w:hAnsi="Consolas" w:cs="Consolas"/>
                <w:color w:val="1C1C1C"/>
                <w:kern w:val="0"/>
                <w:sz w:val="28"/>
                <w:szCs w:val="28"/>
              </w:rPr>
              <w:t>dispatch</w:t>
            </w:r>
            <w:proofErr w:type="gramEnd"/>
            <w:r>
              <w:rPr>
                <w:rFonts w:ascii="Consolas" w:hAnsi="Consolas" w:cs="Consolas"/>
                <w:color w:val="1C1C1C"/>
                <w:kern w:val="0"/>
                <w:sz w:val="28"/>
                <w:szCs w:val="28"/>
              </w:rPr>
              <w:t>_queue_t queue = dispatch_get_global_queue(DISPATCH_QUEUE_PRIORITY_DEFAULT, 0);</w:t>
            </w:r>
          </w:p>
          <w:p w14:paraId="7D135EF8" w14:textId="77777777" w:rsidR="00AD53E8" w:rsidRDefault="00AD53E8">
            <w:pPr>
              <w:widowControl/>
              <w:autoSpaceDE w:val="0"/>
              <w:autoSpaceDN w:val="0"/>
              <w:adjustRightInd w:val="0"/>
              <w:jc w:val="left"/>
              <w:rPr>
                <w:rFonts w:ascii="Consolas" w:hAnsi="Consolas" w:cs="Consolas"/>
                <w:color w:val="1C1C1C"/>
                <w:kern w:val="0"/>
                <w:sz w:val="28"/>
                <w:szCs w:val="28"/>
              </w:rPr>
            </w:pPr>
            <w:proofErr w:type="gramStart"/>
            <w:r>
              <w:rPr>
                <w:rFonts w:ascii="Consolas" w:hAnsi="Consolas" w:cs="Consolas"/>
                <w:color w:val="1C1C1C"/>
                <w:kern w:val="0"/>
                <w:sz w:val="28"/>
                <w:szCs w:val="28"/>
              </w:rPr>
              <w:t>dispatch</w:t>
            </w:r>
            <w:proofErr w:type="gramEnd"/>
            <w:r>
              <w:rPr>
                <w:rFonts w:ascii="Consolas" w:hAnsi="Consolas" w:cs="Consolas"/>
                <w:color w:val="1C1C1C"/>
                <w:kern w:val="0"/>
                <w:sz w:val="28"/>
                <w:szCs w:val="28"/>
              </w:rPr>
              <w:t>_group_t group = dispatch_group_create();</w:t>
            </w:r>
          </w:p>
          <w:p w14:paraId="6B2F570A"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dispatch_group_async(group, queue, ^{ </w:t>
            </w:r>
            <w:r>
              <w:rPr>
                <w:rFonts w:ascii="Consolas" w:hAnsi="Consolas" w:cs="Consolas"/>
                <w:color w:val="0F7201"/>
                <w:kern w:val="0"/>
                <w:sz w:val="28"/>
                <w:szCs w:val="28"/>
              </w:rPr>
              <w:t>/*</w:t>
            </w:r>
            <w:r>
              <w:rPr>
                <w:rFonts w:ascii="Consolas" w:hAnsi="Consolas" w:cs="Consolas"/>
                <w:color w:val="0F7201"/>
                <w:kern w:val="0"/>
                <w:sz w:val="28"/>
                <w:szCs w:val="28"/>
              </w:rPr>
              <w:t>任务</w:t>
            </w:r>
            <w:r>
              <w:rPr>
                <w:rFonts w:ascii="Consolas" w:hAnsi="Consolas" w:cs="Consolas"/>
                <w:color w:val="0F7201"/>
                <w:kern w:val="0"/>
                <w:sz w:val="28"/>
                <w:szCs w:val="28"/>
              </w:rPr>
              <w:t>a */</w:t>
            </w:r>
            <w:r>
              <w:rPr>
                <w:rFonts w:ascii="Consolas" w:hAnsi="Consolas" w:cs="Consolas"/>
                <w:color w:val="1C1C1C"/>
                <w:kern w:val="0"/>
                <w:sz w:val="28"/>
                <w:szCs w:val="28"/>
              </w:rPr>
              <w:t> });</w:t>
            </w:r>
          </w:p>
          <w:p w14:paraId="122AF9B8"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dispatch_group_async(group, queue, ^{ </w:t>
            </w:r>
            <w:r>
              <w:rPr>
                <w:rFonts w:ascii="Consolas" w:hAnsi="Consolas" w:cs="Consolas"/>
                <w:color w:val="0F7201"/>
                <w:kern w:val="0"/>
                <w:sz w:val="28"/>
                <w:szCs w:val="28"/>
              </w:rPr>
              <w:t>/*</w:t>
            </w:r>
            <w:r>
              <w:rPr>
                <w:rFonts w:ascii="Consolas" w:hAnsi="Consolas" w:cs="Consolas"/>
                <w:color w:val="0F7201"/>
                <w:kern w:val="0"/>
                <w:sz w:val="28"/>
                <w:szCs w:val="28"/>
              </w:rPr>
              <w:t>任务</w:t>
            </w:r>
            <w:r>
              <w:rPr>
                <w:rFonts w:ascii="Consolas" w:hAnsi="Consolas" w:cs="Consolas"/>
                <w:color w:val="0F7201"/>
                <w:kern w:val="0"/>
                <w:sz w:val="28"/>
                <w:szCs w:val="28"/>
              </w:rPr>
              <w:t>b */</w:t>
            </w:r>
            <w:r>
              <w:rPr>
                <w:rFonts w:ascii="Consolas" w:hAnsi="Consolas" w:cs="Consolas"/>
                <w:color w:val="1C1C1C"/>
                <w:kern w:val="0"/>
                <w:sz w:val="28"/>
                <w:szCs w:val="28"/>
              </w:rPr>
              <w:t> });</w:t>
            </w:r>
          </w:p>
          <w:p w14:paraId="15BACEA7"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dispatch_group_async(group, queue, ^{ </w:t>
            </w:r>
            <w:r>
              <w:rPr>
                <w:rFonts w:ascii="Consolas" w:hAnsi="Consolas" w:cs="Consolas"/>
                <w:color w:val="0F7201"/>
                <w:kern w:val="0"/>
                <w:sz w:val="28"/>
                <w:szCs w:val="28"/>
              </w:rPr>
              <w:t>/*</w:t>
            </w:r>
            <w:r>
              <w:rPr>
                <w:rFonts w:ascii="Consolas" w:hAnsi="Consolas" w:cs="Consolas"/>
                <w:color w:val="0F7201"/>
                <w:kern w:val="0"/>
                <w:sz w:val="28"/>
                <w:szCs w:val="28"/>
              </w:rPr>
              <w:t>任务</w:t>
            </w:r>
            <w:r>
              <w:rPr>
                <w:rFonts w:ascii="Consolas" w:hAnsi="Consolas" w:cs="Consolas"/>
                <w:color w:val="0F7201"/>
                <w:kern w:val="0"/>
                <w:sz w:val="28"/>
                <w:szCs w:val="28"/>
              </w:rPr>
              <w:t>c */</w:t>
            </w:r>
            <w:r>
              <w:rPr>
                <w:rFonts w:ascii="Consolas" w:hAnsi="Consolas" w:cs="Consolas"/>
                <w:color w:val="1C1C1C"/>
                <w:kern w:val="0"/>
                <w:sz w:val="28"/>
                <w:szCs w:val="28"/>
              </w:rPr>
              <w:t> }); </w:t>
            </w:r>
          </w:p>
          <w:p w14:paraId="3A96A918"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dispatch_group_async(group, queue, ^{ </w:t>
            </w:r>
            <w:r>
              <w:rPr>
                <w:rFonts w:ascii="Consolas" w:hAnsi="Consolas" w:cs="Consolas"/>
                <w:color w:val="0F7201"/>
                <w:kern w:val="0"/>
                <w:sz w:val="28"/>
                <w:szCs w:val="28"/>
              </w:rPr>
              <w:t>/*</w:t>
            </w:r>
            <w:r>
              <w:rPr>
                <w:rFonts w:ascii="Consolas" w:hAnsi="Consolas" w:cs="Consolas"/>
                <w:color w:val="0F7201"/>
                <w:kern w:val="0"/>
                <w:sz w:val="28"/>
                <w:szCs w:val="28"/>
              </w:rPr>
              <w:t>任务</w:t>
            </w:r>
            <w:r>
              <w:rPr>
                <w:rFonts w:ascii="Consolas" w:hAnsi="Consolas" w:cs="Consolas"/>
                <w:color w:val="0F7201"/>
                <w:kern w:val="0"/>
                <w:sz w:val="28"/>
                <w:szCs w:val="28"/>
              </w:rPr>
              <w:t>d */</w:t>
            </w:r>
            <w:r>
              <w:rPr>
                <w:rFonts w:ascii="Consolas" w:hAnsi="Consolas" w:cs="Consolas"/>
                <w:color w:val="1C1C1C"/>
                <w:kern w:val="0"/>
                <w:sz w:val="28"/>
                <w:szCs w:val="28"/>
              </w:rPr>
              <w:t> }); </w:t>
            </w:r>
          </w:p>
          <w:p w14:paraId="40E1E20C" w14:textId="77777777" w:rsidR="00AD53E8" w:rsidRDefault="00AD53E8">
            <w:pPr>
              <w:widowControl/>
              <w:autoSpaceDE w:val="0"/>
              <w:autoSpaceDN w:val="0"/>
              <w:adjustRightInd w:val="0"/>
              <w:jc w:val="left"/>
              <w:rPr>
                <w:rFonts w:ascii="Consolas" w:hAnsi="Consolas" w:cs="Consolas"/>
                <w:color w:val="1C1C1C"/>
                <w:kern w:val="0"/>
                <w:sz w:val="28"/>
                <w:szCs w:val="28"/>
              </w:rPr>
            </w:pPr>
            <w:proofErr w:type="gramStart"/>
            <w:r>
              <w:rPr>
                <w:rFonts w:ascii="Consolas" w:hAnsi="Consolas" w:cs="Consolas"/>
                <w:color w:val="1C1C1C"/>
                <w:kern w:val="0"/>
                <w:sz w:val="28"/>
                <w:szCs w:val="28"/>
              </w:rPr>
              <w:t>dispatch</w:t>
            </w:r>
            <w:proofErr w:type="gramEnd"/>
            <w:r>
              <w:rPr>
                <w:rFonts w:ascii="Consolas" w:hAnsi="Consolas" w:cs="Consolas"/>
                <w:color w:val="1C1C1C"/>
                <w:kern w:val="0"/>
                <w:sz w:val="28"/>
                <w:szCs w:val="28"/>
              </w:rPr>
              <w:t>_group_notify(group,dispatch_get_main_queue(), ^{</w:t>
            </w:r>
          </w:p>
          <w:p w14:paraId="34A9C884"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r>
              <w:rPr>
                <w:rFonts w:ascii="Consolas" w:hAnsi="Consolas" w:cs="Consolas"/>
                <w:color w:val="0F7201"/>
                <w:kern w:val="0"/>
                <w:sz w:val="28"/>
                <w:szCs w:val="28"/>
              </w:rPr>
              <w:t>// </w:t>
            </w:r>
            <w:r>
              <w:rPr>
                <w:rFonts w:ascii="Consolas" w:hAnsi="Consolas" w:cs="Consolas"/>
                <w:color w:val="0F7201"/>
                <w:kern w:val="0"/>
                <w:sz w:val="28"/>
                <w:szCs w:val="28"/>
              </w:rPr>
              <w:t>在</w:t>
            </w:r>
            <w:r>
              <w:rPr>
                <w:rFonts w:ascii="Consolas" w:hAnsi="Consolas" w:cs="Consolas"/>
                <w:color w:val="0F7201"/>
                <w:kern w:val="0"/>
                <w:sz w:val="28"/>
                <w:szCs w:val="28"/>
              </w:rPr>
              <w:t>a</w:t>
            </w:r>
            <w:r>
              <w:rPr>
                <w:rFonts w:ascii="Consolas" w:hAnsi="Consolas" w:cs="Consolas"/>
                <w:color w:val="0F7201"/>
                <w:kern w:val="0"/>
                <w:sz w:val="28"/>
                <w:szCs w:val="28"/>
              </w:rPr>
              <w:t>、</w:t>
            </w:r>
            <w:r>
              <w:rPr>
                <w:rFonts w:ascii="Consolas" w:hAnsi="Consolas" w:cs="Consolas"/>
                <w:color w:val="0F7201"/>
                <w:kern w:val="0"/>
                <w:sz w:val="28"/>
                <w:szCs w:val="28"/>
              </w:rPr>
              <w:t>b</w:t>
            </w:r>
            <w:r>
              <w:rPr>
                <w:rFonts w:ascii="Consolas" w:hAnsi="Consolas" w:cs="Consolas"/>
                <w:color w:val="0F7201"/>
                <w:kern w:val="0"/>
                <w:sz w:val="28"/>
                <w:szCs w:val="28"/>
              </w:rPr>
              <w:t>、</w:t>
            </w:r>
            <w:r>
              <w:rPr>
                <w:rFonts w:ascii="Consolas" w:hAnsi="Consolas" w:cs="Consolas"/>
                <w:color w:val="0F7201"/>
                <w:kern w:val="0"/>
                <w:sz w:val="28"/>
                <w:szCs w:val="28"/>
              </w:rPr>
              <w:t>c</w:t>
            </w:r>
            <w:r>
              <w:rPr>
                <w:rFonts w:ascii="Consolas" w:hAnsi="Consolas" w:cs="Consolas"/>
                <w:color w:val="0F7201"/>
                <w:kern w:val="0"/>
                <w:sz w:val="28"/>
                <w:szCs w:val="28"/>
              </w:rPr>
              <w:t>、</w:t>
            </w:r>
            <w:r>
              <w:rPr>
                <w:rFonts w:ascii="Consolas" w:hAnsi="Consolas" w:cs="Consolas"/>
                <w:color w:val="0F7201"/>
                <w:kern w:val="0"/>
                <w:sz w:val="28"/>
                <w:szCs w:val="28"/>
              </w:rPr>
              <w:t>d</w:t>
            </w:r>
            <w:r>
              <w:rPr>
                <w:rFonts w:ascii="Consolas" w:hAnsi="Consolas" w:cs="Consolas"/>
                <w:color w:val="0F7201"/>
                <w:kern w:val="0"/>
                <w:sz w:val="28"/>
                <w:szCs w:val="28"/>
              </w:rPr>
              <w:t>异步执行完成后，会回调这里</w:t>
            </w:r>
          </w:p>
          <w:p w14:paraId="707E47D7"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w:t>
            </w:r>
          </w:p>
        </w:tc>
      </w:tr>
    </w:tbl>
    <w:p w14:paraId="37C59B1B" w14:textId="77777777" w:rsidR="00AD53E8" w:rsidRDefault="00AD53E8" w:rsidP="00AD53E8">
      <w:pPr>
        <w:widowControl/>
        <w:numPr>
          <w:ilvl w:val="0"/>
          <w:numId w:val="53"/>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当然，我们还可以使用非常老套的方法来处理，通过四个变量来标识</w:t>
      </w:r>
      <w:r>
        <w:rPr>
          <w:rFonts w:ascii="Helvetica Neue" w:hAnsi="Helvetica Neue" w:cs="Helvetica Neue"/>
          <w:color w:val="1C1C1C"/>
          <w:kern w:val="0"/>
          <w:sz w:val="28"/>
          <w:szCs w:val="28"/>
        </w:rPr>
        <w:t>a</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b</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c</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d</w:t>
      </w:r>
      <w:r>
        <w:rPr>
          <w:rFonts w:ascii="Helvetica Neue" w:hAnsi="Helvetica Neue" w:cs="Helvetica Neue"/>
          <w:color w:val="1C1C1C"/>
          <w:kern w:val="0"/>
          <w:sz w:val="28"/>
          <w:szCs w:val="28"/>
        </w:rPr>
        <w:t>四个任务是否完成，然后在</w:t>
      </w:r>
      <w:r>
        <w:rPr>
          <w:rFonts w:ascii="Helvetica Neue" w:hAnsi="Helvetica Neue" w:cs="Helvetica Neue"/>
          <w:color w:val="1C1C1C"/>
          <w:kern w:val="0"/>
          <w:sz w:val="28"/>
          <w:szCs w:val="28"/>
        </w:rPr>
        <w:t>runloop</w:t>
      </w:r>
      <w:r>
        <w:rPr>
          <w:rFonts w:ascii="Helvetica Neue" w:hAnsi="Helvetica Neue" w:cs="Helvetica Neue"/>
          <w:color w:val="1C1C1C"/>
          <w:kern w:val="0"/>
          <w:sz w:val="28"/>
          <w:szCs w:val="28"/>
        </w:rPr>
        <w:t>中让其等待，当完成时才退出</w:t>
      </w:r>
      <w:r>
        <w:rPr>
          <w:rFonts w:ascii="Helvetica Neue" w:hAnsi="Helvetica Neue" w:cs="Helvetica Neue"/>
          <w:color w:val="1C1C1C"/>
          <w:kern w:val="0"/>
          <w:sz w:val="28"/>
          <w:szCs w:val="28"/>
        </w:rPr>
        <w:t>runloop</w:t>
      </w:r>
      <w:r>
        <w:rPr>
          <w:rFonts w:ascii="Helvetica Neue" w:hAnsi="Helvetica Neue" w:cs="Helvetica Neue"/>
          <w:color w:val="1C1C1C"/>
          <w:kern w:val="0"/>
          <w:sz w:val="28"/>
          <w:szCs w:val="28"/>
        </w:rPr>
        <w:t>。但是这样做会让后面的代码得不到执行，直到</w:t>
      </w:r>
      <w:r>
        <w:rPr>
          <w:rFonts w:ascii="Helvetica Neue" w:hAnsi="Helvetica Neue" w:cs="Helvetica Neue"/>
          <w:color w:val="1C1C1C"/>
          <w:kern w:val="0"/>
          <w:sz w:val="28"/>
          <w:szCs w:val="28"/>
        </w:rPr>
        <w:t>Run loop</w:t>
      </w:r>
      <w:r>
        <w:rPr>
          <w:rFonts w:ascii="Helvetica Neue" w:hAnsi="Helvetica Neue" w:cs="Helvetica Neue"/>
          <w:color w:val="1C1C1C"/>
          <w:kern w:val="0"/>
          <w:sz w:val="28"/>
          <w:szCs w:val="28"/>
        </w:rPr>
        <w:t>执行完毕。</w:t>
      </w:r>
    </w:p>
    <w:p w14:paraId="32DC1F4B" w14:textId="77777777" w:rsidR="00AD53E8" w:rsidRDefault="00AD53E8" w:rsidP="00AD53E8">
      <w:pPr>
        <w:widowControl/>
        <w:numPr>
          <w:ilvl w:val="0"/>
          <w:numId w:val="53"/>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解释：要求顺序执行，那么可以将任务放到串行队列中，自然就是按顺序来异步执行了。</w:t>
      </w:r>
    </w:p>
    <w:p w14:paraId="41A95AD6"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使用</w:t>
      </w:r>
      <w:r>
        <w:rPr>
          <w:rFonts w:ascii="Helvetica Neue" w:hAnsi="Helvetica Neue" w:cs="Helvetica Neue"/>
          <w:b/>
          <w:bCs/>
          <w:color w:val="16A53F"/>
          <w:kern w:val="0"/>
          <w:sz w:val="28"/>
          <w:szCs w:val="28"/>
        </w:rPr>
        <w:t>block</w:t>
      </w:r>
      <w:r>
        <w:rPr>
          <w:rFonts w:ascii="Helvetica Neue" w:hAnsi="Helvetica Neue" w:cs="Helvetica Neue"/>
          <w:b/>
          <w:bCs/>
          <w:color w:val="16A53F"/>
          <w:kern w:val="0"/>
          <w:sz w:val="28"/>
          <w:szCs w:val="28"/>
        </w:rPr>
        <w:t>有什么好处？使用</w:t>
      </w:r>
      <w:r>
        <w:rPr>
          <w:rFonts w:ascii="Helvetica Neue" w:hAnsi="Helvetica Neue" w:cs="Helvetica Neue"/>
          <w:b/>
          <w:bCs/>
          <w:color w:val="16A53F"/>
          <w:kern w:val="0"/>
          <w:sz w:val="28"/>
          <w:szCs w:val="28"/>
        </w:rPr>
        <w:t>NSTimer</w:t>
      </w:r>
      <w:r>
        <w:rPr>
          <w:rFonts w:ascii="Helvetica Neue" w:hAnsi="Helvetica Neue" w:cs="Helvetica Neue"/>
          <w:b/>
          <w:bCs/>
          <w:color w:val="16A53F"/>
          <w:kern w:val="0"/>
          <w:sz w:val="28"/>
          <w:szCs w:val="28"/>
        </w:rPr>
        <w:t>写出一个使用</w:t>
      </w:r>
      <w:r>
        <w:rPr>
          <w:rFonts w:ascii="Helvetica Neue" w:hAnsi="Helvetica Neue" w:cs="Helvetica Neue"/>
          <w:b/>
          <w:bCs/>
          <w:color w:val="16A53F"/>
          <w:kern w:val="0"/>
          <w:sz w:val="28"/>
          <w:szCs w:val="28"/>
        </w:rPr>
        <w:t>block</w:t>
      </w:r>
      <w:r>
        <w:rPr>
          <w:rFonts w:ascii="Helvetica Neue" w:hAnsi="Helvetica Neue" w:cs="Helvetica Neue"/>
          <w:b/>
          <w:bCs/>
          <w:color w:val="16A53F"/>
          <w:kern w:val="0"/>
          <w:sz w:val="28"/>
          <w:szCs w:val="28"/>
        </w:rPr>
        <w:t>显示（在</w:t>
      </w:r>
      <w:r>
        <w:rPr>
          <w:rFonts w:ascii="Helvetica Neue" w:hAnsi="Helvetica Neue" w:cs="Helvetica Neue"/>
          <w:b/>
          <w:bCs/>
          <w:color w:val="16A53F"/>
          <w:kern w:val="0"/>
          <w:sz w:val="28"/>
          <w:szCs w:val="28"/>
        </w:rPr>
        <w:t>UILabel</w:t>
      </w:r>
      <w:r>
        <w:rPr>
          <w:rFonts w:ascii="Helvetica Neue" w:hAnsi="Helvetica Neue" w:cs="Helvetica Neue"/>
          <w:b/>
          <w:bCs/>
          <w:color w:val="16A53F"/>
          <w:kern w:val="0"/>
          <w:sz w:val="28"/>
          <w:szCs w:val="28"/>
        </w:rPr>
        <w:t>上）秒表的代码。</w:t>
      </w:r>
    </w:p>
    <w:p w14:paraId="190E8E60" w14:textId="77777777" w:rsidR="00AD53E8" w:rsidRDefault="00AD53E8" w:rsidP="00AD53E8">
      <w:pPr>
        <w:widowControl/>
        <w:numPr>
          <w:ilvl w:val="0"/>
          <w:numId w:val="54"/>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代码紧凑，传值、回调都很方便，省去了写代理的很多代码。</w:t>
      </w:r>
    </w:p>
    <w:p w14:paraId="5E78A90D" w14:textId="77777777" w:rsidR="00AD53E8" w:rsidRDefault="00AD53E8" w:rsidP="00AD53E8">
      <w:pPr>
        <w:widowControl/>
        <w:numPr>
          <w:ilvl w:val="0"/>
          <w:numId w:val="54"/>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NSTimer</w:t>
      </w:r>
      <w:r>
        <w:rPr>
          <w:rFonts w:ascii="Helvetica Neue" w:hAnsi="Helvetica Neue" w:cs="Helvetica Neue"/>
          <w:color w:val="1C1C1C"/>
          <w:kern w:val="0"/>
          <w:sz w:val="28"/>
          <w:szCs w:val="28"/>
        </w:rPr>
        <w:t>封装成的</w:t>
      </w:r>
      <w:r>
        <w:rPr>
          <w:rFonts w:ascii="Helvetica Neue" w:hAnsi="Helvetica Neue" w:cs="Helvetica Neue"/>
          <w:color w:val="1C1C1C"/>
          <w:kern w:val="0"/>
          <w:sz w:val="28"/>
          <w:szCs w:val="28"/>
        </w:rPr>
        <w:t>block</w:t>
      </w:r>
      <w:r>
        <w:rPr>
          <w:rFonts w:ascii="Helvetica Neue" w:hAnsi="Helvetica Neue" w:cs="Helvetica Neue"/>
          <w:color w:val="1C1C1C"/>
          <w:kern w:val="0"/>
          <w:sz w:val="28"/>
          <w:szCs w:val="28"/>
        </w:rPr>
        <w:t>，</w:t>
      </w:r>
      <w:hyperlink r:id="rId31" w:history="1">
        <w:r>
          <w:rPr>
            <w:rFonts w:ascii="Helvetica Neue" w:hAnsi="Helvetica Neue" w:cs="Helvetica Neue"/>
            <w:color w:val="E34B06"/>
            <w:kern w:val="0"/>
            <w:sz w:val="28"/>
            <w:szCs w:val="28"/>
          </w:rPr>
          <w:t>具体实现</w:t>
        </w:r>
      </w:hyperlink>
      <w:r>
        <w:rPr>
          <w:rFonts w:ascii="Helvetica Neue" w:hAnsi="Helvetica Neue" w:cs="Helvetica Neue"/>
          <w:color w:val="1C1C1C"/>
          <w:kern w:val="0"/>
          <w:sz w:val="28"/>
          <w:szCs w:val="28"/>
        </w:rPr>
        <w:t>。</w:t>
      </w:r>
    </w:p>
    <w:p w14:paraId="55FA500E" w14:textId="77777777" w:rsidR="00AD53E8" w:rsidRDefault="00AD53E8" w:rsidP="00AD53E8">
      <w:pPr>
        <w:widowControl/>
        <w:numPr>
          <w:ilvl w:val="0"/>
          <w:numId w:val="54"/>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实现方法：</w:t>
      </w:r>
    </w:p>
    <w:tbl>
      <w:tblPr>
        <w:tblW w:w="0" w:type="auto"/>
        <w:tblBorders>
          <w:top w:val="nil"/>
          <w:left w:val="nil"/>
          <w:right w:val="nil"/>
        </w:tblBorders>
        <w:tblLayout w:type="fixed"/>
        <w:tblLook w:val="0000" w:firstRow="0" w:lastRow="0" w:firstColumn="0" w:lastColumn="0" w:noHBand="0" w:noVBand="0"/>
      </w:tblPr>
      <w:tblGrid>
        <w:gridCol w:w="640"/>
        <w:gridCol w:w="13760"/>
      </w:tblGrid>
      <w:tr w:rsidR="00AD53E8" w14:paraId="4EAE9D81" w14:textId="77777777">
        <w:tc>
          <w:tcPr>
            <w:tcW w:w="640" w:type="dxa"/>
          </w:tcPr>
          <w:p w14:paraId="7EDE1E58"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w:t>
            </w:r>
          </w:p>
          <w:p w14:paraId="2A3F2070"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2</w:t>
            </w:r>
          </w:p>
          <w:p w14:paraId="52CC35F0"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3</w:t>
            </w:r>
          </w:p>
          <w:p w14:paraId="7F3E1C70"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4</w:t>
            </w:r>
          </w:p>
          <w:p w14:paraId="0CD5F63E"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5</w:t>
            </w:r>
          </w:p>
          <w:p w14:paraId="07545E40"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6</w:t>
            </w:r>
          </w:p>
        </w:tc>
        <w:tc>
          <w:tcPr>
            <w:tcW w:w="13760" w:type="dxa"/>
          </w:tcPr>
          <w:p w14:paraId="4AB079CB"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NSTimer *timer = [NSTimer scheduledTimerWithTimeInterval</w:t>
            </w:r>
            <w:proofErr w:type="gramStart"/>
            <w:r>
              <w:rPr>
                <w:rFonts w:ascii="Consolas" w:hAnsi="Consolas" w:cs="Consolas"/>
                <w:color w:val="1C1C1C"/>
                <w:kern w:val="0"/>
                <w:sz w:val="28"/>
                <w:szCs w:val="28"/>
              </w:rPr>
              <w:t>:1.0</w:t>
            </w:r>
            <w:proofErr w:type="gramEnd"/>
          </w:p>
          <w:p w14:paraId="6F3D3197"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roofErr w:type="gramStart"/>
            <w:r>
              <w:rPr>
                <w:rFonts w:ascii="Consolas" w:hAnsi="Consolas" w:cs="Consolas"/>
                <w:color w:val="1C1C1C"/>
                <w:kern w:val="0"/>
                <w:sz w:val="28"/>
                <w:szCs w:val="28"/>
              </w:rPr>
              <w:t>repeats:YES</w:t>
            </w:r>
            <w:proofErr w:type="gramEnd"/>
          </w:p>
          <w:p w14:paraId="19A46DB0"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roofErr w:type="gramStart"/>
            <w:r>
              <w:rPr>
                <w:rFonts w:ascii="Consolas" w:hAnsi="Consolas" w:cs="Consolas"/>
                <w:color w:val="1C1C1C"/>
                <w:kern w:val="0"/>
                <w:sz w:val="28"/>
                <w:szCs w:val="28"/>
              </w:rPr>
              <w:t>callback</w:t>
            </w:r>
            <w:proofErr w:type="gramEnd"/>
            <w:r>
              <w:rPr>
                <w:rFonts w:ascii="Consolas" w:hAnsi="Consolas" w:cs="Consolas"/>
                <w:color w:val="1C1C1C"/>
                <w:kern w:val="0"/>
                <w:sz w:val="28"/>
                <w:szCs w:val="28"/>
              </w:rPr>
              <w:t>:^() {</w:t>
            </w:r>
          </w:p>
          <w:p w14:paraId="5410A7EB"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roofErr w:type="gramStart"/>
            <w:r>
              <w:rPr>
                <w:rFonts w:ascii="Consolas" w:hAnsi="Consolas" w:cs="Consolas"/>
                <w:color w:val="1C1C1C"/>
                <w:kern w:val="0"/>
                <w:sz w:val="28"/>
                <w:szCs w:val="28"/>
              </w:rPr>
              <w:t>weakSelf.secondsLabel.text</w:t>
            </w:r>
            <w:proofErr w:type="gramEnd"/>
            <w:r>
              <w:rPr>
                <w:rFonts w:ascii="Consolas" w:hAnsi="Consolas" w:cs="Consolas"/>
                <w:color w:val="1C1C1C"/>
                <w:kern w:val="0"/>
                <w:sz w:val="28"/>
                <w:szCs w:val="28"/>
              </w:rPr>
              <w:t> = ...</w:t>
            </w:r>
          </w:p>
          <w:p w14:paraId="1E06B7F1"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w:t>
            </w:r>
          </w:p>
          <w:p w14:paraId="02CB5CAA"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[[NSRunLoop currentRunLoop] addTimer</w:t>
            </w:r>
            <w:proofErr w:type="gramStart"/>
            <w:r>
              <w:rPr>
                <w:rFonts w:ascii="Consolas" w:hAnsi="Consolas" w:cs="Consolas"/>
                <w:color w:val="1C1C1C"/>
                <w:kern w:val="0"/>
                <w:sz w:val="28"/>
                <w:szCs w:val="28"/>
              </w:rPr>
              <w:t>:timer</w:t>
            </w:r>
            <w:proofErr w:type="gramEnd"/>
            <w:r>
              <w:rPr>
                <w:rFonts w:ascii="Consolas" w:hAnsi="Consolas" w:cs="Consolas"/>
                <w:color w:val="1C1C1C"/>
                <w:kern w:val="0"/>
                <w:sz w:val="28"/>
                <w:szCs w:val="28"/>
              </w:rPr>
              <w:t> forMode:NSRunLoopCommonModes];</w:t>
            </w:r>
          </w:p>
        </w:tc>
      </w:tr>
    </w:tbl>
    <w:p w14:paraId="1BDD3D1A"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一个</w:t>
      </w:r>
      <w:r>
        <w:rPr>
          <w:rFonts w:ascii="Helvetica Neue" w:hAnsi="Helvetica Neue" w:cs="Helvetica Neue"/>
          <w:b/>
          <w:bCs/>
          <w:color w:val="16A53F"/>
          <w:kern w:val="0"/>
          <w:sz w:val="28"/>
          <w:szCs w:val="28"/>
        </w:rPr>
        <w:t>view</w:t>
      </w:r>
      <w:r>
        <w:rPr>
          <w:rFonts w:ascii="Helvetica Neue" w:hAnsi="Helvetica Neue" w:cs="Helvetica Neue"/>
          <w:b/>
          <w:bCs/>
          <w:color w:val="16A53F"/>
          <w:kern w:val="0"/>
          <w:sz w:val="28"/>
          <w:szCs w:val="28"/>
        </w:rPr>
        <w:t>已经初始化完毕，</w:t>
      </w:r>
      <w:r>
        <w:rPr>
          <w:rFonts w:ascii="Helvetica Neue" w:hAnsi="Helvetica Neue" w:cs="Helvetica Neue"/>
          <w:b/>
          <w:bCs/>
          <w:color w:val="16A53F"/>
          <w:kern w:val="0"/>
          <w:sz w:val="28"/>
          <w:szCs w:val="28"/>
        </w:rPr>
        <w:t>view</w:t>
      </w:r>
      <w:r>
        <w:rPr>
          <w:rFonts w:ascii="Helvetica Neue" w:hAnsi="Helvetica Neue" w:cs="Helvetica Neue"/>
          <w:b/>
          <w:bCs/>
          <w:color w:val="16A53F"/>
          <w:kern w:val="0"/>
          <w:sz w:val="28"/>
          <w:szCs w:val="28"/>
        </w:rPr>
        <w:t>上面添加了</w:t>
      </w:r>
      <w:r>
        <w:rPr>
          <w:rFonts w:ascii="Helvetica Neue" w:hAnsi="Helvetica Neue" w:cs="Helvetica Neue"/>
          <w:b/>
          <w:bCs/>
          <w:color w:val="16A53F"/>
          <w:kern w:val="0"/>
          <w:sz w:val="28"/>
          <w:szCs w:val="28"/>
        </w:rPr>
        <w:t>n</w:t>
      </w:r>
      <w:r>
        <w:rPr>
          <w:rFonts w:ascii="Helvetica Neue" w:hAnsi="Helvetica Neue" w:cs="Helvetica Neue"/>
          <w:b/>
          <w:bCs/>
          <w:color w:val="16A53F"/>
          <w:kern w:val="0"/>
          <w:sz w:val="28"/>
          <w:szCs w:val="28"/>
        </w:rPr>
        <w:t>个</w:t>
      </w:r>
      <w:r>
        <w:rPr>
          <w:rFonts w:ascii="Helvetica Neue" w:hAnsi="Helvetica Neue" w:cs="Helvetica Neue"/>
          <w:b/>
          <w:bCs/>
          <w:color w:val="16A53F"/>
          <w:kern w:val="0"/>
          <w:sz w:val="28"/>
          <w:szCs w:val="28"/>
        </w:rPr>
        <w:t>button</w:t>
      </w:r>
      <w:r>
        <w:rPr>
          <w:rFonts w:ascii="Helvetica Neue" w:hAnsi="Helvetica Neue" w:cs="Helvetica Neue"/>
          <w:b/>
          <w:bCs/>
          <w:color w:val="16A53F"/>
          <w:kern w:val="0"/>
          <w:sz w:val="28"/>
          <w:szCs w:val="28"/>
        </w:rPr>
        <w:t>，除用</w:t>
      </w:r>
      <w:r>
        <w:rPr>
          <w:rFonts w:ascii="Helvetica Neue" w:hAnsi="Helvetica Neue" w:cs="Helvetica Neue"/>
          <w:b/>
          <w:bCs/>
          <w:color w:val="16A53F"/>
          <w:kern w:val="0"/>
          <w:sz w:val="28"/>
          <w:szCs w:val="28"/>
        </w:rPr>
        <w:t>view</w:t>
      </w:r>
      <w:r>
        <w:rPr>
          <w:rFonts w:ascii="Helvetica Neue" w:hAnsi="Helvetica Neue" w:cs="Helvetica Neue"/>
          <w:b/>
          <w:bCs/>
          <w:color w:val="16A53F"/>
          <w:kern w:val="0"/>
          <w:sz w:val="28"/>
          <w:szCs w:val="28"/>
        </w:rPr>
        <w:t>的</w:t>
      </w:r>
      <w:r>
        <w:rPr>
          <w:rFonts w:ascii="Helvetica Neue" w:hAnsi="Helvetica Neue" w:cs="Helvetica Neue"/>
          <w:b/>
          <w:bCs/>
          <w:color w:val="16A53F"/>
          <w:kern w:val="0"/>
          <w:sz w:val="28"/>
          <w:szCs w:val="28"/>
        </w:rPr>
        <w:t>tag</w:t>
      </w:r>
      <w:r>
        <w:rPr>
          <w:rFonts w:ascii="Helvetica Neue" w:hAnsi="Helvetica Neue" w:cs="Helvetica Neue"/>
          <w:b/>
          <w:bCs/>
          <w:color w:val="16A53F"/>
          <w:kern w:val="0"/>
          <w:sz w:val="28"/>
          <w:szCs w:val="28"/>
        </w:rPr>
        <w:t>之外，还可以采用什么办法来找到自己想要的</w:t>
      </w:r>
      <w:r>
        <w:rPr>
          <w:rFonts w:ascii="Helvetica Neue" w:hAnsi="Helvetica Neue" w:cs="Helvetica Neue"/>
          <w:b/>
          <w:bCs/>
          <w:color w:val="16A53F"/>
          <w:kern w:val="0"/>
          <w:sz w:val="28"/>
          <w:szCs w:val="28"/>
        </w:rPr>
        <w:t>button</w:t>
      </w:r>
      <w:r>
        <w:rPr>
          <w:rFonts w:ascii="Helvetica Neue" w:hAnsi="Helvetica Neue" w:cs="Helvetica Neue"/>
          <w:b/>
          <w:bCs/>
          <w:color w:val="16A53F"/>
          <w:kern w:val="0"/>
          <w:sz w:val="28"/>
          <w:szCs w:val="28"/>
        </w:rPr>
        <w:t>来修改</w:t>
      </w:r>
      <w:r>
        <w:rPr>
          <w:rFonts w:ascii="Helvetica Neue" w:hAnsi="Helvetica Neue" w:cs="Helvetica Neue"/>
          <w:b/>
          <w:bCs/>
          <w:color w:val="16A53F"/>
          <w:kern w:val="0"/>
          <w:sz w:val="28"/>
          <w:szCs w:val="28"/>
        </w:rPr>
        <w:t>button</w:t>
      </w:r>
      <w:r>
        <w:rPr>
          <w:rFonts w:ascii="Helvetica Neue" w:hAnsi="Helvetica Neue" w:cs="Helvetica Neue"/>
          <w:b/>
          <w:bCs/>
          <w:color w:val="16A53F"/>
          <w:kern w:val="0"/>
          <w:sz w:val="28"/>
          <w:szCs w:val="28"/>
        </w:rPr>
        <w:t>的值。</w:t>
      </w:r>
    </w:p>
    <w:p w14:paraId="117DD3C2"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有</w:t>
      </w:r>
      <w:r>
        <w:rPr>
          <w:rFonts w:ascii="Helvetica Neue" w:hAnsi="Helvetica Neue" w:cs="Helvetica Neue"/>
          <w:color w:val="1C1C1C"/>
          <w:kern w:val="0"/>
          <w:sz w:val="28"/>
          <w:szCs w:val="28"/>
        </w:rPr>
        <w:t>2</w:t>
      </w:r>
      <w:r>
        <w:rPr>
          <w:rFonts w:ascii="Helvetica Neue" w:hAnsi="Helvetica Neue" w:cs="Helvetica Neue"/>
          <w:color w:val="1C1C1C"/>
          <w:kern w:val="0"/>
          <w:sz w:val="28"/>
          <w:szCs w:val="28"/>
        </w:rPr>
        <w:t>种方法解决：</w:t>
      </w:r>
    </w:p>
    <w:p w14:paraId="23316DA1" w14:textId="77777777" w:rsidR="00AD53E8" w:rsidRDefault="00AD53E8" w:rsidP="00AD53E8">
      <w:pPr>
        <w:widowControl/>
        <w:numPr>
          <w:ilvl w:val="0"/>
          <w:numId w:val="5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第一种：如果是点击某个按钮后，才会刷新它的值，其它不用修改，那么不用引用任何按钮，直接在回调时，就已经将接收响应的按钮给传过来了，直接通过它修改即可。</w:t>
      </w:r>
    </w:p>
    <w:p w14:paraId="3A477D26" w14:textId="77777777" w:rsidR="00AD53E8" w:rsidRDefault="00AD53E8" w:rsidP="00AD53E8">
      <w:pPr>
        <w:widowControl/>
        <w:numPr>
          <w:ilvl w:val="0"/>
          <w:numId w:val="5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第二种：点击某个按钮后，所有与之同类型的按钮都要修改值，那么可以通过在创建按钮时将按钮存入到数组中，在需要的时候遍历查找。</w:t>
      </w:r>
    </w:p>
    <w:p w14:paraId="6398F577"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线程与进程的区别和联系</w:t>
      </w:r>
      <w:r>
        <w:rPr>
          <w:rFonts w:ascii="Helvetica Neue" w:hAnsi="Helvetica Neue" w:cs="Helvetica Neue"/>
          <w:b/>
          <w:bCs/>
          <w:color w:val="16A53F"/>
          <w:kern w:val="0"/>
          <w:sz w:val="28"/>
          <w:szCs w:val="28"/>
        </w:rPr>
        <w:t>?</w:t>
      </w:r>
    </w:p>
    <w:p w14:paraId="7E0DCE30" w14:textId="77777777" w:rsidR="00AD53E8" w:rsidRDefault="00AD53E8" w:rsidP="00AD53E8">
      <w:pPr>
        <w:widowControl/>
        <w:numPr>
          <w:ilvl w:val="0"/>
          <w:numId w:val="56"/>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一个程序至少要有进城</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一个进程至少要有一个线程。</w:t>
      </w:r>
    </w:p>
    <w:p w14:paraId="72AC0038" w14:textId="77777777" w:rsidR="00AD53E8" w:rsidRDefault="00AD53E8" w:rsidP="00AD53E8">
      <w:pPr>
        <w:widowControl/>
        <w:numPr>
          <w:ilvl w:val="0"/>
          <w:numId w:val="56"/>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进程</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资源分配的最小独立单元</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进程是具有一定独立功能的程序关于某个数据集合上的一次运行活动</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进程是系统进行资源分配和调度的一个独立单位。</w:t>
      </w:r>
    </w:p>
    <w:p w14:paraId="4B915D0E" w14:textId="77777777" w:rsidR="00AD53E8" w:rsidRDefault="00AD53E8" w:rsidP="00AD53E8">
      <w:pPr>
        <w:widowControl/>
        <w:numPr>
          <w:ilvl w:val="0"/>
          <w:numId w:val="56"/>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线程</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进程下的一个分支</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是进程的实体</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是</w:t>
      </w:r>
      <w:r>
        <w:rPr>
          <w:rFonts w:ascii="Helvetica Neue" w:hAnsi="Helvetica Neue" w:cs="Helvetica Neue"/>
          <w:color w:val="1C1C1C"/>
          <w:kern w:val="0"/>
          <w:sz w:val="28"/>
          <w:szCs w:val="28"/>
        </w:rPr>
        <w:t>CPU</w:t>
      </w:r>
      <w:r>
        <w:rPr>
          <w:rFonts w:ascii="Helvetica Neue" w:hAnsi="Helvetica Neue" w:cs="Helvetica Neue"/>
          <w:color w:val="1C1C1C"/>
          <w:kern w:val="0"/>
          <w:sz w:val="28"/>
          <w:szCs w:val="28"/>
        </w:rPr>
        <w:t>调度和分派的基本单元</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它是比进程更小的能独立运行的基本单位</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线程自己基本不拥有系统资源</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只拥有一点在运行中必不可少的资源</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程序计数器、一组寄存器、栈</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，但是它可与同属一个进程的其他线程共享进程所拥有的全部资源。</w:t>
      </w:r>
    </w:p>
    <w:p w14:paraId="22ABAD8A" w14:textId="77777777" w:rsidR="00AD53E8" w:rsidRDefault="00AD53E8" w:rsidP="00AD53E8">
      <w:pPr>
        <w:widowControl/>
        <w:numPr>
          <w:ilvl w:val="0"/>
          <w:numId w:val="56"/>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进程和线程都是由操作系统所体会的程序运行的基本单元，系统利用该基本单元实现系统对应用的并发性。</w:t>
      </w:r>
    </w:p>
    <w:p w14:paraId="2F2D5D9A" w14:textId="77777777" w:rsidR="00AD53E8" w:rsidRDefault="00AD53E8" w:rsidP="00AD53E8">
      <w:pPr>
        <w:widowControl/>
        <w:numPr>
          <w:ilvl w:val="0"/>
          <w:numId w:val="56"/>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进程和线程的主要差别在于它们是不同的操作系统资源管理方式。进程有独立的地址空间，一个进程崩溃后，在保护模式下不会对其它进程产生影响，而线程只是一个进程中的不同执行路径。线程有自己的堆栈和局部变量，但线程之间没有单独的地址空间，一个线程死掉就等于整个进程死掉，所以多进程的程序要比多线程的程序健壮，但在进程切换时，耗费资源较大，效率要差一些。</w:t>
      </w:r>
    </w:p>
    <w:p w14:paraId="7A6CA7F2" w14:textId="77777777" w:rsidR="00AD53E8" w:rsidRDefault="00AD53E8" w:rsidP="00AD53E8">
      <w:pPr>
        <w:widowControl/>
        <w:numPr>
          <w:ilvl w:val="0"/>
          <w:numId w:val="56"/>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但对于一些要求同时进行并且又要共享某些变量的并发操作，只能用线程，不能用进程。</w:t>
      </w:r>
    </w:p>
    <w:p w14:paraId="3573E84D"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多线程编程</w:t>
      </w:r>
    </w:p>
    <w:p w14:paraId="3AA38F57" w14:textId="77777777" w:rsidR="00AD53E8" w:rsidRDefault="00AD53E8" w:rsidP="00AD53E8">
      <w:pPr>
        <w:widowControl/>
        <w:numPr>
          <w:ilvl w:val="0"/>
          <w:numId w:val="57"/>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NSThread:</w:t>
      </w:r>
      <w:r>
        <w:rPr>
          <w:rFonts w:ascii="Helvetica Neue" w:hAnsi="Helvetica Neue" w:cs="Helvetica Neue"/>
          <w:color w:val="1C1C1C"/>
          <w:kern w:val="0"/>
          <w:sz w:val="28"/>
          <w:szCs w:val="28"/>
        </w:rPr>
        <w:t>当需要进行一些耗时操作时会把耗时的操作放到线程中。线程同步：多个线程同时访问一个数据会出问题，</w:t>
      </w:r>
      <w:r>
        <w:rPr>
          <w:rFonts w:ascii="Helvetica Neue" w:hAnsi="Helvetica Neue" w:cs="Helvetica Neue"/>
          <w:color w:val="1C1C1C"/>
          <w:kern w:val="0"/>
          <w:sz w:val="28"/>
          <w:szCs w:val="28"/>
        </w:rPr>
        <w:t>NSlock</w:t>
      </w:r>
      <w:r>
        <w:rPr>
          <w:rFonts w:ascii="Helvetica Neue" w:hAnsi="Helvetica Neue" w:cs="Helvetica Neue"/>
          <w:color w:val="1C1C1C"/>
          <w:kern w:val="0"/>
          <w:sz w:val="28"/>
          <w:szCs w:val="28"/>
        </w:rPr>
        <w:t>、线程同步块、</w:t>
      </w:r>
      <w:r>
        <w:rPr>
          <w:rFonts w:ascii="Helvetica Neue" w:hAnsi="Helvetica Neue" w:cs="Helvetica Neue"/>
          <w:color w:val="1C1C1C"/>
          <w:kern w:val="0"/>
          <w:sz w:val="28"/>
          <w:szCs w:val="28"/>
        </w:rPr>
        <w:t>@synchronized(self){}</w:t>
      </w:r>
      <w:r>
        <w:rPr>
          <w:rFonts w:ascii="Helvetica Neue" w:hAnsi="Helvetica Neue" w:cs="Helvetica Neue"/>
          <w:color w:val="1C1C1C"/>
          <w:kern w:val="0"/>
          <w:sz w:val="28"/>
          <w:szCs w:val="28"/>
        </w:rPr>
        <w:t>。</w:t>
      </w:r>
    </w:p>
    <w:p w14:paraId="2FBECD61" w14:textId="77777777" w:rsidR="00AD53E8" w:rsidRDefault="00AD53E8" w:rsidP="00AD53E8">
      <w:pPr>
        <w:widowControl/>
        <w:numPr>
          <w:ilvl w:val="0"/>
          <w:numId w:val="57"/>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NSOperationQueue</w:t>
      </w:r>
      <w:r>
        <w:rPr>
          <w:rFonts w:ascii="Helvetica Neue" w:hAnsi="Helvetica Neue" w:cs="Helvetica Neue"/>
          <w:color w:val="1C1C1C"/>
          <w:kern w:val="0"/>
          <w:sz w:val="28"/>
          <w:szCs w:val="28"/>
        </w:rPr>
        <w:t>操作队列（不需考虑线程同步问题）。编程的重点都放在</w:t>
      </w:r>
      <w:r>
        <w:rPr>
          <w:rFonts w:ascii="Helvetica Neue" w:hAnsi="Helvetica Neue" w:cs="Helvetica Neue"/>
          <w:color w:val="1C1C1C"/>
          <w:kern w:val="0"/>
          <w:sz w:val="28"/>
          <w:szCs w:val="28"/>
        </w:rPr>
        <w:t>main</w:t>
      </w:r>
      <w:r>
        <w:rPr>
          <w:rFonts w:ascii="Helvetica Neue" w:hAnsi="Helvetica Neue" w:cs="Helvetica Neue"/>
          <w:color w:val="1C1C1C"/>
          <w:kern w:val="0"/>
          <w:sz w:val="28"/>
          <w:szCs w:val="28"/>
        </w:rPr>
        <w:t>里面，</w:t>
      </w:r>
      <w:r>
        <w:rPr>
          <w:rFonts w:ascii="Helvetica Neue" w:hAnsi="Helvetica Neue" w:cs="Helvetica Neue"/>
          <w:color w:val="1C1C1C"/>
          <w:kern w:val="0"/>
          <w:sz w:val="28"/>
          <w:szCs w:val="28"/>
        </w:rPr>
        <w:t>NSInvocationOperation</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BSBlockOperation</w:t>
      </w:r>
      <w:r>
        <w:rPr>
          <w:rFonts w:ascii="Helvetica Neue" w:hAnsi="Helvetica Neue" w:cs="Helvetica Neue"/>
          <w:color w:val="1C1C1C"/>
          <w:kern w:val="0"/>
          <w:sz w:val="28"/>
          <w:szCs w:val="28"/>
        </w:rPr>
        <w:t>、自定义</w:t>
      </w:r>
      <w:r>
        <w:rPr>
          <w:rFonts w:ascii="Helvetica Neue" w:hAnsi="Helvetica Neue" w:cs="Helvetica Neue"/>
          <w:color w:val="1C1C1C"/>
          <w:kern w:val="0"/>
          <w:sz w:val="28"/>
          <w:szCs w:val="28"/>
        </w:rPr>
        <w:t>Operation</w:t>
      </w:r>
      <w:r>
        <w:rPr>
          <w:rFonts w:ascii="Helvetica Neue" w:hAnsi="Helvetica Neue" w:cs="Helvetica Neue"/>
          <w:color w:val="1C1C1C"/>
          <w:kern w:val="0"/>
          <w:sz w:val="28"/>
          <w:szCs w:val="28"/>
        </w:rPr>
        <w:t>。创建一个操作绑定相应的方法，当把操作添加到操作队列中时，操作绑定的方法就会自动执行了，当把操作添加到操作队列中时，默认会调用</w:t>
      </w:r>
      <w:r>
        <w:rPr>
          <w:rFonts w:ascii="Helvetica Neue" w:hAnsi="Helvetica Neue" w:cs="Helvetica Neue"/>
          <w:color w:val="1C1C1C"/>
          <w:kern w:val="0"/>
          <w:sz w:val="28"/>
          <w:szCs w:val="28"/>
        </w:rPr>
        <w:t>main</w:t>
      </w:r>
      <w:r>
        <w:rPr>
          <w:rFonts w:ascii="Helvetica Neue" w:hAnsi="Helvetica Neue" w:cs="Helvetica Neue"/>
          <w:color w:val="1C1C1C"/>
          <w:kern w:val="0"/>
          <w:sz w:val="28"/>
          <w:szCs w:val="28"/>
        </w:rPr>
        <w:t>方法。</w:t>
      </w:r>
    </w:p>
    <w:p w14:paraId="45D9D4BC" w14:textId="77777777" w:rsidR="00AD53E8" w:rsidRDefault="00AD53E8" w:rsidP="00AD53E8">
      <w:pPr>
        <w:widowControl/>
        <w:numPr>
          <w:ilvl w:val="0"/>
          <w:numId w:val="57"/>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GCD</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`Grand Central Dispatch</w:t>
      </w:r>
      <w:r>
        <w:rPr>
          <w:rFonts w:ascii="Helvetica Neue" w:hAnsi="Helvetica Neue" w:cs="Helvetica Neue"/>
          <w:color w:val="1C1C1C"/>
          <w:kern w:val="0"/>
          <w:sz w:val="28"/>
          <w:szCs w:val="28"/>
        </w:rPr>
        <w:t>）宏大的中央调度，串行队列、并发队列、主线程队列；</w:t>
      </w:r>
    </w:p>
    <w:p w14:paraId="50C3099C" w14:textId="77777777" w:rsidR="00AD53E8" w:rsidRDefault="00AD53E8" w:rsidP="00AD53E8">
      <w:pPr>
        <w:widowControl/>
        <w:numPr>
          <w:ilvl w:val="0"/>
          <w:numId w:val="57"/>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同步和异步：同步指第一个任务不执行完，不会开始第二个，异步是不管第一个有没有执行完，都开始第二个。</w:t>
      </w:r>
    </w:p>
    <w:p w14:paraId="6554934A" w14:textId="77777777" w:rsidR="00AD53E8" w:rsidRDefault="00AD53E8" w:rsidP="00AD53E8">
      <w:pPr>
        <w:widowControl/>
        <w:numPr>
          <w:ilvl w:val="0"/>
          <w:numId w:val="57"/>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串行和并行：串行是多个任务按一定顺序执行，并行是多个任务同时执行；</w:t>
      </w:r>
    </w:p>
    <w:p w14:paraId="78A3741E" w14:textId="77777777" w:rsidR="00AD53E8" w:rsidRDefault="00AD53E8" w:rsidP="00AD53E8">
      <w:pPr>
        <w:widowControl/>
        <w:numPr>
          <w:ilvl w:val="0"/>
          <w:numId w:val="57"/>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代码是在分线程执行，在主线程嘟列中刷新</w:t>
      </w:r>
      <w:r>
        <w:rPr>
          <w:rFonts w:ascii="Helvetica Neue" w:hAnsi="Helvetica Neue" w:cs="Helvetica Neue"/>
          <w:color w:val="1C1C1C"/>
          <w:kern w:val="0"/>
          <w:sz w:val="28"/>
          <w:szCs w:val="28"/>
        </w:rPr>
        <w:t>UI</w:t>
      </w:r>
      <w:r>
        <w:rPr>
          <w:rFonts w:ascii="Helvetica Neue" w:hAnsi="Helvetica Neue" w:cs="Helvetica Neue"/>
          <w:color w:val="1C1C1C"/>
          <w:kern w:val="0"/>
          <w:sz w:val="28"/>
          <w:szCs w:val="28"/>
        </w:rPr>
        <w:t>。</w:t>
      </w:r>
    </w:p>
    <w:p w14:paraId="31AA94DE"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C1C1C"/>
          <w:kern w:val="0"/>
          <w:sz w:val="28"/>
          <w:szCs w:val="28"/>
        </w:rPr>
        <w:t>多线程编程是防止主线程堵塞、增加运行效率的最佳方法。</w:t>
      </w:r>
    </w:p>
    <w:p w14:paraId="781DC6C3" w14:textId="77777777" w:rsidR="00AD53E8" w:rsidRDefault="00AD53E8" w:rsidP="00AD53E8">
      <w:pPr>
        <w:widowControl/>
        <w:numPr>
          <w:ilvl w:val="0"/>
          <w:numId w:val="58"/>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Apple</w:t>
      </w:r>
      <w:r>
        <w:rPr>
          <w:rFonts w:ascii="Helvetica Neue" w:hAnsi="Helvetica Neue" w:cs="Helvetica Neue"/>
          <w:color w:val="1C1C1C"/>
          <w:kern w:val="0"/>
          <w:sz w:val="28"/>
          <w:szCs w:val="28"/>
        </w:rPr>
        <w:t>提供了</w:t>
      </w:r>
      <w:r>
        <w:rPr>
          <w:rFonts w:ascii="Helvetica Neue" w:hAnsi="Helvetica Neue" w:cs="Helvetica Neue"/>
          <w:color w:val="1C1C1C"/>
          <w:kern w:val="0"/>
          <w:sz w:val="28"/>
          <w:szCs w:val="28"/>
        </w:rPr>
        <w:t>NSOperation</w:t>
      </w:r>
      <w:r>
        <w:rPr>
          <w:rFonts w:ascii="Helvetica Neue" w:hAnsi="Helvetica Neue" w:cs="Helvetica Neue"/>
          <w:color w:val="1C1C1C"/>
          <w:kern w:val="0"/>
          <w:sz w:val="28"/>
          <w:szCs w:val="28"/>
        </w:rPr>
        <w:t>这个类，提供了一个优秀的多线程编程方法；</w:t>
      </w:r>
    </w:p>
    <w:p w14:paraId="295F16EF" w14:textId="77777777" w:rsidR="00AD53E8" w:rsidRDefault="00AD53E8" w:rsidP="00AD53E8">
      <w:pPr>
        <w:widowControl/>
        <w:numPr>
          <w:ilvl w:val="0"/>
          <w:numId w:val="58"/>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一个</w:t>
      </w:r>
      <w:r>
        <w:rPr>
          <w:rFonts w:ascii="Helvetica Neue" w:hAnsi="Helvetica Neue" w:cs="Helvetica Neue"/>
          <w:color w:val="1C1C1C"/>
          <w:kern w:val="0"/>
          <w:sz w:val="28"/>
          <w:szCs w:val="28"/>
        </w:rPr>
        <w:t>NSOperationQueue</w:t>
      </w:r>
      <w:r>
        <w:rPr>
          <w:rFonts w:ascii="Helvetica Neue" w:hAnsi="Helvetica Neue" w:cs="Helvetica Neue"/>
          <w:color w:val="1C1C1C"/>
          <w:kern w:val="0"/>
          <w:sz w:val="28"/>
          <w:szCs w:val="28"/>
        </w:rPr>
        <w:t>操作队列，相当于一个线程管理器，而非一个线程，因为你可以设置这个线程管理器内可以并行运行的线程数量等。</w:t>
      </w:r>
    </w:p>
    <w:p w14:paraId="3FFF9E79" w14:textId="77777777" w:rsidR="00AD53E8" w:rsidRDefault="00AD53E8" w:rsidP="00AD53E8">
      <w:pPr>
        <w:widowControl/>
        <w:numPr>
          <w:ilvl w:val="0"/>
          <w:numId w:val="58"/>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多线程是一个比较轻量级的方法来实现单个应用程序内多个代码执行路径。</w:t>
      </w:r>
    </w:p>
    <w:p w14:paraId="4C6F6504" w14:textId="77777777" w:rsidR="00AD53E8" w:rsidRDefault="00AD53E8" w:rsidP="00AD53E8">
      <w:pPr>
        <w:widowControl/>
        <w:numPr>
          <w:ilvl w:val="0"/>
          <w:numId w:val="58"/>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iPhoneOS</w:t>
      </w:r>
      <w:r>
        <w:rPr>
          <w:rFonts w:ascii="Helvetica Neue" w:hAnsi="Helvetica Neue" w:cs="Helvetica Neue"/>
          <w:color w:val="1C1C1C"/>
          <w:kern w:val="0"/>
          <w:sz w:val="28"/>
          <w:szCs w:val="28"/>
        </w:rPr>
        <w:t>下的主线程的堆栈大小是</w:t>
      </w:r>
      <w:r>
        <w:rPr>
          <w:rFonts w:ascii="Helvetica Neue" w:hAnsi="Helvetica Neue" w:cs="Helvetica Neue"/>
          <w:color w:val="1C1C1C"/>
          <w:kern w:val="0"/>
          <w:sz w:val="28"/>
          <w:szCs w:val="28"/>
        </w:rPr>
        <w:t>1M</w:t>
      </w:r>
      <w:r>
        <w:rPr>
          <w:rFonts w:ascii="Helvetica Neue" w:hAnsi="Helvetica Neue" w:cs="Helvetica Neue"/>
          <w:color w:val="1C1C1C"/>
          <w:kern w:val="0"/>
          <w:sz w:val="28"/>
          <w:szCs w:val="28"/>
        </w:rPr>
        <w:t>。第二个线程开始就是</w:t>
      </w:r>
      <w:r>
        <w:rPr>
          <w:rFonts w:ascii="Helvetica Neue" w:hAnsi="Helvetica Neue" w:cs="Helvetica Neue"/>
          <w:color w:val="1C1C1C"/>
          <w:kern w:val="0"/>
          <w:sz w:val="28"/>
          <w:szCs w:val="28"/>
        </w:rPr>
        <w:t>512KB</w:t>
      </w:r>
      <w:r>
        <w:rPr>
          <w:rFonts w:ascii="Helvetica Neue" w:hAnsi="Helvetica Neue" w:cs="Helvetica Neue"/>
          <w:color w:val="1C1C1C"/>
          <w:kern w:val="0"/>
          <w:sz w:val="28"/>
          <w:szCs w:val="28"/>
        </w:rPr>
        <w:t>，并且该值不能通过编译器开关或线程</w:t>
      </w:r>
      <w:r>
        <w:rPr>
          <w:rFonts w:ascii="Helvetica Neue" w:hAnsi="Helvetica Neue" w:cs="Helvetica Neue"/>
          <w:color w:val="1C1C1C"/>
          <w:kern w:val="0"/>
          <w:sz w:val="28"/>
          <w:szCs w:val="28"/>
        </w:rPr>
        <w:t>API</w:t>
      </w:r>
      <w:r>
        <w:rPr>
          <w:rFonts w:ascii="Helvetica Neue" w:hAnsi="Helvetica Neue" w:cs="Helvetica Neue"/>
          <w:color w:val="1C1C1C"/>
          <w:kern w:val="0"/>
          <w:sz w:val="28"/>
          <w:szCs w:val="28"/>
        </w:rPr>
        <w:t>函数来更改，只有主线程有直接修改</w:t>
      </w:r>
      <w:r>
        <w:rPr>
          <w:rFonts w:ascii="Helvetica Neue" w:hAnsi="Helvetica Neue" w:cs="Helvetica Neue"/>
          <w:color w:val="1C1C1C"/>
          <w:kern w:val="0"/>
          <w:sz w:val="28"/>
          <w:szCs w:val="28"/>
        </w:rPr>
        <w:t>UI</w:t>
      </w:r>
      <w:r>
        <w:rPr>
          <w:rFonts w:ascii="Helvetica Neue" w:hAnsi="Helvetica Neue" w:cs="Helvetica Neue"/>
          <w:color w:val="1C1C1C"/>
          <w:kern w:val="0"/>
          <w:sz w:val="28"/>
          <w:szCs w:val="28"/>
        </w:rPr>
        <w:t>的能力。</w:t>
      </w:r>
    </w:p>
    <w:p w14:paraId="68833B38"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定时器与线程的区别</w:t>
      </w:r>
    </w:p>
    <w:p w14:paraId="0D83BB59" w14:textId="77777777" w:rsidR="00AD53E8" w:rsidRDefault="00AD53E8" w:rsidP="00AD53E8">
      <w:pPr>
        <w:widowControl/>
        <w:numPr>
          <w:ilvl w:val="0"/>
          <w:numId w:val="59"/>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定时器</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可以执行多次，默认在主线程中。</w:t>
      </w:r>
    </w:p>
    <w:p w14:paraId="11B6FD4E" w14:textId="77777777" w:rsidR="00AD53E8" w:rsidRDefault="00AD53E8" w:rsidP="00AD53E8">
      <w:pPr>
        <w:widowControl/>
        <w:numPr>
          <w:ilvl w:val="0"/>
          <w:numId w:val="59"/>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线程：只能执行一次。</w:t>
      </w:r>
    </w:p>
    <w:p w14:paraId="3420671D"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Apple</w:t>
      </w:r>
      <w:r>
        <w:rPr>
          <w:rFonts w:ascii="Helvetica Neue" w:hAnsi="Helvetica Neue" w:cs="Helvetica Neue"/>
          <w:b/>
          <w:bCs/>
          <w:color w:val="16A53F"/>
          <w:kern w:val="0"/>
          <w:sz w:val="28"/>
          <w:szCs w:val="28"/>
        </w:rPr>
        <w:t>设备尺寸和编程尺寸</w:t>
      </w:r>
    </w:p>
    <w:p w14:paraId="5A208BD7" w14:textId="52461CF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noProof/>
          <w:color w:val="1C1C1C"/>
          <w:kern w:val="0"/>
          <w:sz w:val="28"/>
          <w:szCs w:val="28"/>
        </w:rPr>
        <w:drawing>
          <wp:inline distT="0" distB="0" distL="0" distR="0" wp14:anchorId="6BA95170" wp14:editId="12D00B17">
            <wp:extent cx="4975860" cy="388112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75860" cy="3881120"/>
                    </a:xfrm>
                    <a:prstGeom prst="rect">
                      <a:avLst/>
                    </a:prstGeom>
                    <a:noFill/>
                    <a:ln>
                      <a:noFill/>
                    </a:ln>
                  </pic:spPr>
                </pic:pic>
              </a:graphicData>
            </a:graphic>
          </wp:inline>
        </w:drawing>
      </w:r>
    </w:p>
    <w:p w14:paraId="2DA19BCF"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iPhone</w:t>
      </w:r>
      <w:r>
        <w:rPr>
          <w:rFonts w:ascii="Helvetica Neue" w:hAnsi="Helvetica Neue" w:cs="Helvetica Neue"/>
          <w:color w:val="1C1C1C"/>
          <w:kern w:val="0"/>
          <w:sz w:val="28"/>
          <w:szCs w:val="28"/>
        </w:rPr>
        <w:t>设备</w:t>
      </w:r>
    </w:p>
    <w:p w14:paraId="2BE332D6" w14:textId="14BFA4DE"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noProof/>
          <w:color w:val="1C1C1C"/>
          <w:kern w:val="0"/>
          <w:sz w:val="28"/>
          <w:szCs w:val="28"/>
        </w:rPr>
        <w:drawing>
          <wp:inline distT="0" distB="0" distL="0" distR="0" wp14:anchorId="59A629E6" wp14:editId="5D68B39E">
            <wp:extent cx="4838065" cy="1701165"/>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38065" cy="1701165"/>
                    </a:xfrm>
                    <a:prstGeom prst="rect">
                      <a:avLst/>
                    </a:prstGeom>
                    <a:noFill/>
                    <a:ln>
                      <a:noFill/>
                    </a:ln>
                  </pic:spPr>
                </pic:pic>
              </a:graphicData>
            </a:graphic>
          </wp:inline>
        </w:drawing>
      </w:r>
    </w:p>
    <w:p w14:paraId="4621FF07"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iPod</w:t>
      </w:r>
      <w:r>
        <w:rPr>
          <w:rFonts w:ascii="Helvetica Neue" w:hAnsi="Helvetica Neue" w:cs="Helvetica Neue"/>
          <w:color w:val="1C1C1C"/>
          <w:kern w:val="0"/>
          <w:sz w:val="28"/>
          <w:szCs w:val="28"/>
        </w:rPr>
        <w:t>设备</w:t>
      </w:r>
    </w:p>
    <w:p w14:paraId="21418DBB" w14:textId="270D53B5"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noProof/>
          <w:color w:val="1C1C1C"/>
          <w:kern w:val="0"/>
          <w:sz w:val="28"/>
          <w:szCs w:val="28"/>
        </w:rPr>
        <w:drawing>
          <wp:inline distT="0" distB="0" distL="0" distR="0" wp14:anchorId="56A25244" wp14:editId="09CA0ACF">
            <wp:extent cx="4901565" cy="3870325"/>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01565" cy="3870325"/>
                    </a:xfrm>
                    <a:prstGeom prst="rect">
                      <a:avLst/>
                    </a:prstGeom>
                    <a:noFill/>
                    <a:ln>
                      <a:noFill/>
                    </a:ln>
                  </pic:spPr>
                </pic:pic>
              </a:graphicData>
            </a:graphic>
          </wp:inline>
        </w:drawing>
      </w:r>
    </w:p>
    <w:p w14:paraId="6AE6FEC5"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iPad</w:t>
      </w:r>
      <w:r>
        <w:rPr>
          <w:rFonts w:ascii="Helvetica Neue" w:hAnsi="Helvetica Neue" w:cs="Helvetica Neue"/>
          <w:color w:val="1C1C1C"/>
          <w:kern w:val="0"/>
          <w:sz w:val="28"/>
          <w:szCs w:val="28"/>
        </w:rPr>
        <w:t>设备</w:t>
      </w:r>
    </w:p>
    <w:p w14:paraId="3AC8C27A"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TCP</w:t>
      </w:r>
      <w:r>
        <w:rPr>
          <w:rFonts w:ascii="Helvetica Neue" w:hAnsi="Helvetica Neue" w:cs="Helvetica Neue"/>
          <w:b/>
          <w:bCs/>
          <w:color w:val="16A53F"/>
          <w:kern w:val="0"/>
          <w:sz w:val="28"/>
          <w:szCs w:val="28"/>
        </w:rPr>
        <w:t>和</w:t>
      </w:r>
      <w:r>
        <w:rPr>
          <w:rFonts w:ascii="Helvetica Neue" w:hAnsi="Helvetica Neue" w:cs="Helvetica Neue"/>
          <w:b/>
          <w:bCs/>
          <w:color w:val="16A53F"/>
          <w:kern w:val="0"/>
          <w:sz w:val="28"/>
          <w:szCs w:val="28"/>
        </w:rPr>
        <w:t>UDP</w:t>
      </w:r>
      <w:r>
        <w:rPr>
          <w:rFonts w:ascii="Helvetica Neue" w:hAnsi="Helvetica Neue" w:cs="Helvetica Neue"/>
          <w:b/>
          <w:bCs/>
          <w:color w:val="16A53F"/>
          <w:kern w:val="0"/>
          <w:sz w:val="28"/>
          <w:szCs w:val="28"/>
        </w:rPr>
        <w:t>的区别于联系</w:t>
      </w:r>
    </w:p>
    <w:p w14:paraId="42D9A65A" w14:textId="77777777" w:rsidR="00AD53E8" w:rsidRDefault="00AD53E8" w:rsidP="00AD53E8">
      <w:pPr>
        <w:widowControl/>
        <w:numPr>
          <w:ilvl w:val="0"/>
          <w:numId w:val="60"/>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TCP</w:t>
      </w:r>
      <w:r>
        <w:rPr>
          <w:rFonts w:ascii="Helvetica Neue" w:hAnsi="Helvetica Neue" w:cs="Helvetica Neue"/>
          <w:color w:val="1C1C1C"/>
          <w:kern w:val="0"/>
          <w:sz w:val="28"/>
          <w:szCs w:val="28"/>
        </w:rPr>
        <w:t>为传输控制层协议，为面向连接、可靠的、点到点的通信；</w:t>
      </w:r>
    </w:p>
    <w:p w14:paraId="32CF90FB" w14:textId="77777777" w:rsidR="00AD53E8" w:rsidRDefault="00AD53E8" w:rsidP="00AD53E8">
      <w:pPr>
        <w:widowControl/>
        <w:numPr>
          <w:ilvl w:val="0"/>
          <w:numId w:val="60"/>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UDP</w:t>
      </w:r>
      <w:r>
        <w:rPr>
          <w:rFonts w:ascii="Helvetica Neue" w:hAnsi="Helvetica Neue" w:cs="Helvetica Neue"/>
          <w:color w:val="1C1C1C"/>
          <w:kern w:val="0"/>
          <w:sz w:val="28"/>
          <w:szCs w:val="28"/>
        </w:rPr>
        <w:t>为用户数据报协议，非连接的不可靠的点到多点的通信；</w:t>
      </w:r>
    </w:p>
    <w:p w14:paraId="5FF9AF32" w14:textId="77777777" w:rsidR="00AD53E8" w:rsidRDefault="00AD53E8" w:rsidP="00AD53E8">
      <w:pPr>
        <w:widowControl/>
        <w:numPr>
          <w:ilvl w:val="0"/>
          <w:numId w:val="60"/>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TCP</w:t>
      </w:r>
      <w:r>
        <w:rPr>
          <w:rFonts w:ascii="Helvetica Neue" w:hAnsi="Helvetica Neue" w:cs="Helvetica Neue"/>
          <w:color w:val="1C1C1C"/>
          <w:kern w:val="0"/>
          <w:sz w:val="28"/>
          <w:szCs w:val="28"/>
        </w:rPr>
        <w:t>侧重可靠传输，</w:t>
      </w:r>
      <w:r>
        <w:rPr>
          <w:rFonts w:ascii="Helvetica Neue" w:hAnsi="Helvetica Neue" w:cs="Helvetica Neue"/>
          <w:color w:val="1C1C1C"/>
          <w:kern w:val="0"/>
          <w:sz w:val="28"/>
          <w:szCs w:val="28"/>
        </w:rPr>
        <w:t>UDP</w:t>
      </w:r>
      <w:r>
        <w:rPr>
          <w:rFonts w:ascii="Helvetica Neue" w:hAnsi="Helvetica Neue" w:cs="Helvetica Neue"/>
          <w:color w:val="1C1C1C"/>
          <w:kern w:val="0"/>
          <w:sz w:val="28"/>
          <w:szCs w:val="28"/>
        </w:rPr>
        <w:t>侧重快速传输。</w:t>
      </w:r>
    </w:p>
    <w:p w14:paraId="08C2EBFB"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TCP</w:t>
      </w:r>
      <w:r>
        <w:rPr>
          <w:rFonts w:ascii="Helvetica Neue" w:hAnsi="Helvetica Neue" w:cs="Helvetica Neue"/>
          <w:b/>
          <w:bCs/>
          <w:color w:val="16A53F"/>
          <w:kern w:val="0"/>
          <w:sz w:val="28"/>
          <w:szCs w:val="28"/>
        </w:rPr>
        <w:t>连接的三次握手</w:t>
      </w:r>
    </w:p>
    <w:p w14:paraId="38E3B55B" w14:textId="77777777" w:rsidR="00AD53E8" w:rsidRDefault="00AD53E8" w:rsidP="00AD53E8">
      <w:pPr>
        <w:widowControl/>
        <w:numPr>
          <w:ilvl w:val="0"/>
          <w:numId w:val="61"/>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第一次握手：客户端发送</w:t>
      </w:r>
      <w:r>
        <w:rPr>
          <w:rFonts w:ascii="Helvetica Neue" w:hAnsi="Helvetica Neue" w:cs="Helvetica Neue"/>
          <w:color w:val="1C1C1C"/>
          <w:kern w:val="0"/>
          <w:sz w:val="28"/>
          <w:szCs w:val="28"/>
        </w:rPr>
        <w:t>syn</w:t>
      </w:r>
      <w:r>
        <w:rPr>
          <w:rFonts w:ascii="Helvetica Neue" w:hAnsi="Helvetica Neue" w:cs="Helvetica Neue"/>
          <w:color w:val="1C1C1C"/>
          <w:kern w:val="0"/>
          <w:sz w:val="28"/>
          <w:szCs w:val="28"/>
        </w:rPr>
        <w:t>包（</w:t>
      </w:r>
      <w:r>
        <w:rPr>
          <w:rFonts w:ascii="Helvetica Neue" w:hAnsi="Helvetica Neue" w:cs="Helvetica Neue"/>
          <w:color w:val="1C1C1C"/>
          <w:kern w:val="0"/>
          <w:sz w:val="28"/>
          <w:szCs w:val="28"/>
        </w:rPr>
        <w:t>syn=j</w:t>
      </w:r>
      <w:r>
        <w:rPr>
          <w:rFonts w:ascii="Helvetica Neue" w:hAnsi="Helvetica Neue" w:cs="Helvetica Neue"/>
          <w:color w:val="1C1C1C"/>
          <w:kern w:val="0"/>
          <w:sz w:val="28"/>
          <w:szCs w:val="28"/>
        </w:rPr>
        <w:t>）到服务器，并进入</w:t>
      </w:r>
      <w:r>
        <w:rPr>
          <w:rFonts w:ascii="Helvetica Neue" w:hAnsi="Helvetica Neue" w:cs="Helvetica Neue"/>
          <w:color w:val="1C1C1C"/>
          <w:kern w:val="0"/>
          <w:sz w:val="28"/>
          <w:szCs w:val="28"/>
        </w:rPr>
        <w:t>SYN_SEND</w:t>
      </w:r>
      <w:r>
        <w:rPr>
          <w:rFonts w:ascii="Helvetica Neue" w:hAnsi="Helvetica Neue" w:cs="Helvetica Neue"/>
          <w:color w:val="1C1C1C"/>
          <w:kern w:val="0"/>
          <w:sz w:val="28"/>
          <w:szCs w:val="28"/>
        </w:rPr>
        <w:t>状态，等待服务器确认；</w:t>
      </w:r>
    </w:p>
    <w:p w14:paraId="12B12E3E" w14:textId="77777777" w:rsidR="00AD53E8" w:rsidRDefault="00AD53E8" w:rsidP="00AD53E8">
      <w:pPr>
        <w:widowControl/>
        <w:numPr>
          <w:ilvl w:val="0"/>
          <w:numId w:val="61"/>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第二次握手：服务器收到</w:t>
      </w:r>
      <w:r>
        <w:rPr>
          <w:rFonts w:ascii="Helvetica Neue" w:hAnsi="Helvetica Neue" w:cs="Helvetica Neue"/>
          <w:color w:val="1C1C1C"/>
          <w:kern w:val="0"/>
          <w:sz w:val="28"/>
          <w:szCs w:val="28"/>
        </w:rPr>
        <w:t>syn</w:t>
      </w:r>
      <w:r>
        <w:rPr>
          <w:rFonts w:ascii="Helvetica Neue" w:hAnsi="Helvetica Neue" w:cs="Helvetica Neue"/>
          <w:color w:val="1C1C1C"/>
          <w:kern w:val="0"/>
          <w:sz w:val="28"/>
          <w:szCs w:val="28"/>
        </w:rPr>
        <w:t>包，必须确认客户的</w:t>
      </w:r>
      <w:r>
        <w:rPr>
          <w:rFonts w:ascii="Helvetica Neue" w:hAnsi="Helvetica Neue" w:cs="Helvetica Neue"/>
          <w:color w:val="1C1C1C"/>
          <w:kern w:val="0"/>
          <w:sz w:val="28"/>
          <w:szCs w:val="28"/>
        </w:rPr>
        <w:t>SYN</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ack=j+1</w:t>
      </w:r>
      <w:r>
        <w:rPr>
          <w:rFonts w:ascii="Helvetica Neue" w:hAnsi="Helvetica Neue" w:cs="Helvetica Neue"/>
          <w:color w:val="1C1C1C"/>
          <w:kern w:val="0"/>
          <w:sz w:val="28"/>
          <w:szCs w:val="28"/>
        </w:rPr>
        <w:t>），同时自己也发送一个</w:t>
      </w:r>
      <w:r>
        <w:rPr>
          <w:rFonts w:ascii="Helvetica Neue" w:hAnsi="Helvetica Neue" w:cs="Helvetica Neue"/>
          <w:color w:val="1C1C1C"/>
          <w:kern w:val="0"/>
          <w:sz w:val="28"/>
          <w:szCs w:val="28"/>
        </w:rPr>
        <w:t>SYN</w:t>
      </w:r>
      <w:r>
        <w:rPr>
          <w:rFonts w:ascii="Helvetica Neue" w:hAnsi="Helvetica Neue" w:cs="Helvetica Neue"/>
          <w:color w:val="1C1C1C"/>
          <w:kern w:val="0"/>
          <w:sz w:val="28"/>
          <w:szCs w:val="28"/>
        </w:rPr>
        <w:t>包，即</w:t>
      </w:r>
      <w:r>
        <w:rPr>
          <w:rFonts w:ascii="Helvetica Neue" w:hAnsi="Helvetica Neue" w:cs="Helvetica Neue"/>
          <w:color w:val="1C1C1C"/>
          <w:kern w:val="0"/>
          <w:sz w:val="28"/>
          <w:szCs w:val="28"/>
        </w:rPr>
        <w:t>SYN+ACK</w:t>
      </w:r>
      <w:r>
        <w:rPr>
          <w:rFonts w:ascii="Helvetica Neue" w:hAnsi="Helvetica Neue" w:cs="Helvetica Neue"/>
          <w:color w:val="1C1C1C"/>
          <w:kern w:val="0"/>
          <w:sz w:val="28"/>
          <w:szCs w:val="28"/>
        </w:rPr>
        <w:t>包，此时服务器进入</w:t>
      </w:r>
      <w:r>
        <w:rPr>
          <w:rFonts w:ascii="Helvetica Neue" w:hAnsi="Helvetica Neue" w:cs="Helvetica Neue"/>
          <w:color w:val="1C1C1C"/>
          <w:kern w:val="0"/>
          <w:sz w:val="28"/>
          <w:szCs w:val="28"/>
        </w:rPr>
        <w:t>SYN+RECV</w:t>
      </w:r>
      <w:r>
        <w:rPr>
          <w:rFonts w:ascii="Helvetica Neue" w:hAnsi="Helvetica Neue" w:cs="Helvetica Neue"/>
          <w:color w:val="1C1C1C"/>
          <w:kern w:val="0"/>
          <w:sz w:val="28"/>
          <w:szCs w:val="28"/>
        </w:rPr>
        <w:t>状态；</w:t>
      </w:r>
    </w:p>
    <w:p w14:paraId="3247AD42" w14:textId="77777777" w:rsidR="00AD53E8" w:rsidRDefault="00AD53E8" w:rsidP="00AD53E8">
      <w:pPr>
        <w:widowControl/>
        <w:numPr>
          <w:ilvl w:val="0"/>
          <w:numId w:val="61"/>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第三次握手：客户端收到服务器的</w:t>
      </w:r>
      <w:r>
        <w:rPr>
          <w:rFonts w:ascii="Helvetica Neue" w:hAnsi="Helvetica Neue" w:cs="Helvetica Neue"/>
          <w:color w:val="1C1C1C"/>
          <w:kern w:val="0"/>
          <w:sz w:val="28"/>
          <w:szCs w:val="28"/>
        </w:rPr>
        <w:t>SYN+ACK</w:t>
      </w:r>
      <w:r>
        <w:rPr>
          <w:rFonts w:ascii="Helvetica Neue" w:hAnsi="Helvetica Neue" w:cs="Helvetica Neue"/>
          <w:color w:val="1C1C1C"/>
          <w:kern w:val="0"/>
          <w:sz w:val="28"/>
          <w:szCs w:val="28"/>
        </w:rPr>
        <w:t>包，向服务器发送确认包</w:t>
      </w:r>
      <w:r>
        <w:rPr>
          <w:rFonts w:ascii="Helvetica Neue" w:hAnsi="Helvetica Neue" w:cs="Helvetica Neue"/>
          <w:color w:val="1C1C1C"/>
          <w:kern w:val="0"/>
          <w:sz w:val="28"/>
          <w:szCs w:val="28"/>
        </w:rPr>
        <w:t>ACK</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ack=k+1</w:t>
      </w:r>
      <w:r>
        <w:rPr>
          <w:rFonts w:ascii="Helvetica Neue" w:hAnsi="Helvetica Neue" w:cs="Helvetica Neue"/>
          <w:color w:val="1C1C1C"/>
          <w:kern w:val="0"/>
          <w:sz w:val="28"/>
          <w:szCs w:val="28"/>
        </w:rPr>
        <w:t>），此发送完毕，客户端和服务器进入</w:t>
      </w:r>
      <w:r>
        <w:rPr>
          <w:rFonts w:ascii="Helvetica Neue" w:hAnsi="Helvetica Neue" w:cs="Helvetica Neue"/>
          <w:color w:val="1C1C1C"/>
          <w:kern w:val="0"/>
          <w:sz w:val="28"/>
          <w:szCs w:val="28"/>
        </w:rPr>
        <w:t>ESTABLISHED</w:t>
      </w:r>
      <w:r>
        <w:rPr>
          <w:rFonts w:ascii="Helvetica Neue" w:hAnsi="Helvetica Neue" w:cs="Helvetica Neue"/>
          <w:color w:val="1C1C1C"/>
          <w:kern w:val="0"/>
          <w:sz w:val="28"/>
          <w:szCs w:val="28"/>
        </w:rPr>
        <w:t>状态，完成三次状态。</w:t>
      </w:r>
    </w:p>
    <w:p w14:paraId="02CE8151"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Scoket</w:t>
      </w:r>
      <w:r>
        <w:rPr>
          <w:rFonts w:ascii="Helvetica Neue" w:hAnsi="Helvetica Neue" w:cs="Helvetica Neue"/>
          <w:b/>
          <w:bCs/>
          <w:color w:val="16A53F"/>
          <w:kern w:val="0"/>
          <w:sz w:val="28"/>
          <w:szCs w:val="28"/>
        </w:rPr>
        <w:t>连接和</w:t>
      </w:r>
      <w:r>
        <w:rPr>
          <w:rFonts w:ascii="Helvetica Neue" w:hAnsi="Helvetica Neue" w:cs="Helvetica Neue"/>
          <w:b/>
          <w:bCs/>
          <w:color w:val="16A53F"/>
          <w:kern w:val="0"/>
          <w:sz w:val="28"/>
          <w:szCs w:val="28"/>
        </w:rPr>
        <w:t>HTTP</w:t>
      </w:r>
      <w:r>
        <w:rPr>
          <w:rFonts w:ascii="Helvetica Neue" w:hAnsi="Helvetica Neue" w:cs="Helvetica Neue"/>
          <w:b/>
          <w:bCs/>
          <w:color w:val="16A53F"/>
          <w:kern w:val="0"/>
          <w:sz w:val="28"/>
          <w:szCs w:val="28"/>
        </w:rPr>
        <w:t>连接的区别</w:t>
      </w:r>
    </w:p>
    <w:p w14:paraId="4743A6B7" w14:textId="77777777" w:rsidR="00AD53E8" w:rsidRDefault="00AD53E8" w:rsidP="00AD53E8">
      <w:pPr>
        <w:widowControl/>
        <w:numPr>
          <w:ilvl w:val="0"/>
          <w:numId w:val="62"/>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HTTP</w:t>
      </w:r>
      <w:r>
        <w:rPr>
          <w:rFonts w:ascii="Helvetica Neue" w:hAnsi="Helvetica Neue" w:cs="Helvetica Neue"/>
          <w:color w:val="1C1C1C"/>
          <w:kern w:val="0"/>
          <w:sz w:val="28"/>
          <w:szCs w:val="28"/>
        </w:rPr>
        <w:t>协议是基于</w:t>
      </w:r>
      <w:r>
        <w:rPr>
          <w:rFonts w:ascii="Helvetica Neue" w:hAnsi="Helvetica Neue" w:cs="Helvetica Neue"/>
          <w:color w:val="1C1C1C"/>
          <w:kern w:val="0"/>
          <w:sz w:val="28"/>
          <w:szCs w:val="28"/>
        </w:rPr>
        <w:t>TCP</w:t>
      </w:r>
      <w:r>
        <w:rPr>
          <w:rFonts w:ascii="Helvetica Neue" w:hAnsi="Helvetica Neue" w:cs="Helvetica Neue"/>
          <w:color w:val="1C1C1C"/>
          <w:kern w:val="0"/>
          <w:sz w:val="28"/>
          <w:szCs w:val="28"/>
        </w:rPr>
        <w:t>连接的，是应用层协议，主要解决如何包装数据。</w:t>
      </w:r>
      <w:r>
        <w:rPr>
          <w:rFonts w:ascii="Helvetica Neue" w:hAnsi="Helvetica Neue" w:cs="Helvetica Neue"/>
          <w:color w:val="1C1C1C"/>
          <w:kern w:val="0"/>
          <w:sz w:val="28"/>
          <w:szCs w:val="28"/>
        </w:rPr>
        <w:t>Socket</w:t>
      </w:r>
      <w:r>
        <w:rPr>
          <w:rFonts w:ascii="Helvetica Neue" w:hAnsi="Helvetica Neue" w:cs="Helvetica Neue"/>
          <w:color w:val="1C1C1C"/>
          <w:kern w:val="0"/>
          <w:sz w:val="28"/>
          <w:szCs w:val="28"/>
        </w:rPr>
        <w:t>是对</w:t>
      </w:r>
      <w:r>
        <w:rPr>
          <w:rFonts w:ascii="Helvetica Neue" w:hAnsi="Helvetica Neue" w:cs="Helvetica Neue"/>
          <w:color w:val="1C1C1C"/>
          <w:kern w:val="0"/>
          <w:sz w:val="28"/>
          <w:szCs w:val="28"/>
        </w:rPr>
        <w:t>TCP/IP</w:t>
      </w:r>
      <w:r>
        <w:rPr>
          <w:rFonts w:ascii="Helvetica Neue" w:hAnsi="Helvetica Neue" w:cs="Helvetica Neue"/>
          <w:color w:val="1C1C1C"/>
          <w:kern w:val="0"/>
          <w:sz w:val="28"/>
          <w:szCs w:val="28"/>
        </w:rPr>
        <w:t>协议的封装，</w:t>
      </w:r>
      <w:r>
        <w:rPr>
          <w:rFonts w:ascii="Helvetica Neue" w:hAnsi="Helvetica Neue" w:cs="Helvetica Neue"/>
          <w:color w:val="1C1C1C"/>
          <w:kern w:val="0"/>
          <w:sz w:val="28"/>
          <w:szCs w:val="28"/>
        </w:rPr>
        <w:t>Socket</w:t>
      </w:r>
      <w:r>
        <w:rPr>
          <w:rFonts w:ascii="Helvetica Neue" w:hAnsi="Helvetica Neue" w:cs="Helvetica Neue"/>
          <w:color w:val="1C1C1C"/>
          <w:kern w:val="0"/>
          <w:sz w:val="28"/>
          <w:szCs w:val="28"/>
        </w:rPr>
        <w:t>本身并不是协议，而是一个调用接口（</w:t>
      </w:r>
      <w:r>
        <w:rPr>
          <w:rFonts w:ascii="Helvetica Neue" w:hAnsi="Helvetica Neue" w:cs="Helvetica Neue"/>
          <w:color w:val="1C1C1C"/>
          <w:kern w:val="0"/>
          <w:sz w:val="28"/>
          <w:szCs w:val="28"/>
        </w:rPr>
        <w:t>API</w:t>
      </w:r>
      <w:r>
        <w:rPr>
          <w:rFonts w:ascii="Helvetica Neue" w:hAnsi="Helvetica Neue" w:cs="Helvetica Neue"/>
          <w:color w:val="1C1C1C"/>
          <w:kern w:val="0"/>
          <w:sz w:val="28"/>
          <w:szCs w:val="28"/>
        </w:rPr>
        <w:t>），通过</w:t>
      </w:r>
      <w:r>
        <w:rPr>
          <w:rFonts w:ascii="Helvetica Neue" w:hAnsi="Helvetica Neue" w:cs="Helvetica Neue"/>
          <w:color w:val="1C1C1C"/>
          <w:kern w:val="0"/>
          <w:sz w:val="28"/>
          <w:szCs w:val="28"/>
        </w:rPr>
        <w:t>Socket</w:t>
      </w:r>
      <w:r>
        <w:rPr>
          <w:rFonts w:ascii="Helvetica Neue" w:hAnsi="Helvetica Neue" w:cs="Helvetica Neue"/>
          <w:color w:val="1C1C1C"/>
          <w:kern w:val="0"/>
          <w:sz w:val="28"/>
          <w:szCs w:val="28"/>
        </w:rPr>
        <w:t>，我们才能使用</w:t>
      </w:r>
      <w:r>
        <w:rPr>
          <w:rFonts w:ascii="Helvetica Neue" w:hAnsi="Helvetica Neue" w:cs="Helvetica Neue"/>
          <w:color w:val="1C1C1C"/>
          <w:kern w:val="0"/>
          <w:sz w:val="28"/>
          <w:szCs w:val="28"/>
        </w:rPr>
        <w:t>TCP/IP</w:t>
      </w:r>
      <w:r>
        <w:rPr>
          <w:rFonts w:ascii="Helvetica Neue" w:hAnsi="Helvetica Neue" w:cs="Helvetica Neue"/>
          <w:color w:val="1C1C1C"/>
          <w:kern w:val="0"/>
          <w:sz w:val="28"/>
          <w:szCs w:val="28"/>
        </w:rPr>
        <w:t>协议。</w:t>
      </w:r>
    </w:p>
    <w:p w14:paraId="095F8D5B" w14:textId="77777777" w:rsidR="00AD53E8" w:rsidRDefault="00AD53E8" w:rsidP="00AD53E8">
      <w:pPr>
        <w:widowControl/>
        <w:numPr>
          <w:ilvl w:val="0"/>
          <w:numId w:val="62"/>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HTTP</w:t>
      </w:r>
      <w:r>
        <w:rPr>
          <w:rFonts w:ascii="Helvetica Neue" w:hAnsi="Helvetica Neue" w:cs="Helvetica Neue"/>
          <w:color w:val="1C1C1C"/>
          <w:kern w:val="0"/>
          <w:sz w:val="28"/>
          <w:szCs w:val="28"/>
        </w:rPr>
        <w:t>连接：短连接，客户端向服务器发送一次请求，服务器响应后连接断开，节省资源。服务器不能主动给客户端响应（除非采用</w:t>
      </w:r>
      <w:r>
        <w:rPr>
          <w:rFonts w:ascii="Helvetica Neue" w:hAnsi="Helvetica Neue" w:cs="Helvetica Neue"/>
          <w:color w:val="1C1C1C"/>
          <w:kern w:val="0"/>
          <w:sz w:val="28"/>
          <w:szCs w:val="28"/>
        </w:rPr>
        <w:t>HTTP</w:t>
      </w:r>
      <w:r>
        <w:rPr>
          <w:rFonts w:ascii="Helvetica Neue" w:hAnsi="Helvetica Neue" w:cs="Helvetica Neue"/>
          <w:color w:val="1C1C1C"/>
          <w:kern w:val="0"/>
          <w:sz w:val="28"/>
          <w:szCs w:val="28"/>
        </w:rPr>
        <w:t>长连接技术），</w:t>
      </w:r>
      <w:r>
        <w:rPr>
          <w:rFonts w:ascii="Helvetica Neue" w:hAnsi="Helvetica Neue" w:cs="Helvetica Neue"/>
          <w:color w:val="1C1C1C"/>
          <w:kern w:val="0"/>
          <w:sz w:val="28"/>
          <w:szCs w:val="28"/>
        </w:rPr>
        <w:t>iPhone</w:t>
      </w:r>
      <w:r>
        <w:rPr>
          <w:rFonts w:ascii="Helvetica Neue" w:hAnsi="Helvetica Neue" w:cs="Helvetica Neue"/>
          <w:color w:val="1C1C1C"/>
          <w:kern w:val="0"/>
          <w:sz w:val="28"/>
          <w:szCs w:val="28"/>
        </w:rPr>
        <w:t>主要使用类</w:t>
      </w:r>
      <w:r>
        <w:rPr>
          <w:rFonts w:ascii="Helvetica Neue" w:hAnsi="Helvetica Neue" w:cs="Helvetica Neue"/>
          <w:color w:val="1C1C1C"/>
          <w:kern w:val="0"/>
          <w:sz w:val="28"/>
          <w:szCs w:val="28"/>
        </w:rPr>
        <w:t>NSURLConnection</w:t>
      </w:r>
      <w:r>
        <w:rPr>
          <w:rFonts w:ascii="Helvetica Neue" w:hAnsi="Helvetica Neue" w:cs="Helvetica Neue"/>
          <w:color w:val="1C1C1C"/>
          <w:kern w:val="0"/>
          <w:sz w:val="28"/>
          <w:szCs w:val="28"/>
        </w:rPr>
        <w:t>。</w:t>
      </w:r>
    </w:p>
    <w:p w14:paraId="31BEA27E" w14:textId="77777777" w:rsidR="00AD53E8" w:rsidRDefault="00AD53E8" w:rsidP="00AD53E8">
      <w:pPr>
        <w:widowControl/>
        <w:numPr>
          <w:ilvl w:val="0"/>
          <w:numId w:val="62"/>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Socket</w:t>
      </w:r>
      <w:r>
        <w:rPr>
          <w:rFonts w:ascii="Helvetica Neue" w:hAnsi="Helvetica Neue" w:cs="Helvetica Neue"/>
          <w:color w:val="1C1C1C"/>
          <w:kern w:val="0"/>
          <w:sz w:val="28"/>
          <w:szCs w:val="28"/>
        </w:rPr>
        <w:t>连接：长连接，客户端跟服务器端直接使用</w:t>
      </w:r>
      <w:r>
        <w:rPr>
          <w:rFonts w:ascii="Helvetica Neue" w:hAnsi="Helvetica Neue" w:cs="Helvetica Neue"/>
          <w:color w:val="1C1C1C"/>
          <w:kern w:val="0"/>
          <w:sz w:val="28"/>
          <w:szCs w:val="28"/>
        </w:rPr>
        <w:t>Socket</w:t>
      </w:r>
      <w:r>
        <w:rPr>
          <w:rFonts w:ascii="Helvetica Neue" w:hAnsi="Helvetica Neue" w:cs="Helvetica Neue"/>
          <w:color w:val="1C1C1C"/>
          <w:kern w:val="0"/>
          <w:sz w:val="28"/>
          <w:szCs w:val="28"/>
        </w:rPr>
        <w:t>进行连接，没有规定连接后断开，因此客户端和服务器段保持连接通道，双方可以主动发送数据，一般多用于游戏</w:t>
      </w:r>
      <w:r>
        <w:rPr>
          <w:rFonts w:ascii="Helvetica Neue" w:hAnsi="Helvetica Neue" w:cs="Helvetica Neue"/>
          <w:color w:val="1C1C1C"/>
          <w:kern w:val="0"/>
          <w:sz w:val="28"/>
          <w:szCs w:val="28"/>
        </w:rPr>
        <w:t>.Socket</w:t>
      </w:r>
      <w:r>
        <w:rPr>
          <w:rFonts w:ascii="Helvetica Neue" w:hAnsi="Helvetica Neue" w:cs="Helvetica Neue"/>
          <w:color w:val="1C1C1C"/>
          <w:kern w:val="0"/>
          <w:sz w:val="28"/>
          <w:szCs w:val="28"/>
        </w:rPr>
        <w:t>默认连接超时时间是</w:t>
      </w:r>
      <w:r>
        <w:rPr>
          <w:rFonts w:ascii="Helvetica Neue" w:hAnsi="Helvetica Neue" w:cs="Helvetica Neue"/>
          <w:color w:val="1C1C1C"/>
          <w:kern w:val="0"/>
          <w:sz w:val="28"/>
          <w:szCs w:val="28"/>
        </w:rPr>
        <w:t>30</w:t>
      </w:r>
      <w:r>
        <w:rPr>
          <w:rFonts w:ascii="Helvetica Neue" w:hAnsi="Helvetica Neue" w:cs="Helvetica Neue"/>
          <w:color w:val="1C1C1C"/>
          <w:kern w:val="0"/>
          <w:sz w:val="28"/>
          <w:szCs w:val="28"/>
        </w:rPr>
        <w:t>秒，默认大小是</w:t>
      </w:r>
      <w:r>
        <w:rPr>
          <w:rFonts w:ascii="Helvetica Neue" w:hAnsi="Helvetica Neue" w:cs="Helvetica Neue"/>
          <w:color w:val="1C1C1C"/>
          <w:kern w:val="0"/>
          <w:sz w:val="28"/>
          <w:szCs w:val="28"/>
        </w:rPr>
        <w:t>8K</w:t>
      </w:r>
      <w:r>
        <w:rPr>
          <w:rFonts w:ascii="Helvetica Neue" w:hAnsi="Helvetica Neue" w:cs="Helvetica Neue"/>
          <w:color w:val="1C1C1C"/>
          <w:kern w:val="0"/>
          <w:sz w:val="28"/>
          <w:szCs w:val="28"/>
        </w:rPr>
        <w:t>（理解为一个数据包大小）。</w:t>
      </w:r>
    </w:p>
    <w:p w14:paraId="796C8BB8"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HTTP</w:t>
      </w:r>
      <w:r>
        <w:rPr>
          <w:rFonts w:ascii="Helvetica Neue" w:hAnsi="Helvetica Neue" w:cs="Helvetica Neue"/>
          <w:b/>
          <w:bCs/>
          <w:color w:val="16A53F"/>
          <w:kern w:val="0"/>
          <w:sz w:val="28"/>
          <w:szCs w:val="28"/>
        </w:rPr>
        <w:t>协议的特点，关于</w:t>
      </w:r>
      <w:r>
        <w:rPr>
          <w:rFonts w:ascii="Helvetica Neue" w:hAnsi="Helvetica Neue" w:cs="Helvetica Neue"/>
          <w:b/>
          <w:bCs/>
          <w:color w:val="16A53F"/>
          <w:kern w:val="0"/>
          <w:sz w:val="28"/>
          <w:szCs w:val="28"/>
        </w:rPr>
        <w:t>HTTP</w:t>
      </w:r>
      <w:r>
        <w:rPr>
          <w:rFonts w:ascii="Helvetica Neue" w:hAnsi="Helvetica Neue" w:cs="Helvetica Neue"/>
          <w:b/>
          <w:bCs/>
          <w:color w:val="16A53F"/>
          <w:kern w:val="0"/>
          <w:sz w:val="28"/>
          <w:szCs w:val="28"/>
        </w:rPr>
        <w:t>请求</w:t>
      </w:r>
      <w:r>
        <w:rPr>
          <w:rFonts w:ascii="Helvetica Neue" w:hAnsi="Helvetica Neue" w:cs="Helvetica Neue"/>
          <w:b/>
          <w:bCs/>
          <w:color w:val="16A53F"/>
          <w:kern w:val="0"/>
          <w:sz w:val="28"/>
          <w:szCs w:val="28"/>
        </w:rPr>
        <w:t>GET</w:t>
      </w:r>
      <w:r>
        <w:rPr>
          <w:rFonts w:ascii="Helvetica Neue" w:hAnsi="Helvetica Neue" w:cs="Helvetica Neue"/>
          <w:b/>
          <w:bCs/>
          <w:color w:val="16A53F"/>
          <w:kern w:val="0"/>
          <w:sz w:val="28"/>
          <w:szCs w:val="28"/>
        </w:rPr>
        <w:t>和</w:t>
      </w:r>
      <w:r>
        <w:rPr>
          <w:rFonts w:ascii="Helvetica Neue" w:hAnsi="Helvetica Neue" w:cs="Helvetica Neue"/>
          <w:b/>
          <w:bCs/>
          <w:color w:val="16A53F"/>
          <w:kern w:val="0"/>
          <w:sz w:val="28"/>
          <w:szCs w:val="28"/>
        </w:rPr>
        <w:t>POST</w:t>
      </w:r>
      <w:r>
        <w:rPr>
          <w:rFonts w:ascii="Helvetica Neue" w:hAnsi="Helvetica Neue" w:cs="Helvetica Neue"/>
          <w:b/>
          <w:bCs/>
          <w:color w:val="16A53F"/>
          <w:kern w:val="0"/>
          <w:sz w:val="28"/>
          <w:szCs w:val="28"/>
        </w:rPr>
        <w:t>的区别</w:t>
      </w:r>
    </w:p>
    <w:p w14:paraId="54390AC7"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C1C1C"/>
          <w:kern w:val="0"/>
          <w:sz w:val="28"/>
          <w:szCs w:val="28"/>
        </w:rPr>
        <w:t>GET</w:t>
      </w:r>
      <w:r>
        <w:rPr>
          <w:rFonts w:ascii="Helvetica Neue" w:hAnsi="Helvetica Neue" w:cs="Helvetica Neue"/>
          <w:b/>
          <w:bCs/>
          <w:color w:val="1C1C1C"/>
          <w:kern w:val="0"/>
          <w:sz w:val="28"/>
          <w:szCs w:val="28"/>
        </w:rPr>
        <w:t>和</w:t>
      </w:r>
      <w:r>
        <w:rPr>
          <w:rFonts w:ascii="Helvetica Neue" w:hAnsi="Helvetica Neue" w:cs="Helvetica Neue"/>
          <w:b/>
          <w:bCs/>
          <w:color w:val="1C1C1C"/>
          <w:kern w:val="0"/>
          <w:sz w:val="28"/>
          <w:szCs w:val="28"/>
        </w:rPr>
        <w:t>POST</w:t>
      </w:r>
      <w:r>
        <w:rPr>
          <w:rFonts w:ascii="Helvetica Neue" w:hAnsi="Helvetica Neue" w:cs="Helvetica Neue"/>
          <w:b/>
          <w:bCs/>
          <w:color w:val="1C1C1C"/>
          <w:kern w:val="0"/>
          <w:sz w:val="28"/>
          <w:szCs w:val="28"/>
        </w:rPr>
        <w:t>的区别：</w:t>
      </w:r>
    </w:p>
    <w:p w14:paraId="2B5F54BA" w14:textId="77777777" w:rsidR="00AD53E8" w:rsidRDefault="00AD53E8" w:rsidP="00AD53E8">
      <w:pPr>
        <w:widowControl/>
        <w:numPr>
          <w:ilvl w:val="0"/>
          <w:numId w:val="63"/>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HTTP</w:t>
      </w:r>
      <w:r>
        <w:rPr>
          <w:rFonts w:ascii="Helvetica Neue" w:hAnsi="Helvetica Neue" w:cs="Helvetica Neue"/>
          <w:color w:val="1C1C1C"/>
          <w:kern w:val="0"/>
          <w:sz w:val="28"/>
          <w:szCs w:val="28"/>
        </w:rPr>
        <w:t>超文本传输协议，是短连接，是客户端主动发送请求，服务器做出响应，服务器响应之后，链接断开。</w:t>
      </w:r>
      <w:r>
        <w:rPr>
          <w:rFonts w:ascii="Helvetica Neue" w:hAnsi="Helvetica Neue" w:cs="Helvetica Neue"/>
          <w:color w:val="1C1C1C"/>
          <w:kern w:val="0"/>
          <w:sz w:val="28"/>
          <w:szCs w:val="28"/>
        </w:rPr>
        <w:t>HTTP</w:t>
      </w:r>
      <w:r>
        <w:rPr>
          <w:rFonts w:ascii="Helvetica Neue" w:hAnsi="Helvetica Neue" w:cs="Helvetica Neue"/>
          <w:color w:val="1C1C1C"/>
          <w:kern w:val="0"/>
          <w:sz w:val="28"/>
          <w:szCs w:val="28"/>
        </w:rPr>
        <w:t>是一个属于应用层面向对象的协议，</w:t>
      </w:r>
      <w:r>
        <w:rPr>
          <w:rFonts w:ascii="Helvetica Neue" w:hAnsi="Helvetica Neue" w:cs="Helvetica Neue"/>
          <w:color w:val="1C1C1C"/>
          <w:kern w:val="0"/>
          <w:sz w:val="28"/>
          <w:szCs w:val="28"/>
        </w:rPr>
        <w:t>HTTP</w:t>
      </w:r>
      <w:r>
        <w:rPr>
          <w:rFonts w:ascii="Helvetica Neue" w:hAnsi="Helvetica Neue" w:cs="Helvetica Neue"/>
          <w:color w:val="1C1C1C"/>
          <w:kern w:val="0"/>
          <w:sz w:val="28"/>
          <w:szCs w:val="28"/>
        </w:rPr>
        <w:t>有两类报文：请求报文和响应报文。</w:t>
      </w:r>
    </w:p>
    <w:p w14:paraId="034234A6" w14:textId="77777777" w:rsidR="00AD53E8" w:rsidRDefault="00AD53E8" w:rsidP="00AD53E8">
      <w:pPr>
        <w:widowControl/>
        <w:numPr>
          <w:ilvl w:val="0"/>
          <w:numId w:val="63"/>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HTTP</w:t>
      </w:r>
      <w:r>
        <w:rPr>
          <w:rFonts w:ascii="Helvetica Neue" w:hAnsi="Helvetica Neue" w:cs="Helvetica Neue"/>
          <w:color w:val="1C1C1C"/>
          <w:kern w:val="0"/>
          <w:sz w:val="28"/>
          <w:szCs w:val="28"/>
        </w:rPr>
        <w:t>请求报文：一个</w:t>
      </w:r>
      <w:r>
        <w:rPr>
          <w:rFonts w:ascii="Helvetica Neue" w:hAnsi="Helvetica Neue" w:cs="Helvetica Neue"/>
          <w:color w:val="1C1C1C"/>
          <w:kern w:val="0"/>
          <w:sz w:val="28"/>
          <w:szCs w:val="28"/>
        </w:rPr>
        <w:t>HTTP</w:t>
      </w:r>
      <w:r>
        <w:rPr>
          <w:rFonts w:ascii="Helvetica Neue" w:hAnsi="Helvetica Neue" w:cs="Helvetica Neue"/>
          <w:color w:val="1C1C1C"/>
          <w:kern w:val="0"/>
          <w:sz w:val="28"/>
          <w:szCs w:val="28"/>
        </w:rPr>
        <w:t>请求报文由请求行、请求头部、空行和请求数据</w:t>
      </w:r>
      <w:r>
        <w:rPr>
          <w:rFonts w:ascii="Helvetica Neue" w:hAnsi="Helvetica Neue" w:cs="Helvetica Neue"/>
          <w:color w:val="1C1C1C"/>
          <w:kern w:val="0"/>
          <w:sz w:val="28"/>
          <w:szCs w:val="28"/>
        </w:rPr>
        <w:t>4</w:t>
      </w:r>
      <w:r>
        <w:rPr>
          <w:rFonts w:ascii="Helvetica Neue" w:hAnsi="Helvetica Neue" w:cs="Helvetica Neue"/>
          <w:color w:val="1C1C1C"/>
          <w:kern w:val="0"/>
          <w:sz w:val="28"/>
          <w:szCs w:val="28"/>
        </w:rPr>
        <w:t>部分组成。</w:t>
      </w:r>
    </w:p>
    <w:p w14:paraId="1DEA65F3" w14:textId="77777777" w:rsidR="00AD53E8" w:rsidRDefault="00AD53E8" w:rsidP="00AD53E8">
      <w:pPr>
        <w:widowControl/>
        <w:numPr>
          <w:ilvl w:val="0"/>
          <w:numId w:val="63"/>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HTTP</w:t>
      </w:r>
      <w:r>
        <w:rPr>
          <w:rFonts w:ascii="Helvetica Neue" w:hAnsi="Helvetica Neue" w:cs="Helvetica Neue"/>
          <w:color w:val="1C1C1C"/>
          <w:kern w:val="0"/>
          <w:sz w:val="28"/>
          <w:szCs w:val="28"/>
        </w:rPr>
        <w:t>响应报文：由三部分组成：状态行、消息报头、响应正文。</w:t>
      </w:r>
    </w:p>
    <w:p w14:paraId="4455E41C" w14:textId="77777777" w:rsidR="00AD53E8" w:rsidRDefault="00AD53E8" w:rsidP="00AD53E8">
      <w:pPr>
        <w:widowControl/>
        <w:numPr>
          <w:ilvl w:val="0"/>
          <w:numId w:val="63"/>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GET</w:t>
      </w:r>
      <w:r>
        <w:rPr>
          <w:rFonts w:ascii="Helvetica Neue" w:hAnsi="Helvetica Neue" w:cs="Helvetica Neue"/>
          <w:color w:val="1C1C1C"/>
          <w:kern w:val="0"/>
          <w:sz w:val="28"/>
          <w:szCs w:val="28"/>
        </w:rPr>
        <w:t>请求：参数在地址后拼接，没有请求数据，不安全（因为所有参数都拼接在地址后面），不适合传输大量数据（长度有限制，为</w:t>
      </w:r>
      <w:r>
        <w:rPr>
          <w:rFonts w:ascii="Helvetica Neue" w:hAnsi="Helvetica Neue" w:cs="Helvetica Neue"/>
          <w:color w:val="1C1C1C"/>
          <w:kern w:val="0"/>
          <w:sz w:val="28"/>
          <w:szCs w:val="28"/>
        </w:rPr>
        <w:t>1024</w:t>
      </w:r>
      <w:r>
        <w:rPr>
          <w:rFonts w:ascii="Helvetica Neue" w:hAnsi="Helvetica Neue" w:cs="Helvetica Neue"/>
          <w:color w:val="1C1C1C"/>
          <w:kern w:val="0"/>
          <w:sz w:val="28"/>
          <w:szCs w:val="28"/>
        </w:rPr>
        <w:t>个字节）。</w:t>
      </w:r>
    </w:p>
    <w:p w14:paraId="2E1CE5EF"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812627"/>
          <w:kern w:val="0"/>
          <w:sz w:val="28"/>
          <w:szCs w:val="28"/>
        </w:rPr>
        <w:t>GET</w:t>
      </w:r>
      <w:r>
        <w:rPr>
          <w:rFonts w:ascii="Helvetica Neue" w:hAnsi="Helvetica Neue" w:cs="Helvetica Neue"/>
          <w:color w:val="812627"/>
          <w:kern w:val="0"/>
          <w:sz w:val="28"/>
          <w:szCs w:val="28"/>
        </w:rPr>
        <w:t>提交、请求的数据会附在</w:t>
      </w:r>
      <w:r>
        <w:rPr>
          <w:rFonts w:ascii="Helvetica Neue" w:hAnsi="Helvetica Neue" w:cs="Helvetica Neue"/>
          <w:color w:val="812627"/>
          <w:kern w:val="0"/>
          <w:sz w:val="28"/>
          <w:szCs w:val="28"/>
        </w:rPr>
        <w:t>URL</w:t>
      </w:r>
      <w:r>
        <w:rPr>
          <w:rFonts w:ascii="Helvetica Neue" w:hAnsi="Helvetica Neue" w:cs="Helvetica Neue"/>
          <w:color w:val="812627"/>
          <w:kern w:val="0"/>
          <w:sz w:val="28"/>
          <w:szCs w:val="28"/>
        </w:rPr>
        <w:t>之后，即把数据放置在</w:t>
      </w:r>
      <w:r>
        <w:rPr>
          <w:rFonts w:ascii="Helvetica Neue" w:hAnsi="Helvetica Neue" w:cs="Helvetica Neue"/>
          <w:color w:val="812627"/>
          <w:kern w:val="0"/>
          <w:sz w:val="28"/>
          <w:szCs w:val="28"/>
        </w:rPr>
        <w:t>HTTP</w:t>
      </w:r>
      <w:r>
        <w:rPr>
          <w:rFonts w:ascii="Helvetica Neue" w:hAnsi="Helvetica Neue" w:cs="Helvetica Neue"/>
          <w:color w:val="812627"/>
          <w:kern w:val="0"/>
          <w:sz w:val="28"/>
          <w:szCs w:val="28"/>
        </w:rPr>
        <w:t>协议头中。</w:t>
      </w:r>
    </w:p>
    <w:p w14:paraId="25ADBA8C"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812627"/>
          <w:kern w:val="0"/>
          <w:sz w:val="28"/>
          <w:szCs w:val="28"/>
        </w:rPr>
        <w:t>以？分割</w:t>
      </w:r>
      <w:r>
        <w:rPr>
          <w:rFonts w:ascii="Helvetica Neue" w:hAnsi="Helvetica Neue" w:cs="Helvetica Neue"/>
          <w:color w:val="812627"/>
          <w:kern w:val="0"/>
          <w:sz w:val="28"/>
          <w:szCs w:val="28"/>
        </w:rPr>
        <w:t>URL</w:t>
      </w:r>
      <w:r>
        <w:rPr>
          <w:rFonts w:ascii="Helvetica Neue" w:hAnsi="Helvetica Neue" w:cs="Helvetica Neue"/>
          <w:color w:val="812627"/>
          <w:kern w:val="0"/>
          <w:sz w:val="28"/>
          <w:szCs w:val="28"/>
        </w:rPr>
        <w:t>和传输数据，多个参数用</w:t>
      </w:r>
      <w:r>
        <w:rPr>
          <w:rFonts w:ascii="Helvetica Neue" w:hAnsi="Helvetica Neue" w:cs="Helvetica Neue"/>
          <w:color w:val="812627"/>
          <w:kern w:val="0"/>
          <w:sz w:val="28"/>
          <w:szCs w:val="28"/>
        </w:rPr>
        <w:t>&amp;</w:t>
      </w:r>
      <w:r>
        <w:rPr>
          <w:rFonts w:ascii="Helvetica Neue" w:hAnsi="Helvetica Neue" w:cs="Helvetica Neue"/>
          <w:color w:val="812627"/>
          <w:kern w:val="0"/>
          <w:sz w:val="28"/>
          <w:szCs w:val="28"/>
        </w:rPr>
        <w:t>连接。如果数据是英文字母或数字，原样发送，</w:t>
      </w:r>
    </w:p>
    <w:p w14:paraId="14DA5398"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812627"/>
          <w:kern w:val="0"/>
          <w:sz w:val="28"/>
          <w:szCs w:val="28"/>
        </w:rPr>
        <w:t>如果是空格，转换为</w:t>
      </w:r>
      <w:r>
        <w:rPr>
          <w:rFonts w:ascii="Helvetica Neue" w:hAnsi="Helvetica Neue" w:cs="Helvetica Neue"/>
          <w:color w:val="812627"/>
          <w:kern w:val="0"/>
          <w:sz w:val="28"/>
          <w:szCs w:val="28"/>
        </w:rPr>
        <w:t>+</w:t>
      </w:r>
      <w:r>
        <w:rPr>
          <w:rFonts w:ascii="Helvetica Neue" w:hAnsi="Helvetica Neue" w:cs="Helvetica Neue"/>
          <w:color w:val="812627"/>
          <w:kern w:val="0"/>
          <w:sz w:val="28"/>
          <w:szCs w:val="28"/>
        </w:rPr>
        <w:t>，如果是中文</w:t>
      </w:r>
      <w:r>
        <w:rPr>
          <w:rFonts w:ascii="Helvetica Neue" w:hAnsi="Helvetica Neue" w:cs="Helvetica Neue"/>
          <w:color w:val="812627"/>
          <w:kern w:val="0"/>
          <w:sz w:val="28"/>
          <w:szCs w:val="28"/>
        </w:rPr>
        <w:t>/</w:t>
      </w:r>
      <w:r>
        <w:rPr>
          <w:rFonts w:ascii="Helvetica Neue" w:hAnsi="Helvetica Neue" w:cs="Helvetica Neue"/>
          <w:color w:val="812627"/>
          <w:kern w:val="0"/>
          <w:sz w:val="28"/>
          <w:szCs w:val="28"/>
        </w:rPr>
        <w:t>其他字符，则直接把字符串用</w:t>
      </w:r>
      <w:r>
        <w:rPr>
          <w:rFonts w:ascii="Helvetica Neue" w:hAnsi="Helvetica Neue" w:cs="Helvetica Neue"/>
          <w:color w:val="812627"/>
          <w:kern w:val="0"/>
          <w:sz w:val="28"/>
          <w:szCs w:val="28"/>
        </w:rPr>
        <w:t>BASE64</w:t>
      </w:r>
      <w:r>
        <w:rPr>
          <w:rFonts w:ascii="Helvetica Neue" w:hAnsi="Helvetica Neue" w:cs="Helvetica Neue"/>
          <w:color w:val="812627"/>
          <w:kern w:val="0"/>
          <w:sz w:val="28"/>
          <w:szCs w:val="28"/>
        </w:rPr>
        <w:t>加密。</w:t>
      </w:r>
    </w:p>
    <w:p w14:paraId="16C5B3AE" w14:textId="77777777" w:rsidR="00AD53E8" w:rsidRDefault="00AD53E8" w:rsidP="00AD53E8">
      <w:pPr>
        <w:widowControl/>
        <w:numPr>
          <w:ilvl w:val="0"/>
          <w:numId w:val="64"/>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POST</w:t>
      </w:r>
      <w:r>
        <w:rPr>
          <w:rFonts w:ascii="Helvetica Neue" w:hAnsi="Helvetica Neue" w:cs="Helvetica Neue"/>
          <w:color w:val="1C1C1C"/>
          <w:kern w:val="0"/>
          <w:sz w:val="28"/>
          <w:szCs w:val="28"/>
        </w:rPr>
        <w:t>请求：参数在请求数据区放着，相对</w:t>
      </w:r>
      <w:r>
        <w:rPr>
          <w:rFonts w:ascii="Helvetica Neue" w:hAnsi="Helvetica Neue" w:cs="Helvetica Neue"/>
          <w:color w:val="1C1C1C"/>
          <w:kern w:val="0"/>
          <w:sz w:val="28"/>
          <w:szCs w:val="28"/>
        </w:rPr>
        <w:t>GET</w:t>
      </w:r>
      <w:r>
        <w:rPr>
          <w:rFonts w:ascii="Helvetica Neue" w:hAnsi="Helvetica Neue" w:cs="Helvetica Neue"/>
          <w:color w:val="1C1C1C"/>
          <w:kern w:val="0"/>
          <w:sz w:val="28"/>
          <w:szCs w:val="28"/>
        </w:rPr>
        <w:t>请求更安全，并且数据大小没有限制。把提交的数据放置在</w:t>
      </w:r>
      <w:r>
        <w:rPr>
          <w:rFonts w:ascii="Helvetica Neue" w:hAnsi="Helvetica Neue" w:cs="Helvetica Neue"/>
          <w:color w:val="1C1C1C"/>
          <w:kern w:val="0"/>
          <w:sz w:val="28"/>
          <w:szCs w:val="28"/>
        </w:rPr>
        <w:t>HTTP</w:t>
      </w:r>
      <w:r>
        <w:rPr>
          <w:rFonts w:ascii="Helvetica Neue" w:hAnsi="Helvetica Neue" w:cs="Helvetica Neue"/>
          <w:color w:val="1C1C1C"/>
          <w:kern w:val="0"/>
          <w:sz w:val="28"/>
          <w:szCs w:val="28"/>
        </w:rPr>
        <w:t>包的包体中</w:t>
      </w:r>
      <w:r>
        <w:rPr>
          <w:rFonts w:ascii="Helvetica Neue" w:hAnsi="Helvetica Neue" w:cs="Helvetica Neue"/>
          <w:color w:val="1C1C1C"/>
          <w:kern w:val="0"/>
          <w:sz w:val="28"/>
          <w:szCs w:val="28"/>
        </w:rPr>
        <w:t>.</w:t>
      </w:r>
    </w:p>
    <w:p w14:paraId="398ADC4C" w14:textId="77777777" w:rsidR="00AD53E8" w:rsidRDefault="00AD53E8" w:rsidP="00AD53E8">
      <w:pPr>
        <w:widowControl/>
        <w:numPr>
          <w:ilvl w:val="0"/>
          <w:numId w:val="64"/>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GET</w:t>
      </w:r>
      <w:r>
        <w:rPr>
          <w:rFonts w:ascii="Helvetica Neue" w:hAnsi="Helvetica Neue" w:cs="Helvetica Neue"/>
          <w:color w:val="1C1C1C"/>
          <w:kern w:val="0"/>
          <w:sz w:val="28"/>
          <w:szCs w:val="28"/>
        </w:rPr>
        <w:t>提交的数据会在地址栏显示出来，而</w:t>
      </w:r>
      <w:r>
        <w:rPr>
          <w:rFonts w:ascii="Helvetica Neue" w:hAnsi="Helvetica Neue" w:cs="Helvetica Neue"/>
          <w:color w:val="1C1C1C"/>
          <w:kern w:val="0"/>
          <w:sz w:val="28"/>
          <w:szCs w:val="28"/>
        </w:rPr>
        <w:t>POST</w:t>
      </w:r>
      <w:r>
        <w:rPr>
          <w:rFonts w:ascii="Helvetica Neue" w:hAnsi="Helvetica Neue" w:cs="Helvetica Neue"/>
          <w:color w:val="1C1C1C"/>
          <w:kern w:val="0"/>
          <w:sz w:val="28"/>
          <w:szCs w:val="28"/>
        </w:rPr>
        <w:t>提交，地址栏不会改变。</w:t>
      </w:r>
    </w:p>
    <w:p w14:paraId="1F323165"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C1C1C"/>
          <w:kern w:val="0"/>
          <w:sz w:val="28"/>
          <w:szCs w:val="28"/>
        </w:rPr>
        <w:t>传输数据的大小：</w:t>
      </w:r>
    </w:p>
    <w:p w14:paraId="639DA4BD" w14:textId="77777777" w:rsidR="00AD53E8" w:rsidRDefault="00AD53E8" w:rsidP="00AD53E8">
      <w:pPr>
        <w:widowControl/>
        <w:numPr>
          <w:ilvl w:val="0"/>
          <w:numId w:val="6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GET</w:t>
      </w:r>
      <w:r>
        <w:rPr>
          <w:rFonts w:ascii="Helvetica Neue" w:hAnsi="Helvetica Neue" w:cs="Helvetica Neue"/>
          <w:color w:val="1C1C1C"/>
          <w:kern w:val="0"/>
          <w:sz w:val="28"/>
          <w:szCs w:val="28"/>
        </w:rPr>
        <w:t>提交时，传输数据就会受到</w:t>
      </w:r>
      <w:r>
        <w:rPr>
          <w:rFonts w:ascii="Helvetica Neue" w:hAnsi="Helvetica Neue" w:cs="Helvetica Neue"/>
          <w:color w:val="1C1C1C"/>
          <w:kern w:val="0"/>
          <w:sz w:val="28"/>
          <w:szCs w:val="28"/>
        </w:rPr>
        <w:t>URL</w:t>
      </w:r>
      <w:r>
        <w:rPr>
          <w:rFonts w:ascii="Helvetica Neue" w:hAnsi="Helvetica Neue" w:cs="Helvetica Neue"/>
          <w:color w:val="1C1C1C"/>
          <w:kern w:val="0"/>
          <w:sz w:val="28"/>
          <w:szCs w:val="28"/>
        </w:rPr>
        <w:t>长度限制，</w:t>
      </w:r>
      <w:r>
        <w:rPr>
          <w:rFonts w:ascii="Helvetica Neue" w:hAnsi="Helvetica Neue" w:cs="Helvetica Neue"/>
          <w:color w:val="1C1C1C"/>
          <w:kern w:val="0"/>
          <w:sz w:val="28"/>
          <w:szCs w:val="28"/>
        </w:rPr>
        <w:t>POST</w:t>
      </w:r>
      <w:r>
        <w:rPr>
          <w:rFonts w:ascii="Helvetica Neue" w:hAnsi="Helvetica Neue" w:cs="Helvetica Neue"/>
          <w:color w:val="1C1C1C"/>
          <w:kern w:val="0"/>
          <w:sz w:val="28"/>
          <w:szCs w:val="28"/>
        </w:rPr>
        <w:t>由于不是通过</w:t>
      </w:r>
      <w:r>
        <w:rPr>
          <w:rFonts w:ascii="Helvetica Neue" w:hAnsi="Helvetica Neue" w:cs="Helvetica Neue"/>
          <w:color w:val="1C1C1C"/>
          <w:kern w:val="0"/>
          <w:sz w:val="28"/>
          <w:szCs w:val="28"/>
        </w:rPr>
        <w:t>URL</w:t>
      </w:r>
      <w:r>
        <w:rPr>
          <w:rFonts w:ascii="Helvetica Neue" w:hAnsi="Helvetica Neue" w:cs="Helvetica Neue"/>
          <w:color w:val="1C1C1C"/>
          <w:kern w:val="0"/>
          <w:sz w:val="28"/>
          <w:szCs w:val="28"/>
        </w:rPr>
        <w:t>传值，理论上书不受限。</w:t>
      </w:r>
    </w:p>
    <w:p w14:paraId="31C5D794"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C1C1C"/>
          <w:kern w:val="0"/>
          <w:sz w:val="28"/>
          <w:szCs w:val="28"/>
        </w:rPr>
        <w:t>安全性：</w:t>
      </w:r>
    </w:p>
    <w:p w14:paraId="0DEC1858" w14:textId="77777777" w:rsidR="00AD53E8" w:rsidRDefault="00AD53E8" w:rsidP="00AD53E8">
      <w:pPr>
        <w:widowControl/>
        <w:numPr>
          <w:ilvl w:val="0"/>
          <w:numId w:val="66"/>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POST</w:t>
      </w:r>
      <w:r>
        <w:rPr>
          <w:rFonts w:ascii="Helvetica Neue" w:hAnsi="Helvetica Neue" w:cs="Helvetica Neue"/>
          <w:color w:val="1C1C1C"/>
          <w:kern w:val="0"/>
          <w:sz w:val="28"/>
          <w:szCs w:val="28"/>
        </w:rPr>
        <w:t>的安全性要比</w:t>
      </w:r>
      <w:r>
        <w:rPr>
          <w:rFonts w:ascii="Helvetica Neue" w:hAnsi="Helvetica Neue" w:cs="Helvetica Neue"/>
          <w:color w:val="1C1C1C"/>
          <w:kern w:val="0"/>
          <w:sz w:val="28"/>
          <w:szCs w:val="28"/>
        </w:rPr>
        <w:t>GET</w:t>
      </w:r>
      <w:r>
        <w:rPr>
          <w:rFonts w:ascii="Helvetica Neue" w:hAnsi="Helvetica Neue" w:cs="Helvetica Neue"/>
          <w:color w:val="1C1C1C"/>
          <w:kern w:val="0"/>
          <w:sz w:val="28"/>
          <w:szCs w:val="28"/>
        </w:rPr>
        <w:t>的安全性高；</w:t>
      </w:r>
    </w:p>
    <w:p w14:paraId="356E97B3" w14:textId="77777777" w:rsidR="00AD53E8" w:rsidRDefault="00AD53E8" w:rsidP="00AD53E8">
      <w:pPr>
        <w:widowControl/>
        <w:numPr>
          <w:ilvl w:val="0"/>
          <w:numId w:val="66"/>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通过</w:t>
      </w:r>
      <w:r>
        <w:rPr>
          <w:rFonts w:ascii="Helvetica Neue" w:hAnsi="Helvetica Neue" w:cs="Helvetica Neue"/>
          <w:color w:val="1C1C1C"/>
          <w:kern w:val="0"/>
          <w:sz w:val="28"/>
          <w:szCs w:val="28"/>
        </w:rPr>
        <w:t>GET</w:t>
      </w:r>
      <w:r>
        <w:rPr>
          <w:rFonts w:ascii="Helvetica Neue" w:hAnsi="Helvetica Neue" w:cs="Helvetica Neue"/>
          <w:color w:val="1C1C1C"/>
          <w:kern w:val="0"/>
          <w:sz w:val="28"/>
          <w:szCs w:val="28"/>
        </w:rPr>
        <w:t>提交数据，用户名和密码将明文出现在</w:t>
      </w:r>
      <w:r>
        <w:rPr>
          <w:rFonts w:ascii="Helvetica Neue" w:hAnsi="Helvetica Neue" w:cs="Helvetica Neue"/>
          <w:color w:val="1C1C1C"/>
          <w:kern w:val="0"/>
          <w:sz w:val="28"/>
          <w:szCs w:val="28"/>
        </w:rPr>
        <w:t>URL</w:t>
      </w:r>
      <w:r>
        <w:rPr>
          <w:rFonts w:ascii="Helvetica Neue" w:hAnsi="Helvetica Neue" w:cs="Helvetica Neue"/>
          <w:color w:val="1C1C1C"/>
          <w:kern w:val="0"/>
          <w:sz w:val="28"/>
          <w:szCs w:val="28"/>
        </w:rPr>
        <w:t>上，比如登陆界面有可能被浏览器缓存。</w:t>
      </w:r>
    </w:p>
    <w:p w14:paraId="6EBE7C8D" w14:textId="77777777" w:rsidR="00AD53E8" w:rsidRDefault="00AD53E8" w:rsidP="00AD53E8">
      <w:pPr>
        <w:widowControl/>
        <w:numPr>
          <w:ilvl w:val="0"/>
          <w:numId w:val="66"/>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HTTPS</w:t>
      </w:r>
      <w:r>
        <w:rPr>
          <w:rFonts w:ascii="Helvetica Neue" w:hAnsi="Helvetica Neue" w:cs="Helvetica Neue"/>
          <w:color w:val="1C1C1C"/>
          <w:kern w:val="0"/>
          <w:sz w:val="28"/>
          <w:szCs w:val="28"/>
        </w:rPr>
        <w:t>：安全超文本传输协议（</w:t>
      </w:r>
      <w:r>
        <w:rPr>
          <w:rFonts w:ascii="Helvetica Neue" w:hAnsi="Helvetica Neue" w:cs="Helvetica Neue"/>
          <w:color w:val="1C1C1C"/>
          <w:kern w:val="0"/>
          <w:sz w:val="28"/>
          <w:szCs w:val="28"/>
        </w:rPr>
        <w:t>Secure Hypertext Transfer Protocol</w:t>
      </w:r>
      <w:r>
        <w:rPr>
          <w:rFonts w:ascii="Helvetica Neue" w:hAnsi="Helvetica Neue" w:cs="Helvetica Neue"/>
          <w:color w:val="1C1C1C"/>
          <w:kern w:val="0"/>
          <w:sz w:val="28"/>
          <w:szCs w:val="28"/>
        </w:rPr>
        <w:t>），它是一个安全通信通道，基于</w:t>
      </w:r>
      <w:r>
        <w:rPr>
          <w:rFonts w:ascii="Helvetica Neue" w:hAnsi="Helvetica Neue" w:cs="Helvetica Neue"/>
          <w:color w:val="1C1C1C"/>
          <w:kern w:val="0"/>
          <w:sz w:val="28"/>
          <w:szCs w:val="28"/>
        </w:rPr>
        <w:t>HTTP</w:t>
      </w:r>
      <w:r>
        <w:rPr>
          <w:rFonts w:ascii="Helvetica Neue" w:hAnsi="Helvetica Neue" w:cs="Helvetica Neue"/>
          <w:color w:val="1C1C1C"/>
          <w:kern w:val="0"/>
          <w:sz w:val="28"/>
          <w:szCs w:val="28"/>
        </w:rPr>
        <w:t>开发，用于客户计算机和服务器之间交换信息，使用安全套结字层（</w:t>
      </w:r>
      <w:r>
        <w:rPr>
          <w:rFonts w:ascii="Helvetica Neue" w:hAnsi="Helvetica Neue" w:cs="Helvetica Neue"/>
          <w:color w:val="1C1C1C"/>
          <w:kern w:val="0"/>
          <w:sz w:val="28"/>
          <w:szCs w:val="28"/>
        </w:rPr>
        <w:t>SSI</w:t>
      </w:r>
      <w:r>
        <w:rPr>
          <w:rFonts w:ascii="Helvetica Neue" w:hAnsi="Helvetica Neue" w:cs="Helvetica Neue"/>
          <w:color w:val="1C1C1C"/>
          <w:kern w:val="0"/>
          <w:sz w:val="28"/>
          <w:szCs w:val="28"/>
        </w:rPr>
        <w:t>）进行信息交换，即</w:t>
      </w:r>
      <w:r>
        <w:rPr>
          <w:rFonts w:ascii="Helvetica Neue" w:hAnsi="Helvetica Neue" w:cs="Helvetica Neue"/>
          <w:color w:val="1C1C1C"/>
          <w:kern w:val="0"/>
          <w:sz w:val="28"/>
          <w:szCs w:val="28"/>
        </w:rPr>
        <w:t>HTTP</w:t>
      </w:r>
      <w:r>
        <w:rPr>
          <w:rFonts w:ascii="Helvetica Neue" w:hAnsi="Helvetica Neue" w:cs="Helvetica Neue"/>
          <w:color w:val="1C1C1C"/>
          <w:kern w:val="0"/>
          <w:sz w:val="28"/>
          <w:szCs w:val="28"/>
        </w:rPr>
        <w:t>的安全版。</w:t>
      </w:r>
    </w:p>
    <w:p w14:paraId="1CBD14DA"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ASIHttpRequest</w:t>
      </w:r>
      <w:r>
        <w:rPr>
          <w:rFonts w:ascii="Helvetica Neue" w:hAnsi="Helvetica Neue" w:cs="Helvetica Neue"/>
          <w:b/>
          <w:bCs/>
          <w:color w:val="16A53F"/>
          <w:kern w:val="0"/>
          <w:sz w:val="28"/>
          <w:szCs w:val="28"/>
        </w:rPr>
        <w:t>、</w:t>
      </w:r>
      <w:r>
        <w:rPr>
          <w:rFonts w:ascii="Helvetica Neue" w:hAnsi="Helvetica Neue" w:cs="Helvetica Neue"/>
          <w:b/>
          <w:bCs/>
          <w:color w:val="16A53F"/>
          <w:kern w:val="0"/>
          <w:sz w:val="28"/>
          <w:szCs w:val="28"/>
        </w:rPr>
        <w:t>AFNetWorking</w:t>
      </w:r>
      <w:r>
        <w:rPr>
          <w:rFonts w:ascii="Helvetica Neue" w:hAnsi="Helvetica Neue" w:cs="Helvetica Neue"/>
          <w:b/>
          <w:bCs/>
          <w:color w:val="16A53F"/>
          <w:kern w:val="0"/>
          <w:sz w:val="28"/>
          <w:szCs w:val="28"/>
        </w:rPr>
        <w:t>之间的区别</w:t>
      </w:r>
    </w:p>
    <w:p w14:paraId="1CD5AAC4" w14:textId="77777777" w:rsidR="00AD53E8" w:rsidRDefault="00AD53E8" w:rsidP="00AD53E8">
      <w:pPr>
        <w:widowControl/>
        <w:numPr>
          <w:ilvl w:val="0"/>
          <w:numId w:val="67"/>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ASIHttpRequest</w:t>
      </w:r>
      <w:r>
        <w:rPr>
          <w:rFonts w:ascii="Helvetica Neue" w:hAnsi="Helvetica Neue" w:cs="Helvetica Neue"/>
          <w:color w:val="1C1C1C"/>
          <w:kern w:val="0"/>
          <w:sz w:val="28"/>
          <w:szCs w:val="28"/>
        </w:rPr>
        <w:t>功能强大，主要是在</w:t>
      </w:r>
      <w:r>
        <w:rPr>
          <w:rFonts w:ascii="Helvetica Neue" w:hAnsi="Helvetica Neue" w:cs="Helvetica Neue"/>
          <w:color w:val="1C1C1C"/>
          <w:kern w:val="0"/>
          <w:sz w:val="28"/>
          <w:szCs w:val="28"/>
        </w:rPr>
        <w:t>MRC</w:t>
      </w:r>
      <w:r>
        <w:rPr>
          <w:rFonts w:ascii="Helvetica Neue" w:hAnsi="Helvetica Neue" w:cs="Helvetica Neue"/>
          <w:color w:val="1C1C1C"/>
          <w:kern w:val="0"/>
          <w:sz w:val="28"/>
          <w:szCs w:val="28"/>
        </w:rPr>
        <w:t>下实现的，是对系统</w:t>
      </w:r>
      <w:r>
        <w:rPr>
          <w:rFonts w:ascii="Helvetica Neue" w:hAnsi="Helvetica Neue" w:cs="Helvetica Neue"/>
          <w:color w:val="1C1C1C"/>
          <w:kern w:val="0"/>
          <w:sz w:val="28"/>
          <w:szCs w:val="28"/>
        </w:rPr>
        <w:t>CFNetwork API</w:t>
      </w:r>
      <w:r>
        <w:rPr>
          <w:rFonts w:ascii="Helvetica Neue" w:hAnsi="Helvetica Neue" w:cs="Helvetica Neue"/>
          <w:color w:val="1C1C1C"/>
          <w:kern w:val="0"/>
          <w:sz w:val="28"/>
          <w:szCs w:val="28"/>
        </w:rPr>
        <w:t>进行了封装，支持</w:t>
      </w:r>
      <w:r>
        <w:rPr>
          <w:rFonts w:ascii="Helvetica Neue" w:hAnsi="Helvetica Neue" w:cs="Helvetica Neue"/>
          <w:color w:val="1C1C1C"/>
          <w:kern w:val="0"/>
          <w:sz w:val="28"/>
          <w:szCs w:val="28"/>
        </w:rPr>
        <w:t>HTTP</w:t>
      </w:r>
      <w:r>
        <w:rPr>
          <w:rFonts w:ascii="Helvetica Neue" w:hAnsi="Helvetica Neue" w:cs="Helvetica Neue"/>
          <w:color w:val="1C1C1C"/>
          <w:kern w:val="0"/>
          <w:sz w:val="28"/>
          <w:szCs w:val="28"/>
        </w:rPr>
        <w:t>协议的</w:t>
      </w:r>
      <w:r>
        <w:rPr>
          <w:rFonts w:ascii="Helvetica Neue" w:hAnsi="Helvetica Neue" w:cs="Helvetica Neue"/>
          <w:color w:val="1C1C1C"/>
          <w:kern w:val="0"/>
          <w:sz w:val="28"/>
          <w:szCs w:val="28"/>
        </w:rPr>
        <w:t>CFHTTP</w:t>
      </w:r>
      <w:r>
        <w:rPr>
          <w:rFonts w:ascii="Helvetica Neue" w:hAnsi="Helvetica Neue" w:cs="Helvetica Neue"/>
          <w:color w:val="1C1C1C"/>
          <w:kern w:val="0"/>
          <w:sz w:val="28"/>
          <w:szCs w:val="28"/>
        </w:rPr>
        <w:t>，配置比较复杂，并且</w:t>
      </w:r>
      <w:r>
        <w:rPr>
          <w:rFonts w:ascii="Helvetica Neue" w:hAnsi="Helvetica Neue" w:cs="Helvetica Neue"/>
          <w:color w:val="1C1C1C"/>
          <w:kern w:val="0"/>
          <w:sz w:val="28"/>
          <w:szCs w:val="28"/>
        </w:rPr>
        <w:t>ASIHttpRequest</w:t>
      </w:r>
      <w:r>
        <w:rPr>
          <w:rFonts w:ascii="Helvetica Neue" w:hAnsi="Helvetica Neue" w:cs="Helvetica Neue"/>
          <w:color w:val="1C1C1C"/>
          <w:kern w:val="0"/>
          <w:sz w:val="28"/>
          <w:szCs w:val="28"/>
        </w:rPr>
        <w:t>框架默认不会帮你监听网络改变，如果需要让</w:t>
      </w:r>
      <w:r>
        <w:rPr>
          <w:rFonts w:ascii="Helvetica Neue" w:hAnsi="Helvetica Neue" w:cs="Helvetica Neue"/>
          <w:color w:val="1C1C1C"/>
          <w:kern w:val="0"/>
          <w:sz w:val="28"/>
          <w:szCs w:val="28"/>
        </w:rPr>
        <w:t>ASIHttpRequest</w:t>
      </w:r>
      <w:r>
        <w:rPr>
          <w:rFonts w:ascii="Helvetica Neue" w:hAnsi="Helvetica Neue" w:cs="Helvetica Neue"/>
          <w:color w:val="1C1C1C"/>
          <w:kern w:val="0"/>
          <w:sz w:val="28"/>
          <w:szCs w:val="28"/>
        </w:rPr>
        <w:t>帮你监听网络状态改变，并且手动开始这个功能。</w:t>
      </w:r>
    </w:p>
    <w:p w14:paraId="4C04E430" w14:textId="77777777" w:rsidR="00AD53E8" w:rsidRDefault="00AD53E8" w:rsidP="00AD53E8">
      <w:pPr>
        <w:widowControl/>
        <w:numPr>
          <w:ilvl w:val="0"/>
          <w:numId w:val="67"/>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AFNetWorking</w:t>
      </w:r>
      <w:r>
        <w:rPr>
          <w:rFonts w:ascii="Helvetica Neue" w:hAnsi="Helvetica Neue" w:cs="Helvetica Neue"/>
          <w:color w:val="1C1C1C"/>
          <w:kern w:val="0"/>
          <w:sz w:val="28"/>
          <w:szCs w:val="28"/>
        </w:rPr>
        <w:t>构建于</w:t>
      </w:r>
      <w:r>
        <w:rPr>
          <w:rFonts w:ascii="Helvetica Neue" w:hAnsi="Helvetica Neue" w:cs="Helvetica Neue"/>
          <w:color w:val="1C1C1C"/>
          <w:kern w:val="0"/>
          <w:sz w:val="28"/>
          <w:szCs w:val="28"/>
        </w:rPr>
        <w:t>NSURLConnection</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NSOperation</w:t>
      </w:r>
      <w:r>
        <w:rPr>
          <w:rFonts w:ascii="Helvetica Neue" w:hAnsi="Helvetica Neue" w:cs="Helvetica Neue"/>
          <w:color w:val="1C1C1C"/>
          <w:kern w:val="0"/>
          <w:sz w:val="28"/>
          <w:szCs w:val="28"/>
        </w:rPr>
        <w:t>以及其他熟悉的</w:t>
      </w:r>
      <w:r>
        <w:rPr>
          <w:rFonts w:ascii="Helvetica Neue" w:hAnsi="Helvetica Neue" w:cs="Helvetica Neue"/>
          <w:color w:val="1C1C1C"/>
          <w:kern w:val="0"/>
          <w:sz w:val="28"/>
          <w:szCs w:val="28"/>
        </w:rPr>
        <w:t>Foundation</w:t>
      </w:r>
      <w:r>
        <w:rPr>
          <w:rFonts w:ascii="Helvetica Neue" w:hAnsi="Helvetica Neue" w:cs="Helvetica Neue"/>
          <w:color w:val="1C1C1C"/>
          <w:kern w:val="0"/>
          <w:sz w:val="28"/>
          <w:szCs w:val="28"/>
        </w:rPr>
        <w:t>技术之上。拥有良好的架构，丰富的</w:t>
      </w:r>
      <w:r>
        <w:rPr>
          <w:rFonts w:ascii="Helvetica Neue" w:hAnsi="Helvetica Neue" w:cs="Helvetica Neue"/>
          <w:color w:val="1C1C1C"/>
          <w:kern w:val="0"/>
          <w:sz w:val="28"/>
          <w:szCs w:val="28"/>
        </w:rPr>
        <w:t>API</w:t>
      </w:r>
      <w:r>
        <w:rPr>
          <w:rFonts w:ascii="Helvetica Neue" w:hAnsi="Helvetica Neue" w:cs="Helvetica Neue"/>
          <w:color w:val="1C1C1C"/>
          <w:kern w:val="0"/>
          <w:sz w:val="28"/>
          <w:szCs w:val="28"/>
        </w:rPr>
        <w:t>及模块构建方式，使用起来非常轻松。它基于</w:t>
      </w:r>
      <w:r>
        <w:rPr>
          <w:rFonts w:ascii="Helvetica Neue" w:hAnsi="Helvetica Neue" w:cs="Helvetica Neue"/>
          <w:color w:val="1C1C1C"/>
          <w:kern w:val="0"/>
          <w:sz w:val="28"/>
          <w:szCs w:val="28"/>
        </w:rPr>
        <w:t>NSOperation</w:t>
      </w:r>
      <w:r>
        <w:rPr>
          <w:rFonts w:ascii="Helvetica Neue" w:hAnsi="Helvetica Neue" w:cs="Helvetica Neue"/>
          <w:color w:val="1C1C1C"/>
          <w:kern w:val="0"/>
          <w:sz w:val="28"/>
          <w:szCs w:val="28"/>
        </w:rPr>
        <w:t>封装的，</w:t>
      </w:r>
      <w:r>
        <w:rPr>
          <w:rFonts w:ascii="Helvetica Neue" w:hAnsi="Helvetica Neue" w:cs="Helvetica Neue"/>
          <w:color w:val="1C1C1C"/>
          <w:kern w:val="0"/>
          <w:sz w:val="28"/>
          <w:szCs w:val="28"/>
        </w:rPr>
        <w:t>AFURLConnectionOperation</w:t>
      </w:r>
      <w:r>
        <w:rPr>
          <w:rFonts w:ascii="Helvetica Neue" w:hAnsi="Helvetica Neue" w:cs="Helvetica Neue"/>
          <w:color w:val="1C1C1C"/>
          <w:kern w:val="0"/>
          <w:sz w:val="28"/>
          <w:szCs w:val="28"/>
        </w:rPr>
        <w:t>子类。</w:t>
      </w:r>
    </w:p>
    <w:p w14:paraId="72B2EE1C" w14:textId="77777777" w:rsidR="00AD53E8" w:rsidRDefault="00AD53E8" w:rsidP="00AD53E8">
      <w:pPr>
        <w:widowControl/>
        <w:numPr>
          <w:ilvl w:val="0"/>
          <w:numId w:val="67"/>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ASIHttpRequest</w:t>
      </w:r>
      <w:r>
        <w:rPr>
          <w:rFonts w:ascii="Helvetica Neue" w:hAnsi="Helvetica Neue" w:cs="Helvetica Neue"/>
          <w:color w:val="1C1C1C"/>
          <w:kern w:val="0"/>
          <w:sz w:val="28"/>
          <w:szCs w:val="28"/>
        </w:rPr>
        <w:t>是直接操作对象</w:t>
      </w:r>
      <w:r>
        <w:rPr>
          <w:rFonts w:ascii="Helvetica Neue" w:hAnsi="Helvetica Neue" w:cs="Helvetica Neue"/>
          <w:color w:val="1C1C1C"/>
          <w:kern w:val="0"/>
          <w:sz w:val="28"/>
          <w:szCs w:val="28"/>
        </w:rPr>
        <w:t>ASIHttpRequest</w:t>
      </w:r>
      <w:r>
        <w:rPr>
          <w:rFonts w:ascii="Helvetica Neue" w:hAnsi="Helvetica Neue" w:cs="Helvetica Neue"/>
          <w:color w:val="1C1C1C"/>
          <w:kern w:val="0"/>
          <w:sz w:val="28"/>
          <w:szCs w:val="28"/>
        </w:rPr>
        <w:t>是一个实现了</w:t>
      </w:r>
      <w:r>
        <w:rPr>
          <w:rFonts w:ascii="Helvetica Neue" w:hAnsi="Helvetica Neue" w:cs="Helvetica Neue"/>
          <w:color w:val="1C1C1C"/>
          <w:kern w:val="0"/>
          <w:sz w:val="28"/>
          <w:szCs w:val="28"/>
        </w:rPr>
        <w:t>NSCoding</w:t>
      </w:r>
      <w:r>
        <w:rPr>
          <w:rFonts w:ascii="Helvetica Neue" w:hAnsi="Helvetica Neue" w:cs="Helvetica Neue"/>
          <w:color w:val="1C1C1C"/>
          <w:kern w:val="0"/>
          <w:sz w:val="28"/>
          <w:szCs w:val="28"/>
        </w:rPr>
        <w:t>协议的</w:t>
      </w:r>
      <w:r>
        <w:rPr>
          <w:rFonts w:ascii="Helvetica Neue" w:hAnsi="Helvetica Neue" w:cs="Helvetica Neue"/>
          <w:color w:val="1C1C1C"/>
          <w:kern w:val="0"/>
          <w:sz w:val="28"/>
          <w:szCs w:val="28"/>
        </w:rPr>
        <w:t>NSOperation</w:t>
      </w:r>
      <w:r>
        <w:rPr>
          <w:rFonts w:ascii="Helvetica Neue" w:hAnsi="Helvetica Neue" w:cs="Helvetica Neue"/>
          <w:color w:val="1C1C1C"/>
          <w:kern w:val="0"/>
          <w:sz w:val="28"/>
          <w:szCs w:val="28"/>
        </w:rPr>
        <w:t>子类；</w:t>
      </w:r>
      <w:r>
        <w:rPr>
          <w:rFonts w:ascii="Helvetica Neue" w:hAnsi="Helvetica Neue" w:cs="Helvetica Neue"/>
          <w:color w:val="1C1C1C"/>
          <w:kern w:val="0"/>
          <w:sz w:val="28"/>
          <w:szCs w:val="28"/>
        </w:rPr>
        <w:t>AFNetWorking</w:t>
      </w:r>
      <w:r>
        <w:rPr>
          <w:rFonts w:ascii="Helvetica Neue" w:hAnsi="Helvetica Neue" w:cs="Helvetica Neue"/>
          <w:color w:val="1C1C1C"/>
          <w:kern w:val="0"/>
          <w:sz w:val="28"/>
          <w:szCs w:val="28"/>
        </w:rPr>
        <w:t>直接操作对象的</w:t>
      </w:r>
      <w:r>
        <w:rPr>
          <w:rFonts w:ascii="Helvetica Neue" w:hAnsi="Helvetica Neue" w:cs="Helvetica Neue"/>
          <w:color w:val="1C1C1C"/>
          <w:kern w:val="0"/>
          <w:sz w:val="28"/>
          <w:szCs w:val="28"/>
        </w:rPr>
        <w:t>AFHttpClient</w:t>
      </w:r>
      <w:r>
        <w:rPr>
          <w:rFonts w:ascii="Helvetica Neue" w:hAnsi="Helvetica Neue" w:cs="Helvetica Neue"/>
          <w:color w:val="1C1C1C"/>
          <w:kern w:val="0"/>
          <w:sz w:val="28"/>
          <w:szCs w:val="28"/>
        </w:rPr>
        <w:t>，是一个实现</w:t>
      </w:r>
      <w:r>
        <w:rPr>
          <w:rFonts w:ascii="Helvetica Neue" w:hAnsi="Helvetica Neue" w:cs="Helvetica Neue"/>
          <w:color w:val="1C1C1C"/>
          <w:kern w:val="0"/>
          <w:sz w:val="28"/>
          <w:szCs w:val="28"/>
        </w:rPr>
        <w:t>NSCoding</w:t>
      </w:r>
      <w:r>
        <w:rPr>
          <w:rFonts w:ascii="Helvetica Neue" w:hAnsi="Helvetica Neue" w:cs="Helvetica Neue"/>
          <w:color w:val="1C1C1C"/>
          <w:kern w:val="0"/>
          <w:sz w:val="28"/>
          <w:szCs w:val="28"/>
        </w:rPr>
        <w:t>和</w:t>
      </w:r>
      <w:r>
        <w:rPr>
          <w:rFonts w:ascii="Helvetica Neue" w:hAnsi="Helvetica Neue" w:cs="Helvetica Neue"/>
          <w:color w:val="1C1C1C"/>
          <w:kern w:val="0"/>
          <w:sz w:val="28"/>
          <w:szCs w:val="28"/>
        </w:rPr>
        <w:t>NSCopying</w:t>
      </w:r>
      <w:r>
        <w:rPr>
          <w:rFonts w:ascii="Helvetica Neue" w:hAnsi="Helvetica Neue" w:cs="Helvetica Neue"/>
          <w:color w:val="1C1C1C"/>
          <w:kern w:val="0"/>
          <w:sz w:val="28"/>
          <w:szCs w:val="28"/>
        </w:rPr>
        <w:t>协议的</w:t>
      </w:r>
      <w:r>
        <w:rPr>
          <w:rFonts w:ascii="Helvetica Neue" w:hAnsi="Helvetica Neue" w:cs="Helvetica Neue"/>
          <w:color w:val="1C1C1C"/>
          <w:kern w:val="0"/>
          <w:sz w:val="28"/>
          <w:szCs w:val="28"/>
        </w:rPr>
        <w:t>NSObject</w:t>
      </w:r>
      <w:r>
        <w:rPr>
          <w:rFonts w:ascii="Helvetica Neue" w:hAnsi="Helvetica Neue" w:cs="Helvetica Neue"/>
          <w:color w:val="1C1C1C"/>
          <w:kern w:val="0"/>
          <w:sz w:val="28"/>
          <w:szCs w:val="28"/>
        </w:rPr>
        <w:t>子类。</w:t>
      </w:r>
    </w:p>
    <w:p w14:paraId="55659EDB" w14:textId="77777777" w:rsidR="00AD53E8" w:rsidRDefault="00AD53E8" w:rsidP="00AD53E8">
      <w:pPr>
        <w:widowControl/>
        <w:numPr>
          <w:ilvl w:val="0"/>
          <w:numId w:val="67"/>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同步请求：</w:t>
      </w:r>
      <w:r>
        <w:rPr>
          <w:rFonts w:ascii="Helvetica Neue" w:hAnsi="Helvetica Neue" w:cs="Helvetica Neue"/>
          <w:color w:val="1C1C1C"/>
          <w:kern w:val="0"/>
          <w:sz w:val="28"/>
          <w:szCs w:val="28"/>
        </w:rPr>
        <w:t>ASIHttpRequest</w:t>
      </w:r>
      <w:r>
        <w:rPr>
          <w:rFonts w:ascii="Helvetica Neue" w:hAnsi="Helvetica Neue" w:cs="Helvetica Neue"/>
          <w:color w:val="1C1C1C"/>
          <w:kern w:val="0"/>
          <w:sz w:val="28"/>
          <w:szCs w:val="28"/>
        </w:rPr>
        <w:t>直接通过调用一个</w:t>
      </w:r>
      <w:r>
        <w:rPr>
          <w:rFonts w:ascii="Helvetica Neue" w:hAnsi="Helvetica Neue" w:cs="Helvetica Neue"/>
          <w:color w:val="1C1C1C"/>
          <w:kern w:val="0"/>
          <w:sz w:val="28"/>
          <w:szCs w:val="28"/>
        </w:rPr>
        <w:t>startSynchronous</w:t>
      </w:r>
      <w:r>
        <w:rPr>
          <w:rFonts w:ascii="Helvetica Neue" w:hAnsi="Helvetica Neue" w:cs="Helvetica Neue"/>
          <w:color w:val="1C1C1C"/>
          <w:kern w:val="0"/>
          <w:sz w:val="28"/>
          <w:szCs w:val="28"/>
        </w:rPr>
        <w:t>方法；</w:t>
      </w:r>
      <w:r>
        <w:rPr>
          <w:rFonts w:ascii="Helvetica Neue" w:hAnsi="Helvetica Neue" w:cs="Helvetica Neue"/>
          <w:color w:val="1C1C1C"/>
          <w:kern w:val="0"/>
          <w:sz w:val="28"/>
          <w:szCs w:val="28"/>
        </w:rPr>
        <w:t>AFNetWorking</w:t>
      </w:r>
      <w:r>
        <w:rPr>
          <w:rFonts w:ascii="Helvetica Neue" w:hAnsi="Helvetica Neue" w:cs="Helvetica Neue"/>
          <w:color w:val="1C1C1C"/>
          <w:kern w:val="0"/>
          <w:sz w:val="28"/>
          <w:szCs w:val="28"/>
        </w:rPr>
        <w:t>默认没有封装同步请求，如果开发者需要使用同步请求，则需要重写</w:t>
      </w:r>
      <w:r>
        <w:rPr>
          <w:rFonts w:ascii="Helvetica Neue" w:hAnsi="Helvetica Neue" w:cs="Helvetica Neue"/>
          <w:color w:val="1C1C1C"/>
          <w:kern w:val="0"/>
          <w:sz w:val="28"/>
          <w:szCs w:val="28"/>
        </w:rPr>
        <w:t>getPath:paraments:success:failures</w:t>
      </w:r>
      <w:r>
        <w:rPr>
          <w:rFonts w:ascii="Helvetica Neue" w:hAnsi="Helvetica Neue" w:cs="Helvetica Neue"/>
          <w:color w:val="1C1C1C"/>
          <w:kern w:val="0"/>
          <w:sz w:val="28"/>
          <w:szCs w:val="28"/>
        </w:rPr>
        <w:t>方法，对于</w:t>
      </w:r>
      <w:r>
        <w:rPr>
          <w:rFonts w:ascii="Helvetica Neue" w:hAnsi="Helvetica Neue" w:cs="Helvetica Neue"/>
          <w:color w:val="1C1C1C"/>
          <w:kern w:val="0"/>
          <w:sz w:val="28"/>
          <w:szCs w:val="28"/>
        </w:rPr>
        <w:t>AFHttpRequestOperation</w:t>
      </w:r>
      <w:r>
        <w:rPr>
          <w:rFonts w:ascii="Helvetica Neue" w:hAnsi="Helvetica Neue" w:cs="Helvetica Neue"/>
          <w:color w:val="1C1C1C"/>
          <w:kern w:val="0"/>
          <w:sz w:val="28"/>
          <w:szCs w:val="28"/>
        </w:rPr>
        <w:t>进行同步处理。</w:t>
      </w:r>
    </w:p>
    <w:p w14:paraId="368C2CF9" w14:textId="77777777" w:rsidR="00AD53E8" w:rsidRDefault="00AD53E8" w:rsidP="00AD53E8">
      <w:pPr>
        <w:widowControl/>
        <w:numPr>
          <w:ilvl w:val="0"/>
          <w:numId w:val="67"/>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性能对比：</w:t>
      </w:r>
      <w:r>
        <w:rPr>
          <w:rFonts w:ascii="Helvetica Neue" w:hAnsi="Helvetica Neue" w:cs="Helvetica Neue"/>
          <w:color w:val="1C1C1C"/>
          <w:kern w:val="0"/>
          <w:sz w:val="28"/>
          <w:szCs w:val="28"/>
        </w:rPr>
        <w:t>AFNetworking</w:t>
      </w:r>
      <w:r>
        <w:rPr>
          <w:rFonts w:ascii="Helvetica Neue" w:hAnsi="Helvetica Neue" w:cs="Helvetica Neue"/>
          <w:color w:val="1C1C1C"/>
          <w:kern w:val="0"/>
          <w:sz w:val="28"/>
          <w:szCs w:val="28"/>
        </w:rPr>
        <w:t>请求优于</w:t>
      </w:r>
      <w:r>
        <w:rPr>
          <w:rFonts w:ascii="Helvetica Neue" w:hAnsi="Helvetica Neue" w:cs="Helvetica Neue"/>
          <w:color w:val="1C1C1C"/>
          <w:kern w:val="0"/>
          <w:sz w:val="28"/>
          <w:szCs w:val="28"/>
        </w:rPr>
        <w:t>ASIHttpRequest</w:t>
      </w:r>
      <w:r>
        <w:rPr>
          <w:rFonts w:ascii="Helvetica Neue" w:hAnsi="Helvetica Neue" w:cs="Helvetica Neue"/>
          <w:color w:val="1C1C1C"/>
          <w:kern w:val="0"/>
          <w:sz w:val="28"/>
          <w:szCs w:val="28"/>
        </w:rPr>
        <w:t>；</w:t>
      </w:r>
    </w:p>
    <w:p w14:paraId="3AA61823"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XML</w:t>
      </w:r>
      <w:r>
        <w:rPr>
          <w:rFonts w:ascii="Helvetica Neue" w:hAnsi="Helvetica Neue" w:cs="Helvetica Neue"/>
          <w:b/>
          <w:bCs/>
          <w:color w:val="16A53F"/>
          <w:kern w:val="0"/>
          <w:sz w:val="28"/>
          <w:szCs w:val="28"/>
        </w:rPr>
        <w:t>数据解析方式各有什么不同，</w:t>
      </w:r>
      <w:r>
        <w:rPr>
          <w:rFonts w:ascii="Helvetica Neue" w:hAnsi="Helvetica Neue" w:cs="Helvetica Neue"/>
          <w:b/>
          <w:bCs/>
          <w:color w:val="16A53F"/>
          <w:kern w:val="0"/>
          <w:sz w:val="28"/>
          <w:szCs w:val="28"/>
        </w:rPr>
        <w:t>JSON</w:t>
      </w:r>
      <w:r>
        <w:rPr>
          <w:rFonts w:ascii="Helvetica Neue" w:hAnsi="Helvetica Neue" w:cs="Helvetica Neue"/>
          <w:b/>
          <w:bCs/>
          <w:color w:val="16A53F"/>
          <w:kern w:val="0"/>
          <w:sz w:val="28"/>
          <w:szCs w:val="28"/>
        </w:rPr>
        <w:t>解析有哪些框架？</w:t>
      </w:r>
    </w:p>
    <w:p w14:paraId="10F8BBBA" w14:textId="77777777" w:rsidR="00AD53E8" w:rsidRDefault="00AD53E8" w:rsidP="00AD53E8">
      <w:pPr>
        <w:widowControl/>
        <w:numPr>
          <w:ilvl w:val="0"/>
          <w:numId w:val="68"/>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XML</w:t>
      </w:r>
      <w:r>
        <w:rPr>
          <w:rFonts w:ascii="Helvetica Neue" w:hAnsi="Helvetica Neue" w:cs="Helvetica Neue"/>
          <w:color w:val="1C1C1C"/>
          <w:kern w:val="0"/>
          <w:sz w:val="28"/>
          <w:szCs w:val="28"/>
        </w:rPr>
        <w:t>数据解析的两种解析方式：</w:t>
      </w:r>
      <w:r>
        <w:rPr>
          <w:rFonts w:ascii="Helvetica Neue" w:hAnsi="Helvetica Neue" w:cs="Helvetica Neue"/>
          <w:color w:val="1C1C1C"/>
          <w:kern w:val="0"/>
          <w:sz w:val="28"/>
          <w:szCs w:val="28"/>
        </w:rPr>
        <w:t>DOM</w:t>
      </w:r>
      <w:r>
        <w:rPr>
          <w:rFonts w:ascii="Helvetica Neue" w:hAnsi="Helvetica Neue" w:cs="Helvetica Neue"/>
          <w:color w:val="1C1C1C"/>
          <w:kern w:val="0"/>
          <w:sz w:val="28"/>
          <w:szCs w:val="28"/>
        </w:rPr>
        <w:t>解析和</w:t>
      </w:r>
      <w:r>
        <w:rPr>
          <w:rFonts w:ascii="Helvetica Neue" w:hAnsi="Helvetica Neue" w:cs="Helvetica Neue"/>
          <w:color w:val="1C1C1C"/>
          <w:kern w:val="0"/>
          <w:sz w:val="28"/>
          <w:szCs w:val="28"/>
        </w:rPr>
        <w:t>SAX</w:t>
      </w:r>
      <w:r>
        <w:rPr>
          <w:rFonts w:ascii="Helvetica Neue" w:hAnsi="Helvetica Neue" w:cs="Helvetica Neue"/>
          <w:color w:val="1C1C1C"/>
          <w:kern w:val="0"/>
          <w:sz w:val="28"/>
          <w:szCs w:val="28"/>
        </w:rPr>
        <w:t>解析；</w:t>
      </w:r>
    </w:p>
    <w:p w14:paraId="31468D36" w14:textId="77777777" w:rsidR="00AD53E8" w:rsidRDefault="00AD53E8" w:rsidP="00AD53E8">
      <w:pPr>
        <w:widowControl/>
        <w:numPr>
          <w:ilvl w:val="0"/>
          <w:numId w:val="68"/>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DOM</w:t>
      </w:r>
      <w:r>
        <w:rPr>
          <w:rFonts w:ascii="Helvetica Neue" w:hAnsi="Helvetica Neue" w:cs="Helvetica Neue"/>
          <w:color w:val="1C1C1C"/>
          <w:kern w:val="0"/>
          <w:sz w:val="28"/>
          <w:szCs w:val="28"/>
        </w:rPr>
        <w:t>解析必须完成</w:t>
      </w:r>
      <w:r>
        <w:rPr>
          <w:rFonts w:ascii="Helvetica Neue" w:hAnsi="Helvetica Neue" w:cs="Helvetica Neue"/>
          <w:color w:val="1C1C1C"/>
          <w:kern w:val="0"/>
          <w:sz w:val="28"/>
          <w:szCs w:val="28"/>
        </w:rPr>
        <w:t>DOM</w:t>
      </w:r>
      <w:r>
        <w:rPr>
          <w:rFonts w:ascii="Helvetica Neue" w:hAnsi="Helvetica Neue" w:cs="Helvetica Neue"/>
          <w:color w:val="1C1C1C"/>
          <w:kern w:val="0"/>
          <w:sz w:val="28"/>
          <w:szCs w:val="28"/>
        </w:rPr>
        <w:t>树的构造，在处理规模较大的</w:t>
      </w:r>
      <w:r>
        <w:rPr>
          <w:rFonts w:ascii="Helvetica Neue" w:hAnsi="Helvetica Neue" w:cs="Helvetica Neue"/>
          <w:color w:val="1C1C1C"/>
          <w:kern w:val="0"/>
          <w:sz w:val="28"/>
          <w:szCs w:val="28"/>
        </w:rPr>
        <w:t>XML</w:t>
      </w:r>
      <w:r>
        <w:rPr>
          <w:rFonts w:ascii="Helvetica Neue" w:hAnsi="Helvetica Neue" w:cs="Helvetica Neue"/>
          <w:color w:val="1C1C1C"/>
          <w:kern w:val="0"/>
          <w:sz w:val="28"/>
          <w:szCs w:val="28"/>
        </w:rPr>
        <w:t>文档时就很耗内存，占用资源较多，读入整个</w:t>
      </w:r>
      <w:r>
        <w:rPr>
          <w:rFonts w:ascii="Helvetica Neue" w:hAnsi="Helvetica Neue" w:cs="Helvetica Neue"/>
          <w:color w:val="1C1C1C"/>
          <w:kern w:val="0"/>
          <w:sz w:val="28"/>
          <w:szCs w:val="28"/>
        </w:rPr>
        <w:t>XML</w:t>
      </w:r>
      <w:r>
        <w:rPr>
          <w:rFonts w:ascii="Helvetica Neue" w:hAnsi="Helvetica Neue" w:cs="Helvetica Neue"/>
          <w:color w:val="1C1C1C"/>
          <w:kern w:val="0"/>
          <w:sz w:val="28"/>
          <w:szCs w:val="28"/>
        </w:rPr>
        <w:t>文档并构建一个驻留内存的树结构（节点树），通过遍历树结构可以检索任意</w:t>
      </w:r>
      <w:r>
        <w:rPr>
          <w:rFonts w:ascii="Helvetica Neue" w:hAnsi="Helvetica Neue" w:cs="Helvetica Neue"/>
          <w:color w:val="1C1C1C"/>
          <w:kern w:val="0"/>
          <w:sz w:val="28"/>
          <w:szCs w:val="28"/>
        </w:rPr>
        <w:t>XML</w:t>
      </w:r>
      <w:r>
        <w:rPr>
          <w:rFonts w:ascii="Helvetica Neue" w:hAnsi="Helvetica Neue" w:cs="Helvetica Neue"/>
          <w:color w:val="1C1C1C"/>
          <w:kern w:val="0"/>
          <w:sz w:val="28"/>
          <w:szCs w:val="28"/>
        </w:rPr>
        <w:t>节点，读取它的属性和值，通常情况下，可以借助</w:t>
      </w:r>
      <w:r>
        <w:rPr>
          <w:rFonts w:ascii="Helvetica Neue" w:hAnsi="Helvetica Neue" w:cs="Helvetica Neue"/>
          <w:color w:val="1C1C1C"/>
          <w:kern w:val="0"/>
          <w:sz w:val="28"/>
          <w:szCs w:val="28"/>
        </w:rPr>
        <w:t>XPath</w:t>
      </w:r>
      <w:r>
        <w:rPr>
          <w:rFonts w:ascii="Helvetica Neue" w:hAnsi="Helvetica Neue" w:cs="Helvetica Neue"/>
          <w:color w:val="1C1C1C"/>
          <w:kern w:val="0"/>
          <w:sz w:val="28"/>
          <w:szCs w:val="28"/>
        </w:rPr>
        <w:t>查询</w:t>
      </w:r>
      <w:r>
        <w:rPr>
          <w:rFonts w:ascii="Helvetica Neue" w:hAnsi="Helvetica Neue" w:cs="Helvetica Neue"/>
          <w:color w:val="1C1C1C"/>
          <w:kern w:val="0"/>
          <w:sz w:val="28"/>
          <w:szCs w:val="28"/>
        </w:rPr>
        <w:t>XML</w:t>
      </w:r>
      <w:r>
        <w:rPr>
          <w:rFonts w:ascii="Helvetica Neue" w:hAnsi="Helvetica Neue" w:cs="Helvetica Neue"/>
          <w:color w:val="1C1C1C"/>
          <w:kern w:val="0"/>
          <w:sz w:val="28"/>
          <w:szCs w:val="28"/>
        </w:rPr>
        <w:t>节点；</w:t>
      </w:r>
    </w:p>
    <w:p w14:paraId="7AA424C2" w14:textId="77777777" w:rsidR="00AD53E8" w:rsidRDefault="00AD53E8" w:rsidP="00AD53E8">
      <w:pPr>
        <w:widowControl/>
        <w:numPr>
          <w:ilvl w:val="0"/>
          <w:numId w:val="68"/>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SAX</w:t>
      </w:r>
      <w:r>
        <w:rPr>
          <w:rFonts w:ascii="Helvetica Neue" w:hAnsi="Helvetica Neue" w:cs="Helvetica Neue"/>
          <w:color w:val="1C1C1C"/>
          <w:kern w:val="0"/>
          <w:sz w:val="28"/>
          <w:szCs w:val="28"/>
        </w:rPr>
        <w:t>与</w:t>
      </w:r>
      <w:r>
        <w:rPr>
          <w:rFonts w:ascii="Helvetica Neue" w:hAnsi="Helvetica Neue" w:cs="Helvetica Neue"/>
          <w:color w:val="1C1C1C"/>
          <w:kern w:val="0"/>
          <w:sz w:val="28"/>
          <w:szCs w:val="28"/>
        </w:rPr>
        <w:t>DOM</w:t>
      </w:r>
      <w:r>
        <w:rPr>
          <w:rFonts w:ascii="Helvetica Neue" w:hAnsi="Helvetica Neue" w:cs="Helvetica Neue"/>
          <w:color w:val="1C1C1C"/>
          <w:kern w:val="0"/>
          <w:sz w:val="28"/>
          <w:szCs w:val="28"/>
        </w:rPr>
        <w:t>不同，它是事件驱动模型，解析</w:t>
      </w:r>
      <w:r>
        <w:rPr>
          <w:rFonts w:ascii="Helvetica Neue" w:hAnsi="Helvetica Neue" w:cs="Helvetica Neue"/>
          <w:color w:val="1C1C1C"/>
          <w:kern w:val="0"/>
          <w:sz w:val="28"/>
          <w:szCs w:val="28"/>
        </w:rPr>
        <w:t>XML</w:t>
      </w:r>
      <w:r>
        <w:rPr>
          <w:rFonts w:ascii="Helvetica Neue" w:hAnsi="Helvetica Neue" w:cs="Helvetica Neue"/>
          <w:color w:val="1C1C1C"/>
          <w:kern w:val="0"/>
          <w:sz w:val="28"/>
          <w:szCs w:val="28"/>
        </w:rPr>
        <w:t>文档时每遇到一个开始或者结束标签、属性或者一条指令时，程序就产生一个事件进行相应的处理，一边读取</w:t>
      </w:r>
      <w:r>
        <w:rPr>
          <w:rFonts w:ascii="Helvetica Neue" w:hAnsi="Helvetica Neue" w:cs="Helvetica Neue"/>
          <w:color w:val="1C1C1C"/>
          <w:kern w:val="0"/>
          <w:sz w:val="28"/>
          <w:szCs w:val="28"/>
        </w:rPr>
        <w:t>XML</w:t>
      </w:r>
      <w:r>
        <w:rPr>
          <w:rFonts w:ascii="Helvetica Neue" w:hAnsi="Helvetica Neue" w:cs="Helvetica Neue"/>
          <w:color w:val="1C1C1C"/>
          <w:kern w:val="0"/>
          <w:sz w:val="28"/>
          <w:szCs w:val="28"/>
        </w:rPr>
        <w:t>文档一边处理，不必等整个文档加载完才采取措施，当在读取解析过程中遇到需要处理的对象，会发出通知进行处理。因此，</w:t>
      </w:r>
      <w:r>
        <w:rPr>
          <w:rFonts w:ascii="Helvetica Neue" w:hAnsi="Helvetica Neue" w:cs="Helvetica Neue"/>
          <w:color w:val="1C1C1C"/>
          <w:kern w:val="0"/>
          <w:sz w:val="28"/>
          <w:szCs w:val="28"/>
        </w:rPr>
        <w:t>SAX</w:t>
      </w:r>
      <w:r>
        <w:rPr>
          <w:rFonts w:ascii="Helvetica Neue" w:hAnsi="Helvetica Neue" w:cs="Helvetica Neue"/>
          <w:color w:val="1C1C1C"/>
          <w:kern w:val="0"/>
          <w:sz w:val="28"/>
          <w:szCs w:val="28"/>
        </w:rPr>
        <w:t>相对于</w:t>
      </w:r>
      <w:r>
        <w:rPr>
          <w:rFonts w:ascii="Helvetica Neue" w:hAnsi="Helvetica Neue" w:cs="Helvetica Neue"/>
          <w:color w:val="1C1C1C"/>
          <w:kern w:val="0"/>
          <w:sz w:val="28"/>
          <w:szCs w:val="28"/>
        </w:rPr>
        <w:t>DOM</w:t>
      </w:r>
      <w:r>
        <w:rPr>
          <w:rFonts w:ascii="Helvetica Neue" w:hAnsi="Helvetica Neue" w:cs="Helvetica Neue"/>
          <w:color w:val="1C1C1C"/>
          <w:kern w:val="0"/>
          <w:sz w:val="28"/>
          <w:szCs w:val="28"/>
        </w:rPr>
        <w:t>来说更适合操作大的</w:t>
      </w:r>
      <w:r>
        <w:rPr>
          <w:rFonts w:ascii="Helvetica Neue" w:hAnsi="Helvetica Neue" w:cs="Helvetica Neue"/>
          <w:color w:val="1C1C1C"/>
          <w:kern w:val="0"/>
          <w:sz w:val="28"/>
          <w:szCs w:val="28"/>
        </w:rPr>
        <w:t>XML</w:t>
      </w:r>
      <w:r>
        <w:rPr>
          <w:rFonts w:ascii="Helvetica Neue" w:hAnsi="Helvetica Neue" w:cs="Helvetica Neue"/>
          <w:color w:val="1C1C1C"/>
          <w:kern w:val="0"/>
          <w:sz w:val="28"/>
          <w:szCs w:val="28"/>
        </w:rPr>
        <w:t>文档。</w:t>
      </w:r>
    </w:p>
    <w:p w14:paraId="06232602" w14:textId="77777777" w:rsidR="00AD53E8" w:rsidRDefault="00AD53E8" w:rsidP="00AD53E8">
      <w:pPr>
        <w:widowControl/>
        <w:numPr>
          <w:ilvl w:val="0"/>
          <w:numId w:val="68"/>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JSON</w:t>
      </w:r>
      <w:r>
        <w:rPr>
          <w:rFonts w:ascii="Helvetica Neue" w:hAnsi="Helvetica Neue" w:cs="Helvetica Neue"/>
          <w:color w:val="1C1C1C"/>
          <w:kern w:val="0"/>
          <w:sz w:val="28"/>
          <w:szCs w:val="28"/>
        </w:rPr>
        <w:t>解析：性能比较好的主要是第三方的</w:t>
      </w:r>
      <w:r>
        <w:rPr>
          <w:rFonts w:ascii="Helvetica Neue" w:hAnsi="Helvetica Neue" w:cs="Helvetica Neue"/>
          <w:color w:val="1C1C1C"/>
          <w:kern w:val="0"/>
          <w:sz w:val="28"/>
          <w:szCs w:val="28"/>
        </w:rPr>
        <w:t>JSONKIT</w:t>
      </w:r>
      <w:r>
        <w:rPr>
          <w:rFonts w:ascii="Helvetica Neue" w:hAnsi="Helvetica Neue" w:cs="Helvetica Neue"/>
          <w:color w:val="1C1C1C"/>
          <w:kern w:val="0"/>
          <w:sz w:val="28"/>
          <w:szCs w:val="28"/>
        </w:rPr>
        <w:t>和</w:t>
      </w:r>
      <w:r>
        <w:rPr>
          <w:rFonts w:ascii="Helvetica Neue" w:hAnsi="Helvetica Neue" w:cs="Helvetica Neue"/>
          <w:color w:val="1C1C1C"/>
          <w:kern w:val="0"/>
          <w:sz w:val="28"/>
          <w:szCs w:val="28"/>
        </w:rPr>
        <w:t>iOS</w:t>
      </w:r>
      <w:r>
        <w:rPr>
          <w:rFonts w:ascii="Helvetica Neue" w:hAnsi="Helvetica Neue" w:cs="Helvetica Neue"/>
          <w:color w:val="1C1C1C"/>
          <w:kern w:val="0"/>
          <w:sz w:val="28"/>
          <w:szCs w:val="28"/>
        </w:rPr>
        <w:t>自带的</w:t>
      </w:r>
      <w:r>
        <w:rPr>
          <w:rFonts w:ascii="Helvetica Neue" w:hAnsi="Helvetica Neue" w:cs="Helvetica Neue"/>
          <w:color w:val="1C1C1C"/>
          <w:kern w:val="0"/>
          <w:sz w:val="28"/>
          <w:szCs w:val="28"/>
        </w:rPr>
        <w:t>JSON</w:t>
      </w:r>
      <w:r>
        <w:rPr>
          <w:rFonts w:ascii="Helvetica Neue" w:hAnsi="Helvetica Neue" w:cs="Helvetica Neue"/>
          <w:color w:val="1C1C1C"/>
          <w:kern w:val="0"/>
          <w:sz w:val="28"/>
          <w:szCs w:val="28"/>
        </w:rPr>
        <w:t>解析类，其中自带的</w:t>
      </w:r>
      <w:r>
        <w:rPr>
          <w:rFonts w:ascii="Helvetica Neue" w:hAnsi="Helvetica Neue" w:cs="Helvetica Neue"/>
          <w:color w:val="1C1C1C"/>
          <w:kern w:val="0"/>
          <w:sz w:val="28"/>
          <w:szCs w:val="28"/>
        </w:rPr>
        <w:t>JSON</w:t>
      </w:r>
      <w:r>
        <w:rPr>
          <w:rFonts w:ascii="Helvetica Neue" w:hAnsi="Helvetica Neue" w:cs="Helvetica Neue"/>
          <w:color w:val="1C1C1C"/>
          <w:kern w:val="0"/>
          <w:sz w:val="28"/>
          <w:szCs w:val="28"/>
        </w:rPr>
        <w:t>解析性能最高，但只能用于</w:t>
      </w:r>
      <w:r>
        <w:rPr>
          <w:rFonts w:ascii="Helvetica Neue" w:hAnsi="Helvetica Neue" w:cs="Helvetica Neue"/>
          <w:color w:val="1C1C1C"/>
          <w:kern w:val="0"/>
          <w:sz w:val="28"/>
          <w:szCs w:val="28"/>
        </w:rPr>
        <w:t>iOS5</w:t>
      </w:r>
      <w:r>
        <w:rPr>
          <w:rFonts w:ascii="Helvetica Neue" w:hAnsi="Helvetica Neue" w:cs="Helvetica Neue"/>
          <w:color w:val="1C1C1C"/>
          <w:kern w:val="0"/>
          <w:sz w:val="28"/>
          <w:szCs w:val="28"/>
        </w:rPr>
        <w:t>之后。</w:t>
      </w:r>
    </w:p>
    <w:p w14:paraId="0D75D433"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如何进行真机调试？</w:t>
      </w:r>
    </w:p>
    <w:p w14:paraId="7C5A6837"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1.</w:t>
      </w:r>
      <w:r>
        <w:rPr>
          <w:rFonts w:ascii="Helvetica Neue" w:hAnsi="Helvetica Neue" w:cs="Helvetica Neue"/>
          <w:color w:val="1C1C1C"/>
          <w:kern w:val="0"/>
          <w:sz w:val="28"/>
          <w:szCs w:val="28"/>
        </w:rPr>
        <w:t>首先需要用钥匙串创建一个钥匙（</w:t>
      </w:r>
      <w:r>
        <w:rPr>
          <w:rFonts w:ascii="Helvetica Neue" w:hAnsi="Helvetica Neue" w:cs="Helvetica Neue"/>
          <w:color w:val="1C1C1C"/>
          <w:kern w:val="0"/>
          <w:sz w:val="28"/>
          <w:szCs w:val="28"/>
        </w:rPr>
        <w:t>key</w:t>
      </w:r>
      <w:r>
        <w:rPr>
          <w:rFonts w:ascii="Helvetica Neue" w:hAnsi="Helvetica Neue" w:cs="Helvetica Neue"/>
          <w:color w:val="1C1C1C"/>
          <w:kern w:val="0"/>
          <w:sz w:val="28"/>
          <w:szCs w:val="28"/>
        </w:rPr>
        <w:t>）；</w:t>
      </w:r>
    </w:p>
    <w:p w14:paraId="335CEEF5"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2.</w:t>
      </w:r>
      <w:r>
        <w:rPr>
          <w:rFonts w:ascii="Helvetica Neue" w:hAnsi="Helvetica Neue" w:cs="Helvetica Neue"/>
          <w:color w:val="1C1C1C"/>
          <w:kern w:val="0"/>
          <w:sz w:val="28"/>
          <w:szCs w:val="28"/>
        </w:rPr>
        <w:t>将钥匙串上传到官网，获取</w:t>
      </w:r>
      <w:r>
        <w:rPr>
          <w:rFonts w:ascii="Helvetica Neue" w:hAnsi="Helvetica Neue" w:cs="Helvetica Neue"/>
          <w:color w:val="1C1C1C"/>
          <w:kern w:val="0"/>
          <w:sz w:val="28"/>
          <w:szCs w:val="28"/>
        </w:rPr>
        <w:t>iOS Development</w:t>
      </w:r>
      <w:r>
        <w:rPr>
          <w:rFonts w:ascii="Helvetica Neue" w:hAnsi="Helvetica Neue" w:cs="Helvetica Neue"/>
          <w:color w:val="1C1C1C"/>
          <w:kern w:val="0"/>
          <w:sz w:val="28"/>
          <w:szCs w:val="28"/>
        </w:rPr>
        <w:t>证书；</w:t>
      </w:r>
    </w:p>
    <w:p w14:paraId="0F47F2EA"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3.</w:t>
      </w:r>
      <w:r>
        <w:rPr>
          <w:rFonts w:ascii="Helvetica Neue" w:hAnsi="Helvetica Neue" w:cs="Helvetica Neue"/>
          <w:color w:val="1C1C1C"/>
          <w:kern w:val="0"/>
          <w:sz w:val="28"/>
          <w:szCs w:val="28"/>
        </w:rPr>
        <w:t>创建</w:t>
      </w:r>
      <w:r>
        <w:rPr>
          <w:rFonts w:ascii="Helvetica Neue" w:hAnsi="Helvetica Neue" w:cs="Helvetica Neue"/>
          <w:color w:val="1C1C1C"/>
          <w:kern w:val="0"/>
          <w:sz w:val="28"/>
          <w:szCs w:val="28"/>
        </w:rPr>
        <w:t>App ID</w:t>
      </w:r>
      <w:r>
        <w:rPr>
          <w:rFonts w:ascii="Helvetica Neue" w:hAnsi="Helvetica Neue" w:cs="Helvetica Neue"/>
          <w:color w:val="1C1C1C"/>
          <w:kern w:val="0"/>
          <w:sz w:val="28"/>
          <w:szCs w:val="28"/>
        </w:rPr>
        <w:t>即我们应用程序中的</w:t>
      </w:r>
      <w:r>
        <w:rPr>
          <w:rFonts w:ascii="Helvetica Neue" w:hAnsi="Helvetica Neue" w:cs="Helvetica Neue"/>
          <w:color w:val="1C1C1C"/>
          <w:kern w:val="0"/>
          <w:sz w:val="28"/>
          <w:szCs w:val="28"/>
        </w:rPr>
        <w:t>Boundle ID</w:t>
      </w:r>
      <w:r>
        <w:rPr>
          <w:rFonts w:ascii="Helvetica Neue" w:hAnsi="Helvetica Neue" w:cs="Helvetica Neue"/>
          <w:color w:val="1C1C1C"/>
          <w:kern w:val="0"/>
          <w:sz w:val="28"/>
          <w:szCs w:val="28"/>
        </w:rPr>
        <w:t>；</w:t>
      </w:r>
    </w:p>
    <w:p w14:paraId="563EC08A"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4.</w:t>
      </w:r>
      <w:r>
        <w:rPr>
          <w:rFonts w:ascii="Helvetica Neue" w:hAnsi="Helvetica Neue" w:cs="Helvetica Neue"/>
          <w:color w:val="1C1C1C"/>
          <w:kern w:val="0"/>
          <w:sz w:val="28"/>
          <w:szCs w:val="28"/>
        </w:rPr>
        <w:t>添加</w:t>
      </w:r>
      <w:r>
        <w:rPr>
          <w:rFonts w:ascii="Helvetica Neue" w:hAnsi="Helvetica Neue" w:cs="Helvetica Neue"/>
          <w:color w:val="1C1C1C"/>
          <w:kern w:val="0"/>
          <w:sz w:val="28"/>
          <w:szCs w:val="28"/>
        </w:rPr>
        <w:t>Device ID</w:t>
      </w:r>
      <w:r>
        <w:rPr>
          <w:rFonts w:ascii="Helvetica Neue" w:hAnsi="Helvetica Neue" w:cs="Helvetica Neue"/>
          <w:color w:val="1C1C1C"/>
          <w:kern w:val="0"/>
          <w:sz w:val="28"/>
          <w:szCs w:val="28"/>
        </w:rPr>
        <w:t>即</w:t>
      </w:r>
      <w:r>
        <w:rPr>
          <w:rFonts w:ascii="Helvetica Neue" w:hAnsi="Helvetica Neue" w:cs="Helvetica Neue"/>
          <w:color w:val="1C1C1C"/>
          <w:kern w:val="0"/>
          <w:sz w:val="28"/>
          <w:szCs w:val="28"/>
        </w:rPr>
        <w:t>UDID</w:t>
      </w:r>
      <w:r>
        <w:rPr>
          <w:rFonts w:ascii="Helvetica Neue" w:hAnsi="Helvetica Neue" w:cs="Helvetica Neue"/>
          <w:color w:val="1C1C1C"/>
          <w:kern w:val="0"/>
          <w:sz w:val="28"/>
          <w:szCs w:val="28"/>
        </w:rPr>
        <w:t>；</w:t>
      </w:r>
    </w:p>
    <w:p w14:paraId="406D5D8D"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5.</w:t>
      </w:r>
      <w:r>
        <w:rPr>
          <w:rFonts w:ascii="Helvetica Neue" w:hAnsi="Helvetica Neue" w:cs="Helvetica Neue"/>
          <w:color w:val="1C1C1C"/>
          <w:kern w:val="0"/>
          <w:sz w:val="28"/>
          <w:szCs w:val="28"/>
        </w:rPr>
        <w:t>通过勾选前面所创建的证书：</w:t>
      </w:r>
      <w:r>
        <w:rPr>
          <w:rFonts w:ascii="Helvetica Neue" w:hAnsi="Helvetica Neue" w:cs="Helvetica Neue"/>
          <w:color w:val="1C1C1C"/>
          <w:kern w:val="0"/>
          <w:sz w:val="28"/>
          <w:szCs w:val="28"/>
        </w:rPr>
        <w:t>App ID</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Device ID</w:t>
      </w:r>
      <w:r>
        <w:rPr>
          <w:rFonts w:ascii="Helvetica Neue" w:hAnsi="Helvetica Neue" w:cs="Helvetica Neue"/>
          <w:color w:val="1C1C1C"/>
          <w:kern w:val="0"/>
          <w:sz w:val="28"/>
          <w:szCs w:val="28"/>
        </w:rPr>
        <w:t>；</w:t>
      </w:r>
    </w:p>
    <w:p w14:paraId="3EAAC7E2"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6.</w:t>
      </w:r>
      <w:r>
        <w:rPr>
          <w:rFonts w:ascii="Helvetica Neue" w:hAnsi="Helvetica Neue" w:cs="Helvetica Neue"/>
          <w:color w:val="1C1C1C"/>
          <w:kern w:val="0"/>
          <w:sz w:val="28"/>
          <w:szCs w:val="28"/>
        </w:rPr>
        <w:t>生成</w:t>
      </w:r>
      <w:r>
        <w:rPr>
          <w:rFonts w:ascii="Helvetica Neue" w:hAnsi="Helvetica Neue" w:cs="Helvetica Neue"/>
          <w:color w:val="1C1C1C"/>
          <w:kern w:val="0"/>
          <w:sz w:val="28"/>
          <w:szCs w:val="28"/>
        </w:rPr>
        <w:t>mobileprovision</w:t>
      </w:r>
      <w:r>
        <w:rPr>
          <w:rFonts w:ascii="Helvetica Neue" w:hAnsi="Helvetica Neue" w:cs="Helvetica Neue"/>
          <w:color w:val="1C1C1C"/>
          <w:kern w:val="0"/>
          <w:sz w:val="28"/>
          <w:szCs w:val="28"/>
        </w:rPr>
        <w:t>文件；</w:t>
      </w:r>
    </w:p>
    <w:p w14:paraId="38C304E4"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7.</w:t>
      </w:r>
      <w:r>
        <w:rPr>
          <w:rFonts w:ascii="Helvetica Neue" w:hAnsi="Helvetica Neue" w:cs="Helvetica Neue"/>
          <w:color w:val="1C1C1C"/>
          <w:kern w:val="0"/>
          <w:sz w:val="28"/>
          <w:szCs w:val="28"/>
        </w:rPr>
        <w:t>先决条件：申请开发者账号</w:t>
      </w:r>
      <w:r>
        <w:rPr>
          <w:rFonts w:ascii="Helvetica Neue" w:hAnsi="Helvetica Neue" w:cs="Helvetica Neue"/>
          <w:color w:val="1C1C1C"/>
          <w:kern w:val="0"/>
          <w:sz w:val="28"/>
          <w:szCs w:val="28"/>
        </w:rPr>
        <w:t xml:space="preserve"> 99</w:t>
      </w:r>
      <w:r>
        <w:rPr>
          <w:rFonts w:ascii="Helvetica Neue" w:hAnsi="Helvetica Neue" w:cs="Helvetica Neue"/>
          <w:color w:val="1C1C1C"/>
          <w:kern w:val="0"/>
          <w:sz w:val="28"/>
          <w:szCs w:val="28"/>
        </w:rPr>
        <w:t>美刀</w:t>
      </w:r>
    </w:p>
    <w:p w14:paraId="2C9F65DD"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APP</w:t>
      </w:r>
      <w:r>
        <w:rPr>
          <w:rFonts w:ascii="Helvetica Neue" w:hAnsi="Helvetica Neue" w:cs="Helvetica Neue"/>
          <w:b/>
          <w:bCs/>
          <w:color w:val="16A53F"/>
          <w:kern w:val="0"/>
          <w:sz w:val="28"/>
          <w:szCs w:val="28"/>
        </w:rPr>
        <w:t>发布的上架流程</w:t>
      </w:r>
    </w:p>
    <w:p w14:paraId="7A138A40"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1.</w:t>
      </w:r>
      <w:r>
        <w:rPr>
          <w:rFonts w:ascii="Helvetica Neue" w:hAnsi="Helvetica Neue" w:cs="Helvetica Neue"/>
          <w:color w:val="1C1C1C"/>
          <w:kern w:val="0"/>
          <w:sz w:val="28"/>
          <w:szCs w:val="28"/>
        </w:rPr>
        <w:t>登录</w:t>
      </w:r>
      <w:hyperlink r:id="rId35" w:history="1">
        <w:r>
          <w:rPr>
            <w:rFonts w:ascii="Helvetica Neue" w:hAnsi="Helvetica Neue" w:cs="Helvetica Neue"/>
            <w:color w:val="E34B06"/>
            <w:kern w:val="0"/>
            <w:sz w:val="28"/>
            <w:szCs w:val="28"/>
          </w:rPr>
          <w:t>应用发布网站</w:t>
        </w:r>
      </w:hyperlink>
      <w:r>
        <w:rPr>
          <w:rFonts w:ascii="Helvetica Neue" w:hAnsi="Helvetica Neue" w:cs="Helvetica Neue"/>
          <w:color w:val="1C1C1C"/>
          <w:kern w:val="0"/>
          <w:sz w:val="28"/>
          <w:szCs w:val="28"/>
        </w:rPr>
        <w:t>添加应用信息；</w:t>
      </w:r>
    </w:p>
    <w:p w14:paraId="5AABB794"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2.</w:t>
      </w:r>
      <w:r>
        <w:rPr>
          <w:rFonts w:ascii="Helvetica Neue" w:hAnsi="Helvetica Neue" w:cs="Helvetica Neue"/>
          <w:color w:val="1C1C1C"/>
          <w:kern w:val="0"/>
          <w:sz w:val="28"/>
          <w:szCs w:val="28"/>
        </w:rPr>
        <w:t>下载安装发布证书；</w:t>
      </w:r>
    </w:p>
    <w:p w14:paraId="08AE8C33"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3.</w:t>
      </w:r>
      <w:r>
        <w:rPr>
          <w:rFonts w:ascii="Helvetica Neue" w:hAnsi="Helvetica Neue" w:cs="Helvetica Neue"/>
          <w:color w:val="1C1C1C"/>
          <w:kern w:val="0"/>
          <w:sz w:val="28"/>
          <w:szCs w:val="28"/>
        </w:rPr>
        <w:t>选择发布证书，使用</w:t>
      </w:r>
      <w:r>
        <w:rPr>
          <w:rFonts w:ascii="Helvetica Neue" w:hAnsi="Helvetica Neue" w:cs="Helvetica Neue"/>
          <w:color w:val="1C1C1C"/>
          <w:kern w:val="0"/>
          <w:sz w:val="28"/>
          <w:szCs w:val="28"/>
        </w:rPr>
        <w:t>Archive</w:t>
      </w:r>
      <w:r>
        <w:rPr>
          <w:rFonts w:ascii="Helvetica Neue" w:hAnsi="Helvetica Neue" w:cs="Helvetica Neue"/>
          <w:color w:val="1C1C1C"/>
          <w:kern w:val="0"/>
          <w:sz w:val="28"/>
          <w:szCs w:val="28"/>
        </w:rPr>
        <w:t>编译发布包，用</w:t>
      </w:r>
      <w:r>
        <w:rPr>
          <w:rFonts w:ascii="Helvetica Neue" w:hAnsi="Helvetica Neue" w:cs="Helvetica Neue"/>
          <w:color w:val="1C1C1C"/>
          <w:kern w:val="0"/>
          <w:sz w:val="28"/>
          <w:szCs w:val="28"/>
        </w:rPr>
        <w:t>Xcode</w:t>
      </w:r>
      <w:r>
        <w:rPr>
          <w:rFonts w:ascii="Helvetica Neue" w:hAnsi="Helvetica Neue" w:cs="Helvetica Neue"/>
          <w:color w:val="1C1C1C"/>
          <w:kern w:val="0"/>
          <w:sz w:val="28"/>
          <w:szCs w:val="28"/>
        </w:rPr>
        <w:t>将代码（发布包）上传到服务器；</w:t>
      </w:r>
    </w:p>
    <w:p w14:paraId="2B45356E"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4.</w:t>
      </w:r>
      <w:r>
        <w:rPr>
          <w:rFonts w:ascii="Helvetica Neue" w:hAnsi="Helvetica Neue" w:cs="Helvetica Neue"/>
          <w:color w:val="1C1C1C"/>
          <w:kern w:val="0"/>
          <w:sz w:val="28"/>
          <w:szCs w:val="28"/>
        </w:rPr>
        <w:t>等待审核通过</w:t>
      </w:r>
      <w:r>
        <w:rPr>
          <w:rFonts w:ascii="Helvetica Neue" w:hAnsi="Helvetica Neue" w:cs="Helvetica Neue"/>
          <w:color w:val="1C1C1C"/>
          <w:kern w:val="0"/>
          <w:sz w:val="28"/>
          <w:szCs w:val="28"/>
        </w:rPr>
        <w:t>;</w:t>
      </w:r>
    </w:p>
    <w:p w14:paraId="191F7995"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5.</w:t>
      </w:r>
      <w:r>
        <w:rPr>
          <w:rFonts w:ascii="Helvetica Neue" w:hAnsi="Helvetica Neue" w:cs="Helvetica Neue"/>
          <w:color w:val="1C1C1C"/>
          <w:kern w:val="0"/>
          <w:sz w:val="28"/>
          <w:szCs w:val="28"/>
        </w:rPr>
        <w:t>生成</w:t>
      </w:r>
      <w:r>
        <w:rPr>
          <w:rFonts w:ascii="Helvetica Neue" w:hAnsi="Helvetica Neue" w:cs="Helvetica Neue"/>
          <w:color w:val="1C1C1C"/>
          <w:kern w:val="0"/>
          <w:sz w:val="28"/>
          <w:szCs w:val="28"/>
        </w:rPr>
        <w:t>IPA</w:t>
      </w:r>
      <w:r>
        <w:rPr>
          <w:rFonts w:ascii="Helvetica Neue" w:hAnsi="Helvetica Neue" w:cs="Helvetica Neue"/>
          <w:color w:val="1C1C1C"/>
          <w:kern w:val="0"/>
          <w:sz w:val="28"/>
          <w:szCs w:val="28"/>
        </w:rPr>
        <w:t>：菜单栏</w:t>
      </w:r>
      <w:r>
        <w:rPr>
          <w:rFonts w:ascii="Helvetica Neue" w:hAnsi="Helvetica Neue" w:cs="Helvetica Neue"/>
          <w:color w:val="1C1C1C"/>
          <w:kern w:val="0"/>
          <w:sz w:val="28"/>
          <w:szCs w:val="28"/>
        </w:rPr>
        <w:t>-&gt;Product-&gt;Archive.</w:t>
      </w:r>
    </w:p>
    <w:p w14:paraId="6787FA94"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SVN</w:t>
      </w:r>
      <w:r>
        <w:rPr>
          <w:rFonts w:ascii="Helvetica Neue" w:hAnsi="Helvetica Neue" w:cs="Helvetica Neue"/>
          <w:b/>
          <w:bCs/>
          <w:color w:val="16A53F"/>
          <w:kern w:val="0"/>
          <w:sz w:val="28"/>
          <w:szCs w:val="28"/>
        </w:rPr>
        <w:t>的使用</w:t>
      </w:r>
    </w:p>
    <w:p w14:paraId="66A4FB78" w14:textId="77777777" w:rsidR="00AD53E8" w:rsidRDefault="00AD53E8" w:rsidP="00AD53E8">
      <w:pPr>
        <w:widowControl/>
        <w:numPr>
          <w:ilvl w:val="0"/>
          <w:numId w:val="69"/>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SVN=</w:t>
      </w:r>
      <w:r>
        <w:rPr>
          <w:rFonts w:ascii="Helvetica Neue" w:hAnsi="Helvetica Neue" w:cs="Helvetica Neue"/>
          <w:color w:val="1C1C1C"/>
          <w:kern w:val="0"/>
          <w:sz w:val="28"/>
          <w:szCs w:val="28"/>
        </w:rPr>
        <w:t>版本控制</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备份服务器，可以把</w:t>
      </w:r>
      <w:r>
        <w:rPr>
          <w:rFonts w:ascii="Helvetica Neue" w:hAnsi="Helvetica Neue" w:cs="Helvetica Neue"/>
          <w:color w:val="1C1C1C"/>
          <w:kern w:val="0"/>
          <w:sz w:val="28"/>
          <w:szCs w:val="28"/>
        </w:rPr>
        <w:t>SVN</w:t>
      </w:r>
      <w:r>
        <w:rPr>
          <w:rFonts w:ascii="Helvetica Neue" w:hAnsi="Helvetica Neue" w:cs="Helvetica Neue"/>
          <w:color w:val="1C1C1C"/>
          <w:kern w:val="0"/>
          <w:sz w:val="28"/>
          <w:szCs w:val="28"/>
        </w:rPr>
        <w:t>当成备份服务器，并且可以帮助你记住每次上服务器的档案内容，并自动赋予每次变更的版本；</w:t>
      </w:r>
    </w:p>
    <w:p w14:paraId="62502686" w14:textId="77777777" w:rsidR="00AD53E8" w:rsidRDefault="00AD53E8" w:rsidP="00AD53E8">
      <w:pPr>
        <w:widowControl/>
        <w:numPr>
          <w:ilvl w:val="0"/>
          <w:numId w:val="69"/>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SVN</w:t>
      </w:r>
      <w:r>
        <w:rPr>
          <w:rFonts w:ascii="Helvetica Neue" w:hAnsi="Helvetica Neue" w:cs="Helvetica Neue"/>
          <w:color w:val="1C1C1C"/>
          <w:kern w:val="0"/>
          <w:sz w:val="28"/>
          <w:szCs w:val="28"/>
        </w:rPr>
        <w:t>的版本控制：所有上传版本都会帮您记录下来，也有版本分支及合并等功能。</w:t>
      </w:r>
      <w:r>
        <w:rPr>
          <w:rFonts w:ascii="Helvetica Neue" w:hAnsi="Helvetica Neue" w:cs="Helvetica Neue"/>
          <w:color w:val="1C1C1C"/>
          <w:kern w:val="0"/>
          <w:sz w:val="28"/>
          <w:szCs w:val="28"/>
        </w:rPr>
        <w:t>SVN</w:t>
      </w:r>
      <w:r>
        <w:rPr>
          <w:rFonts w:ascii="Helvetica Neue" w:hAnsi="Helvetica Neue" w:cs="Helvetica Neue"/>
          <w:color w:val="1C1C1C"/>
          <w:kern w:val="0"/>
          <w:sz w:val="28"/>
          <w:szCs w:val="28"/>
        </w:rPr>
        <w:t>可以让不同的开发者存取同样的档案，并且利用</w:t>
      </w:r>
      <w:r>
        <w:rPr>
          <w:rFonts w:ascii="Helvetica Neue" w:hAnsi="Helvetica Neue" w:cs="Helvetica Neue"/>
          <w:color w:val="1C1C1C"/>
          <w:kern w:val="0"/>
          <w:sz w:val="28"/>
          <w:szCs w:val="28"/>
        </w:rPr>
        <w:t>SVN Server</w:t>
      </w:r>
      <w:r>
        <w:rPr>
          <w:rFonts w:ascii="Helvetica Neue" w:hAnsi="Helvetica Neue" w:cs="Helvetica Neue"/>
          <w:color w:val="1C1C1C"/>
          <w:kern w:val="0"/>
          <w:sz w:val="28"/>
          <w:szCs w:val="28"/>
        </w:rPr>
        <w:t>作为档案同步的机制，即您有档案更新时，无需将档案寄送给您的开发成员。</w:t>
      </w:r>
      <w:r>
        <w:rPr>
          <w:rFonts w:ascii="Helvetica Neue" w:hAnsi="Helvetica Neue" w:cs="Helvetica Neue"/>
          <w:color w:val="1C1C1C"/>
          <w:kern w:val="0"/>
          <w:sz w:val="28"/>
          <w:szCs w:val="28"/>
        </w:rPr>
        <w:t>SVN</w:t>
      </w:r>
      <w:r>
        <w:rPr>
          <w:rFonts w:ascii="Helvetica Neue" w:hAnsi="Helvetica Neue" w:cs="Helvetica Neue"/>
          <w:color w:val="1C1C1C"/>
          <w:kern w:val="0"/>
          <w:sz w:val="28"/>
          <w:szCs w:val="28"/>
        </w:rPr>
        <w:t>的存放档案方式是采用差异备份的方式，即会备份到不同的地方，节省硬盘空间，也可以对非文字文件进行差异备份。</w:t>
      </w:r>
    </w:p>
    <w:p w14:paraId="37E2CD27" w14:textId="77777777" w:rsidR="00AD53E8" w:rsidRDefault="00AD53E8" w:rsidP="00AD53E8">
      <w:pPr>
        <w:widowControl/>
        <w:numPr>
          <w:ilvl w:val="0"/>
          <w:numId w:val="69"/>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SVN</w:t>
      </w:r>
      <w:r>
        <w:rPr>
          <w:rFonts w:ascii="Helvetica Neue" w:hAnsi="Helvetica Neue" w:cs="Helvetica Neue"/>
          <w:color w:val="1C1C1C"/>
          <w:kern w:val="0"/>
          <w:sz w:val="28"/>
          <w:szCs w:val="28"/>
        </w:rPr>
        <w:t>的重要性：备份工作档案的重要性、版本控管的重要性、伙伴间的数据同步的重要性、备份不同版本是很耗费硬盘空间的；</w:t>
      </w:r>
    </w:p>
    <w:p w14:paraId="12E52F48" w14:textId="77777777" w:rsidR="00AD53E8" w:rsidRDefault="00AD53E8" w:rsidP="00AD53E8">
      <w:pPr>
        <w:widowControl/>
        <w:numPr>
          <w:ilvl w:val="0"/>
          <w:numId w:val="69"/>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防止冲突：</w:t>
      </w:r>
    </w:p>
    <w:p w14:paraId="7D539606"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1.</w:t>
      </w:r>
      <w:r>
        <w:rPr>
          <w:rFonts w:ascii="Helvetica Neue" w:hAnsi="Helvetica Neue" w:cs="Helvetica Neue"/>
          <w:color w:val="1C1C1C"/>
          <w:kern w:val="0"/>
          <w:sz w:val="28"/>
          <w:szCs w:val="28"/>
        </w:rPr>
        <w:t>防止代码冲突：不要多人同时修改同一文件，例如：</w:t>
      </w:r>
      <w:r>
        <w:rPr>
          <w:rFonts w:ascii="Helvetica Neue" w:hAnsi="Helvetica Neue" w:cs="Helvetica Neue"/>
          <w:color w:val="1C1C1C"/>
          <w:kern w:val="0"/>
          <w:sz w:val="28"/>
          <w:szCs w:val="28"/>
        </w:rPr>
        <w:t>A</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B</w:t>
      </w:r>
      <w:r>
        <w:rPr>
          <w:rFonts w:ascii="Helvetica Neue" w:hAnsi="Helvetica Neue" w:cs="Helvetica Neue"/>
          <w:color w:val="1C1C1C"/>
          <w:kern w:val="0"/>
          <w:sz w:val="28"/>
          <w:szCs w:val="28"/>
        </w:rPr>
        <w:t>都修改同一个文件，先让</w:t>
      </w:r>
      <w:r>
        <w:rPr>
          <w:rFonts w:ascii="Helvetica Neue" w:hAnsi="Helvetica Neue" w:cs="Helvetica Neue"/>
          <w:color w:val="1C1C1C"/>
          <w:kern w:val="0"/>
          <w:sz w:val="28"/>
          <w:szCs w:val="28"/>
        </w:rPr>
        <w:t>A</w:t>
      </w:r>
      <w:r>
        <w:rPr>
          <w:rFonts w:ascii="Helvetica Neue" w:hAnsi="Helvetica Neue" w:cs="Helvetica Neue"/>
          <w:color w:val="1C1C1C"/>
          <w:kern w:val="0"/>
          <w:sz w:val="28"/>
          <w:szCs w:val="28"/>
        </w:rPr>
        <w:t>修改，然后提交到服务器，然后</w:t>
      </w:r>
      <w:r>
        <w:rPr>
          <w:rFonts w:ascii="Helvetica Neue" w:hAnsi="Helvetica Neue" w:cs="Helvetica Neue"/>
          <w:color w:val="1C1C1C"/>
          <w:kern w:val="0"/>
          <w:sz w:val="28"/>
          <w:szCs w:val="28"/>
        </w:rPr>
        <w:t>B</w:t>
      </w:r>
      <w:r>
        <w:rPr>
          <w:rFonts w:ascii="Helvetica Neue" w:hAnsi="Helvetica Neue" w:cs="Helvetica Neue"/>
          <w:color w:val="1C1C1C"/>
          <w:kern w:val="0"/>
          <w:sz w:val="28"/>
          <w:szCs w:val="28"/>
        </w:rPr>
        <w:t>更新下来，再进行修改；</w:t>
      </w:r>
    </w:p>
    <w:p w14:paraId="0AAF5F37"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2.</w:t>
      </w:r>
      <w:r>
        <w:rPr>
          <w:rFonts w:ascii="Helvetica Neue" w:hAnsi="Helvetica Neue" w:cs="Helvetica Neue"/>
          <w:color w:val="1C1C1C"/>
          <w:kern w:val="0"/>
          <w:sz w:val="28"/>
          <w:szCs w:val="28"/>
        </w:rPr>
        <w:t>服务器上的项目文件</w:t>
      </w:r>
      <w:r>
        <w:rPr>
          <w:rFonts w:ascii="Helvetica Neue" w:hAnsi="Helvetica Neue" w:cs="Helvetica Neue"/>
          <w:color w:val="1C1C1C"/>
          <w:kern w:val="0"/>
          <w:sz w:val="28"/>
          <w:szCs w:val="28"/>
        </w:rPr>
        <w:t>Xcodeproj</w:t>
      </w:r>
      <w:r>
        <w:rPr>
          <w:rFonts w:ascii="Helvetica Neue" w:hAnsi="Helvetica Neue" w:cs="Helvetica Neue"/>
          <w:color w:val="1C1C1C"/>
          <w:kern w:val="0"/>
          <w:sz w:val="28"/>
          <w:szCs w:val="28"/>
        </w:rPr>
        <w:t>，仅让一个人管理提交，其他人只更新，防止文件发生冲突。</w:t>
      </w:r>
    </w:p>
    <w:p w14:paraId="04E47E5A"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如何进行网络消息推送</w:t>
      </w:r>
    </w:p>
    <w:p w14:paraId="4CCFED1B" w14:textId="77777777" w:rsidR="00AD53E8" w:rsidRDefault="00AD53E8" w:rsidP="00AD53E8">
      <w:pPr>
        <w:widowControl/>
        <w:numPr>
          <w:ilvl w:val="0"/>
          <w:numId w:val="70"/>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一种是</w:t>
      </w:r>
      <w:r>
        <w:rPr>
          <w:rFonts w:ascii="Helvetica Neue" w:hAnsi="Helvetica Neue" w:cs="Helvetica Neue"/>
          <w:color w:val="1C1C1C"/>
          <w:kern w:val="0"/>
          <w:sz w:val="28"/>
          <w:szCs w:val="28"/>
        </w:rPr>
        <w:t>Apple</w:t>
      </w:r>
      <w:r>
        <w:rPr>
          <w:rFonts w:ascii="Helvetica Neue" w:hAnsi="Helvetica Neue" w:cs="Helvetica Neue"/>
          <w:color w:val="1C1C1C"/>
          <w:kern w:val="0"/>
          <w:sz w:val="28"/>
          <w:szCs w:val="28"/>
        </w:rPr>
        <w:t>自己提供的通知服务（</w:t>
      </w:r>
      <w:r>
        <w:rPr>
          <w:rFonts w:ascii="Helvetica Neue" w:hAnsi="Helvetica Neue" w:cs="Helvetica Neue"/>
          <w:color w:val="1C1C1C"/>
          <w:kern w:val="0"/>
          <w:sz w:val="28"/>
          <w:szCs w:val="28"/>
        </w:rPr>
        <w:t>APNS</w:t>
      </w:r>
      <w:r>
        <w:rPr>
          <w:rFonts w:ascii="Helvetica Neue" w:hAnsi="Helvetica Neue" w:cs="Helvetica Neue"/>
          <w:color w:val="1C1C1C"/>
          <w:kern w:val="0"/>
          <w:sz w:val="28"/>
          <w:szCs w:val="28"/>
        </w:rPr>
        <w:t>服务器）、一种是用第三方推送机制。</w:t>
      </w:r>
    </w:p>
    <w:p w14:paraId="5FC7F74E" w14:textId="77777777" w:rsidR="00AD53E8" w:rsidRDefault="00AD53E8" w:rsidP="00AD53E8">
      <w:pPr>
        <w:widowControl/>
        <w:numPr>
          <w:ilvl w:val="0"/>
          <w:numId w:val="70"/>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首先应用发送通知，系统弹出提示框询问用户是否允许，当用户允许后向苹果服务器</w:t>
      </w:r>
      <w:r>
        <w:rPr>
          <w:rFonts w:ascii="Helvetica Neue" w:hAnsi="Helvetica Neue" w:cs="Helvetica Neue"/>
          <w:color w:val="1C1C1C"/>
          <w:kern w:val="0"/>
          <w:sz w:val="28"/>
          <w:szCs w:val="28"/>
        </w:rPr>
        <w:t>(APNS)</w:t>
      </w:r>
      <w:r>
        <w:rPr>
          <w:rFonts w:ascii="Helvetica Neue" w:hAnsi="Helvetica Neue" w:cs="Helvetica Neue"/>
          <w:color w:val="1C1C1C"/>
          <w:kern w:val="0"/>
          <w:sz w:val="28"/>
          <w:szCs w:val="28"/>
        </w:rPr>
        <w:t>请求</w:t>
      </w:r>
      <w:r>
        <w:rPr>
          <w:rFonts w:ascii="Helvetica Neue" w:hAnsi="Helvetica Neue" w:cs="Helvetica Neue"/>
          <w:color w:val="1C1C1C"/>
          <w:kern w:val="0"/>
          <w:sz w:val="28"/>
          <w:szCs w:val="28"/>
        </w:rPr>
        <w:t>deviceToken</w:t>
      </w:r>
      <w:r>
        <w:rPr>
          <w:rFonts w:ascii="Helvetica Neue" w:hAnsi="Helvetica Neue" w:cs="Helvetica Neue"/>
          <w:color w:val="1C1C1C"/>
          <w:kern w:val="0"/>
          <w:sz w:val="28"/>
          <w:szCs w:val="28"/>
        </w:rPr>
        <w:t>，并由苹果服务器发送给自己的应用，自己的应用将</w:t>
      </w:r>
      <w:r>
        <w:rPr>
          <w:rFonts w:ascii="Helvetica Neue" w:hAnsi="Helvetica Neue" w:cs="Helvetica Neue"/>
          <w:color w:val="1C1C1C"/>
          <w:kern w:val="0"/>
          <w:sz w:val="28"/>
          <w:szCs w:val="28"/>
        </w:rPr>
        <w:t>DeviceToken</w:t>
      </w:r>
      <w:r>
        <w:rPr>
          <w:rFonts w:ascii="Helvetica Neue" w:hAnsi="Helvetica Neue" w:cs="Helvetica Neue"/>
          <w:color w:val="1C1C1C"/>
          <w:kern w:val="0"/>
          <w:sz w:val="28"/>
          <w:szCs w:val="28"/>
        </w:rPr>
        <w:t>发送自己的服务器，自己服务器想要发送网络推送时将</w:t>
      </w:r>
      <w:r>
        <w:rPr>
          <w:rFonts w:ascii="Helvetica Neue" w:hAnsi="Helvetica Neue" w:cs="Helvetica Neue"/>
          <w:color w:val="1C1C1C"/>
          <w:kern w:val="0"/>
          <w:sz w:val="28"/>
          <w:szCs w:val="28"/>
        </w:rPr>
        <w:t>deviceToken</w:t>
      </w:r>
      <w:r>
        <w:rPr>
          <w:rFonts w:ascii="Helvetica Neue" w:hAnsi="Helvetica Neue" w:cs="Helvetica Neue"/>
          <w:color w:val="1C1C1C"/>
          <w:kern w:val="0"/>
          <w:sz w:val="28"/>
          <w:szCs w:val="28"/>
        </w:rPr>
        <w:t>以及想要推送的信息发送给苹果服务器，苹果服务器将信息发送给应用。</w:t>
      </w:r>
    </w:p>
    <w:p w14:paraId="156744A7" w14:textId="77777777" w:rsidR="00AD53E8" w:rsidRDefault="00AD53E8" w:rsidP="00AD53E8">
      <w:pPr>
        <w:widowControl/>
        <w:numPr>
          <w:ilvl w:val="0"/>
          <w:numId w:val="70"/>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推送信息内容，总容量不超过</w:t>
      </w:r>
      <w:r>
        <w:rPr>
          <w:rFonts w:ascii="Helvetica Neue" w:hAnsi="Helvetica Neue" w:cs="Helvetica Neue"/>
          <w:color w:val="1C1C1C"/>
          <w:kern w:val="0"/>
          <w:sz w:val="28"/>
          <w:szCs w:val="28"/>
        </w:rPr>
        <w:t>256</w:t>
      </w:r>
      <w:r>
        <w:rPr>
          <w:rFonts w:ascii="Helvetica Neue" w:hAnsi="Helvetica Neue" w:cs="Helvetica Neue"/>
          <w:color w:val="1C1C1C"/>
          <w:kern w:val="0"/>
          <w:sz w:val="28"/>
          <w:szCs w:val="28"/>
        </w:rPr>
        <w:t>个字节；</w:t>
      </w:r>
    </w:p>
    <w:p w14:paraId="35C181ED" w14:textId="77777777" w:rsidR="00AD53E8" w:rsidRDefault="00AD53E8" w:rsidP="00AD53E8">
      <w:pPr>
        <w:widowControl/>
        <w:numPr>
          <w:ilvl w:val="0"/>
          <w:numId w:val="70"/>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iOS SDK</w:t>
      </w:r>
      <w:r>
        <w:rPr>
          <w:rFonts w:ascii="Helvetica Neue" w:hAnsi="Helvetica Neue" w:cs="Helvetica Neue"/>
          <w:color w:val="1C1C1C"/>
          <w:kern w:val="0"/>
          <w:sz w:val="28"/>
          <w:szCs w:val="28"/>
        </w:rPr>
        <w:t>本身提供的</w:t>
      </w:r>
      <w:r>
        <w:rPr>
          <w:rFonts w:ascii="Helvetica Neue" w:hAnsi="Helvetica Neue" w:cs="Helvetica Neue"/>
          <w:color w:val="1C1C1C"/>
          <w:kern w:val="0"/>
          <w:sz w:val="28"/>
          <w:szCs w:val="28"/>
        </w:rPr>
        <w:t>APNS</w:t>
      </w:r>
      <w:r>
        <w:rPr>
          <w:rFonts w:ascii="Helvetica Neue" w:hAnsi="Helvetica Neue" w:cs="Helvetica Neue"/>
          <w:color w:val="1C1C1C"/>
          <w:kern w:val="0"/>
          <w:sz w:val="28"/>
          <w:szCs w:val="28"/>
        </w:rPr>
        <w:t>服务器推送，它可以直接推送给目标用户并根据您的方式弹出提示。</w:t>
      </w:r>
    </w:p>
    <w:p w14:paraId="5BA230F8"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优点：不论应用是否开启，都会发送到手机端；</w:t>
      </w:r>
    </w:p>
    <w:p w14:paraId="783D8C0E"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缺点：消息推送机制是苹果服务端控制，个别时候可能会有延迟，因为苹果服务器也有队列来处理所有的消息请求；</w:t>
      </w:r>
    </w:p>
    <w:p w14:paraId="6C32FFDA" w14:textId="77777777" w:rsidR="00AD53E8" w:rsidRDefault="00AD53E8" w:rsidP="00AD53E8">
      <w:pPr>
        <w:widowControl/>
        <w:numPr>
          <w:ilvl w:val="0"/>
          <w:numId w:val="71"/>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第三方推送机制，普遍使用</w:t>
      </w:r>
      <w:r>
        <w:rPr>
          <w:rFonts w:ascii="Helvetica Neue" w:hAnsi="Helvetica Neue" w:cs="Helvetica Neue"/>
          <w:color w:val="1C1C1C"/>
          <w:kern w:val="0"/>
          <w:sz w:val="28"/>
          <w:szCs w:val="28"/>
        </w:rPr>
        <w:t>Socket</w:t>
      </w:r>
      <w:r>
        <w:rPr>
          <w:rFonts w:ascii="Helvetica Neue" w:hAnsi="Helvetica Neue" w:cs="Helvetica Neue"/>
          <w:color w:val="1C1C1C"/>
          <w:kern w:val="0"/>
          <w:sz w:val="28"/>
          <w:szCs w:val="28"/>
        </w:rPr>
        <w:t>机制来实现，几乎可以达到即时的发送到目标用户手机端，适用于即时通讯类应用。</w:t>
      </w:r>
    </w:p>
    <w:p w14:paraId="7B8E3751"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优点：实时的，取决于心跳包的节奏；</w:t>
      </w:r>
    </w:p>
    <w:p w14:paraId="19ED18A3"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缺点：</w:t>
      </w:r>
      <w:r>
        <w:rPr>
          <w:rFonts w:ascii="Helvetica Neue" w:hAnsi="Helvetica Neue" w:cs="Helvetica Neue"/>
          <w:color w:val="1C1C1C"/>
          <w:kern w:val="0"/>
          <w:sz w:val="28"/>
          <w:szCs w:val="28"/>
        </w:rPr>
        <w:t>iOS</w:t>
      </w:r>
      <w:r>
        <w:rPr>
          <w:rFonts w:ascii="Helvetica Neue" w:hAnsi="Helvetica Neue" w:cs="Helvetica Neue"/>
          <w:color w:val="1C1C1C"/>
          <w:kern w:val="0"/>
          <w:sz w:val="28"/>
          <w:szCs w:val="28"/>
        </w:rPr>
        <w:t>系统的限制，应用不能长时间的后台运行，所以应用关闭的情况下这种推送机制不可用。</w:t>
      </w:r>
    </w:p>
    <w:p w14:paraId="37D6E295"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网络七层协议</w:t>
      </w:r>
    </w:p>
    <w:p w14:paraId="49BF3EE7" w14:textId="77777777" w:rsidR="00AD53E8" w:rsidRDefault="00AD53E8" w:rsidP="00AD53E8">
      <w:pPr>
        <w:widowControl/>
        <w:numPr>
          <w:ilvl w:val="0"/>
          <w:numId w:val="72"/>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应用层：</w:t>
      </w:r>
    </w:p>
    <w:p w14:paraId="48DCF66A"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1.</w:t>
      </w:r>
      <w:r>
        <w:rPr>
          <w:rFonts w:ascii="Helvetica Neue" w:hAnsi="Helvetica Neue" w:cs="Helvetica Neue"/>
          <w:color w:val="1C1C1C"/>
          <w:kern w:val="0"/>
          <w:sz w:val="28"/>
          <w:szCs w:val="28"/>
        </w:rPr>
        <w:t>用户接口、应用程序；</w:t>
      </w:r>
    </w:p>
    <w:p w14:paraId="5FE619D2"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2.Application</w:t>
      </w:r>
      <w:r>
        <w:rPr>
          <w:rFonts w:ascii="Helvetica Neue" w:hAnsi="Helvetica Neue" w:cs="Helvetica Neue"/>
          <w:color w:val="1C1C1C"/>
          <w:kern w:val="0"/>
          <w:sz w:val="28"/>
          <w:szCs w:val="28"/>
        </w:rPr>
        <w:t>典型设备：网关；</w:t>
      </w:r>
    </w:p>
    <w:p w14:paraId="19797AE9"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3.</w:t>
      </w:r>
      <w:r>
        <w:rPr>
          <w:rFonts w:ascii="Helvetica Neue" w:hAnsi="Helvetica Neue" w:cs="Helvetica Neue"/>
          <w:color w:val="1C1C1C"/>
          <w:kern w:val="0"/>
          <w:sz w:val="28"/>
          <w:szCs w:val="28"/>
        </w:rPr>
        <w:t>典型协议、标准和应用：</w:t>
      </w:r>
      <w:r>
        <w:rPr>
          <w:rFonts w:ascii="Helvetica Neue" w:hAnsi="Helvetica Neue" w:cs="Helvetica Neue"/>
          <w:color w:val="1C1C1C"/>
          <w:kern w:val="0"/>
          <w:sz w:val="28"/>
          <w:szCs w:val="28"/>
        </w:rPr>
        <w:t>TELNET</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FTP</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HTTP</w:t>
      </w:r>
    </w:p>
    <w:p w14:paraId="646D0C84" w14:textId="77777777" w:rsidR="00AD53E8" w:rsidRDefault="00AD53E8" w:rsidP="00AD53E8">
      <w:pPr>
        <w:widowControl/>
        <w:numPr>
          <w:ilvl w:val="0"/>
          <w:numId w:val="73"/>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表示层：</w:t>
      </w:r>
    </w:p>
    <w:p w14:paraId="468615EB"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1.</w:t>
      </w:r>
      <w:r>
        <w:rPr>
          <w:rFonts w:ascii="Helvetica Neue" w:hAnsi="Helvetica Neue" w:cs="Helvetica Neue"/>
          <w:color w:val="1C1C1C"/>
          <w:kern w:val="0"/>
          <w:sz w:val="28"/>
          <w:szCs w:val="28"/>
        </w:rPr>
        <w:t>数据表示、压缩和加密</w:t>
      </w:r>
      <w:r>
        <w:rPr>
          <w:rFonts w:ascii="Helvetica Neue" w:hAnsi="Helvetica Neue" w:cs="Helvetica Neue"/>
          <w:color w:val="1C1C1C"/>
          <w:kern w:val="0"/>
          <w:sz w:val="28"/>
          <w:szCs w:val="28"/>
        </w:rPr>
        <w:t>presentation</w:t>
      </w:r>
    </w:p>
    <w:p w14:paraId="2103BCC7"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2.</w:t>
      </w:r>
      <w:r>
        <w:rPr>
          <w:rFonts w:ascii="Helvetica Neue" w:hAnsi="Helvetica Neue" w:cs="Helvetica Neue"/>
          <w:color w:val="1C1C1C"/>
          <w:kern w:val="0"/>
          <w:sz w:val="28"/>
          <w:szCs w:val="28"/>
        </w:rPr>
        <w:t>典型设备：网关</w:t>
      </w:r>
    </w:p>
    <w:p w14:paraId="276DE10E"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3.</w:t>
      </w:r>
      <w:r>
        <w:rPr>
          <w:rFonts w:ascii="Helvetica Neue" w:hAnsi="Helvetica Neue" w:cs="Helvetica Neue"/>
          <w:color w:val="1C1C1C"/>
          <w:kern w:val="0"/>
          <w:sz w:val="28"/>
          <w:szCs w:val="28"/>
        </w:rPr>
        <w:t>典型协议、标准和应用：</w:t>
      </w:r>
      <w:r>
        <w:rPr>
          <w:rFonts w:ascii="Helvetica Neue" w:hAnsi="Helvetica Neue" w:cs="Helvetica Neue"/>
          <w:color w:val="1C1C1C"/>
          <w:kern w:val="0"/>
          <w:sz w:val="28"/>
          <w:szCs w:val="28"/>
        </w:rPr>
        <w:t>ASCLL</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PICT</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TIFF</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JPEG|MPEG</w:t>
      </w:r>
    </w:p>
    <w:p w14:paraId="3D5FA9DB"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4.</w:t>
      </w:r>
      <w:r>
        <w:rPr>
          <w:rFonts w:ascii="Helvetica Neue" w:hAnsi="Helvetica Neue" w:cs="Helvetica Neue"/>
          <w:color w:val="1C1C1C"/>
          <w:kern w:val="0"/>
          <w:sz w:val="28"/>
          <w:szCs w:val="28"/>
        </w:rPr>
        <w:t>表示层相当于一个东西的表示，表示的一些协议，比如图片、声音和视频</w:t>
      </w:r>
      <w:r>
        <w:rPr>
          <w:rFonts w:ascii="Helvetica Neue" w:hAnsi="Helvetica Neue" w:cs="Helvetica Neue"/>
          <w:color w:val="1C1C1C"/>
          <w:kern w:val="0"/>
          <w:sz w:val="28"/>
          <w:szCs w:val="28"/>
        </w:rPr>
        <w:t>MPEG</w:t>
      </w:r>
      <w:r>
        <w:rPr>
          <w:rFonts w:ascii="Helvetica Neue" w:hAnsi="Helvetica Neue" w:cs="Helvetica Neue"/>
          <w:color w:val="1C1C1C"/>
          <w:kern w:val="0"/>
          <w:sz w:val="28"/>
          <w:szCs w:val="28"/>
        </w:rPr>
        <w:t>。</w:t>
      </w:r>
    </w:p>
    <w:p w14:paraId="1A04133F" w14:textId="77777777" w:rsidR="00AD53E8" w:rsidRDefault="00AD53E8" w:rsidP="00AD53E8">
      <w:pPr>
        <w:widowControl/>
        <w:numPr>
          <w:ilvl w:val="0"/>
          <w:numId w:val="74"/>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会话层：</w:t>
      </w:r>
    </w:p>
    <w:p w14:paraId="296325D0"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1.</w:t>
      </w:r>
      <w:r>
        <w:rPr>
          <w:rFonts w:ascii="Helvetica Neue" w:hAnsi="Helvetica Neue" w:cs="Helvetica Neue"/>
          <w:color w:val="1C1C1C"/>
          <w:kern w:val="0"/>
          <w:sz w:val="28"/>
          <w:szCs w:val="28"/>
        </w:rPr>
        <w:t>会话的建立和结束；</w:t>
      </w:r>
    </w:p>
    <w:p w14:paraId="5BAE72CE"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2.</w:t>
      </w:r>
      <w:r>
        <w:rPr>
          <w:rFonts w:ascii="Helvetica Neue" w:hAnsi="Helvetica Neue" w:cs="Helvetica Neue"/>
          <w:color w:val="1C1C1C"/>
          <w:kern w:val="0"/>
          <w:sz w:val="28"/>
          <w:szCs w:val="28"/>
        </w:rPr>
        <w:t>典型设备：网关；</w:t>
      </w:r>
    </w:p>
    <w:p w14:paraId="4E77254C"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3.</w:t>
      </w:r>
      <w:r>
        <w:rPr>
          <w:rFonts w:ascii="Helvetica Neue" w:hAnsi="Helvetica Neue" w:cs="Helvetica Neue"/>
          <w:color w:val="1C1C1C"/>
          <w:kern w:val="0"/>
          <w:sz w:val="28"/>
          <w:szCs w:val="28"/>
        </w:rPr>
        <w:t>典型协议、标准和应用：</w:t>
      </w:r>
      <w:r>
        <w:rPr>
          <w:rFonts w:ascii="Helvetica Neue" w:hAnsi="Helvetica Neue" w:cs="Helvetica Neue"/>
          <w:color w:val="1C1C1C"/>
          <w:kern w:val="0"/>
          <w:sz w:val="28"/>
          <w:szCs w:val="28"/>
        </w:rPr>
        <w:t>RPC</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SQL</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NFS</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X WINDOWS</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ASP</w:t>
      </w:r>
    </w:p>
    <w:p w14:paraId="4BDEB3FE" w14:textId="77777777" w:rsidR="00AD53E8" w:rsidRDefault="00AD53E8" w:rsidP="00AD53E8">
      <w:pPr>
        <w:widowControl/>
        <w:numPr>
          <w:ilvl w:val="0"/>
          <w:numId w:val="7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传输层：</w:t>
      </w:r>
    </w:p>
    <w:p w14:paraId="39ABF9E1"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1.</w:t>
      </w:r>
      <w:r>
        <w:rPr>
          <w:rFonts w:ascii="Helvetica Neue" w:hAnsi="Helvetica Neue" w:cs="Helvetica Neue"/>
          <w:color w:val="1C1C1C"/>
          <w:kern w:val="0"/>
          <w:sz w:val="28"/>
          <w:szCs w:val="28"/>
        </w:rPr>
        <w:t>主要功能：端到端控制</w:t>
      </w:r>
      <w:r>
        <w:rPr>
          <w:rFonts w:ascii="Helvetica Neue" w:hAnsi="Helvetica Neue" w:cs="Helvetica Neue"/>
          <w:color w:val="1C1C1C"/>
          <w:kern w:val="0"/>
          <w:sz w:val="28"/>
          <w:szCs w:val="28"/>
        </w:rPr>
        <w:t>Transport</w:t>
      </w:r>
      <w:r>
        <w:rPr>
          <w:rFonts w:ascii="Helvetica Neue" w:hAnsi="Helvetica Neue" w:cs="Helvetica Neue"/>
          <w:color w:val="1C1C1C"/>
          <w:kern w:val="0"/>
          <w:sz w:val="28"/>
          <w:szCs w:val="28"/>
        </w:rPr>
        <w:t>；</w:t>
      </w:r>
    </w:p>
    <w:p w14:paraId="159E0814"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2.</w:t>
      </w:r>
      <w:r>
        <w:rPr>
          <w:rFonts w:ascii="Helvetica Neue" w:hAnsi="Helvetica Neue" w:cs="Helvetica Neue"/>
          <w:color w:val="1C1C1C"/>
          <w:kern w:val="0"/>
          <w:sz w:val="28"/>
          <w:szCs w:val="28"/>
        </w:rPr>
        <w:t>典型设备：网关；</w:t>
      </w:r>
    </w:p>
    <w:p w14:paraId="6AA8AAD9"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3.</w:t>
      </w:r>
      <w:r>
        <w:rPr>
          <w:rFonts w:ascii="Helvetica Neue" w:hAnsi="Helvetica Neue" w:cs="Helvetica Neue"/>
          <w:color w:val="1C1C1C"/>
          <w:kern w:val="0"/>
          <w:sz w:val="28"/>
          <w:szCs w:val="28"/>
        </w:rPr>
        <w:t>典型协议、标准和应用：</w:t>
      </w:r>
      <w:r>
        <w:rPr>
          <w:rFonts w:ascii="Helvetica Neue" w:hAnsi="Helvetica Neue" w:cs="Helvetica Neue"/>
          <w:color w:val="1C1C1C"/>
          <w:kern w:val="0"/>
          <w:sz w:val="28"/>
          <w:szCs w:val="28"/>
        </w:rPr>
        <w:t>TCP</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UDP</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SPX</w:t>
      </w:r>
    </w:p>
    <w:p w14:paraId="63AF40E3" w14:textId="77777777" w:rsidR="00AD53E8" w:rsidRDefault="00AD53E8" w:rsidP="00AD53E8">
      <w:pPr>
        <w:widowControl/>
        <w:numPr>
          <w:ilvl w:val="0"/>
          <w:numId w:val="76"/>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网络层：</w:t>
      </w:r>
    </w:p>
    <w:p w14:paraId="5559408C"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1.</w:t>
      </w:r>
      <w:r>
        <w:rPr>
          <w:rFonts w:ascii="Helvetica Neue" w:hAnsi="Helvetica Neue" w:cs="Helvetica Neue"/>
          <w:color w:val="1C1C1C"/>
          <w:kern w:val="0"/>
          <w:sz w:val="28"/>
          <w:szCs w:val="28"/>
        </w:rPr>
        <w:t>主要功能：路由、寻址</w:t>
      </w:r>
      <w:r>
        <w:rPr>
          <w:rFonts w:ascii="Helvetica Neue" w:hAnsi="Helvetica Neue" w:cs="Helvetica Neue"/>
          <w:color w:val="1C1C1C"/>
          <w:kern w:val="0"/>
          <w:sz w:val="28"/>
          <w:szCs w:val="28"/>
        </w:rPr>
        <w:t>Network</w:t>
      </w:r>
      <w:r>
        <w:rPr>
          <w:rFonts w:ascii="Helvetica Neue" w:hAnsi="Helvetica Neue" w:cs="Helvetica Neue"/>
          <w:color w:val="1C1C1C"/>
          <w:kern w:val="0"/>
          <w:sz w:val="28"/>
          <w:szCs w:val="28"/>
        </w:rPr>
        <w:t>；</w:t>
      </w:r>
    </w:p>
    <w:p w14:paraId="5C0E0CE8"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2.</w:t>
      </w:r>
      <w:r>
        <w:rPr>
          <w:rFonts w:ascii="Helvetica Neue" w:hAnsi="Helvetica Neue" w:cs="Helvetica Neue"/>
          <w:color w:val="1C1C1C"/>
          <w:kern w:val="0"/>
          <w:sz w:val="28"/>
          <w:szCs w:val="28"/>
        </w:rPr>
        <w:t>典型设备：路由器；</w:t>
      </w:r>
    </w:p>
    <w:p w14:paraId="2211F627"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3.</w:t>
      </w:r>
      <w:r>
        <w:rPr>
          <w:rFonts w:ascii="Helvetica Neue" w:hAnsi="Helvetica Neue" w:cs="Helvetica Neue"/>
          <w:color w:val="1C1C1C"/>
          <w:kern w:val="0"/>
          <w:sz w:val="28"/>
          <w:szCs w:val="28"/>
        </w:rPr>
        <w:t>典型协议、标准和应用：</w:t>
      </w:r>
      <w:r>
        <w:rPr>
          <w:rFonts w:ascii="Helvetica Neue" w:hAnsi="Helvetica Neue" w:cs="Helvetica Neue"/>
          <w:color w:val="1C1C1C"/>
          <w:kern w:val="0"/>
          <w:sz w:val="28"/>
          <w:szCs w:val="28"/>
        </w:rPr>
        <w:t>IP</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IPX</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APPLETALK</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ICMP</w:t>
      </w:r>
      <w:r>
        <w:rPr>
          <w:rFonts w:ascii="Helvetica Neue" w:hAnsi="Helvetica Neue" w:cs="Helvetica Neue"/>
          <w:color w:val="1C1C1C"/>
          <w:kern w:val="0"/>
          <w:sz w:val="28"/>
          <w:szCs w:val="28"/>
        </w:rPr>
        <w:t>；</w:t>
      </w:r>
    </w:p>
    <w:p w14:paraId="261CEFCA" w14:textId="77777777" w:rsidR="00AD53E8" w:rsidRDefault="00AD53E8" w:rsidP="00AD53E8">
      <w:pPr>
        <w:widowControl/>
        <w:numPr>
          <w:ilvl w:val="0"/>
          <w:numId w:val="77"/>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数据链路层：</w:t>
      </w:r>
    </w:p>
    <w:p w14:paraId="3F27E602"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1.</w:t>
      </w:r>
      <w:r>
        <w:rPr>
          <w:rFonts w:ascii="Helvetica Neue" w:hAnsi="Helvetica Neue" w:cs="Helvetica Neue"/>
          <w:color w:val="1C1C1C"/>
          <w:kern w:val="0"/>
          <w:sz w:val="28"/>
          <w:szCs w:val="28"/>
        </w:rPr>
        <w:t>主要功能：保证无差错的疏忽链路的</w:t>
      </w:r>
      <w:r>
        <w:rPr>
          <w:rFonts w:ascii="Helvetica Neue" w:hAnsi="Helvetica Neue" w:cs="Helvetica Neue"/>
          <w:color w:val="1C1C1C"/>
          <w:kern w:val="0"/>
          <w:sz w:val="28"/>
          <w:szCs w:val="28"/>
        </w:rPr>
        <w:t>data link</w:t>
      </w:r>
      <w:r>
        <w:rPr>
          <w:rFonts w:ascii="Helvetica Neue" w:hAnsi="Helvetica Neue" w:cs="Helvetica Neue"/>
          <w:color w:val="1C1C1C"/>
          <w:kern w:val="0"/>
          <w:sz w:val="28"/>
          <w:szCs w:val="28"/>
        </w:rPr>
        <w:t>；</w:t>
      </w:r>
    </w:p>
    <w:p w14:paraId="78AFBB75"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2.</w:t>
      </w:r>
      <w:r>
        <w:rPr>
          <w:rFonts w:ascii="Helvetica Neue" w:hAnsi="Helvetica Neue" w:cs="Helvetica Neue"/>
          <w:color w:val="1C1C1C"/>
          <w:kern w:val="0"/>
          <w:sz w:val="28"/>
          <w:szCs w:val="28"/>
        </w:rPr>
        <w:t>典型设备：交换机、网桥、网卡；</w:t>
      </w:r>
    </w:p>
    <w:p w14:paraId="08B76474"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3.</w:t>
      </w:r>
      <w:r>
        <w:rPr>
          <w:rFonts w:ascii="Helvetica Neue" w:hAnsi="Helvetica Neue" w:cs="Helvetica Neue"/>
          <w:color w:val="1C1C1C"/>
          <w:kern w:val="0"/>
          <w:sz w:val="28"/>
          <w:szCs w:val="28"/>
        </w:rPr>
        <w:t>典型协议、标准和应用：</w:t>
      </w:r>
      <w:r>
        <w:rPr>
          <w:rFonts w:ascii="Helvetica Neue" w:hAnsi="Helvetica Neue" w:cs="Helvetica Neue"/>
          <w:color w:val="1C1C1C"/>
          <w:kern w:val="0"/>
          <w:sz w:val="28"/>
          <w:szCs w:val="28"/>
        </w:rPr>
        <w:t>802.2</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802.3ATM</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HDLC</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FRAME RELAY</w:t>
      </w:r>
      <w:r>
        <w:rPr>
          <w:rFonts w:ascii="Helvetica Neue" w:hAnsi="Helvetica Neue" w:cs="Helvetica Neue"/>
          <w:color w:val="1C1C1C"/>
          <w:kern w:val="0"/>
          <w:sz w:val="28"/>
          <w:szCs w:val="28"/>
        </w:rPr>
        <w:t>；</w:t>
      </w:r>
    </w:p>
    <w:p w14:paraId="7E956DCF" w14:textId="77777777" w:rsidR="00AD53E8" w:rsidRDefault="00AD53E8" w:rsidP="00AD53E8">
      <w:pPr>
        <w:widowControl/>
        <w:numPr>
          <w:ilvl w:val="0"/>
          <w:numId w:val="78"/>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物理层：</w:t>
      </w:r>
    </w:p>
    <w:p w14:paraId="45A29CD4"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1.</w:t>
      </w:r>
      <w:r>
        <w:rPr>
          <w:rFonts w:ascii="Helvetica Neue" w:hAnsi="Helvetica Neue" w:cs="Helvetica Neue"/>
          <w:color w:val="1C1C1C"/>
          <w:kern w:val="0"/>
          <w:sz w:val="28"/>
          <w:szCs w:val="28"/>
        </w:rPr>
        <w:t>主要功能：传输比特流</w:t>
      </w:r>
      <w:r>
        <w:rPr>
          <w:rFonts w:ascii="Helvetica Neue" w:hAnsi="Helvetica Neue" w:cs="Helvetica Neue"/>
          <w:color w:val="1C1C1C"/>
          <w:kern w:val="0"/>
          <w:sz w:val="28"/>
          <w:szCs w:val="28"/>
        </w:rPr>
        <w:t>Physical</w:t>
      </w:r>
      <w:r>
        <w:rPr>
          <w:rFonts w:ascii="Helvetica Neue" w:hAnsi="Helvetica Neue" w:cs="Helvetica Neue"/>
          <w:color w:val="1C1C1C"/>
          <w:kern w:val="0"/>
          <w:sz w:val="28"/>
          <w:szCs w:val="28"/>
        </w:rPr>
        <w:t>；</w:t>
      </w:r>
    </w:p>
    <w:p w14:paraId="0A6749F6"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2.</w:t>
      </w:r>
      <w:r>
        <w:rPr>
          <w:rFonts w:ascii="Helvetica Neue" w:hAnsi="Helvetica Neue" w:cs="Helvetica Neue"/>
          <w:color w:val="1C1C1C"/>
          <w:kern w:val="0"/>
          <w:sz w:val="28"/>
          <w:szCs w:val="28"/>
        </w:rPr>
        <w:t>典型设备：集线器、中继器</w:t>
      </w:r>
    </w:p>
    <w:p w14:paraId="378D06C8"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3.</w:t>
      </w:r>
      <w:r>
        <w:rPr>
          <w:rFonts w:ascii="Helvetica Neue" w:hAnsi="Helvetica Neue" w:cs="Helvetica Neue"/>
          <w:color w:val="1C1C1C"/>
          <w:kern w:val="0"/>
          <w:sz w:val="28"/>
          <w:szCs w:val="28"/>
        </w:rPr>
        <w:t>典型协议、标准和应用：</w:t>
      </w:r>
      <w:r>
        <w:rPr>
          <w:rFonts w:ascii="Helvetica Neue" w:hAnsi="Helvetica Neue" w:cs="Helvetica Neue"/>
          <w:color w:val="1C1C1C"/>
          <w:kern w:val="0"/>
          <w:sz w:val="28"/>
          <w:szCs w:val="28"/>
        </w:rPr>
        <w:t>V.35</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EIA/TIA-232.</w:t>
      </w:r>
    </w:p>
    <w:p w14:paraId="384A0B23"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对</w:t>
      </w:r>
      <w:r>
        <w:rPr>
          <w:rFonts w:ascii="Helvetica Neue" w:hAnsi="Helvetica Neue" w:cs="Helvetica Neue"/>
          <w:b/>
          <w:bCs/>
          <w:color w:val="16A53F"/>
          <w:kern w:val="0"/>
          <w:sz w:val="28"/>
          <w:szCs w:val="28"/>
        </w:rPr>
        <w:t>NSUserDefaults</w:t>
      </w:r>
      <w:r>
        <w:rPr>
          <w:rFonts w:ascii="Helvetica Neue" w:hAnsi="Helvetica Neue" w:cs="Helvetica Neue"/>
          <w:b/>
          <w:bCs/>
          <w:color w:val="16A53F"/>
          <w:kern w:val="0"/>
          <w:sz w:val="28"/>
          <w:szCs w:val="28"/>
        </w:rPr>
        <w:t>的理解</w:t>
      </w:r>
    </w:p>
    <w:p w14:paraId="0B9A0773" w14:textId="77777777" w:rsidR="00AD53E8" w:rsidRDefault="00AD53E8" w:rsidP="00AD53E8">
      <w:pPr>
        <w:widowControl/>
        <w:numPr>
          <w:ilvl w:val="0"/>
          <w:numId w:val="79"/>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NSUserDefaults</w:t>
      </w:r>
      <w:r>
        <w:rPr>
          <w:rFonts w:ascii="Helvetica Neue" w:hAnsi="Helvetica Neue" w:cs="Helvetica Neue"/>
          <w:color w:val="1C1C1C"/>
          <w:kern w:val="0"/>
          <w:sz w:val="28"/>
          <w:szCs w:val="28"/>
        </w:rPr>
        <w:t>：系统提供的一种存储数据的方式，主要用于保存少量的数据，默认存储到</w:t>
      </w:r>
      <w:r>
        <w:rPr>
          <w:rFonts w:ascii="Helvetica Neue" w:hAnsi="Helvetica Neue" w:cs="Helvetica Neue"/>
          <w:color w:val="1C1C1C"/>
          <w:kern w:val="0"/>
          <w:sz w:val="28"/>
          <w:szCs w:val="28"/>
        </w:rPr>
        <w:t>library</w:t>
      </w:r>
      <w:r>
        <w:rPr>
          <w:rFonts w:ascii="Helvetica Neue" w:hAnsi="Helvetica Neue" w:cs="Helvetica Neue"/>
          <w:color w:val="1C1C1C"/>
          <w:kern w:val="0"/>
          <w:sz w:val="28"/>
          <w:szCs w:val="28"/>
        </w:rPr>
        <w:t>下的</w:t>
      </w:r>
      <w:r>
        <w:rPr>
          <w:rFonts w:ascii="Helvetica Neue" w:hAnsi="Helvetica Neue" w:cs="Helvetica Neue"/>
          <w:color w:val="1C1C1C"/>
          <w:kern w:val="0"/>
          <w:sz w:val="28"/>
          <w:szCs w:val="28"/>
        </w:rPr>
        <w:t>Preferences</w:t>
      </w:r>
      <w:r>
        <w:rPr>
          <w:rFonts w:ascii="Helvetica Neue" w:hAnsi="Helvetica Neue" w:cs="Helvetica Neue"/>
          <w:color w:val="1C1C1C"/>
          <w:kern w:val="0"/>
          <w:sz w:val="28"/>
          <w:szCs w:val="28"/>
        </w:rPr>
        <w:t>文件夹。</w:t>
      </w:r>
    </w:p>
    <w:p w14:paraId="2F1C7010"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SDWebImage</w:t>
      </w:r>
      <w:r>
        <w:rPr>
          <w:rFonts w:ascii="Helvetica Neue" w:hAnsi="Helvetica Neue" w:cs="Helvetica Neue"/>
          <w:b/>
          <w:bCs/>
          <w:color w:val="16A53F"/>
          <w:kern w:val="0"/>
          <w:sz w:val="28"/>
          <w:szCs w:val="28"/>
        </w:rPr>
        <w:t>原理</w:t>
      </w:r>
    </w:p>
    <w:p w14:paraId="7103F2DF"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调用类别的方法：</w:t>
      </w:r>
    </w:p>
    <w:p w14:paraId="3F8945C7" w14:textId="77777777" w:rsidR="00AD53E8" w:rsidRDefault="00AD53E8" w:rsidP="00AD53E8">
      <w:pPr>
        <w:widowControl/>
        <w:numPr>
          <w:ilvl w:val="0"/>
          <w:numId w:val="80"/>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从内存中（字典）找图片（当这个图片在本次程序加载过），找到直接使用；</w:t>
      </w:r>
    </w:p>
    <w:p w14:paraId="1046CB5F" w14:textId="77777777" w:rsidR="00AD53E8" w:rsidRDefault="00AD53E8" w:rsidP="00AD53E8">
      <w:pPr>
        <w:widowControl/>
        <w:numPr>
          <w:ilvl w:val="0"/>
          <w:numId w:val="80"/>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从沙盒中找，找到直接使用，缓存到内存。</w:t>
      </w:r>
    </w:p>
    <w:p w14:paraId="06F4BA75" w14:textId="77777777" w:rsidR="00AD53E8" w:rsidRDefault="00AD53E8" w:rsidP="00AD53E8">
      <w:pPr>
        <w:widowControl/>
        <w:numPr>
          <w:ilvl w:val="0"/>
          <w:numId w:val="80"/>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从网络上获取，使用，缓存到内存，缓存到沙盒。</w:t>
      </w:r>
    </w:p>
    <w:p w14:paraId="75A1BDCB"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OC</w:t>
      </w:r>
      <w:r>
        <w:rPr>
          <w:rFonts w:ascii="Helvetica Neue" w:hAnsi="Helvetica Neue" w:cs="Helvetica Neue"/>
          <w:b/>
          <w:bCs/>
          <w:color w:val="16A53F"/>
          <w:kern w:val="0"/>
          <w:sz w:val="28"/>
          <w:szCs w:val="28"/>
        </w:rPr>
        <w:t>中是否有二维数组，如何实现二维数组？</w:t>
      </w:r>
    </w:p>
    <w:p w14:paraId="58FB03CA" w14:textId="77777777" w:rsidR="00AD53E8" w:rsidRDefault="00AD53E8" w:rsidP="00AD53E8">
      <w:pPr>
        <w:widowControl/>
        <w:numPr>
          <w:ilvl w:val="0"/>
          <w:numId w:val="81"/>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OC</w:t>
      </w:r>
      <w:r>
        <w:rPr>
          <w:rFonts w:ascii="Helvetica Neue" w:hAnsi="Helvetica Neue" w:cs="Helvetica Neue"/>
          <w:color w:val="1C1C1C"/>
          <w:kern w:val="0"/>
          <w:sz w:val="28"/>
          <w:szCs w:val="28"/>
        </w:rPr>
        <w:t>中没有二维数组，可通过嵌套数组实现二维数组。</w:t>
      </w:r>
    </w:p>
    <w:p w14:paraId="30CD3DB7"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LayoutSubViews</w:t>
      </w:r>
      <w:r>
        <w:rPr>
          <w:rFonts w:ascii="Helvetica Neue" w:hAnsi="Helvetica Neue" w:cs="Helvetica Neue"/>
          <w:b/>
          <w:bCs/>
          <w:color w:val="16A53F"/>
          <w:kern w:val="0"/>
          <w:sz w:val="28"/>
          <w:szCs w:val="28"/>
        </w:rPr>
        <w:t>在什么时候被调用？</w:t>
      </w:r>
    </w:p>
    <w:p w14:paraId="4CC56D72" w14:textId="77777777" w:rsidR="00AD53E8" w:rsidRDefault="00AD53E8" w:rsidP="00AD53E8">
      <w:pPr>
        <w:widowControl/>
        <w:numPr>
          <w:ilvl w:val="0"/>
          <w:numId w:val="82"/>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当</w:t>
      </w:r>
      <w:r>
        <w:rPr>
          <w:rFonts w:ascii="Helvetica Neue" w:hAnsi="Helvetica Neue" w:cs="Helvetica Neue"/>
          <w:color w:val="1C1C1C"/>
          <w:kern w:val="0"/>
          <w:sz w:val="28"/>
          <w:szCs w:val="28"/>
        </w:rPr>
        <w:t>View</w:t>
      </w:r>
      <w:r>
        <w:rPr>
          <w:rFonts w:ascii="Helvetica Neue" w:hAnsi="Helvetica Neue" w:cs="Helvetica Neue"/>
          <w:color w:val="1C1C1C"/>
          <w:kern w:val="0"/>
          <w:sz w:val="28"/>
          <w:szCs w:val="28"/>
        </w:rPr>
        <w:t>本身的</w:t>
      </w:r>
      <w:r>
        <w:rPr>
          <w:rFonts w:ascii="Helvetica Neue" w:hAnsi="Helvetica Neue" w:cs="Helvetica Neue"/>
          <w:color w:val="1C1C1C"/>
          <w:kern w:val="0"/>
          <w:sz w:val="28"/>
          <w:szCs w:val="28"/>
        </w:rPr>
        <w:t>frame</w:t>
      </w:r>
      <w:r>
        <w:rPr>
          <w:rFonts w:ascii="Helvetica Neue" w:hAnsi="Helvetica Neue" w:cs="Helvetica Neue"/>
          <w:color w:val="1C1C1C"/>
          <w:kern w:val="0"/>
          <w:sz w:val="28"/>
          <w:szCs w:val="28"/>
        </w:rPr>
        <w:t>改变时，会调用这个方法。</w:t>
      </w:r>
    </w:p>
    <w:p w14:paraId="4D0491B2"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深拷贝和浅拷贝</w:t>
      </w:r>
    </w:p>
    <w:p w14:paraId="435626FD" w14:textId="77777777" w:rsidR="00AD53E8" w:rsidRDefault="00AD53E8" w:rsidP="00AD53E8">
      <w:pPr>
        <w:widowControl/>
        <w:numPr>
          <w:ilvl w:val="0"/>
          <w:numId w:val="83"/>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如果对象有个指针型成员变量指向内存中的某个资源，那么如何复制这个对象呢？你会只是复制指针的值传给副本的新对象吗？指针只是存储内存中资源地址的占位符。在复制操作中，如果只是将指针复制给新对象，那么底层的资源实际上仍然由两个实例在共享。</w:t>
      </w:r>
    </w:p>
    <w:p w14:paraId="5B22A322" w14:textId="3F9F03DF"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noProof/>
          <w:color w:val="1C1C1C"/>
          <w:kern w:val="0"/>
          <w:sz w:val="28"/>
          <w:szCs w:val="28"/>
        </w:rPr>
        <w:drawing>
          <wp:inline distT="0" distB="0" distL="0" distR="0" wp14:anchorId="2C3AE241" wp14:editId="261CF2E5">
            <wp:extent cx="5305425" cy="2987675"/>
            <wp:effectExtent l="0" t="0" r="317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05425" cy="2987675"/>
                    </a:xfrm>
                    <a:prstGeom prst="rect">
                      <a:avLst/>
                    </a:prstGeom>
                    <a:noFill/>
                    <a:ln>
                      <a:noFill/>
                    </a:ln>
                  </pic:spPr>
                </pic:pic>
              </a:graphicData>
            </a:graphic>
          </wp:inline>
        </w:drawing>
      </w:r>
    </w:p>
    <w:p w14:paraId="5AD9266B"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示例图</w:t>
      </w:r>
      <w:r>
        <w:rPr>
          <w:rFonts w:ascii="Helvetica Neue" w:hAnsi="Helvetica Neue" w:cs="Helvetica Neue"/>
          <w:color w:val="1C1C1C"/>
          <w:kern w:val="0"/>
          <w:sz w:val="28"/>
          <w:szCs w:val="28"/>
        </w:rPr>
        <w:t>1</w:t>
      </w:r>
    </w:p>
    <w:p w14:paraId="57A3B342" w14:textId="77777777" w:rsidR="00AD53E8" w:rsidRDefault="00AD53E8" w:rsidP="00AD53E8">
      <w:pPr>
        <w:widowControl/>
        <w:numPr>
          <w:ilvl w:val="0"/>
          <w:numId w:val="84"/>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浅复制：两个实例的指针仍指向内存中的同一资源，只复制指针值而不是实际资源；</w:t>
      </w:r>
    </w:p>
    <w:p w14:paraId="3E20C364" w14:textId="77777777" w:rsidR="00AD53E8" w:rsidRDefault="00AD53E8" w:rsidP="00AD53E8">
      <w:pPr>
        <w:widowControl/>
        <w:numPr>
          <w:ilvl w:val="0"/>
          <w:numId w:val="84"/>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深复制：不仅复制指针值，还复制指向指针所指向的资源。如下图：</w:t>
      </w:r>
    </w:p>
    <w:p w14:paraId="09F4BA0F" w14:textId="6CB105A8"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noProof/>
          <w:color w:val="1C1C1C"/>
          <w:kern w:val="0"/>
          <w:sz w:val="28"/>
          <w:szCs w:val="28"/>
        </w:rPr>
        <w:drawing>
          <wp:inline distT="0" distB="0" distL="0" distR="0" wp14:anchorId="6A06B280" wp14:editId="229FEF6E">
            <wp:extent cx="4742180" cy="2530475"/>
            <wp:effectExtent l="0" t="0" r="762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42180" cy="2530475"/>
                    </a:xfrm>
                    <a:prstGeom prst="rect">
                      <a:avLst/>
                    </a:prstGeom>
                    <a:noFill/>
                    <a:ln>
                      <a:noFill/>
                    </a:ln>
                  </pic:spPr>
                </pic:pic>
              </a:graphicData>
            </a:graphic>
          </wp:inline>
        </w:drawing>
      </w:r>
    </w:p>
    <w:p w14:paraId="0C92860D"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示例图</w:t>
      </w:r>
      <w:r>
        <w:rPr>
          <w:rFonts w:ascii="Helvetica Neue" w:hAnsi="Helvetica Neue" w:cs="Helvetica Neue"/>
          <w:color w:val="1C1C1C"/>
          <w:kern w:val="0"/>
          <w:sz w:val="28"/>
          <w:szCs w:val="28"/>
        </w:rPr>
        <w:t>2</w:t>
      </w:r>
    </w:p>
    <w:p w14:paraId="6C2D67D4"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单例模式理解与使用</w:t>
      </w:r>
    </w:p>
    <w:p w14:paraId="24F51851" w14:textId="77777777" w:rsidR="00AD53E8" w:rsidRDefault="00AD53E8" w:rsidP="00AD53E8">
      <w:pPr>
        <w:widowControl/>
        <w:numPr>
          <w:ilvl w:val="0"/>
          <w:numId w:val="8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单例模式是一种常用设计模式，单例模式是一个类在系统中只有一个实例对象。通过全局的一个入口点对这个实例对象进行访问；</w:t>
      </w:r>
    </w:p>
    <w:p w14:paraId="69B2AF45" w14:textId="77777777" w:rsidR="00AD53E8" w:rsidRDefault="00AD53E8" w:rsidP="00AD53E8">
      <w:pPr>
        <w:widowControl/>
        <w:numPr>
          <w:ilvl w:val="0"/>
          <w:numId w:val="8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iOS</w:t>
      </w:r>
      <w:r>
        <w:rPr>
          <w:rFonts w:ascii="Helvetica Neue" w:hAnsi="Helvetica Neue" w:cs="Helvetica Neue"/>
          <w:color w:val="1C1C1C"/>
          <w:kern w:val="0"/>
          <w:sz w:val="28"/>
          <w:szCs w:val="28"/>
        </w:rPr>
        <w:t>中单例模式的实现方式一般分为两种：非</w:t>
      </w:r>
      <w:r>
        <w:rPr>
          <w:rFonts w:ascii="Helvetica Neue" w:hAnsi="Helvetica Neue" w:cs="Helvetica Neue"/>
          <w:color w:val="1C1C1C"/>
          <w:kern w:val="0"/>
          <w:sz w:val="28"/>
          <w:szCs w:val="28"/>
        </w:rPr>
        <w:t>ARC</w:t>
      </w:r>
      <w:r>
        <w:rPr>
          <w:rFonts w:ascii="Helvetica Neue" w:hAnsi="Helvetica Neue" w:cs="Helvetica Neue"/>
          <w:color w:val="1C1C1C"/>
          <w:kern w:val="0"/>
          <w:sz w:val="28"/>
          <w:szCs w:val="28"/>
        </w:rPr>
        <w:t>和</w:t>
      </w:r>
      <w:r>
        <w:rPr>
          <w:rFonts w:ascii="Helvetica Neue" w:hAnsi="Helvetica Neue" w:cs="Helvetica Neue"/>
          <w:color w:val="1C1C1C"/>
          <w:kern w:val="0"/>
          <w:sz w:val="28"/>
          <w:szCs w:val="28"/>
        </w:rPr>
        <w:t>ARC+GCD</w:t>
      </w:r>
      <w:r>
        <w:rPr>
          <w:rFonts w:ascii="Helvetica Neue" w:hAnsi="Helvetica Neue" w:cs="Helvetica Neue"/>
          <w:color w:val="1C1C1C"/>
          <w:kern w:val="0"/>
          <w:sz w:val="28"/>
          <w:szCs w:val="28"/>
        </w:rPr>
        <w:t>。</w:t>
      </w:r>
    </w:p>
    <w:p w14:paraId="06FACDBA"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对沙盒的理解</w:t>
      </w:r>
    </w:p>
    <w:p w14:paraId="5EB2FC03" w14:textId="77777777" w:rsidR="00AD53E8" w:rsidRDefault="00AD53E8" w:rsidP="00AD53E8">
      <w:pPr>
        <w:widowControl/>
        <w:numPr>
          <w:ilvl w:val="0"/>
          <w:numId w:val="86"/>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每个</w:t>
      </w:r>
      <w:r>
        <w:rPr>
          <w:rFonts w:ascii="Helvetica Neue" w:hAnsi="Helvetica Neue" w:cs="Helvetica Neue"/>
          <w:color w:val="1C1C1C"/>
          <w:kern w:val="0"/>
          <w:sz w:val="28"/>
          <w:szCs w:val="28"/>
        </w:rPr>
        <w:t>iOS</w:t>
      </w:r>
      <w:r>
        <w:rPr>
          <w:rFonts w:ascii="Helvetica Neue" w:hAnsi="Helvetica Neue" w:cs="Helvetica Neue"/>
          <w:color w:val="1C1C1C"/>
          <w:kern w:val="0"/>
          <w:sz w:val="28"/>
          <w:szCs w:val="28"/>
        </w:rPr>
        <w:t>应用都被限制在</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沙盒</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中，沙盒相当于一个加了仅主人可见权限的文件夹，及时在应用程序安装过程中，系统为每个单独的应用程序生成它的主目录和一些关键的子目录。苹果对沙盒有几条限制</w:t>
      </w:r>
      <w:r>
        <w:rPr>
          <w:rFonts w:ascii="Helvetica Neue" w:hAnsi="Helvetica Neue" w:cs="Helvetica Neue"/>
          <w:color w:val="1C1C1C"/>
          <w:kern w:val="0"/>
          <w:sz w:val="28"/>
          <w:szCs w:val="28"/>
        </w:rPr>
        <w:t>:</w:t>
      </w:r>
    </w:p>
    <w:p w14:paraId="137AD5B6"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1.</w:t>
      </w:r>
      <w:r>
        <w:rPr>
          <w:rFonts w:ascii="Helvetica Neue" w:hAnsi="Helvetica Neue" w:cs="Helvetica Neue"/>
          <w:color w:val="1C1C1C"/>
          <w:kern w:val="0"/>
          <w:sz w:val="28"/>
          <w:szCs w:val="28"/>
        </w:rPr>
        <w:t>应用程序在自己的沙盒中运作，但是不能访问任何其他应用程序的沙盒；</w:t>
      </w:r>
    </w:p>
    <w:p w14:paraId="6A6559B1"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2.</w:t>
      </w:r>
      <w:r>
        <w:rPr>
          <w:rFonts w:ascii="Helvetica Neue" w:hAnsi="Helvetica Neue" w:cs="Helvetica Neue"/>
          <w:color w:val="1C1C1C"/>
          <w:kern w:val="0"/>
          <w:sz w:val="28"/>
          <w:szCs w:val="28"/>
        </w:rPr>
        <w:t>应用之间不能共享数据，沙盒里的文件不能被复制到其他应用程序的文件夹中，也不能把其他应用文件夹复制到沙盒中；</w:t>
      </w:r>
    </w:p>
    <w:p w14:paraId="4D2ECC71"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3.</w:t>
      </w:r>
      <w:r>
        <w:rPr>
          <w:rFonts w:ascii="Helvetica Neue" w:hAnsi="Helvetica Neue" w:cs="Helvetica Neue"/>
          <w:color w:val="1C1C1C"/>
          <w:kern w:val="0"/>
          <w:sz w:val="28"/>
          <w:szCs w:val="28"/>
        </w:rPr>
        <w:t>苹果禁止任何读写沙盒以外的文件，禁止应用程序将内容写到沙盒以外的文件夹中；</w:t>
      </w:r>
    </w:p>
    <w:p w14:paraId="1765EF88"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4.</w:t>
      </w:r>
      <w:r>
        <w:rPr>
          <w:rFonts w:ascii="Helvetica Neue" w:hAnsi="Helvetica Neue" w:cs="Helvetica Neue"/>
          <w:color w:val="1C1C1C"/>
          <w:kern w:val="0"/>
          <w:sz w:val="28"/>
          <w:szCs w:val="28"/>
        </w:rPr>
        <w:t>沙盒目录里有三个文件夹：</w:t>
      </w:r>
      <w:r>
        <w:rPr>
          <w:rFonts w:ascii="Helvetica Neue" w:hAnsi="Helvetica Neue" w:cs="Helvetica Neue"/>
          <w:color w:val="1C1C1C"/>
          <w:kern w:val="0"/>
          <w:sz w:val="28"/>
          <w:szCs w:val="28"/>
        </w:rPr>
        <w:t>Documents——</w:t>
      </w:r>
      <w:r>
        <w:rPr>
          <w:rFonts w:ascii="Helvetica Neue" w:hAnsi="Helvetica Neue" w:cs="Helvetica Neue"/>
          <w:color w:val="1C1C1C"/>
          <w:kern w:val="0"/>
          <w:sz w:val="28"/>
          <w:szCs w:val="28"/>
        </w:rPr>
        <w:t>存储；应用程序的数据文件，存储用户数据或其他定期备份的信息；</w:t>
      </w:r>
      <w:r>
        <w:rPr>
          <w:rFonts w:ascii="Helvetica Neue" w:hAnsi="Helvetica Neue" w:cs="Helvetica Neue"/>
          <w:color w:val="1C1C1C"/>
          <w:kern w:val="0"/>
          <w:sz w:val="28"/>
          <w:szCs w:val="28"/>
        </w:rPr>
        <w:t>Library</w:t>
      </w:r>
      <w:r>
        <w:rPr>
          <w:rFonts w:ascii="Helvetica Neue" w:hAnsi="Helvetica Neue" w:cs="Helvetica Neue"/>
          <w:color w:val="1C1C1C"/>
          <w:kern w:val="0"/>
          <w:sz w:val="28"/>
          <w:szCs w:val="28"/>
        </w:rPr>
        <w:t>下有两个文件夹，</w:t>
      </w:r>
      <w:r>
        <w:rPr>
          <w:rFonts w:ascii="Helvetica Neue" w:hAnsi="Helvetica Neue" w:cs="Helvetica Neue"/>
          <w:color w:val="1C1C1C"/>
          <w:kern w:val="0"/>
          <w:sz w:val="28"/>
          <w:szCs w:val="28"/>
        </w:rPr>
        <w:t>Caches</w:t>
      </w:r>
      <w:r>
        <w:rPr>
          <w:rFonts w:ascii="Helvetica Neue" w:hAnsi="Helvetica Neue" w:cs="Helvetica Neue"/>
          <w:color w:val="1C1C1C"/>
          <w:kern w:val="0"/>
          <w:sz w:val="28"/>
          <w:szCs w:val="28"/>
        </w:rPr>
        <w:t>存储应用程序再次启动所需的信息，</w:t>
      </w:r>
    </w:p>
    <w:p w14:paraId="3CA2FE23"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Preferences</w:t>
      </w:r>
      <w:r>
        <w:rPr>
          <w:rFonts w:ascii="Helvetica Neue" w:hAnsi="Helvetica Neue" w:cs="Helvetica Neue"/>
          <w:color w:val="1C1C1C"/>
          <w:kern w:val="0"/>
          <w:sz w:val="28"/>
          <w:szCs w:val="28"/>
        </w:rPr>
        <w:t>包含应用程序的偏好设置文件，不可在这更改偏好设置；</w:t>
      </w:r>
      <w:r>
        <w:rPr>
          <w:rFonts w:ascii="Helvetica Neue" w:hAnsi="Helvetica Neue" w:cs="Helvetica Neue"/>
          <w:color w:val="1C1C1C"/>
          <w:kern w:val="0"/>
          <w:sz w:val="28"/>
          <w:szCs w:val="28"/>
        </w:rPr>
        <w:t>temp</w:t>
      </w:r>
      <w:r>
        <w:rPr>
          <w:rFonts w:ascii="Helvetica Neue" w:hAnsi="Helvetica Neue" w:cs="Helvetica Neue"/>
          <w:color w:val="1C1C1C"/>
          <w:kern w:val="0"/>
          <w:sz w:val="28"/>
          <w:szCs w:val="28"/>
        </w:rPr>
        <w:t>存放临时文件即应用程序再次启动不需要的文件。</w:t>
      </w:r>
    </w:p>
    <w:p w14:paraId="53FC545D" w14:textId="77777777" w:rsidR="00AD53E8" w:rsidRDefault="00AD53E8" w:rsidP="00AD53E8">
      <w:pPr>
        <w:widowControl/>
        <w:numPr>
          <w:ilvl w:val="0"/>
          <w:numId w:val="87"/>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获取沙盒根目录的方法，有几种方法：用</w:t>
      </w:r>
      <w:r>
        <w:rPr>
          <w:rFonts w:ascii="Helvetica Neue" w:hAnsi="Helvetica Neue" w:cs="Helvetica Neue"/>
          <w:color w:val="1C1C1C"/>
          <w:kern w:val="0"/>
          <w:sz w:val="28"/>
          <w:szCs w:val="28"/>
        </w:rPr>
        <w:t>NSHomeDirectory</w:t>
      </w:r>
      <w:r>
        <w:rPr>
          <w:rFonts w:ascii="Helvetica Neue" w:hAnsi="Helvetica Neue" w:cs="Helvetica Neue"/>
          <w:color w:val="1C1C1C"/>
          <w:kern w:val="0"/>
          <w:sz w:val="28"/>
          <w:szCs w:val="28"/>
        </w:rPr>
        <w:t>获取。</w:t>
      </w:r>
    </w:p>
    <w:p w14:paraId="123D50D9" w14:textId="77777777" w:rsidR="00AD53E8" w:rsidRDefault="00AD53E8" w:rsidP="00AD53E8">
      <w:pPr>
        <w:widowControl/>
        <w:numPr>
          <w:ilvl w:val="0"/>
          <w:numId w:val="87"/>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获取</w:t>
      </w:r>
      <w:r>
        <w:rPr>
          <w:rFonts w:ascii="Helvetica Neue" w:hAnsi="Helvetica Neue" w:cs="Helvetica Neue"/>
          <w:color w:val="1C1C1C"/>
          <w:kern w:val="0"/>
          <w:sz w:val="28"/>
          <w:szCs w:val="28"/>
        </w:rPr>
        <w:t>Document</w:t>
      </w:r>
      <w:r>
        <w:rPr>
          <w:rFonts w:ascii="Helvetica Neue" w:hAnsi="Helvetica Neue" w:cs="Helvetica Neue"/>
          <w:color w:val="1C1C1C"/>
          <w:kern w:val="0"/>
          <w:sz w:val="28"/>
          <w:szCs w:val="28"/>
        </w:rPr>
        <w:t>路径：</w:t>
      </w:r>
      <w:r>
        <w:rPr>
          <w:rFonts w:ascii="Helvetica Neue" w:hAnsi="Helvetica Neue" w:cs="Helvetica Neue"/>
          <w:color w:val="1C1C1C"/>
          <w:kern w:val="0"/>
          <w:sz w:val="28"/>
          <w:szCs w:val="28"/>
        </w:rPr>
        <w:t>NSSearchPathForDirectoriesInDomains(NSDocumentDirectory,NSUserDomainMask,YES).</w:t>
      </w:r>
    </w:p>
    <w:p w14:paraId="55535F3C"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对瀑布流的理解</w:t>
      </w:r>
    </w:p>
    <w:p w14:paraId="7A7968CB" w14:textId="77777777" w:rsidR="00AD53E8" w:rsidRDefault="00AD53E8" w:rsidP="00AD53E8">
      <w:pPr>
        <w:widowControl/>
        <w:numPr>
          <w:ilvl w:val="0"/>
          <w:numId w:val="88"/>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首先图片的宽度都是一样的，</w:t>
      </w:r>
      <w:r>
        <w:rPr>
          <w:rFonts w:ascii="Helvetica Neue" w:hAnsi="Helvetica Neue" w:cs="Helvetica Neue"/>
          <w:color w:val="1C1C1C"/>
          <w:kern w:val="0"/>
          <w:sz w:val="28"/>
          <w:szCs w:val="28"/>
        </w:rPr>
        <w:t>1.</w:t>
      </w:r>
      <w:r>
        <w:rPr>
          <w:rFonts w:ascii="Helvetica Neue" w:hAnsi="Helvetica Neue" w:cs="Helvetica Neue"/>
          <w:color w:val="1C1C1C"/>
          <w:kern w:val="0"/>
          <w:sz w:val="28"/>
          <w:szCs w:val="28"/>
        </w:rPr>
        <w:t>将图片等比例压缩，让图片不变形；</w:t>
      </w:r>
      <w:r>
        <w:rPr>
          <w:rFonts w:ascii="Helvetica Neue" w:hAnsi="Helvetica Neue" w:cs="Helvetica Neue"/>
          <w:color w:val="1C1C1C"/>
          <w:kern w:val="0"/>
          <w:sz w:val="28"/>
          <w:szCs w:val="28"/>
        </w:rPr>
        <w:t>2.</w:t>
      </w:r>
      <w:r>
        <w:rPr>
          <w:rFonts w:ascii="Helvetica Neue" w:hAnsi="Helvetica Neue" w:cs="Helvetica Neue"/>
          <w:color w:val="1C1C1C"/>
          <w:kern w:val="0"/>
          <w:sz w:val="28"/>
          <w:szCs w:val="28"/>
        </w:rPr>
        <w:t>计算图片最低应该摆放的位置，哪一列低就放在哪；</w:t>
      </w:r>
      <w:r>
        <w:rPr>
          <w:rFonts w:ascii="Helvetica Neue" w:hAnsi="Helvetica Neue" w:cs="Helvetica Neue"/>
          <w:color w:val="1C1C1C"/>
          <w:kern w:val="0"/>
          <w:sz w:val="28"/>
          <w:szCs w:val="28"/>
        </w:rPr>
        <w:t>3.</w:t>
      </w:r>
      <w:r>
        <w:rPr>
          <w:rFonts w:ascii="Helvetica Neue" w:hAnsi="Helvetica Neue" w:cs="Helvetica Neue"/>
          <w:color w:val="1C1C1C"/>
          <w:kern w:val="0"/>
          <w:sz w:val="28"/>
          <w:szCs w:val="28"/>
        </w:rPr>
        <w:t>进行最优排列，在</w:t>
      </w:r>
      <w:r>
        <w:rPr>
          <w:rFonts w:ascii="Helvetica Neue" w:hAnsi="Helvetica Neue" w:cs="Helvetica Neue"/>
          <w:color w:val="1C1C1C"/>
          <w:kern w:val="0"/>
          <w:sz w:val="28"/>
          <w:szCs w:val="28"/>
        </w:rPr>
        <w:t>ScrollView</w:t>
      </w:r>
      <w:r>
        <w:rPr>
          <w:rFonts w:ascii="Helvetica Neue" w:hAnsi="Helvetica Neue" w:cs="Helvetica Neue"/>
          <w:color w:val="1C1C1C"/>
          <w:kern w:val="0"/>
          <w:sz w:val="28"/>
          <w:szCs w:val="28"/>
        </w:rPr>
        <w:t>的基础上添加两个</w:t>
      </w:r>
      <w:r>
        <w:rPr>
          <w:rFonts w:ascii="Helvetica Neue" w:hAnsi="Helvetica Neue" w:cs="Helvetica Neue"/>
          <w:color w:val="1C1C1C"/>
          <w:kern w:val="0"/>
          <w:sz w:val="28"/>
          <w:szCs w:val="28"/>
        </w:rPr>
        <w:t>tableView</w:t>
      </w:r>
      <w:r>
        <w:rPr>
          <w:rFonts w:ascii="Helvetica Neue" w:hAnsi="Helvetica Neue" w:cs="Helvetica Neue"/>
          <w:color w:val="1C1C1C"/>
          <w:kern w:val="0"/>
          <w:sz w:val="28"/>
          <w:szCs w:val="28"/>
        </w:rPr>
        <w:t>，然后将之前所计算的</w:t>
      </w:r>
      <w:r>
        <w:rPr>
          <w:rFonts w:ascii="Helvetica Neue" w:hAnsi="Helvetica Neue" w:cs="Helvetica Neue"/>
          <w:color w:val="1C1C1C"/>
          <w:kern w:val="0"/>
          <w:sz w:val="28"/>
          <w:szCs w:val="28"/>
        </w:rPr>
        <w:t>scrollView</w:t>
      </w:r>
      <w:r>
        <w:rPr>
          <w:rFonts w:ascii="Helvetica Neue" w:hAnsi="Helvetica Neue" w:cs="Helvetica Neue"/>
          <w:color w:val="1C1C1C"/>
          <w:kern w:val="0"/>
          <w:sz w:val="28"/>
          <w:szCs w:val="28"/>
        </w:rPr>
        <w:t>的高度通过</w:t>
      </w:r>
      <w:r>
        <w:rPr>
          <w:rFonts w:ascii="Helvetica Neue" w:hAnsi="Helvetica Neue" w:cs="Helvetica Neue"/>
          <w:color w:val="1C1C1C"/>
          <w:kern w:val="0"/>
          <w:sz w:val="28"/>
          <w:szCs w:val="28"/>
        </w:rPr>
        <w:t>tableView</w:t>
      </w:r>
      <w:r>
        <w:rPr>
          <w:rFonts w:ascii="Helvetica Neue" w:hAnsi="Helvetica Neue" w:cs="Helvetica Neue"/>
          <w:color w:val="1C1C1C"/>
          <w:kern w:val="0"/>
          <w:sz w:val="28"/>
          <w:szCs w:val="28"/>
        </w:rPr>
        <w:t>展示出来。</w:t>
      </w:r>
    </w:p>
    <w:p w14:paraId="1EB63872" w14:textId="77777777" w:rsidR="00AD53E8" w:rsidRDefault="00AD53E8" w:rsidP="00AD53E8">
      <w:pPr>
        <w:widowControl/>
        <w:numPr>
          <w:ilvl w:val="0"/>
          <w:numId w:val="88"/>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如何使用两个</w:t>
      </w:r>
      <w:r>
        <w:rPr>
          <w:rFonts w:ascii="Helvetica Neue" w:hAnsi="Helvetica Neue" w:cs="Helvetica Neue"/>
          <w:color w:val="1C1C1C"/>
          <w:kern w:val="0"/>
          <w:sz w:val="28"/>
          <w:szCs w:val="28"/>
        </w:rPr>
        <w:t>TableView</w:t>
      </w:r>
      <w:r>
        <w:rPr>
          <w:rFonts w:ascii="Helvetica Neue" w:hAnsi="Helvetica Neue" w:cs="Helvetica Neue"/>
          <w:color w:val="1C1C1C"/>
          <w:kern w:val="0"/>
          <w:sz w:val="28"/>
          <w:szCs w:val="28"/>
        </w:rPr>
        <w:t>产生联动：将两个</w:t>
      </w:r>
      <w:r>
        <w:rPr>
          <w:rFonts w:ascii="Helvetica Neue" w:hAnsi="Helvetica Neue" w:cs="Helvetica Neue"/>
          <w:color w:val="1C1C1C"/>
          <w:kern w:val="0"/>
          <w:sz w:val="28"/>
          <w:szCs w:val="28"/>
        </w:rPr>
        <w:t>tableView</w:t>
      </w:r>
      <w:r>
        <w:rPr>
          <w:rFonts w:ascii="Helvetica Neue" w:hAnsi="Helvetica Neue" w:cs="Helvetica Neue"/>
          <w:color w:val="1C1C1C"/>
          <w:kern w:val="0"/>
          <w:sz w:val="28"/>
          <w:szCs w:val="28"/>
        </w:rPr>
        <w:t>的滚动事件禁止掉，最外层</w:t>
      </w:r>
      <w:r>
        <w:rPr>
          <w:rFonts w:ascii="Helvetica Neue" w:hAnsi="Helvetica Neue" w:cs="Helvetica Neue"/>
          <w:color w:val="1C1C1C"/>
          <w:kern w:val="0"/>
          <w:sz w:val="28"/>
          <w:szCs w:val="28"/>
        </w:rPr>
        <w:t>scrollView</w:t>
      </w:r>
      <w:r>
        <w:rPr>
          <w:rFonts w:ascii="Helvetica Neue" w:hAnsi="Helvetica Neue" w:cs="Helvetica Neue"/>
          <w:color w:val="1C1C1C"/>
          <w:kern w:val="0"/>
          <w:sz w:val="28"/>
          <w:szCs w:val="28"/>
        </w:rPr>
        <w:t>滚动时将两个</w:t>
      </w:r>
      <w:r>
        <w:rPr>
          <w:rFonts w:ascii="Helvetica Neue" w:hAnsi="Helvetica Neue" w:cs="Helvetica Neue"/>
          <w:color w:val="1C1C1C"/>
          <w:kern w:val="0"/>
          <w:sz w:val="28"/>
          <w:szCs w:val="28"/>
        </w:rPr>
        <w:t>TableView</w:t>
      </w:r>
      <w:r>
        <w:rPr>
          <w:rFonts w:ascii="Helvetica Neue" w:hAnsi="Helvetica Neue" w:cs="Helvetica Neue"/>
          <w:color w:val="1C1C1C"/>
          <w:kern w:val="0"/>
          <w:sz w:val="28"/>
          <w:szCs w:val="28"/>
        </w:rPr>
        <w:t>跟着滚动，并且更改</w:t>
      </w:r>
      <w:r>
        <w:rPr>
          <w:rFonts w:ascii="Helvetica Neue" w:hAnsi="Helvetica Neue" w:cs="Helvetica Neue"/>
          <w:color w:val="1C1C1C"/>
          <w:kern w:val="0"/>
          <w:sz w:val="28"/>
          <w:szCs w:val="28"/>
        </w:rPr>
        <w:t>contentOffset</w:t>
      </w:r>
      <w:r>
        <w:rPr>
          <w:rFonts w:ascii="Helvetica Neue" w:hAnsi="Helvetica Neue" w:cs="Helvetica Neue"/>
          <w:color w:val="1C1C1C"/>
          <w:kern w:val="0"/>
          <w:sz w:val="28"/>
          <w:szCs w:val="28"/>
        </w:rPr>
        <w:t>，这样产生效果滚动的两个</w:t>
      </w:r>
      <w:r>
        <w:rPr>
          <w:rFonts w:ascii="Helvetica Neue" w:hAnsi="Helvetica Neue" w:cs="Helvetica Neue"/>
          <w:color w:val="1C1C1C"/>
          <w:kern w:val="0"/>
          <w:sz w:val="28"/>
          <w:szCs w:val="28"/>
        </w:rPr>
        <w:t>tableView</w:t>
      </w:r>
      <w:r>
        <w:rPr>
          <w:rFonts w:ascii="Helvetica Neue" w:hAnsi="Helvetica Neue" w:cs="Helvetica Neue"/>
          <w:color w:val="1C1C1C"/>
          <w:kern w:val="0"/>
          <w:sz w:val="28"/>
          <w:szCs w:val="28"/>
        </w:rPr>
        <w:t>。</w:t>
      </w:r>
    </w:p>
    <w:p w14:paraId="4FA03B44"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 xml:space="preserve">ViewController </w:t>
      </w:r>
      <w:r>
        <w:rPr>
          <w:rFonts w:ascii="Helvetica Neue" w:hAnsi="Helvetica Neue" w:cs="Helvetica Neue"/>
          <w:b/>
          <w:bCs/>
          <w:color w:val="16A53F"/>
          <w:kern w:val="0"/>
          <w:sz w:val="28"/>
          <w:szCs w:val="28"/>
        </w:rPr>
        <w:t>的</w:t>
      </w:r>
      <w:r>
        <w:rPr>
          <w:rFonts w:ascii="Helvetica Neue" w:hAnsi="Helvetica Neue" w:cs="Helvetica Neue"/>
          <w:b/>
          <w:bCs/>
          <w:color w:val="16A53F"/>
          <w:kern w:val="0"/>
          <w:sz w:val="28"/>
          <w:szCs w:val="28"/>
        </w:rPr>
        <w:t xml:space="preserve"> loadView</w:t>
      </w:r>
      <w:r>
        <w:rPr>
          <w:rFonts w:ascii="Helvetica Neue" w:hAnsi="Helvetica Neue" w:cs="Helvetica Neue"/>
          <w:b/>
          <w:bCs/>
          <w:color w:val="16A53F"/>
          <w:kern w:val="0"/>
          <w:sz w:val="28"/>
          <w:szCs w:val="28"/>
        </w:rPr>
        <w:t>、</w:t>
      </w:r>
      <w:r>
        <w:rPr>
          <w:rFonts w:ascii="Helvetica Neue" w:hAnsi="Helvetica Neue" w:cs="Helvetica Neue"/>
          <w:b/>
          <w:bCs/>
          <w:color w:val="16A53F"/>
          <w:kern w:val="0"/>
          <w:sz w:val="28"/>
          <w:szCs w:val="28"/>
        </w:rPr>
        <w:t>viewDidLoad</w:t>
      </w:r>
      <w:r>
        <w:rPr>
          <w:rFonts w:ascii="Helvetica Neue" w:hAnsi="Helvetica Neue" w:cs="Helvetica Neue"/>
          <w:b/>
          <w:bCs/>
          <w:color w:val="16A53F"/>
          <w:kern w:val="0"/>
          <w:sz w:val="28"/>
          <w:szCs w:val="28"/>
        </w:rPr>
        <w:t>、</w:t>
      </w:r>
      <w:r>
        <w:rPr>
          <w:rFonts w:ascii="Helvetica Neue" w:hAnsi="Helvetica Neue" w:cs="Helvetica Neue"/>
          <w:b/>
          <w:bCs/>
          <w:color w:val="16A53F"/>
          <w:kern w:val="0"/>
          <w:sz w:val="28"/>
          <w:szCs w:val="28"/>
        </w:rPr>
        <w:t xml:space="preserve">viewDidUnload </w:t>
      </w:r>
      <w:r>
        <w:rPr>
          <w:rFonts w:ascii="Helvetica Neue" w:hAnsi="Helvetica Neue" w:cs="Helvetica Neue"/>
          <w:b/>
          <w:bCs/>
          <w:color w:val="16A53F"/>
          <w:kern w:val="0"/>
          <w:sz w:val="28"/>
          <w:szCs w:val="28"/>
        </w:rPr>
        <w:t>分别是在什么时候调用的？</w:t>
      </w:r>
    </w:p>
    <w:p w14:paraId="510E6EFA" w14:textId="77777777" w:rsidR="00AD53E8" w:rsidRDefault="00AD53E8" w:rsidP="00AD53E8">
      <w:pPr>
        <w:widowControl/>
        <w:numPr>
          <w:ilvl w:val="0"/>
          <w:numId w:val="89"/>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viewDidLoad</w:t>
      </w:r>
      <w:r>
        <w:rPr>
          <w:rFonts w:ascii="Helvetica Neue" w:hAnsi="Helvetica Neue" w:cs="Helvetica Neue"/>
          <w:color w:val="1C1C1C"/>
          <w:kern w:val="0"/>
          <w:sz w:val="28"/>
          <w:szCs w:val="28"/>
        </w:rPr>
        <w:t>在</w:t>
      </w:r>
      <w:r>
        <w:rPr>
          <w:rFonts w:ascii="Helvetica Neue" w:hAnsi="Helvetica Neue" w:cs="Helvetica Neue"/>
          <w:color w:val="1C1C1C"/>
          <w:kern w:val="0"/>
          <w:sz w:val="28"/>
          <w:szCs w:val="28"/>
        </w:rPr>
        <w:t>view</w:t>
      </w:r>
      <w:r>
        <w:rPr>
          <w:rFonts w:ascii="Helvetica Neue" w:hAnsi="Helvetica Neue" w:cs="Helvetica Neue"/>
          <w:color w:val="1C1C1C"/>
          <w:kern w:val="0"/>
          <w:sz w:val="28"/>
          <w:szCs w:val="28"/>
        </w:rPr>
        <w:t>从</w:t>
      </w:r>
      <w:r>
        <w:rPr>
          <w:rFonts w:ascii="Helvetica Neue" w:hAnsi="Helvetica Neue" w:cs="Helvetica Neue"/>
          <w:color w:val="1C1C1C"/>
          <w:kern w:val="0"/>
          <w:sz w:val="28"/>
          <w:szCs w:val="28"/>
        </w:rPr>
        <w:t>nib</w:t>
      </w:r>
      <w:r>
        <w:rPr>
          <w:rFonts w:ascii="Helvetica Neue" w:hAnsi="Helvetica Neue" w:cs="Helvetica Neue"/>
          <w:color w:val="1C1C1C"/>
          <w:kern w:val="0"/>
          <w:sz w:val="28"/>
          <w:szCs w:val="28"/>
        </w:rPr>
        <w:t>文件初始化时调用，</w:t>
      </w:r>
      <w:r>
        <w:rPr>
          <w:rFonts w:ascii="Helvetica Neue" w:hAnsi="Helvetica Neue" w:cs="Helvetica Neue"/>
          <w:color w:val="1C1C1C"/>
          <w:kern w:val="0"/>
          <w:sz w:val="28"/>
          <w:szCs w:val="28"/>
        </w:rPr>
        <w:t>loadView</w:t>
      </w:r>
      <w:r>
        <w:rPr>
          <w:rFonts w:ascii="Helvetica Neue" w:hAnsi="Helvetica Neue" w:cs="Helvetica Neue"/>
          <w:color w:val="1C1C1C"/>
          <w:kern w:val="0"/>
          <w:sz w:val="28"/>
          <w:szCs w:val="28"/>
        </w:rPr>
        <w:t>在</w:t>
      </w:r>
      <w:r>
        <w:rPr>
          <w:rFonts w:ascii="Helvetica Neue" w:hAnsi="Helvetica Neue" w:cs="Helvetica Neue"/>
          <w:color w:val="1C1C1C"/>
          <w:kern w:val="0"/>
          <w:sz w:val="28"/>
          <w:szCs w:val="28"/>
        </w:rPr>
        <w:t>controller</w:t>
      </w:r>
      <w:r>
        <w:rPr>
          <w:rFonts w:ascii="Helvetica Neue" w:hAnsi="Helvetica Neue" w:cs="Helvetica Neue"/>
          <w:color w:val="1C1C1C"/>
          <w:kern w:val="0"/>
          <w:sz w:val="28"/>
          <w:szCs w:val="28"/>
        </w:rPr>
        <w:t>的</w:t>
      </w:r>
      <w:r>
        <w:rPr>
          <w:rFonts w:ascii="Helvetica Neue" w:hAnsi="Helvetica Neue" w:cs="Helvetica Neue"/>
          <w:color w:val="1C1C1C"/>
          <w:kern w:val="0"/>
          <w:sz w:val="28"/>
          <w:szCs w:val="28"/>
        </w:rPr>
        <w:t>view</w:t>
      </w:r>
      <w:r>
        <w:rPr>
          <w:rFonts w:ascii="Helvetica Neue" w:hAnsi="Helvetica Neue" w:cs="Helvetica Neue"/>
          <w:color w:val="1C1C1C"/>
          <w:kern w:val="0"/>
          <w:sz w:val="28"/>
          <w:szCs w:val="28"/>
        </w:rPr>
        <w:t>为</w:t>
      </w:r>
      <w:r>
        <w:rPr>
          <w:rFonts w:ascii="Helvetica Neue" w:hAnsi="Helvetica Neue" w:cs="Helvetica Neue"/>
          <w:color w:val="1C1C1C"/>
          <w:kern w:val="0"/>
          <w:sz w:val="28"/>
          <w:szCs w:val="28"/>
        </w:rPr>
        <w:t>nil</w:t>
      </w:r>
      <w:r>
        <w:rPr>
          <w:rFonts w:ascii="Helvetica Neue" w:hAnsi="Helvetica Neue" w:cs="Helvetica Neue"/>
          <w:color w:val="1C1C1C"/>
          <w:kern w:val="0"/>
          <w:sz w:val="28"/>
          <w:szCs w:val="28"/>
        </w:rPr>
        <w:t>时调用。</w:t>
      </w:r>
    </w:p>
    <w:p w14:paraId="31C44D67" w14:textId="77777777" w:rsidR="00AD53E8" w:rsidRDefault="00AD53E8" w:rsidP="00AD53E8">
      <w:pPr>
        <w:widowControl/>
        <w:numPr>
          <w:ilvl w:val="0"/>
          <w:numId w:val="89"/>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此方法在编程实现</w:t>
      </w:r>
      <w:r>
        <w:rPr>
          <w:rFonts w:ascii="Helvetica Neue" w:hAnsi="Helvetica Neue" w:cs="Helvetica Neue"/>
          <w:color w:val="1C1C1C"/>
          <w:kern w:val="0"/>
          <w:sz w:val="28"/>
          <w:szCs w:val="28"/>
        </w:rPr>
        <w:t>view</w:t>
      </w:r>
      <w:r>
        <w:rPr>
          <w:rFonts w:ascii="Helvetica Neue" w:hAnsi="Helvetica Neue" w:cs="Helvetica Neue"/>
          <w:color w:val="1C1C1C"/>
          <w:kern w:val="0"/>
          <w:sz w:val="28"/>
          <w:szCs w:val="28"/>
        </w:rPr>
        <w:t>时调用</w:t>
      </w:r>
      <w:r>
        <w:rPr>
          <w:rFonts w:ascii="Helvetica Neue" w:hAnsi="Helvetica Neue" w:cs="Helvetica Neue"/>
          <w:color w:val="1C1C1C"/>
          <w:kern w:val="0"/>
          <w:sz w:val="28"/>
          <w:szCs w:val="28"/>
        </w:rPr>
        <w:t>,view</w:t>
      </w:r>
      <w:r>
        <w:rPr>
          <w:rFonts w:ascii="Helvetica Neue" w:hAnsi="Helvetica Neue" w:cs="Helvetica Neue"/>
          <w:color w:val="1C1C1C"/>
          <w:kern w:val="0"/>
          <w:sz w:val="28"/>
          <w:szCs w:val="28"/>
        </w:rPr>
        <w:t>控制器默认会注册</w:t>
      </w:r>
      <w:r>
        <w:rPr>
          <w:rFonts w:ascii="Helvetica Neue" w:hAnsi="Helvetica Neue" w:cs="Helvetica Neue"/>
          <w:color w:val="1C1C1C"/>
          <w:kern w:val="0"/>
          <w:sz w:val="28"/>
          <w:szCs w:val="28"/>
        </w:rPr>
        <w:t>memory warning notification,</w:t>
      </w:r>
      <w:r>
        <w:rPr>
          <w:rFonts w:ascii="Helvetica Neue" w:hAnsi="Helvetica Neue" w:cs="Helvetica Neue"/>
          <w:color w:val="1C1C1C"/>
          <w:kern w:val="0"/>
          <w:sz w:val="28"/>
          <w:szCs w:val="28"/>
        </w:rPr>
        <w:t>当</w:t>
      </w:r>
      <w:r>
        <w:rPr>
          <w:rFonts w:ascii="Helvetica Neue" w:hAnsi="Helvetica Neue" w:cs="Helvetica Neue"/>
          <w:color w:val="1C1C1C"/>
          <w:kern w:val="0"/>
          <w:sz w:val="28"/>
          <w:szCs w:val="28"/>
        </w:rPr>
        <w:t>view controller</w:t>
      </w:r>
      <w:r>
        <w:rPr>
          <w:rFonts w:ascii="Helvetica Neue" w:hAnsi="Helvetica Neue" w:cs="Helvetica Neue"/>
          <w:color w:val="1C1C1C"/>
          <w:kern w:val="0"/>
          <w:sz w:val="28"/>
          <w:szCs w:val="28"/>
        </w:rPr>
        <w:t>的任何</w:t>
      </w:r>
      <w:r>
        <w:rPr>
          <w:rFonts w:ascii="Helvetica Neue" w:hAnsi="Helvetica Neue" w:cs="Helvetica Neue"/>
          <w:color w:val="1C1C1C"/>
          <w:kern w:val="0"/>
          <w:sz w:val="28"/>
          <w:szCs w:val="28"/>
        </w:rPr>
        <w:t>view</w:t>
      </w:r>
      <w:r>
        <w:rPr>
          <w:rFonts w:ascii="Helvetica Neue" w:hAnsi="Helvetica Neue" w:cs="Helvetica Neue"/>
          <w:color w:val="1C1C1C"/>
          <w:kern w:val="0"/>
          <w:sz w:val="28"/>
          <w:szCs w:val="28"/>
        </w:rPr>
        <w:t>没有用的时候，</w:t>
      </w:r>
      <w:r>
        <w:rPr>
          <w:rFonts w:ascii="Helvetica Neue" w:hAnsi="Helvetica Neue" w:cs="Helvetica Neue"/>
          <w:color w:val="1C1C1C"/>
          <w:kern w:val="0"/>
          <w:sz w:val="28"/>
          <w:szCs w:val="28"/>
        </w:rPr>
        <w:t>viewDidUnload</w:t>
      </w:r>
      <w:r>
        <w:rPr>
          <w:rFonts w:ascii="Helvetica Neue" w:hAnsi="Helvetica Neue" w:cs="Helvetica Neue"/>
          <w:color w:val="1C1C1C"/>
          <w:kern w:val="0"/>
          <w:sz w:val="28"/>
          <w:szCs w:val="28"/>
        </w:rPr>
        <w:t>会被调用，在这里实现将</w:t>
      </w:r>
      <w:r>
        <w:rPr>
          <w:rFonts w:ascii="Helvetica Neue" w:hAnsi="Helvetica Neue" w:cs="Helvetica Neue"/>
          <w:color w:val="1C1C1C"/>
          <w:kern w:val="0"/>
          <w:sz w:val="28"/>
          <w:szCs w:val="28"/>
        </w:rPr>
        <w:t>retain</w:t>
      </w:r>
      <w:r>
        <w:rPr>
          <w:rFonts w:ascii="Helvetica Neue" w:hAnsi="Helvetica Neue" w:cs="Helvetica Neue"/>
          <w:color w:val="1C1C1C"/>
          <w:kern w:val="0"/>
          <w:sz w:val="28"/>
          <w:szCs w:val="28"/>
        </w:rPr>
        <w:t>的</w:t>
      </w:r>
      <w:r>
        <w:rPr>
          <w:rFonts w:ascii="Helvetica Neue" w:hAnsi="Helvetica Neue" w:cs="Helvetica Neue"/>
          <w:color w:val="1C1C1C"/>
          <w:kern w:val="0"/>
          <w:sz w:val="28"/>
          <w:szCs w:val="28"/>
        </w:rPr>
        <w:t>view release,</w:t>
      </w:r>
      <w:r>
        <w:rPr>
          <w:rFonts w:ascii="Helvetica Neue" w:hAnsi="Helvetica Neue" w:cs="Helvetica Neue"/>
          <w:color w:val="1C1C1C"/>
          <w:kern w:val="0"/>
          <w:sz w:val="28"/>
          <w:szCs w:val="28"/>
        </w:rPr>
        <w:t>如果是</w:t>
      </w:r>
      <w:r>
        <w:rPr>
          <w:rFonts w:ascii="Helvetica Neue" w:hAnsi="Helvetica Neue" w:cs="Helvetica Neue"/>
          <w:color w:val="1C1C1C"/>
          <w:kern w:val="0"/>
          <w:sz w:val="28"/>
          <w:szCs w:val="28"/>
        </w:rPr>
        <w:t>retain</w:t>
      </w:r>
      <w:r>
        <w:rPr>
          <w:rFonts w:ascii="Helvetica Neue" w:hAnsi="Helvetica Neue" w:cs="Helvetica Neue"/>
          <w:color w:val="1C1C1C"/>
          <w:kern w:val="0"/>
          <w:sz w:val="28"/>
          <w:szCs w:val="28"/>
        </w:rPr>
        <w:t>的</w:t>
      </w:r>
      <w:r>
        <w:rPr>
          <w:rFonts w:ascii="Helvetica Neue" w:hAnsi="Helvetica Neue" w:cs="Helvetica Neue"/>
          <w:color w:val="1C1C1C"/>
          <w:kern w:val="0"/>
          <w:sz w:val="28"/>
          <w:szCs w:val="28"/>
        </w:rPr>
        <w:t xml:space="preserve">IBOutlet view </w:t>
      </w:r>
      <w:r>
        <w:rPr>
          <w:rFonts w:ascii="Helvetica Neue" w:hAnsi="Helvetica Neue" w:cs="Helvetica Neue"/>
          <w:color w:val="1C1C1C"/>
          <w:kern w:val="0"/>
          <w:sz w:val="28"/>
          <w:szCs w:val="28"/>
        </w:rPr>
        <w:t>属性则不要在这里</w:t>
      </w:r>
      <w:r>
        <w:rPr>
          <w:rFonts w:ascii="Helvetica Neue" w:hAnsi="Helvetica Neue" w:cs="Helvetica Neue"/>
          <w:color w:val="1C1C1C"/>
          <w:kern w:val="0"/>
          <w:sz w:val="28"/>
          <w:szCs w:val="28"/>
        </w:rPr>
        <w:t>release,IBOutlet</w:t>
      </w:r>
      <w:r>
        <w:rPr>
          <w:rFonts w:ascii="Helvetica Neue" w:hAnsi="Helvetica Neue" w:cs="Helvetica Neue"/>
          <w:color w:val="1C1C1C"/>
          <w:kern w:val="0"/>
          <w:sz w:val="28"/>
          <w:szCs w:val="28"/>
        </w:rPr>
        <w:t>会负责</w:t>
      </w:r>
      <w:r>
        <w:rPr>
          <w:rFonts w:ascii="Helvetica Neue" w:hAnsi="Helvetica Neue" w:cs="Helvetica Neue"/>
          <w:color w:val="1C1C1C"/>
          <w:kern w:val="0"/>
          <w:sz w:val="28"/>
          <w:szCs w:val="28"/>
        </w:rPr>
        <w:t xml:space="preserve">release </w:t>
      </w:r>
      <w:r>
        <w:rPr>
          <w:rFonts w:ascii="Helvetica Neue" w:hAnsi="Helvetica Neue" w:cs="Helvetica Neue"/>
          <w:color w:val="1C1C1C"/>
          <w:kern w:val="0"/>
          <w:sz w:val="28"/>
          <w:szCs w:val="28"/>
        </w:rPr>
        <w:t>。</w:t>
      </w:r>
    </w:p>
    <w:p w14:paraId="52DA476D"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关键字</w:t>
      </w:r>
      <w:r>
        <w:rPr>
          <w:rFonts w:ascii="Helvetica Neue" w:hAnsi="Helvetica Neue" w:cs="Helvetica Neue"/>
          <w:b/>
          <w:bCs/>
          <w:color w:val="16A53F"/>
          <w:kern w:val="0"/>
          <w:sz w:val="28"/>
          <w:szCs w:val="28"/>
        </w:rPr>
        <w:t>volatile</w:t>
      </w:r>
      <w:r>
        <w:rPr>
          <w:rFonts w:ascii="Helvetica Neue" w:hAnsi="Helvetica Neue" w:cs="Helvetica Neue"/>
          <w:b/>
          <w:bCs/>
          <w:color w:val="16A53F"/>
          <w:kern w:val="0"/>
          <w:sz w:val="28"/>
          <w:szCs w:val="28"/>
        </w:rPr>
        <w:t>有什么含意</w:t>
      </w:r>
      <w:r>
        <w:rPr>
          <w:rFonts w:ascii="Helvetica Neue" w:hAnsi="Helvetica Neue" w:cs="Helvetica Neue"/>
          <w:b/>
          <w:bCs/>
          <w:color w:val="16A53F"/>
          <w:kern w:val="0"/>
          <w:sz w:val="28"/>
          <w:szCs w:val="28"/>
        </w:rPr>
        <w:t>?</w:t>
      </w:r>
      <w:r>
        <w:rPr>
          <w:rFonts w:ascii="Helvetica Neue" w:hAnsi="Helvetica Neue" w:cs="Helvetica Neue"/>
          <w:b/>
          <w:bCs/>
          <w:color w:val="16A53F"/>
          <w:kern w:val="0"/>
          <w:sz w:val="28"/>
          <w:szCs w:val="28"/>
        </w:rPr>
        <w:t>并给出三个不同的例子：</w:t>
      </w:r>
    </w:p>
    <w:p w14:paraId="1AF306BA" w14:textId="77777777" w:rsidR="00AD53E8" w:rsidRDefault="00AD53E8" w:rsidP="00AD53E8">
      <w:pPr>
        <w:widowControl/>
        <w:numPr>
          <w:ilvl w:val="0"/>
          <w:numId w:val="90"/>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一个定义为</w:t>
      </w:r>
      <w:r>
        <w:rPr>
          <w:rFonts w:ascii="Helvetica Neue" w:hAnsi="Helvetica Neue" w:cs="Helvetica Neue"/>
          <w:color w:val="1C1C1C"/>
          <w:kern w:val="0"/>
          <w:sz w:val="28"/>
          <w:szCs w:val="28"/>
        </w:rPr>
        <w:t>volatile</w:t>
      </w:r>
      <w:r>
        <w:rPr>
          <w:rFonts w:ascii="Helvetica Neue" w:hAnsi="Helvetica Neue" w:cs="Helvetica Neue"/>
          <w:color w:val="1C1C1C"/>
          <w:kern w:val="0"/>
          <w:sz w:val="28"/>
          <w:szCs w:val="28"/>
        </w:rPr>
        <w:t>的变量是说这变量可能会被意想不到地改变，这样，编译器就不会去假设这个变量的值了。精确地说就是，优化器在用到这个变量时必须每次都小心地重新读取这个变量的值，而不是使用保存在寄存器里的备份。下面是</w:t>
      </w:r>
      <w:r>
        <w:rPr>
          <w:rFonts w:ascii="Helvetica Neue" w:hAnsi="Helvetica Neue" w:cs="Helvetica Neue"/>
          <w:color w:val="1C1C1C"/>
          <w:kern w:val="0"/>
          <w:sz w:val="28"/>
          <w:szCs w:val="28"/>
        </w:rPr>
        <w:t>volatile</w:t>
      </w:r>
      <w:r>
        <w:rPr>
          <w:rFonts w:ascii="Helvetica Neue" w:hAnsi="Helvetica Neue" w:cs="Helvetica Neue"/>
          <w:color w:val="1C1C1C"/>
          <w:kern w:val="0"/>
          <w:sz w:val="28"/>
          <w:szCs w:val="28"/>
        </w:rPr>
        <w:t>变量的几个例子：</w:t>
      </w:r>
    </w:p>
    <w:p w14:paraId="7855D726"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1.</w:t>
      </w:r>
      <w:r>
        <w:rPr>
          <w:rFonts w:ascii="Helvetica Neue" w:hAnsi="Helvetica Neue" w:cs="Helvetica Neue"/>
          <w:color w:val="1C1C1C"/>
          <w:kern w:val="0"/>
          <w:sz w:val="28"/>
          <w:szCs w:val="28"/>
        </w:rPr>
        <w:t>并行设备的硬件寄存器（如：状态寄存器）；</w:t>
      </w:r>
    </w:p>
    <w:p w14:paraId="102BB4E2"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2.</w:t>
      </w:r>
      <w:r>
        <w:rPr>
          <w:rFonts w:ascii="Helvetica Neue" w:hAnsi="Helvetica Neue" w:cs="Helvetica Neue"/>
          <w:color w:val="1C1C1C"/>
          <w:kern w:val="0"/>
          <w:sz w:val="28"/>
          <w:szCs w:val="28"/>
        </w:rPr>
        <w:t>一个中断服务子程序中会访问到的非自动变量</w:t>
      </w:r>
      <w:r>
        <w:rPr>
          <w:rFonts w:ascii="Helvetica Neue" w:hAnsi="Helvetica Neue" w:cs="Helvetica Neue"/>
          <w:color w:val="1C1C1C"/>
          <w:kern w:val="0"/>
          <w:sz w:val="28"/>
          <w:szCs w:val="28"/>
        </w:rPr>
        <w:t>(Non-automatic variables)</w:t>
      </w:r>
      <w:r>
        <w:rPr>
          <w:rFonts w:ascii="Helvetica Neue" w:hAnsi="Helvetica Neue" w:cs="Helvetica Neue"/>
          <w:color w:val="1C1C1C"/>
          <w:kern w:val="0"/>
          <w:sz w:val="28"/>
          <w:szCs w:val="28"/>
        </w:rPr>
        <w:t>；</w:t>
      </w:r>
    </w:p>
    <w:p w14:paraId="77C7011D"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3.</w:t>
      </w:r>
      <w:r>
        <w:rPr>
          <w:rFonts w:ascii="Helvetica Neue" w:hAnsi="Helvetica Neue" w:cs="Helvetica Neue"/>
          <w:color w:val="1C1C1C"/>
          <w:kern w:val="0"/>
          <w:sz w:val="28"/>
          <w:szCs w:val="28"/>
        </w:rPr>
        <w:t>多线程应用中被几个任务共享的变量。</w:t>
      </w:r>
    </w:p>
    <w:p w14:paraId="2882AC86"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@synthesize</w:t>
      </w:r>
      <w:r>
        <w:rPr>
          <w:rFonts w:ascii="Helvetica Neue" w:hAnsi="Helvetica Neue" w:cs="Helvetica Neue"/>
          <w:b/>
          <w:bCs/>
          <w:color w:val="16A53F"/>
          <w:kern w:val="0"/>
          <w:sz w:val="28"/>
          <w:szCs w:val="28"/>
        </w:rPr>
        <w:t>、</w:t>
      </w:r>
      <w:r>
        <w:rPr>
          <w:rFonts w:ascii="Helvetica Neue" w:hAnsi="Helvetica Neue" w:cs="Helvetica Neue"/>
          <w:b/>
          <w:bCs/>
          <w:color w:val="16A53F"/>
          <w:kern w:val="0"/>
          <w:sz w:val="28"/>
          <w:szCs w:val="28"/>
        </w:rPr>
        <w:t>@dynamic</w:t>
      </w:r>
      <w:r>
        <w:rPr>
          <w:rFonts w:ascii="Helvetica Neue" w:hAnsi="Helvetica Neue" w:cs="Helvetica Neue"/>
          <w:b/>
          <w:bCs/>
          <w:color w:val="16A53F"/>
          <w:kern w:val="0"/>
          <w:sz w:val="28"/>
          <w:szCs w:val="28"/>
        </w:rPr>
        <w:t>的理解</w:t>
      </w:r>
    </w:p>
    <w:p w14:paraId="3821553D" w14:textId="77777777" w:rsidR="00AD53E8" w:rsidRDefault="00AD53E8" w:rsidP="00AD53E8">
      <w:pPr>
        <w:widowControl/>
        <w:numPr>
          <w:ilvl w:val="0"/>
          <w:numId w:val="91"/>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@synthesize</w:t>
      </w:r>
      <w:r>
        <w:rPr>
          <w:rFonts w:ascii="Helvetica Neue" w:hAnsi="Helvetica Neue" w:cs="Helvetica Neue"/>
          <w:color w:val="1C1C1C"/>
          <w:kern w:val="0"/>
          <w:sz w:val="28"/>
          <w:szCs w:val="28"/>
        </w:rPr>
        <w:t>是系统自动生成</w:t>
      </w:r>
      <w:r>
        <w:rPr>
          <w:rFonts w:ascii="Helvetica Neue" w:hAnsi="Helvetica Neue" w:cs="Helvetica Neue"/>
          <w:color w:val="1C1C1C"/>
          <w:kern w:val="0"/>
          <w:sz w:val="28"/>
          <w:szCs w:val="28"/>
        </w:rPr>
        <w:t>getter</w:t>
      </w:r>
      <w:r>
        <w:rPr>
          <w:rFonts w:ascii="Helvetica Neue" w:hAnsi="Helvetica Neue" w:cs="Helvetica Neue"/>
          <w:color w:val="1C1C1C"/>
          <w:kern w:val="0"/>
          <w:sz w:val="28"/>
          <w:szCs w:val="28"/>
        </w:rPr>
        <w:t>和</w:t>
      </w:r>
      <w:r>
        <w:rPr>
          <w:rFonts w:ascii="Helvetica Neue" w:hAnsi="Helvetica Neue" w:cs="Helvetica Neue"/>
          <w:color w:val="1C1C1C"/>
          <w:kern w:val="0"/>
          <w:sz w:val="28"/>
          <w:szCs w:val="28"/>
        </w:rPr>
        <w:t>setter</w:t>
      </w:r>
      <w:r>
        <w:rPr>
          <w:rFonts w:ascii="Helvetica Neue" w:hAnsi="Helvetica Neue" w:cs="Helvetica Neue"/>
          <w:color w:val="1C1C1C"/>
          <w:kern w:val="0"/>
          <w:sz w:val="28"/>
          <w:szCs w:val="28"/>
        </w:rPr>
        <w:t>属性声明</w:t>
      </w:r>
      <w:r>
        <w:rPr>
          <w:rFonts w:ascii="Helvetica Neue" w:hAnsi="Helvetica Neue" w:cs="Helvetica Neue"/>
          <w:color w:val="1C1C1C"/>
          <w:kern w:val="0"/>
          <w:sz w:val="28"/>
          <w:szCs w:val="28"/>
        </w:rPr>
        <w:t>;@synthesize</w:t>
      </w:r>
      <w:r>
        <w:rPr>
          <w:rFonts w:ascii="Helvetica Neue" w:hAnsi="Helvetica Neue" w:cs="Helvetica Neue"/>
          <w:color w:val="1C1C1C"/>
          <w:kern w:val="0"/>
          <w:sz w:val="28"/>
          <w:szCs w:val="28"/>
        </w:rPr>
        <w:t>的意思是，除非开发人员已经做了，否则由编译器生成相应的代码，以满足属性声明；</w:t>
      </w:r>
    </w:p>
    <w:p w14:paraId="71CFE6B7" w14:textId="77777777" w:rsidR="00AD53E8" w:rsidRDefault="00AD53E8" w:rsidP="00AD53E8">
      <w:pPr>
        <w:widowControl/>
        <w:numPr>
          <w:ilvl w:val="0"/>
          <w:numId w:val="91"/>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@dynamic</w:t>
      </w:r>
      <w:r>
        <w:rPr>
          <w:rFonts w:ascii="Helvetica Neue" w:hAnsi="Helvetica Neue" w:cs="Helvetica Neue"/>
          <w:color w:val="1C1C1C"/>
          <w:kern w:val="0"/>
          <w:sz w:val="28"/>
          <w:szCs w:val="28"/>
        </w:rPr>
        <w:t>是开发者自已提供相应的属性声明</w:t>
      </w:r>
      <w:r>
        <w:rPr>
          <w:rFonts w:ascii="Helvetica Neue" w:hAnsi="Helvetica Neue" w:cs="Helvetica Neue"/>
          <w:color w:val="1C1C1C"/>
          <w:kern w:val="0"/>
          <w:sz w:val="28"/>
          <w:szCs w:val="28"/>
        </w:rPr>
        <w:t>,@dynamic</w:t>
      </w:r>
      <w:r>
        <w:rPr>
          <w:rFonts w:ascii="Helvetica Neue" w:hAnsi="Helvetica Neue" w:cs="Helvetica Neue"/>
          <w:color w:val="1C1C1C"/>
          <w:kern w:val="0"/>
          <w:sz w:val="28"/>
          <w:szCs w:val="28"/>
        </w:rPr>
        <w:t>意思是由开发人员提供相应的代码：对于只读属性需要提供</w:t>
      </w:r>
      <w:r>
        <w:rPr>
          <w:rFonts w:ascii="Helvetica Neue" w:hAnsi="Helvetica Neue" w:cs="Helvetica Neue"/>
          <w:color w:val="1C1C1C"/>
          <w:kern w:val="0"/>
          <w:sz w:val="28"/>
          <w:szCs w:val="28"/>
        </w:rPr>
        <w:t>setter</w:t>
      </w:r>
      <w:r>
        <w:rPr>
          <w:rFonts w:ascii="Helvetica Neue" w:hAnsi="Helvetica Neue" w:cs="Helvetica Neue"/>
          <w:color w:val="1C1C1C"/>
          <w:kern w:val="0"/>
          <w:sz w:val="28"/>
          <w:szCs w:val="28"/>
        </w:rPr>
        <w:t>，对于读写属性需要提供</w:t>
      </w:r>
      <w:r>
        <w:rPr>
          <w:rFonts w:ascii="Helvetica Neue" w:hAnsi="Helvetica Neue" w:cs="Helvetica Neue"/>
          <w:color w:val="1C1C1C"/>
          <w:kern w:val="0"/>
          <w:sz w:val="28"/>
          <w:szCs w:val="28"/>
        </w:rPr>
        <w:t xml:space="preserve"> setter </w:t>
      </w:r>
      <w:r>
        <w:rPr>
          <w:rFonts w:ascii="Helvetica Neue" w:hAnsi="Helvetica Neue" w:cs="Helvetica Neue"/>
          <w:color w:val="1C1C1C"/>
          <w:kern w:val="0"/>
          <w:sz w:val="28"/>
          <w:szCs w:val="28"/>
        </w:rPr>
        <w:t>和</w:t>
      </w:r>
      <w:r>
        <w:rPr>
          <w:rFonts w:ascii="Helvetica Neue" w:hAnsi="Helvetica Neue" w:cs="Helvetica Neue"/>
          <w:color w:val="1C1C1C"/>
          <w:kern w:val="0"/>
          <w:sz w:val="28"/>
          <w:szCs w:val="28"/>
        </w:rPr>
        <w:t>getter</w:t>
      </w:r>
      <w:r>
        <w:rPr>
          <w:rFonts w:ascii="Helvetica Neue" w:hAnsi="Helvetica Neue" w:cs="Helvetica Neue"/>
          <w:color w:val="1C1C1C"/>
          <w:kern w:val="0"/>
          <w:sz w:val="28"/>
          <w:szCs w:val="28"/>
        </w:rPr>
        <w:t>。查阅了一些资料确定</w:t>
      </w:r>
      <w:r>
        <w:rPr>
          <w:rFonts w:ascii="Helvetica Neue" w:hAnsi="Helvetica Neue" w:cs="Helvetica Neue"/>
          <w:color w:val="1C1C1C"/>
          <w:kern w:val="0"/>
          <w:sz w:val="28"/>
          <w:szCs w:val="28"/>
        </w:rPr>
        <w:t>@dynamic</w:t>
      </w:r>
      <w:r>
        <w:rPr>
          <w:rFonts w:ascii="Helvetica Neue" w:hAnsi="Helvetica Neue" w:cs="Helvetica Neue"/>
          <w:color w:val="1C1C1C"/>
          <w:kern w:val="0"/>
          <w:sz w:val="28"/>
          <w:szCs w:val="28"/>
        </w:rPr>
        <w:t>的意思是告诉编译器</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属性的获取与赋值方法由用户自己实现</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不自动生成。</w:t>
      </w:r>
    </w:p>
    <w:p w14:paraId="4FD2E75A"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frame</w:t>
      </w:r>
      <w:r>
        <w:rPr>
          <w:rFonts w:ascii="Helvetica Neue" w:hAnsi="Helvetica Neue" w:cs="Helvetica Neue"/>
          <w:b/>
          <w:bCs/>
          <w:color w:val="16A53F"/>
          <w:kern w:val="0"/>
          <w:sz w:val="28"/>
          <w:szCs w:val="28"/>
        </w:rPr>
        <w:t>和</w:t>
      </w:r>
      <w:r>
        <w:rPr>
          <w:rFonts w:ascii="Helvetica Neue" w:hAnsi="Helvetica Neue" w:cs="Helvetica Neue"/>
          <w:b/>
          <w:bCs/>
          <w:color w:val="16A53F"/>
          <w:kern w:val="0"/>
          <w:sz w:val="28"/>
          <w:szCs w:val="28"/>
        </w:rPr>
        <w:t>bounds</w:t>
      </w:r>
      <w:r>
        <w:rPr>
          <w:rFonts w:ascii="Helvetica Neue" w:hAnsi="Helvetica Neue" w:cs="Helvetica Neue"/>
          <w:b/>
          <w:bCs/>
          <w:color w:val="16A53F"/>
          <w:kern w:val="0"/>
          <w:sz w:val="28"/>
          <w:szCs w:val="28"/>
        </w:rPr>
        <w:t>有什么不同？</w:t>
      </w:r>
    </w:p>
    <w:p w14:paraId="69023EAF" w14:textId="77777777" w:rsidR="00AD53E8" w:rsidRDefault="00AD53E8" w:rsidP="00AD53E8">
      <w:pPr>
        <w:widowControl/>
        <w:numPr>
          <w:ilvl w:val="0"/>
          <w:numId w:val="92"/>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frame</w:t>
      </w:r>
      <w:r>
        <w:rPr>
          <w:rFonts w:ascii="Helvetica Neue" w:hAnsi="Helvetica Neue" w:cs="Helvetica Neue"/>
          <w:color w:val="1C1C1C"/>
          <w:kern w:val="0"/>
          <w:sz w:val="28"/>
          <w:szCs w:val="28"/>
        </w:rPr>
        <w:t>指的是：该</w:t>
      </w:r>
      <w:r>
        <w:rPr>
          <w:rFonts w:ascii="Helvetica Neue" w:hAnsi="Helvetica Neue" w:cs="Helvetica Neue"/>
          <w:color w:val="1C1C1C"/>
          <w:kern w:val="0"/>
          <w:sz w:val="28"/>
          <w:szCs w:val="28"/>
        </w:rPr>
        <w:t>view</w:t>
      </w:r>
      <w:r>
        <w:rPr>
          <w:rFonts w:ascii="Helvetica Neue" w:hAnsi="Helvetica Neue" w:cs="Helvetica Neue"/>
          <w:color w:val="1C1C1C"/>
          <w:kern w:val="0"/>
          <w:sz w:val="28"/>
          <w:szCs w:val="28"/>
        </w:rPr>
        <w:t>在父</w:t>
      </w:r>
      <w:r>
        <w:rPr>
          <w:rFonts w:ascii="Helvetica Neue" w:hAnsi="Helvetica Neue" w:cs="Helvetica Neue"/>
          <w:color w:val="1C1C1C"/>
          <w:kern w:val="0"/>
          <w:sz w:val="28"/>
          <w:szCs w:val="28"/>
        </w:rPr>
        <w:t>view</w:t>
      </w:r>
      <w:r>
        <w:rPr>
          <w:rFonts w:ascii="Helvetica Neue" w:hAnsi="Helvetica Neue" w:cs="Helvetica Neue"/>
          <w:color w:val="1C1C1C"/>
          <w:kern w:val="0"/>
          <w:sz w:val="28"/>
          <w:szCs w:val="28"/>
        </w:rPr>
        <w:t>坐标系统中的位置和大小。（参照点是父亲的坐标系统）</w:t>
      </w:r>
    </w:p>
    <w:p w14:paraId="162BBB5C" w14:textId="77777777" w:rsidR="00AD53E8" w:rsidRDefault="00AD53E8" w:rsidP="00AD53E8">
      <w:pPr>
        <w:widowControl/>
        <w:numPr>
          <w:ilvl w:val="0"/>
          <w:numId w:val="92"/>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bounds</w:t>
      </w:r>
      <w:r>
        <w:rPr>
          <w:rFonts w:ascii="Helvetica Neue" w:hAnsi="Helvetica Neue" w:cs="Helvetica Neue"/>
          <w:color w:val="1C1C1C"/>
          <w:kern w:val="0"/>
          <w:sz w:val="28"/>
          <w:szCs w:val="28"/>
        </w:rPr>
        <w:t>指的是：该</w:t>
      </w:r>
      <w:r>
        <w:rPr>
          <w:rFonts w:ascii="Helvetica Neue" w:hAnsi="Helvetica Neue" w:cs="Helvetica Neue"/>
          <w:color w:val="1C1C1C"/>
          <w:kern w:val="0"/>
          <w:sz w:val="28"/>
          <w:szCs w:val="28"/>
        </w:rPr>
        <w:t>view</w:t>
      </w:r>
      <w:r>
        <w:rPr>
          <w:rFonts w:ascii="Helvetica Neue" w:hAnsi="Helvetica Neue" w:cs="Helvetica Neue"/>
          <w:color w:val="1C1C1C"/>
          <w:kern w:val="0"/>
          <w:sz w:val="28"/>
          <w:szCs w:val="28"/>
        </w:rPr>
        <w:t>在本身坐标系统中的位置和大小。（参照点是本身坐标系统）</w:t>
      </w:r>
    </w:p>
    <w:p w14:paraId="26BF6E99"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view</w:t>
      </w:r>
      <w:r>
        <w:rPr>
          <w:rFonts w:ascii="Helvetica Neue" w:hAnsi="Helvetica Neue" w:cs="Helvetica Neue"/>
          <w:b/>
          <w:bCs/>
          <w:color w:val="16A53F"/>
          <w:kern w:val="0"/>
          <w:sz w:val="28"/>
          <w:szCs w:val="28"/>
        </w:rPr>
        <w:t>的</w:t>
      </w:r>
      <w:r>
        <w:rPr>
          <w:rFonts w:ascii="Helvetica Neue" w:hAnsi="Helvetica Neue" w:cs="Helvetica Neue"/>
          <w:b/>
          <w:bCs/>
          <w:color w:val="16A53F"/>
          <w:kern w:val="0"/>
          <w:sz w:val="28"/>
          <w:szCs w:val="28"/>
        </w:rPr>
        <w:t>touch</w:t>
      </w:r>
      <w:r>
        <w:rPr>
          <w:rFonts w:ascii="Helvetica Neue" w:hAnsi="Helvetica Neue" w:cs="Helvetica Neue"/>
          <w:b/>
          <w:bCs/>
          <w:color w:val="16A53F"/>
          <w:kern w:val="0"/>
          <w:sz w:val="28"/>
          <w:szCs w:val="28"/>
        </w:rPr>
        <w:t>事件有哪些？</w:t>
      </w:r>
    </w:p>
    <w:tbl>
      <w:tblPr>
        <w:tblW w:w="0" w:type="auto"/>
        <w:tblBorders>
          <w:top w:val="nil"/>
          <w:left w:val="nil"/>
          <w:right w:val="nil"/>
        </w:tblBorders>
        <w:tblLayout w:type="fixed"/>
        <w:tblLook w:val="0000" w:firstRow="0" w:lastRow="0" w:firstColumn="0" w:lastColumn="0" w:noHBand="0" w:noVBand="0"/>
      </w:tblPr>
      <w:tblGrid>
        <w:gridCol w:w="640"/>
        <w:gridCol w:w="13760"/>
      </w:tblGrid>
      <w:tr w:rsidR="00AD53E8" w14:paraId="11F1552C" w14:textId="77777777">
        <w:tc>
          <w:tcPr>
            <w:tcW w:w="640" w:type="dxa"/>
          </w:tcPr>
          <w:p w14:paraId="1902A393"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w:t>
            </w:r>
          </w:p>
          <w:p w14:paraId="1549F687"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2</w:t>
            </w:r>
          </w:p>
          <w:p w14:paraId="51834E64"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3</w:t>
            </w:r>
          </w:p>
          <w:p w14:paraId="356338C2"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4</w:t>
            </w:r>
          </w:p>
        </w:tc>
        <w:tc>
          <w:tcPr>
            <w:tcW w:w="13760" w:type="dxa"/>
          </w:tcPr>
          <w:p w14:paraId="3A852991"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roofErr w:type="gramStart"/>
            <w:r>
              <w:rPr>
                <w:rFonts w:ascii="Consolas" w:hAnsi="Consolas" w:cs="Consolas"/>
                <w:color w:val="1C1C1C"/>
                <w:kern w:val="0"/>
                <w:sz w:val="28"/>
                <w:szCs w:val="28"/>
              </w:rPr>
              <w:t>void</w:t>
            </w:r>
            <w:proofErr w:type="gramEnd"/>
            <w:r>
              <w:rPr>
                <w:rFonts w:ascii="Consolas" w:hAnsi="Consolas" w:cs="Consolas"/>
                <w:color w:val="1C1C1C"/>
                <w:kern w:val="0"/>
                <w:sz w:val="28"/>
                <w:szCs w:val="28"/>
              </w:rPr>
              <w:t>)touchesBegan:(NSSet *)touches withEvent:(UIEvent *)event;</w:t>
            </w:r>
          </w:p>
          <w:p w14:paraId="21987745"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roofErr w:type="gramStart"/>
            <w:r>
              <w:rPr>
                <w:rFonts w:ascii="Consolas" w:hAnsi="Consolas" w:cs="Consolas"/>
                <w:color w:val="1C1C1C"/>
                <w:kern w:val="0"/>
                <w:sz w:val="28"/>
                <w:szCs w:val="28"/>
              </w:rPr>
              <w:t>void</w:t>
            </w:r>
            <w:proofErr w:type="gramEnd"/>
            <w:r>
              <w:rPr>
                <w:rFonts w:ascii="Consolas" w:hAnsi="Consolas" w:cs="Consolas"/>
                <w:color w:val="1C1C1C"/>
                <w:kern w:val="0"/>
                <w:sz w:val="28"/>
                <w:szCs w:val="28"/>
              </w:rPr>
              <w:t>)touchesMoved:(NSSet *)touches withEvent:(UIEvent *)event;</w:t>
            </w:r>
          </w:p>
          <w:p w14:paraId="71245281"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roofErr w:type="gramStart"/>
            <w:r>
              <w:rPr>
                <w:rFonts w:ascii="Consolas" w:hAnsi="Consolas" w:cs="Consolas"/>
                <w:color w:val="1C1C1C"/>
                <w:kern w:val="0"/>
                <w:sz w:val="28"/>
                <w:szCs w:val="28"/>
              </w:rPr>
              <w:t>void</w:t>
            </w:r>
            <w:proofErr w:type="gramEnd"/>
            <w:r>
              <w:rPr>
                <w:rFonts w:ascii="Consolas" w:hAnsi="Consolas" w:cs="Consolas"/>
                <w:color w:val="1C1C1C"/>
                <w:kern w:val="0"/>
                <w:sz w:val="28"/>
                <w:szCs w:val="28"/>
              </w:rPr>
              <w:t>)touchesEnded:(NSSet *)touches withEvent:(UIEvent *)event; </w:t>
            </w:r>
          </w:p>
          <w:p w14:paraId="197E00CC"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roofErr w:type="gramStart"/>
            <w:r>
              <w:rPr>
                <w:rFonts w:ascii="Consolas" w:hAnsi="Consolas" w:cs="Consolas"/>
                <w:color w:val="1C1C1C"/>
                <w:kern w:val="0"/>
                <w:sz w:val="28"/>
                <w:szCs w:val="28"/>
              </w:rPr>
              <w:t>void</w:t>
            </w:r>
            <w:proofErr w:type="gramEnd"/>
            <w:r>
              <w:rPr>
                <w:rFonts w:ascii="Consolas" w:hAnsi="Consolas" w:cs="Consolas"/>
                <w:color w:val="1C1C1C"/>
                <w:kern w:val="0"/>
                <w:sz w:val="28"/>
                <w:szCs w:val="28"/>
              </w:rPr>
              <w:t>)touchesCancelled:(NSSet *)touches withEvent:(UIEvent *)event;</w:t>
            </w:r>
          </w:p>
        </w:tc>
      </w:tr>
    </w:tbl>
    <w:p w14:paraId="725D4243"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自定义实现</w:t>
      </w:r>
      <w:r>
        <w:rPr>
          <w:rFonts w:ascii="Helvetica Neue" w:hAnsi="Helvetica Neue" w:cs="Helvetica Neue"/>
          <w:b/>
          <w:bCs/>
          <w:color w:val="16A53F"/>
          <w:kern w:val="0"/>
          <w:sz w:val="28"/>
          <w:szCs w:val="28"/>
        </w:rPr>
        <w:t>UITabbarController</w:t>
      </w:r>
      <w:r>
        <w:rPr>
          <w:rFonts w:ascii="Helvetica Neue" w:hAnsi="Helvetica Neue" w:cs="Helvetica Neue"/>
          <w:b/>
          <w:bCs/>
          <w:color w:val="16A53F"/>
          <w:kern w:val="0"/>
          <w:sz w:val="28"/>
          <w:szCs w:val="28"/>
        </w:rPr>
        <w:t>的原理</w:t>
      </w:r>
    </w:p>
    <w:p w14:paraId="7EC3F6E7" w14:textId="77777777" w:rsidR="00AD53E8" w:rsidRDefault="00AD53E8" w:rsidP="00AD53E8">
      <w:pPr>
        <w:widowControl/>
        <w:numPr>
          <w:ilvl w:val="0"/>
          <w:numId w:val="93"/>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运用字典，点击五个按钮的一个可以从字典里选择一个控制器对象，将其</w:t>
      </w:r>
      <w:r>
        <w:rPr>
          <w:rFonts w:ascii="Helvetica Neue" w:hAnsi="Helvetica Neue" w:cs="Helvetica Neue"/>
          <w:color w:val="1C1C1C"/>
          <w:kern w:val="0"/>
          <w:sz w:val="28"/>
          <w:szCs w:val="28"/>
        </w:rPr>
        <w:t>View</w:t>
      </w:r>
      <w:r>
        <w:rPr>
          <w:rFonts w:ascii="Helvetica Neue" w:hAnsi="Helvetica Neue" w:cs="Helvetica Neue"/>
          <w:color w:val="1C1C1C"/>
          <w:kern w:val="0"/>
          <w:sz w:val="28"/>
          <w:szCs w:val="28"/>
        </w:rPr>
        <w:t>显示到主控制器视图上。</w:t>
      </w:r>
    </w:p>
    <w:p w14:paraId="3EE3F1C8"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iOS</w:t>
      </w:r>
      <w:r>
        <w:rPr>
          <w:rFonts w:ascii="Helvetica Neue" w:hAnsi="Helvetica Neue" w:cs="Helvetica Neue"/>
          <w:b/>
          <w:bCs/>
          <w:color w:val="16A53F"/>
          <w:kern w:val="0"/>
          <w:sz w:val="28"/>
          <w:szCs w:val="28"/>
        </w:rPr>
        <w:t>中的响应者链的工作原理</w:t>
      </w:r>
    </w:p>
    <w:p w14:paraId="49BF54DB" w14:textId="77777777" w:rsidR="00AD53E8" w:rsidRDefault="00AD53E8" w:rsidP="00AD53E8">
      <w:pPr>
        <w:widowControl/>
        <w:numPr>
          <w:ilvl w:val="0"/>
          <w:numId w:val="94"/>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每一个应用有一个响应者链，我们的视图结构是一个</w:t>
      </w:r>
      <w:r>
        <w:rPr>
          <w:rFonts w:ascii="Helvetica Neue" w:hAnsi="Helvetica Neue" w:cs="Helvetica Neue"/>
          <w:color w:val="1C1C1C"/>
          <w:kern w:val="0"/>
          <w:sz w:val="28"/>
          <w:szCs w:val="28"/>
        </w:rPr>
        <w:t>N</w:t>
      </w:r>
      <w:r>
        <w:rPr>
          <w:rFonts w:ascii="Helvetica Neue" w:hAnsi="Helvetica Neue" w:cs="Helvetica Neue"/>
          <w:color w:val="1C1C1C"/>
          <w:kern w:val="0"/>
          <w:sz w:val="28"/>
          <w:szCs w:val="28"/>
        </w:rPr>
        <w:t>叉树</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一个视图可以有多个子视图，一个子视图同一时刻只有一个父视图</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而每一个继承</w:t>
      </w:r>
      <w:r>
        <w:rPr>
          <w:rFonts w:ascii="Helvetica Neue" w:hAnsi="Helvetica Neue" w:cs="Helvetica Neue"/>
          <w:color w:val="1C1C1C"/>
          <w:kern w:val="0"/>
          <w:sz w:val="28"/>
          <w:szCs w:val="28"/>
        </w:rPr>
        <w:t>UIResponder</w:t>
      </w:r>
      <w:r>
        <w:rPr>
          <w:rFonts w:ascii="Helvetica Neue" w:hAnsi="Helvetica Neue" w:cs="Helvetica Neue"/>
          <w:color w:val="1C1C1C"/>
          <w:kern w:val="0"/>
          <w:sz w:val="28"/>
          <w:szCs w:val="28"/>
        </w:rPr>
        <w:t>的对象都可以在这个</w:t>
      </w:r>
      <w:r>
        <w:rPr>
          <w:rFonts w:ascii="Helvetica Neue" w:hAnsi="Helvetica Neue" w:cs="Helvetica Neue"/>
          <w:color w:val="1C1C1C"/>
          <w:kern w:val="0"/>
          <w:sz w:val="28"/>
          <w:szCs w:val="28"/>
        </w:rPr>
        <w:t>N</w:t>
      </w:r>
      <w:r>
        <w:rPr>
          <w:rFonts w:ascii="Helvetica Neue" w:hAnsi="Helvetica Neue" w:cs="Helvetica Neue"/>
          <w:color w:val="1C1C1C"/>
          <w:kern w:val="0"/>
          <w:sz w:val="28"/>
          <w:szCs w:val="28"/>
        </w:rPr>
        <w:t>叉树中扮演一个节点。</w:t>
      </w:r>
    </w:p>
    <w:p w14:paraId="4C272F2C" w14:textId="77777777" w:rsidR="00AD53E8" w:rsidRDefault="00AD53E8" w:rsidP="00AD53E8">
      <w:pPr>
        <w:widowControl/>
        <w:numPr>
          <w:ilvl w:val="0"/>
          <w:numId w:val="94"/>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当叶节点成为最高响应者的时候，从这个叶节点开始往其父节点开始追朔出一条链，那么对于这一个叶节点来讲，这一条链就是当前的响应者链。响应者链将系统捕获到的</w:t>
      </w:r>
      <w:r>
        <w:rPr>
          <w:rFonts w:ascii="Helvetica Neue" w:hAnsi="Helvetica Neue" w:cs="Helvetica Neue"/>
          <w:color w:val="1C1C1C"/>
          <w:kern w:val="0"/>
          <w:sz w:val="28"/>
          <w:szCs w:val="28"/>
        </w:rPr>
        <w:t>UIEvent</w:t>
      </w:r>
      <w:r>
        <w:rPr>
          <w:rFonts w:ascii="Helvetica Neue" w:hAnsi="Helvetica Neue" w:cs="Helvetica Neue"/>
          <w:color w:val="1C1C1C"/>
          <w:kern w:val="0"/>
          <w:sz w:val="28"/>
          <w:szCs w:val="28"/>
        </w:rPr>
        <w:t>与</w:t>
      </w:r>
      <w:r>
        <w:rPr>
          <w:rFonts w:ascii="Helvetica Neue" w:hAnsi="Helvetica Neue" w:cs="Helvetica Neue"/>
          <w:color w:val="1C1C1C"/>
          <w:kern w:val="0"/>
          <w:sz w:val="28"/>
          <w:szCs w:val="28"/>
        </w:rPr>
        <w:t>UITouch</w:t>
      </w:r>
      <w:r>
        <w:rPr>
          <w:rFonts w:ascii="Helvetica Neue" w:hAnsi="Helvetica Neue" w:cs="Helvetica Neue"/>
          <w:color w:val="1C1C1C"/>
          <w:kern w:val="0"/>
          <w:sz w:val="28"/>
          <w:szCs w:val="28"/>
        </w:rPr>
        <w:t>从叶节点开始层层向下分发，期间可以选择停止分发，也可以选择继续向下分发。</w:t>
      </w:r>
    </w:p>
    <w:p w14:paraId="16498E1E" w14:textId="77777777" w:rsidR="00AD53E8" w:rsidRDefault="00AD53E8" w:rsidP="00AD53E8">
      <w:pPr>
        <w:widowControl/>
        <w:numPr>
          <w:ilvl w:val="0"/>
          <w:numId w:val="94"/>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如需了解更多细节，请读</w:t>
      </w:r>
      <w:hyperlink r:id="rId38" w:history="1">
        <w:r>
          <w:rPr>
            <w:rFonts w:ascii="Helvetica Neue" w:hAnsi="Helvetica Neue" w:cs="Helvetica Neue"/>
            <w:color w:val="E34B06"/>
            <w:kern w:val="0"/>
            <w:sz w:val="28"/>
            <w:szCs w:val="28"/>
          </w:rPr>
          <w:t>这篇文章</w:t>
        </w:r>
      </w:hyperlink>
      <w:r>
        <w:rPr>
          <w:rFonts w:ascii="Helvetica Neue" w:hAnsi="Helvetica Neue" w:cs="Helvetica Neue"/>
          <w:color w:val="1C1C1C"/>
          <w:kern w:val="0"/>
          <w:sz w:val="28"/>
          <w:szCs w:val="28"/>
        </w:rPr>
        <w:t>。</w:t>
      </w:r>
    </w:p>
    <w:p w14:paraId="1EDDD44A"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View</w:t>
      </w:r>
      <w:r>
        <w:rPr>
          <w:rFonts w:ascii="Helvetica Neue" w:hAnsi="Helvetica Neue" w:cs="Helvetica Neue"/>
          <w:b/>
          <w:bCs/>
          <w:color w:val="16A53F"/>
          <w:kern w:val="0"/>
          <w:sz w:val="28"/>
          <w:szCs w:val="28"/>
        </w:rPr>
        <w:t>和</w:t>
      </w:r>
      <w:r>
        <w:rPr>
          <w:rFonts w:ascii="Helvetica Neue" w:hAnsi="Helvetica Neue" w:cs="Helvetica Neue"/>
          <w:b/>
          <w:bCs/>
          <w:color w:val="16A53F"/>
          <w:kern w:val="0"/>
          <w:sz w:val="28"/>
          <w:szCs w:val="28"/>
        </w:rPr>
        <w:t>View</w:t>
      </w:r>
      <w:r>
        <w:rPr>
          <w:rFonts w:ascii="Helvetica Neue" w:hAnsi="Helvetica Neue" w:cs="Helvetica Neue"/>
          <w:b/>
          <w:bCs/>
          <w:color w:val="16A53F"/>
          <w:kern w:val="0"/>
          <w:sz w:val="28"/>
          <w:szCs w:val="28"/>
        </w:rPr>
        <w:t>之间传值方式</w:t>
      </w:r>
    </w:p>
    <w:p w14:paraId="3F25E7FC" w14:textId="77777777" w:rsidR="00AD53E8" w:rsidRDefault="00AD53E8" w:rsidP="00AD53E8">
      <w:pPr>
        <w:widowControl/>
        <w:numPr>
          <w:ilvl w:val="0"/>
          <w:numId w:val="9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对象的</w:t>
      </w:r>
      <w:r>
        <w:rPr>
          <w:rFonts w:ascii="Helvetica Neue" w:hAnsi="Helvetica Neue" w:cs="Helvetica Neue"/>
          <w:color w:val="1C1C1C"/>
          <w:kern w:val="0"/>
          <w:sz w:val="28"/>
          <w:szCs w:val="28"/>
        </w:rPr>
        <w:t>property</w:t>
      </w:r>
      <w:r>
        <w:rPr>
          <w:rFonts w:ascii="Helvetica Neue" w:hAnsi="Helvetica Neue" w:cs="Helvetica Neue"/>
          <w:color w:val="1C1C1C"/>
          <w:kern w:val="0"/>
          <w:sz w:val="28"/>
          <w:szCs w:val="28"/>
        </w:rPr>
        <w:t>属性传值；</w:t>
      </w:r>
    </w:p>
    <w:p w14:paraId="2C4184DE" w14:textId="77777777" w:rsidR="00AD53E8" w:rsidRDefault="00AD53E8" w:rsidP="00AD53E8">
      <w:pPr>
        <w:widowControl/>
        <w:numPr>
          <w:ilvl w:val="0"/>
          <w:numId w:val="9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方法参数传值；</w:t>
      </w:r>
    </w:p>
    <w:p w14:paraId="6892F5B6" w14:textId="77777777" w:rsidR="00AD53E8" w:rsidRDefault="00AD53E8" w:rsidP="00AD53E8">
      <w:pPr>
        <w:widowControl/>
        <w:numPr>
          <w:ilvl w:val="0"/>
          <w:numId w:val="9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NSUserDefault</w:t>
      </w:r>
      <w:r>
        <w:rPr>
          <w:rFonts w:ascii="Helvetica Neue" w:hAnsi="Helvetica Neue" w:cs="Helvetica Neue"/>
          <w:color w:val="1C1C1C"/>
          <w:kern w:val="0"/>
          <w:sz w:val="28"/>
          <w:szCs w:val="28"/>
        </w:rPr>
        <w:t>传值；</w:t>
      </w:r>
    </w:p>
    <w:p w14:paraId="68E948BE" w14:textId="77777777" w:rsidR="00AD53E8" w:rsidRDefault="00AD53E8" w:rsidP="00AD53E8">
      <w:pPr>
        <w:widowControl/>
        <w:numPr>
          <w:ilvl w:val="0"/>
          <w:numId w:val="9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块传值。</w:t>
      </w:r>
    </w:p>
    <w:p w14:paraId="58988401"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property</w:t>
      </w:r>
      <w:r>
        <w:rPr>
          <w:rFonts w:ascii="Helvetica Neue" w:hAnsi="Helvetica Neue" w:cs="Helvetica Neue"/>
          <w:b/>
          <w:bCs/>
          <w:color w:val="16A53F"/>
          <w:kern w:val="0"/>
          <w:sz w:val="28"/>
          <w:szCs w:val="28"/>
        </w:rPr>
        <w:t>属性的修饰符的作用</w:t>
      </w:r>
    </w:p>
    <w:p w14:paraId="6E0CF22D" w14:textId="77777777" w:rsidR="00AD53E8" w:rsidRDefault="00AD53E8" w:rsidP="00AD53E8">
      <w:pPr>
        <w:widowControl/>
        <w:numPr>
          <w:ilvl w:val="0"/>
          <w:numId w:val="96"/>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getter=getName</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setter=setName</w:t>
      </w:r>
      <w:r>
        <w:rPr>
          <w:rFonts w:ascii="Helvetica Neue" w:hAnsi="Helvetica Neue" w:cs="Helvetica Neue"/>
          <w:color w:val="1C1C1C"/>
          <w:kern w:val="0"/>
          <w:sz w:val="28"/>
          <w:szCs w:val="28"/>
        </w:rPr>
        <w:t>：设置</w:t>
      </w:r>
      <w:r>
        <w:rPr>
          <w:rFonts w:ascii="Helvetica Neue" w:hAnsi="Helvetica Neue" w:cs="Helvetica Neue"/>
          <w:color w:val="1C1C1C"/>
          <w:kern w:val="0"/>
          <w:sz w:val="28"/>
          <w:szCs w:val="28"/>
        </w:rPr>
        <w:t>setter</w:t>
      </w:r>
      <w:r>
        <w:rPr>
          <w:rFonts w:ascii="Helvetica Neue" w:hAnsi="Helvetica Neue" w:cs="Helvetica Neue"/>
          <w:color w:val="1C1C1C"/>
          <w:kern w:val="0"/>
          <w:sz w:val="28"/>
          <w:szCs w:val="28"/>
        </w:rPr>
        <w:t>与</w:t>
      </w:r>
      <w:r>
        <w:rPr>
          <w:rFonts w:ascii="Helvetica Neue" w:hAnsi="Helvetica Neue" w:cs="Helvetica Neue"/>
          <w:color w:val="1C1C1C"/>
          <w:kern w:val="0"/>
          <w:sz w:val="28"/>
          <w:szCs w:val="28"/>
        </w:rPr>
        <w:t>getter</w:t>
      </w:r>
      <w:r>
        <w:rPr>
          <w:rFonts w:ascii="Helvetica Neue" w:hAnsi="Helvetica Neue" w:cs="Helvetica Neue"/>
          <w:color w:val="1C1C1C"/>
          <w:kern w:val="0"/>
          <w:sz w:val="28"/>
          <w:szCs w:val="28"/>
        </w:rPr>
        <w:t>的方法名；</w:t>
      </w:r>
    </w:p>
    <w:p w14:paraId="01B3A40F" w14:textId="77777777" w:rsidR="00AD53E8" w:rsidRDefault="00AD53E8" w:rsidP="00AD53E8">
      <w:pPr>
        <w:widowControl/>
        <w:numPr>
          <w:ilvl w:val="0"/>
          <w:numId w:val="96"/>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readwrite</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readonly</w:t>
      </w:r>
      <w:r>
        <w:rPr>
          <w:rFonts w:ascii="Helvetica Neue" w:hAnsi="Helvetica Neue" w:cs="Helvetica Neue"/>
          <w:color w:val="1C1C1C"/>
          <w:kern w:val="0"/>
          <w:sz w:val="28"/>
          <w:szCs w:val="28"/>
        </w:rPr>
        <w:t>：设置可供访问级别；</w:t>
      </w:r>
    </w:p>
    <w:p w14:paraId="63A982BA" w14:textId="77777777" w:rsidR="00AD53E8" w:rsidRDefault="00AD53E8" w:rsidP="00AD53E8">
      <w:pPr>
        <w:widowControl/>
        <w:numPr>
          <w:ilvl w:val="0"/>
          <w:numId w:val="96"/>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assign</w:t>
      </w:r>
      <w:r>
        <w:rPr>
          <w:rFonts w:ascii="Helvetica Neue" w:hAnsi="Helvetica Neue" w:cs="Helvetica Neue"/>
          <w:color w:val="1C1C1C"/>
          <w:kern w:val="0"/>
          <w:sz w:val="28"/>
          <w:szCs w:val="28"/>
        </w:rPr>
        <w:t>：方法直接赋值，不进行任何</w:t>
      </w:r>
      <w:r>
        <w:rPr>
          <w:rFonts w:ascii="Helvetica Neue" w:hAnsi="Helvetica Neue" w:cs="Helvetica Neue"/>
          <w:color w:val="1C1C1C"/>
          <w:kern w:val="0"/>
          <w:sz w:val="28"/>
          <w:szCs w:val="28"/>
        </w:rPr>
        <w:t>retain</w:t>
      </w:r>
      <w:r>
        <w:rPr>
          <w:rFonts w:ascii="Helvetica Neue" w:hAnsi="Helvetica Neue" w:cs="Helvetica Neue"/>
          <w:color w:val="1C1C1C"/>
          <w:kern w:val="0"/>
          <w:sz w:val="28"/>
          <w:szCs w:val="28"/>
        </w:rPr>
        <w:t>操作，为了解决原类型与环循引用问题；</w:t>
      </w:r>
    </w:p>
    <w:p w14:paraId="79090B03" w14:textId="77777777" w:rsidR="00AD53E8" w:rsidRDefault="00AD53E8" w:rsidP="00AD53E8">
      <w:pPr>
        <w:widowControl/>
        <w:numPr>
          <w:ilvl w:val="0"/>
          <w:numId w:val="96"/>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retain</w:t>
      </w:r>
      <w:r>
        <w:rPr>
          <w:rFonts w:ascii="Helvetica Neue" w:hAnsi="Helvetica Neue" w:cs="Helvetica Neue"/>
          <w:color w:val="1C1C1C"/>
          <w:kern w:val="0"/>
          <w:sz w:val="28"/>
          <w:szCs w:val="28"/>
        </w:rPr>
        <w:t>：其</w:t>
      </w:r>
      <w:r>
        <w:rPr>
          <w:rFonts w:ascii="Helvetica Neue" w:hAnsi="Helvetica Neue" w:cs="Helvetica Neue"/>
          <w:color w:val="1C1C1C"/>
          <w:kern w:val="0"/>
          <w:sz w:val="28"/>
          <w:szCs w:val="28"/>
        </w:rPr>
        <w:t>setter</w:t>
      </w:r>
      <w:r>
        <w:rPr>
          <w:rFonts w:ascii="Helvetica Neue" w:hAnsi="Helvetica Neue" w:cs="Helvetica Neue"/>
          <w:color w:val="1C1C1C"/>
          <w:kern w:val="0"/>
          <w:sz w:val="28"/>
          <w:szCs w:val="28"/>
        </w:rPr>
        <w:t>方法对参数进行</w:t>
      </w:r>
      <w:r>
        <w:rPr>
          <w:rFonts w:ascii="Helvetica Neue" w:hAnsi="Helvetica Neue" w:cs="Helvetica Neue"/>
          <w:color w:val="1C1C1C"/>
          <w:kern w:val="0"/>
          <w:sz w:val="28"/>
          <w:szCs w:val="28"/>
        </w:rPr>
        <w:t>release</w:t>
      </w:r>
      <w:r>
        <w:rPr>
          <w:rFonts w:ascii="Helvetica Neue" w:hAnsi="Helvetica Neue" w:cs="Helvetica Neue"/>
          <w:color w:val="1C1C1C"/>
          <w:kern w:val="0"/>
          <w:sz w:val="28"/>
          <w:szCs w:val="28"/>
        </w:rPr>
        <w:t>旧值再</w:t>
      </w:r>
      <w:r>
        <w:rPr>
          <w:rFonts w:ascii="Helvetica Neue" w:hAnsi="Helvetica Neue" w:cs="Helvetica Neue"/>
          <w:color w:val="1C1C1C"/>
          <w:kern w:val="0"/>
          <w:sz w:val="28"/>
          <w:szCs w:val="28"/>
        </w:rPr>
        <w:t>retain</w:t>
      </w:r>
      <w:r>
        <w:rPr>
          <w:rFonts w:ascii="Helvetica Neue" w:hAnsi="Helvetica Neue" w:cs="Helvetica Neue"/>
          <w:color w:val="1C1C1C"/>
          <w:kern w:val="0"/>
          <w:sz w:val="28"/>
          <w:szCs w:val="28"/>
        </w:rPr>
        <w:t>新值，所有实现都是这个顺序；</w:t>
      </w:r>
    </w:p>
    <w:p w14:paraId="6AF86314" w14:textId="77777777" w:rsidR="00AD53E8" w:rsidRDefault="00AD53E8" w:rsidP="00AD53E8">
      <w:pPr>
        <w:widowControl/>
        <w:numPr>
          <w:ilvl w:val="0"/>
          <w:numId w:val="96"/>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copy</w:t>
      </w:r>
      <w:r>
        <w:rPr>
          <w:rFonts w:ascii="Helvetica Neue" w:hAnsi="Helvetica Neue" w:cs="Helvetica Neue"/>
          <w:color w:val="1C1C1C"/>
          <w:kern w:val="0"/>
          <w:sz w:val="28"/>
          <w:szCs w:val="28"/>
        </w:rPr>
        <w:t>：其</w:t>
      </w:r>
      <w:r>
        <w:rPr>
          <w:rFonts w:ascii="Helvetica Neue" w:hAnsi="Helvetica Neue" w:cs="Helvetica Neue"/>
          <w:color w:val="1C1C1C"/>
          <w:kern w:val="0"/>
          <w:sz w:val="28"/>
          <w:szCs w:val="28"/>
        </w:rPr>
        <w:t>setter</w:t>
      </w:r>
      <w:r>
        <w:rPr>
          <w:rFonts w:ascii="Helvetica Neue" w:hAnsi="Helvetica Neue" w:cs="Helvetica Neue"/>
          <w:color w:val="1C1C1C"/>
          <w:kern w:val="0"/>
          <w:sz w:val="28"/>
          <w:szCs w:val="28"/>
        </w:rPr>
        <w:t>方法进行</w:t>
      </w:r>
      <w:r>
        <w:rPr>
          <w:rFonts w:ascii="Helvetica Neue" w:hAnsi="Helvetica Neue" w:cs="Helvetica Neue"/>
          <w:color w:val="1C1C1C"/>
          <w:kern w:val="0"/>
          <w:sz w:val="28"/>
          <w:szCs w:val="28"/>
        </w:rPr>
        <w:t>copy</w:t>
      </w:r>
      <w:r>
        <w:rPr>
          <w:rFonts w:ascii="Helvetica Neue" w:hAnsi="Helvetica Neue" w:cs="Helvetica Neue"/>
          <w:color w:val="1C1C1C"/>
          <w:kern w:val="0"/>
          <w:sz w:val="28"/>
          <w:szCs w:val="28"/>
        </w:rPr>
        <w:t>操作，与</w:t>
      </w:r>
      <w:r>
        <w:rPr>
          <w:rFonts w:ascii="Helvetica Neue" w:hAnsi="Helvetica Neue" w:cs="Helvetica Neue"/>
          <w:color w:val="1C1C1C"/>
          <w:kern w:val="0"/>
          <w:sz w:val="28"/>
          <w:szCs w:val="28"/>
        </w:rPr>
        <w:t>retain</w:t>
      </w:r>
      <w:r>
        <w:rPr>
          <w:rFonts w:ascii="Helvetica Neue" w:hAnsi="Helvetica Neue" w:cs="Helvetica Neue"/>
          <w:color w:val="1C1C1C"/>
          <w:kern w:val="0"/>
          <w:sz w:val="28"/>
          <w:szCs w:val="28"/>
        </w:rPr>
        <w:t>处理流程一样，先对旧值</w:t>
      </w:r>
      <w:r>
        <w:rPr>
          <w:rFonts w:ascii="Helvetica Neue" w:hAnsi="Helvetica Neue" w:cs="Helvetica Neue"/>
          <w:color w:val="1C1C1C"/>
          <w:kern w:val="0"/>
          <w:sz w:val="28"/>
          <w:szCs w:val="28"/>
        </w:rPr>
        <w:t>release</w:t>
      </w:r>
      <w:r>
        <w:rPr>
          <w:rFonts w:ascii="Helvetica Neue" w:hAnsi="Helvetica Neue" w:cs="Helvetica Neue"/>
          <w:color w:val="1C1C1C"/>
          <w:kern w:val="0"/>
          <w:sz w:val="28"/>
          <w:szCs w:val="28"/>
        </w:rPr>
        <w:t>，再</w:t>
      </w:r>
      <w:r>
        <w:rPr>
          <w:rFonts w:ascii="Helvetica Neue" w:hAnsi="Helvetica Neue" w:cs="Helvetica Neue"/>
          <w:color w:val="1C1C1C"/>
          <w:kern w:val="0"/>
          <w:sz w:val="28"/>
          <w:szCs w:val="28"/>
        </w:rPr>
        <w:t>copy</w:t>
      </w:r>
      <w:r>
        <w:rPr>
          <w:rFonts w:ascii="Helvetica Neue" w:hAnsi="Helvetica Neue" w:cs="Helvetica Neue"/>
          <w:color w:val="1C1C1C"/>
          <w:kern w:val="0"/>
          <w:sz w:val="28"/>
          <w:szCs w:val="28"/>
        </w:rPr>
        <w:t>出新的对象，</w:t>
      </w:r>
      <w:r>
        <w:rPr>
          <w:rFonts w:ascii="Helvetica Neue" w:hAnsi="Helvetica Neue" w:cs="Helvetica Neue"/>
          <w:color w:val="1C1C1C"/>
          <w:kern w:val="0"/>
          <w:sz w:val="28"/>
          <w:szCs w:val="28"/>
        </w:rPr>
        <w:t>retainCount</w:t>
      </w:r>
      <w:r>
        <w:rPr>
          <w:rFonts w:ascii="Helvetica Neue" w:hAnsi="Helvetica Neue" w:cs="Helvetica Neue"/>
          <w:color w:val="1C1C1C"/>
          <w:kern w:val="0"/>
          <w:sz w:val="28"/>
          <w:szCs w:val="28"/>
        </w:rPr>
        <w:t>为</w:t>
      </w:r>
      <w:r>
        <w:rPr>
          <w:rFonts w:ascii="Helvetica Neue" w:hAnsi="Helvetica Neue" w:cs="Helvetica Neue"/>
          <w:color w:val="1C1C1C"/>
          <w:kern w:val="0"/>
          <w:sz w:val="28"/>
          <w:szCs w:val="28"/>
        </w:rPr>
        <w:t>1</w:t>
      </w:r>
      <w:r>
        <w:rPr>
          <w:rFonts w:ascii="Helvetica Neue" w:hAnsi="Helvetica Neue" w:cs="Helvetica Neue"/>
          <w:color w:val="1C1C1C"/>
          <w:kern w:val="0"/>
          <w:sz w:val="28"/>
          <w:szCs w:val="28"/>
        </w:rPr>
        <w:t>。这是为了减少对上下文的依赖而引入的机制。</w:t>
      </w:r>
    </w:p>
    <w:p w14:paraId="55FDF32C" w14:textId="77777777" w:rsidR="00AD53E8" w:rsidRDefault="00AD53E8" w:rsidP="00AD53E8">
      <w:pPr>
        <w:widowControl/>
        <w:numPr>
          <w:ilvl w:val="0"/>
          <w:numId w:val="96"/>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nonatomic</w:t>
      </w:r>
      <w:r>
        <w:rPr>
          <w:rFonts w:ascii="Helvetica Neue" w:hAnsi="Helvetica Neue" w:cs="Helvetica Neue"/>
          <w:color w:val="1C1C1C"/>
          <w:kern w:val="0"/>
          <w:sz w:val="28"/>
          <w:szCs w:val="28"/>
        </w:rPr>
        <w:t>：非原子性访问，不加同步，</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多线程并发访问会提高性能。注意，如果不加此属性，则默认是两个访问方法都为原子型事务访问。</w:t>
      </w:r>
    </w:p>
    <w:p w14:paraId="0A66B109"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对于</w:t>
      </w:r>
      <w:r>
        <w:rPr>
          <w:rFonts w:ascii="Helvetica Neue" w:hAnsi="Helvetica Neue" w:cs="Helvetica Neue"/>
          <w:b/>
          <w:bCs/>
          <w:color w:val="16A53F"/>
          <w:kern w:val="0"/>
          <w:sz w:val="28"/>
          <w:szCs w:val="28"/>
        </w:rPr>
        <w:t>Run Loop</w:t>
      </w:r>
      <w:r>
        <w:rPr>
          <w:rFonts w:ascii="Helvetica Neue" w:hAnsi="Helvetica Neue" w:cs="Helvetica Neue"/>
          <w:b/>
          <w:bCs/>
          <w:color w:val="16A53F"/>
          <w:kern w:val="0"/>
          <w:sz w:val="28"/>
          <w:szCs w:val="28"/>
        </w:rPr>
        <w:t>的理解</w:t>
      </w:r>
    </w:p>
    <w:p w14:paraId="20A255C7" w14:textId="77777777" w:rsidR="00AD53E8" w:rsidRDefault="00AD53E8" w:rsidP="00AD53E8">
      <w:pPr>
        <w:widowControl/>
        <w:numPr>
          <w:ilvl w:val="0"/>
          <w:numId w:val="97"/>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RunLoop</w:t>
      </w:r>
      <w:r>
        <w:rPr>
          <w:rFonts w:ascii="Helvetica Neue" w:hAnsi="Helvetica Neue" w:cs="Helvetica Neue"/>
          <w:color w:val="1C1C1C"/>
          <w:kern w:val="0"/>
          <w:sz w:val="28"/>
          <w:szCs w:val="28"/>
        </w:rPr>
        <w:t>，是多线程的法宝，即一个线程一次只能执行一个任务，执行完任务后就会退出线程。主线程执行完即时任务时会继续等待接收事件而不退出。非主线程通常来说就是为了执行某一任务的，执行完毕就需要归还资源，因此默认是不运行</w:t>
      </w:r>
      <w:r>
        <w:rPr>
          <w:rFonts w:ascii="Helvetica Neue" w:hAnsi="Helvetica Neue" w:cs="Helvetica Neue"/>
          <w:color w:val="1C1C1C"/>
          <w:kern w:val="0"/>
          <w:sz w:val="28"/>
          <w:szCs w:val="28"/>
        </w:rPr>
        <w:t>RunLoop</w:t>
      </w:r>
      <w:r>
        <w:rPr>
          <w:rFonts w:ascii="Helvetica Neue" w:hAnsi="Helvetica Neue" w:cs="Helvetica Neue"/>
          <w:color w:val="1C1C1C"/>
          <w:kern w:val="0"/>
          <w:sz w:val="28"/>
          <w:szCs w:val="28"/>
        </w:rPr>
        <w:t>的；</w:t>
      </w:r>
    </w:p>
    <w:p w14:paraId="0EC16CEB" w14:textId="77777777" w:rsidR="00AD53E8" w:rsidRDefault="00AD53E8" w:rsidP="00AD53E8">
      <w:pPr>
        <w:widowControl/>
        <w:numPr>
          <w:ilvl w:val="0"/>
          <w:numId w:val="97"/>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每一个线程都有其对应的</w:t>
      </w:r>
      <w:r>
        <w:rPr>
          <w:rFonts w:ascii="Helvetica Neue" w:hAnsi="Helvetica Neue" w:cs="Helvetica Neue"/>
          <w:color w:val="1C1C1C"/>
          <w:kern w:val="0"/>
          <w:sz w:val="28"/>
          <w:szCs w:val="28"/>
        </w:rPr>
        <w:t>RunLoop</w:t>
      </w:r>
      <w:r>
        <w:rPr>
          <w:rFonts w:ascii="Helvetica Neue" w:hAnsi="Helvetica Neue" w:cs="Helvetica Neue"/>
          <w:color w:val="1C1C1C"/>
          <w:kern w:val="0"/>
          <w:sz w:val="28"/>
          <w:szCs w:val="28"/>
        </w:rPr>
        <w:t>，只是默认只有主线程的</w:t>
      </w:r>
      <w:r>
        <w:rPr>
          <w:rFonts w:ascii="Helvetica Neue" w:hAnsi="Helvetica Neue" w:cs="Helvetica Neue"/>
          <w:color w:val="1C1C1C"/>
          <w:kern w:val="0"/>
          <w:sz w:val="28"/>
          <w:szCs w:val="28"/>
        </w:rPr>
        <w:t>RunLoop</w:t>
      </w:r>
      <w:r>
        <w:rPr>
          <w:rFonts w:ascii="Helvetica Neue" w:hAnsi="Helvetica Neue" w:cs="Helvetica Neue"/>
          <w:color w:val="1C1C1C"/>
          <w:kern w:val="0"/>
          <w:sz w:val="28"/>
          <w:szCs w:val="28"/>
        </w:rPr>
        <w:t>是启动的，其它子线程的</w:t>
      </w:r>
      <w:r>
        <w:rPr>
          <w:rFonts w:ascii="Helvetica Neue" w:hAnsi="Helvetica Neue" w:cs="Helvetica Neue"/>
          <w:color w:val="1C1C1C"/>
          <w:kern w:val="0"/>
          <w:sz w:val="28"/>
          <w:szCs w:val="28"/>
        </w:rPr>
        <w:t>RunLoop</w:t>
      </w:r>
      <w:r>
        <w:rPr>
          <w:rFonts w:ascii="Helvetica Neue" w:hAnsi="Helvetica Neue" w:cs="Helvetica Neue"/>
          <w:color w:val="1C1C1C"/>
          <w:kern w:val="0"/>
          <w:sz w:val="28"/>
          <w:szCs w:val="28"/>
        </w:rPr>
        <w:t>默认是不启动的，若要启动则需要手动启动；</w:t>
      </w:r>
    </w:p>
    <w:p w14:paraId="2D7C1AA3" w14:textId="77777777" w:rsidR="00AD53E8" w:rsidRDefault="00AD53E8" w:rsidP="00AD53E8">
      <w:pPr>
        <w:widowControl/>
        <w:numPr>
          <w:ilvl w:val="0"/>
          <w:numId w:val="97"/>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在一个单独的线程中，如果需要在处理完某个任务后不退出，继续等待接收事件，则需要启用</w:t>
      </w:r>
      <w:r>
        <w:rPr>
          <w:rFonts w:ascii="Helvetica Neue" w:hAnsi="Helvetica Neue" w:cs="Helvetica Neue"/>
          <w:color w:val="1C1C1C"/>
          <w:kern w:val="0"/>
          <w:sz w:val="28"/>
          <w:szCs w:val="28"/>
        </w:rPr>
        <w:t>RunLoop</w:t>
      </w:r>
      <w:r>
        <w:rPr>
          <w:rFonts w:ascii="Helvetica Neue" w:hAnsi="Helvetica Neue" w:cs="Helvetica Neue"/>
          <w:color w:val="1C1C1C"/>
          <w:kern w:val="0"/>
          <w:sz w:val="28"/>
          <w:szCs w:val="28"/>
        </w:rPr>
        <w:t>；</w:t>
      </w:r>
    </w:p>
    <w:p w14:paraId="0D169996" w14:textId="77777777" w:rsidR="00AD53E8" w:rsidRDefault="00AD53E8" w:rsidP="00AD53E8">
      <w:pPr>
        <w:widowControl/>
        <w:numPr>
          <w:ilvl w:val="0"/>
          <w:numId w:val="97"/>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NSRunLoop</w:t>
      </w:r>
      <w:r>
        <w:rPr>
          <w:rFonts w:ascii="Helvetica Neue" w:hAnsi="Helvetica Neue" w:cs="Helvetica Neue"/>
          <w:color w:val="1C1C1C"/>
          <w:kern w:val="0"/>
          <w:sz w:val="28"/>
          <w:szCs w:val="28"/>
        </w:rPr>
        <w:t>提供了一个添加</w:t>
      </w:r>
      <w:r>
        <w:rPr>
          <w:rFonts w:ascii="Helvetica Neue" w:hAnsi="Helvetica Neue" w:cs="Helvetica Neue"/>
          <w:color w:val="1C1C1C"/>
          <w:kern w:val="0"/>
          <w:sz w:val="28"/>
          <w:szCs w:val="28"/>
        </w:rPr>
        <w:t>NSTimer</w:t>
      </w:r>
      <w:r>
        <w:rPr>
          <w:rFonts w:ascii="Helvetica Neue" w:hAnsi="Helvetica Neue" w:cs="Helvetica Neue"/>
          <w:color w:val="1C1C1C"/>
          <w:kern w:val="0"/>
          <w:sz w:val="28"/>
          <w:szCs w:val="28"/>
        </w:rPr>
        <w:t>的方法，可以指定</w:t>
      </w:r>
      <w:r>
        <w:rPr>
          <w:rFonts w:ascii="Helvetica Neue" w:hAnsi="Helvetica Neue" w:cs="Helvetica Neue"/>
          <w:color w:val="1C1C1C"/>
          <w:kern w:val="0"/>
          <w:sz w:val="28"/>
          <w:szCs w:val="28"/>
        </w:rPr>
        <w:t>Mode</w:t>
      </w:r>
      <w:r>
        <w:rPr>
          <w:rFonts w:ascii="Helvetica Neue" w:hAnsi="Helvetica Neue" w:cs="Helvetica Neue"/>
          <w:color w:val="1C1C1C"/>
          <w:kern w:val="0"/>
          <w:sz w:val="28"/>
          <w:szCs w:val="28"/>
        </w:rPr>
        <w:t>，如果要让任何情况下都回调，则需要设置</w:t>
      </w:r>
      <w:r>
        <w:rPr>
          <w:rFonts w:ascii="Helvetica Neue" w:hAnsi="Helvetica Neue" w:cs="Helvetica Neue"/>
          <w:color w:val="1C1C1C"/>
          <w:kern w:val="0"/>
          <w:sz w:val="28"/>
          <w:szCs w:val="28"/>
        </w:rPr>
        <w:t>Mode</w:t>
      </w:r>
      <w:r>
        <w:rPr>
          <w:rFonts w:ascii="Helvetica Neue" w:hAnsi="Helvetica Neue" w:cs="Helvetica Neue"/>
          <w:color w:val="1C1C1C"/>
          <w:kern w:val="0"/>
          <w:sz w:val="28"/>
          <w:szCs w:val="28"/>
        </w:rPr>
        <w:t>为</w:t>
      </w:r>
      <w:r>
        <w:rPr>
          <w:rFonts w:ascii="Helvetica Neue" w:hAnsi="Helvetica Neue" w:cs="Helvetica Neue"/>
          <w:color w:val="1C1C1C"/>
          <w:kern w:val="0"/>
          <w:sz w:val="28"/>
          <w:szCs w:val="28"/>
        </w:rPr>
        <w:t>Common</w:t>
      </w:r>
      <w:r>
        <w:rPr>
          <w:rFonts w:ascii="Helvetica Neue" w:hAnsi="Helvetica Neue" w:cs="Helvetica Neue"/>
          <w:color w:val="1C1C1C"/>
          <w:kern w:val="0"/>
          <w:sz w:val="28"/>
          <w:szCs w:val="28"/>
        </w:rPr>
        <w:t>模式；</w:t>
      </w:r>
    </w:p>
    <w:p w14:paraId="370ED613" w14:textId="77777777" w:rsidR="00AD53E8" w:rsidRDefault="00AD53E8" w:rsidP="00AD53E8">
      <w:pPr>
        <w:widowControl/>
        <w:numPr>
          <w:ilvl w:val="0"/>
          <w:numId w:val="97"/>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实质上，对于子线程的</w:t>
      </w:r>
      <w:r>
        <w:rPr>
          <w:rFonts w:ascii="Helvetica Neue" w:hAnsi="Helvetica Neue" w:cs="Helvetica Neue"/>
          <w:color w:val="1C1C1C"/>
          <w:kern w:val="0"/>
          <w:sz w:val="28"/>
          <w:szCs w:val="28"/>
        </w:rPr>
        <w:t>runloop</w:t>
      </w:r>
      <w:r>
        <w:rPr>
          <w:rFonts w:ascii="Helvetica Neue" w:hAnsi="Helvetica Neue" w:cs="Helvetica Neue"/>
          <w:color w:val="1C1C1C"/>
          <w:kern w:val="0"/>
          <w:sz w:val="28"/>
          <w:szCs w:val="28"/>
        </w:rPr>
        <w:t>默认是不存在的，因为苹果采用了懒加载的方式。如果我们没有手动调用</w:t>
      </w:r>
      <w:r>
        <w:rPr>
          <w:rFonts w:ascii="Helvetica Neue" w:hAnsi="Helvetica Neue" w:cs="Helvetica Neue"/>
          <w:color w:val="1C1C1C"/>
          <w:kern w:val="0"/>
          <w:sz w:val="28"/>
          <w:szCs w:val="28"/>
        </w:rPr>
        <w:t>[NSRunLoop currentRunLoop]</w:t>
      </w:r>
      <w:r>
        <w:rPr>
          <w:rFonts w:ascii="Helvetica Neue" w:hAnsi="Helvetica Neue" w:cs="Helvetica Neue"/>
          <w:color w:val="1C1C1C"/>
          <w:kern w:val="0"/>
          <w:sz w:val="28"/>
          <w:szCs w:val="28"/>
        </w:rPr>
        <w:t>的话，就不会去查询是否存在当前线程的</w:t>
      </w:r>
      <w:r>
        <w:rPr>
          <w:rFonts w:ascii="Helvetica Neue" w:hAnsi="Helvetica Neue" w:cs="Helvetica Neue"/>
          <w:color w:val="1C1C1C"/>
          <w:kern w:val="0"/>
          <w:sz w:val="28"/>
          <w:szCs w:val="28"/>
        </w:rPr>
        <w:t>RunLoop</w:t>
      </w:r>
      <w:r>
        <w:rPr>
          <w:rFonts w:ascii="Helvetica Neue" w:hAnsi="Helvetica Neue" w:cs="Helvetica Neue"/>
          <w:color w:val="1C1C1C"/>
          <w:kern w:val="0"/>
          <w:sz w:val="28"/>
          <w:szCs w:val="28"/>
        </w:rPr>
        <w:t>，也就不会去加载，更不会创建。</w:t>
      </w:r>
    </w:p>
    <w:p w14:paraId="4F3774C9"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SQLite</w:t>
      </w:r>
      <w:r>
        <w:rPr>
          <w:rFonts w:ascii="Helvetica Neue" w:hAnsi="Helvetica Neue" w:cs="Helvetica Neue"/>
          <w:b/>
          <w:bCs/>
          <w:color w:val="16A53F"/>
          <w:kern w:val="0"/>
          <w:sz w:val="28"/>
          <w:szCs w:val="28"/>
        </w:rPr>
        <w:t>中常用的</w:t>
      </w:r>
      <w:r>
        <w:rPr>
          <w:rFonts w:ascii="Helvetica Neue" w:hAnsi="Helvetica Neue" w:cs="Helvetica Neue"/>
          <w:b/>
          <w:bCs/>
          <w:color w:val="16A53F"/>
          <w:kern w:val="0"/>
          <w:sz w:val="28"/>
          <w:szCs w:val="28"/>
        </w:rPr>
        <w:t>SQL</w:t>
      </w:r>
      <w:r>
        <w:rPr>
          <w:rFonts w:ascii="Helvetica Neue" w:hAnsi="Helvetica Neue" w:cs="Helvetica Neue"/>
          <w:b/>
          <w:bCs/>
          <w:color w:val="16A53F"/>
          <w:kern w:val="0"/>
          <w:sz w:val="28"/>
          <w:szCs w:val="28"/>
        </w:rPr>
        <w:t>语句</w:t>
      </w:r>
    </w:p>
    <w:p w14:paraId="1D8833B7" w14:textId="77777777" w:rsidR="00AD53E8" w:rsidRDefault="00AD53E8" w:rsidP="00AD53E8">
      <w:pPr>
        <w:widowControl/>
        <w:numPr>
          <w:ilvl w:val="0"/>
          <w:numId w:val="98"/>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创建表：</w:t>
      </w:r>
      <w:r>
        <w:rPr>
          <w:rFonts w:ascii="Helvetica Neue" w:hAnsi="Helvetica Neue" w:cs="Helvetica Neue"/>
          <w:color w:val="1C1C1C"/>
          <w:kern w:val="0"/>
          <w:sz w:val="28"/>
          <w:szCs w:val="28"/>
        </w:rPr>
        <w:t xml:space="preserve">creat table </w:t>
      </w:r>
      <w:r>
        <w:rPr>
          <w:rFonts w:ascii="Helvetica Neue" w:hAnsi="Helvetica Neue" w:cs="Helvetica Neue"/>
          <w:color w:val="1C1C1C"/>
          <w:kern w:val="0"/>
          <w:sz w:val="28"/>
          <w:szCs w:val="28"/>
        </w:rPr>
        <w:t>表名</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字段名</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字段数据类型</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是否为主键</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字段名</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字段数据类型</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字段名</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字段数据类型</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w:t>
      </w:r>
    </w:p>
    <w:p w14:paraId="0D34AE27" w14:textId="77777777" w:rsidR="00AD53E8" w:rsidRDefault="00AD53E8" w:rsidP="00AD53E8">
      <w:pPr>
        <w:widowControl/>
        <w:numPr>
          <w:ilvl w:val="0"/>
          <w:numId w:val="98"/>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增</w:t>
      </w:r>
      <w:r>
        <w:rPr>
          <w:rFonts w:ascii="Helvetica Neue" w:hAnsi="Helvetica Neue" w:cs="Helvetica Neue"/>
          <w:color w:val="1C1C1C"/>
          <w:kern w:val="0"/>
          <w:sz w:val="28"/>
          <w:szCs w:val="28"/>
        </w:rPr>
        <w:t xml:space="preserve">: insert into </w:t>
      </w:r>
      <w:r>
        <w:rPr>
          <w:rFonts w:ascii="Helvetica Neue" w:hAnsi="Helvetica Neue" w:cs="Helvetica Neue"/>
          <w:color w:val="1C1C1C"/>
          <w:kern w:val="0"/>
          <w:sz w:val="28"/>
          <w:szCs w:val="28"/>
        </w:rPr>
        <w:t>表名</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字段</w:t>
      </w:r>
      <w:r>
        <w:rPr>
          <w:rFonts w:ascii="Helvetica Neue" w:hAnsi="Helvetica Neue" w:cs="Helvetica Neue"/>
          <w:color w:val="1C1C1C"/>
          <w:kern w:val="0"/>
          <w:sz w:val="28"/>
          <w:szCs w:val="28"/>
        </w:rPr>
        <w:t xml:space="preserve">1, </w:t>
      </w:r>
      <w:r>
        <w:rPr>
          <w:rFonts w:ascii="Helvetica Neue" w:hAnsi="Helvetica Neue" w:cs="Helvetica Neue"/>
          <w:color w:val="1C1C1C"/>
          <w:kern w:val="0"/>
          <w:sz w:val="28"/>
          <w:szCs w:val="28"/>
        </w:rPr>
        <w:t>字段</w:t>
      </w:r>
      <w:r>
        <w:rPr>
          <w:rFonts w:ascii="Helvetica Neue" w:hAnsi="Helvetica Neue" w:cs="Helvetica Neue"/>
          <w:color w:val="1C1C1C"/>
          <w:kern w:val="0"/>
          <w:sz w:val="28"/>
          <w:szCs w:val="28"/>
        </w:rPr>
        <w:t>2...) values (</w:t>
      </w:r>
      <w:r>
        <w:rPr>
          <w:rFonts w:ascii="Helvetica Neue" w:hAnsi="Helvetica Neue" w:cs="Helvetica Neue"/>
          <w:color w:val="1C1C1C"/>
          <w:kern w:val="0"/>
          <w:sz w:val="28"/>
          <w:szCs w:val="28"/>
        </w:rPr>
        <w:t>值</w:t>
      </w:r>
      <w:r>
        <w:rPr>
          <w:rFonts w:ascii="Helvetica Neue" w:hAnsi="Helvetica Neue" w:cs="Helvetica Neue"/>
          <w:color w:val="1C1C1C"/>
          <w:kern w:val="0"/>
          <w:sz w:val="28"/>
          <w:szCs w:val="28"/>
        </w:rPr>
        <w:t xml:space="preserve">1, </w:t>
      </w:r>
      <w:r>
        <w:rPr>
          <w:rFonts w:ascii="Helvetica Neue" w:hAnsi="Helvetica Neue" w:cs="Helvetica Neue"/>
          <w:color w:val="1C1C1C"/>
          <w:kern w:val="0"/>
          <w:sz w:val="28"/>
          <w:szCs w:val="28"/>
        </w:rPr>
        <w:t>值</w:t>
      </w:r>
      <w:r>
        <w:rPr>
          <w:rFonts w:ascii="Helvetica Neue" w:hAnsi="Helvetica Neue" w:cs="Helvetica Neue"/>
          <w:color w:val="1C1C1C"/>
          <w:kern w:val="0"/>
          <w:sz w:val="28"/>
          <w:szCs w:val="28"/>
        </w:rPr>
        <w:t>2...)</w:t>
      </w:r>
      <w:r>
        <w:rPr>
          <w:rFonts w:ascii="Helvetica Neue" w:hAnsi="Helvetica Neue" w:cs="Helvetica Neue"/>
          <w:color w:val="1C1C1C"/>
          <w:kern w:val="0"/>
          <w:sz w:val="28"/>
          <w:szCs w:val="28"/>
        </w:rPr>
        <w:t>；</w:t>
      </w:r>
    </w:p>
    <w:p w14:paraId="3909CA43" w14:textId="77777777" w:rsidR="00AD53E8" w:rsidRDefault="00AD53E8" w:rsidP="00AD53E8">
      <w:pPr>
        <w:widowControl/>
        <w:numPr>
          <w:ilvl w:val="0"/>
          <w:numId w:val="98"/>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删</w:t>
      </w:r>
      <w:r>
        <w:rPr>
          <w:rFonts w:ascii="Helvetica Neue" w:hAnsi="Helvetica Neue" w:cs="Helvetica Neue"/>
          <w:color w:val="1C1C1C"/>
          <w:kern w:val="0"/>
          <w:sz w:val="28"/>
          <w:szCs w:val="28"/>
        </w:rPr>
        <w:t xml:space="preserve">: delete from </w:t>
      </w:r>
      <w:r>
        <w:rPr>
          <w:rFonts w:ascii="Helvetica Neue" w:hAnsi="Helvetica Neue" w:cs="Helvetica Neue"/>
          <w:color w:val="1C1C1C"/>
          <w:kern w:val="0"/>
          <w:sz w:val="28"/>
          <w:szCs w:val="28"/>
        </w:rPr>
        <w:t>表名</w:t>
      </w:r>
      <w:r>
        <w:rPr>
          <w:rFonts w:ascii="Helvetica Neue" w:hAnsi="Helvetica Neue" w:cs="Helvetica Neue"/>
          <w:color w:val="1C1C1C"/>
          <w:kern w:val="0"/>
          <w:sz w:val="28"/>
          <w:szCs w:val="28"/>
        </w:rPr>
        <w:t xml:space="preserve"> where </w:t>
      </w:r>
      <w:r>
        <w:rPr>
          <w:rFonts w:ascii="Helvetica Neue" w:hAnsi="Helvetica Neue" w:cs="Helvetica Neue"/>
          <w:color w:val="1C1C1C"/>
          <w:kern w:val="0"/>
          <w:sz w:val="28"/>
          <w:szCs w:val="28"/>
        </w:rPr>
        <w:t>字段</w:t>
      </w:r>
      <w:r>
        <w:rPr>
          <w:rFonts w:ascii="Helvetica Neue" w:hAnsi="Helvetica Neue" w:cs="Helvetica Neue"/>
          <w:color w:val="1C1C1C"/>
          <w:kern w:val="0"/>
          <w:sz w:val="28"/>
          <w:szCs w:val="28"/>
        </w:rPr>
        <w:t xml:space="preserve"> = </w:t>
      </w:r>
      <w:r>
        <w:rPr>
          <w:rFonts w:ascii="Helvetica Neue" w:hAnsi="Helvetica Neue" w:cs="Helvetica Neue"/>
          <w:color w:val="1C1C1C"/>
          <w:kern w:val="0"/>
          <w:sz w:val="28"/>
          <w:szCs w:val="28"/>
        </w:rPr>
        <w:t>值；</w:t>
      </w:r>
    </w:p>
    <w:p w14:paraId="47A139BE"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C1C1C"/>
          <w:kern w:val="0"/>
          <w:sz w:val="28"/>
          <w:szCs w:val="28"/>
        </w:rPr>
        <w:t>XIB</w:t>
      </w:r>
      <w:r>
        <w:rPr>
          <w:rFonts w:ascii="Helvetica Neue" w:hAnsi="Helvetica Neue" w:cs="Helvetica Neue"/>
          <w:b/>
          <w:bCs/>
          <w:color w:val="1C1C1C"/>
          <w:kern w:val="0"/>
          <w:sz w:val="28"/>
          <w:szCs w:val="28"/>
        </w:rPr>
        <w:t>与</w:t>
      </w:r>
      <w:r>
        <w:rPr>
          <w:rFonts w:ascii="Helvetica Neue" w:hAnsi="Helvetica Neue" w:cs="Helvetica Neue"/>
          <w:b/>
          <w:bCs/>
          <w:color w:val="1C1C1C"/>
          <w:kern w:val="0"/>
          <w:sz w:val="28"/>
          <w:szCs w:val="28"/>
        </w:rPr>
        <w:t>Storyboards</w:t>
      </w:r>
      <w:r>
        <w:rPr>
          <w:rFonts w:ascii="Helvetica Neue" w:hAnsi="Helvetica Neue" w:cs="Helvetica Neue"/>
          <w:b/>
          <w:bCs/>
          <w:color w:val="1C1C1C"/>
          <w:kern w:val="0"/>
          <w:sz w:val="28"/>
          <w:szCs w:val="28"/>
        </w:rPr>
        <w:t>的优缺点</w:t>
      </w:r>
    </w:p>
    <w:p w14:paraId="0F30F9DB"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812627"/>
          <w:kern w:val="0"/>
          <w:sz w:val="28"/>
          <w:szCs w:val="28"/>
        </w:rPr>
        <w:t>优点：</w:t>
      </w:r>
    </w:p>
    <w:p w14:paraId="64EDF324" w14:textId="77777777" w:rsidR="00AD53E8" w:rsidRDefault="00AD53E8" w:rsidP="00AD53E8">
      <w:pPr>
        <w:widowControl/>
        <w:numPr>
          <w:ilvl w:val="0"/>
          <w:numId w:val="99"/>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XIB</w:t>
      </w:r>
      <w:r>
        <w:rPr>
          <w:rFonts w:ascii="Helvetica Neue" w:hAnsi="Helvetica Neue" w:cs="Helvetica Neue"/>
          <w:color w:val="1C1C1C"/>
          <w:kern w:val="0"/>
          <w:sz w:val="28"/>
          <w:szCs w:val="28"/>
        </w:rPr>
        <w:t>：在编译前就提供了可视化界面，可以直接拖控件，也可以直接给控件添加约束，更直观一些，而且类文件中就少了创建控件的代码，确实简化不少，通常每个</w:t>
      </w:r>
      <w:r>
        <w:rPr>
          <w:rFonts w:ascii="Helvetica Neue" w:hAnsi="Helvetica Neue" w:cs="Helvetica Neue"/>
          <w:color w:val="1C1C1C"/>
          <w:kern w:val="0"/>
          <w:sz w:val="28"/>
          <w:szCs w:val="28"/>
        </w:rPr>
        <w:t>XIB</w:t>
      </w:r>
      <w:r>
        <w:rPr>
          <w:rFonts w:ascii="Helvetica Neue" w:hAnsi="Helvetica Neue" w:cs="Helvetica Neue"/>
          <w:color w:val="1C1C1C"/>
          <w:kern w:val="0"/>
          <w:sz w:val="28"/>
          <w:szCs w:val="28"/>
        </w:rPr>
        <w:t>对应一个类。</w:t>
      </w:r>
    </w:p>
    <w:p w14:paraId="179588D8" w14:textId="77777777" w:rsidR="00AD53E8" w:rsidRDefault="00AD53E8" w:rsidP="00AD53E8">
      <w:pPr>
        <w:widowControl/>
        <w:numPr>
          <w:ilvl w:val="0"/>
          <w:numId w:val="99"/>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Storyboard</w:t>
      </w:r>
      <w:r>
        <w:rPr>
          <w:rFonts w:ascii="Helvetica Neue" w:hAnsi="Helvetica Neue" w:cs="Helvetica Neue"/>
          <w:color w:val="1C1C1C"/>
          <w:kern w:val="0"/>
          <w:sz w:val="28"/>
          <w:szCs w:val="28"/>
        </w:rPr>
        <w:t>：在编译前提供了可视化界面，可拖控件，可加约束，在开发时比较直观，而且一个</w:t>
      </w:r>
      <w:r>
        <w:rPr>
          <w:rFonts w:ascii="Helvetica Neue" w:hAnsi="Helvetica Neue" w:cs="Helvetica Neue"/>
          <w:color w:val="1C1C1C"/>
          <w:kern w:val="0"/>
          <w:sz w:val="28"/>
          <w:szCs w:val="28"/>
        </w:rPr>
        <w:t>storyboard</w:t>
      </w:r>
      <w:r>
        <w:rPr>
          <w:rFonts w:ascii="Helvetica Neue" w:hAnsi="Helvetica Neue" w:cs="Helvetica Neue"/>
          <w:color w:val="1C1C1C"/>
          <w:kern w:val="0"/>
          <w:sz w:val="28"/>
          <w:szCs w:val="28"/>
        </w:rPr>
        <w:t>可以有很多的界面，每个界面对应一个类文件，通过</w:t>
      </w:r>
      <w:r>
        <w:rPr>
          <w:rFonts w:ascii="Helvetica Neue" w:hAnsi="Helvetica Neue" w:cs="Helvetica Neue"/>
          <w:color w:val="1C1C1C"/>
          <w:kern w:val="0"/>
          <w:sz w:val="28"/>
          <w:szCs w:val="28"/>
        </w:rPr>
        <w:t>storybard</w:t>
      </w:r>
      <w:r>
        <w:rPr>
          <w:rFonts w:ascii="Helvetica Neue" w:hAnsi="Helvetica Neue" w:cs="Helvetica Neue"/>
          <w:color w:val="1C1C1C"/>
          <w:kern w:val="0"/>
          <w:sz w:val="28"/>
          <w:szCs w:val="28"/>
        </w:rPr>
        <w:t>，可以直观地看出整个</w:t>
      </w:r>
      <w:r>
        <w:rPr>
          <w:rFonts w:ascii="Helvetica Neue" w:hAnsi="Helvetica Neue" w:cs="Helvetica Neue"/>
          <w:color w:val="1C1C1C"/>
          <w:kern w:val="0"/>
          <w:sz w:val="28"/>
          <w:szCs w:val="28"/>
        </w:rPr>
        <w:t>App</w:t>
      </w:r>
      <w:r>
        <w:rPr>
          <w:rFonts w:ascii="Helvetica Neue" w:hAnsi="Helvetica Neue" w:cs="Helvetica Neue"/>
          <w:color w:val="1C1C1C"/>
          <w:kern w:val="0"/>
          <w:sz w:val="28"/>
          <w:szCs w:val="28"/>
        </w:rPr>
        <w:t>的结构。</w:t>
      </w:r>
    </w:p>
    <w:p w14:paraId="5EAF74FF"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812627"/>
          <w:kern w:val="0"/>
          <w:sz w:val="28"/>
          <w:szCs w:val="28"/>
        </w:rPr>
        <w:t>缺点：</w:t>
      </w:r>
    </w:p>
    <w:p w14:paraId="0C285320" w14:textId="77777777" w:rsidR="00AD53E8" w:rsidRDefault="00AD53E8" w:rsidP="00AD53E8">
      <w:pPr>
        <w:widowControl/>
        <w:numPr>
          <w:ilvl w:val="0"/>
          <w:numId w:val="100"/>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XIB</w:t>
      </w:r>
      <w:r>
        <w:rPr>
          <w:rFonts w:ascii="Helvetica Neue" w:hAnsi="Helvetica Neue" w:cs="Helvetica Neue"/>
          <w:color w:val="1C1C1C"/>
          <w:kern w:val="0"/>
          <w:sz w:val="28"/>
          <w:szCs w:val="28"/>
        </w:rPr>
        <w:t>：需求变动时，需要修改</w:t>
      </w:r>
      <w:r>
        <w:rPr>
          <w:rFonts w:ascii="Helvetica Neue" w:hAnsi="Helvetica Neue" w:cs="Helvetica Neue"/>
          <w:color w:val="1C1C1C"/>
          <w:kern w:val="0"/>
          <w:sz w:val="28"/>
          <w:szCs w:val="28"/>
        </w:rPr>
        <w:t>XIB</w:t>
      </w:r>
      <w:r>
        <w:rPr>
          <w:rFonts w:ascii="Helvetica Neue" w:hAnsi="Helvetica Neue" w:cs="Helvetica Neue"/>
          <w:color w:val="1C1C1C"/>
          <w:kern w:val="0"/>
          <w:sz w:val="28"/>
          <w:szCs w:val="28"/>
        </w:rPr>
        <w:t>很大，有时候甚至需要重新添加约束，导致开发周期变长。</w:t>
      </w:r>
      <w:r>
        <w:rPr>
          <w:rFonts w:ascii="Helvetica Neue" w:hAnsi="Helvetica Neue" w:cs="Helvetica Neue"/>
          <w:color w:val="1C1C1C"/>
          <w:kern w:val="0"/>
          <w:sz w:val="28"/>
          <w:szCs w:val="28"/>
        </w:rPr>
        <w:t>XIB</w:t>
      </w:r>
      <w:r>
        <w:rPr>
          <w:rFonts w:ascii="Helvetica Neue" w:hAnsi="Helvetica Neue" w:cs="Helvetica Neue"/>
          <w:color w:val="1C1C1C"/>
          <w:kern w:val="0"/>
          <w:sz w:val="28"/>
          <w:szCs w:val="28"/>
        </w:rPr>
        <w:t>载入相比纯代码自然要慢一些。对于比较复杂逻辑控制不同状态下显示不同内容时，使用</w:t>
      </w:r>
      <w:r>
        <w:rPr>
          <w:rFonts w:ascii="Helvetica Neue" w:hAnsi="Helvetica Neue" w:cs="Helvetica Neue"/>
          <w:color w:val="1C1C1C"/>
          <w:kern w:val="0"/>
          <w:sz w:val="28"/>
          <w:szCs w:val="28"/>
        </w:rPr>
        <w:t>XIB</w:t>
      </w:r>
      <w:r>
        <w:rPr>
          <w:rFonts w:ascii="Helvetica Neue" w:hAnsi="Helvetica Neue" w:cs="Helvetica Neue"/>
          <w:color w:val="1C1C1C"/>
          <w:kern w:val="0"/>
          <w:sz w:val="28"/>
          <w:szCs w:val="28"/>
        </w:rPr>
        <w:t>是比较困难的。当多人团队或者多团队开发时，如果</w:t>
      </w:r>
      <w:r>
        <w:rPr>
          <w:rFonts w:ascii="Helvetica Neue" w:hAnsi="Helvetica Neue" w:cs="Helvetica Neue"/>
          <w:color w:val="1C1C1C"/>
          <w:kern w:val="0"/>
          <w:sz w:val="28"/>
          <w:szCs w:val="28"/>
        </w:rPr>
        <w:t>XIB</w:t>
      </w:r>
      <w:r>
        <w:rPr>
          <w:rFonts w:ascii="Helvetica Neue" w:hAnsi="Helvetica Neue" w:cs="Helvetica Neue"/>
          <w:color w:val="1C1C1C"/>
          <w:kern w:val="0"/>
          <w:sz w:val="28"/>
          <w:szCs w:val="28"/>
        </w:rPr>
        <w:t>文件被发动，极易导致冲突，而且解决冲突相对要困难很多。</w:t>
      </w:r>
    </w:p>
    <w:p w14:paraId="0209A91A" w14:textId="77777777" w:rsidR="00AD53E8" w:rsidRDefault="00AD53E8" w:rsidP="00AD53E8">
      <w:pPr>
        <w:widowControl/>
        <w:numPr>
          <w:ilvl w:val="0"/>
          <w:numId w:val="100"/>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Storyboard</w:t>
      </w:r>
      <w:r>
        <w:rPr>
          <w:rFonts w:ascii="Helvetica Neue" w:hAnsi="Helvetica Neue" w:cs="Helvetica Neue"/>
          <w:color w:val="1C1C1C"/>
          <w:kern w:val="0"/>
          <w:sz w:val="28"/>
          <w:szCs w:val="28"/>
        </w:rPr>
        <w:t>：需求变动时，需要修改</w:t>
      </w:r>
      <w:r>
        <w:rPr>
          <w:rFonts w:ascii="Helvetica Neue" w:hAnsi="Helvetica Neue" w:cs="Helvetica Neue"/>
          <w:color w:val="1C1C1C"/>
          <w:kern w:val="0"/>
          <w:sz w:val="28"/>
          <w:szCs w:val="28"/>
        </w:rPr>
        <w:t>storyboard</w:t>
      </w:r>
      <w:r>
        <w:rPr>
          <w:rFonts w:ascii="Helvetica Neue" w:hAnsi="Helvetica Neue" w:cs="Helvetica Neue"/>
          <w:color w:val="1C1C1C"/>
          <w:kern w:val="0"/>
          <w:sz w:val="28"/>
          <w:szCs w:val="28"/>
        </w:rPr>
        <w:t>上对应的界面的约束，与</w:t>
      </w:r>
      <w:r>
        <w:rPr>
          <w:rFonts w:ascii="Helvetica Neue" w:hAnsi="Helvetica Neue" w:cs="Helvetica Neue"/>
          <w:color w:val="1C1C1C"/>
          <w:kern w:val="0"/>
          <w:sz w:val="28"/>
          <w:szCs w:val="28"/>
        </w:rPr>
        <w:t>XIB</w:t>
      </w:r>
      <w:r>
        <w:rPr>
          <w:rFonts w:ascii="Helvetica Neue" w:hAnsi="Helvetica Neue" w:cs="Helvetica Neue"/>
          <w:color w:val="1C1C1C"/>
          <w:kern w:val="0"/>
          <w:sz w:val="28"/>
          <w:szCs w:val="28"/>
        </w:rPr>
        <w:t>一样可能要重新添加约束，或者添加约束会造成大量的冲突，尤其是多团队开发。对于复杂逻辑控制不同显示内容时，比较困难。当多人团队或者多团队开发时，大家会同时修改一个</w:t>
      </w:r>
      <w:r>
        <w:rPr>
          <w:rFonts w:ascii="Helvetica Neue" w:hAnsi="Helvetica Neue" w:cs="Helvetica Neue"/>
          <w:color w:val="1C1C1C"/>
          <w:kern w:val="0"/>
          <w:sz w:val="28"/>
          <w:szCs w:val="28"/>
        </w:rPr>
        <w:t>storyboard</w:t>
      </w:r>
      <w:r>
        <w:rPr>
          <w:rFonts w:ascii="Helvetica Neue" w:hAnsi="Helvetica Neue" w:cs="Helvetica Neue"/>
          <w:color w:val="1C1C1C"/>
          <w:kern w:val="0"/>
          <w:sz w:val="28"/>
          <w:szCs w:val="28"/>
        </w:rPr>
        <w:t>，导致大量冲突，解决起来相当困难。</w:t>
      </w:r>
    </w:p>
    <w:p w14:paraId="47A8FFF2"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将字符串</w:t>
      </w:r>
      <w:r>
        <w:rPr>
          <w:rFonts w:ascii="Helvetica Neue" w:hAnsi="Helvetica Neue" w:cs="Helvetica Neue"/>
          <w:b/>
          <w:bCs/>
          <w:color w:val="16A53F"/>
          <w:kern w:val="0"/>
          <w:sz w:val="28"/>
          <w:szCs w:val="28"/>
        </w:rPr>
        <w:t>“2015-04-10”</w:t>
      </w:r>
      <w:r>
        <w:rPr>
          <w:rFonts w:ascii="Helvetica Neue" w:hAnsi="Helvetica Neue" w:cs="Helvetica Neue"/>
          <w:b/>
          <w:bCs/>
          <w:color w:val="16A53F"/>
          <w:kern w:val="0"/>
          <w:sz w:val="28"/>
          <w:szCs w:val="28"/>
        </w:rPr>
        <w:t>格式化日期转为</w:t>
      </w:r>
      <w:r>
        <w:rPr>
          <w:rFonts w:ascii="Helvetica Neue" w:hAnsi="Helvetica Neue" w:cs="Helvetica Neue"/>
          <w:b/>
          <w:bCs/>
          <w:color w:val="16A53F"/>
          <w:kern w:val="0"/>
          <w:sz w:val="28"/>
          <w:szCs w:val="28"/>
        </w:rPr>
        <w:t>NSDate</w:t>
      </w:r>
      <w:r>
        <w:rPr>
          <w:rFonts w:ascii="Helvetica Neue" w:hAnsi="Helvetica Neue" w:cs="Helvetica Neue"/>
          <w:b/>
          <w:bCs/>
          <w:color w:val="16A53F"/>
          <w:kern w:val="0"/>
          <w:sz w:val="28"/>
          <w:szCs w:val="28"/>
        </w:rPr>
        <w:t>类型</w:t>
      </w:r>
    </w:p>
    <w:tbl>
      <w:tblPr>
        <w:tblW w:w="0" w:type="auto"/>
        <w:tblBorders>
          <w:top w:val="nil"/>
          <w:left w:val="nil"/>
          <w:right w:val="nil"/>
        </w:tblBorders>
        <w:tblLayout w:type="fixed"/>
        <w:tblLook w:val="0000" w:firstRow="0" w:lastRow="0" w:firstColumn="0" w:lastColumn="0" w:noHBand="0" w:noVBand="0"/>
      </w:tblPr>
      <w:tblGrid>
        <w:gridCol w:w="640"/>
        <w:gridCol w:w="13760"/>
      </w:tblGrid>
      <w:tr w:rsidR="00AD53E8" w14:paraId="37F026C7" w14:textId="77777777">
        <w:tc>
          <w:tcPr>
            <w:tcW w:w="640" w:type="dxa"/>
          </w:tcPr>
          <w:p w14:paraId="396FB4EB"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w:t>
            </w:r>
          </w:p>
          <w:p w14:paraId="0D7C693A"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2</w:t>
            </w:r>
          </w:p>
          <w:p w14:paraId="78DD7EFA"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3</w:t>
            </w:r>
          </w:p>
          <w:p w14:paraId="645D43C4"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4</w:t>
            </w:r>
          </w:p>
          <w:p w14:paraId="68FD9549"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5</w:t>
            </w:r>
          </w:p>
          <w:p w14:paraId="6354FE9D"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6</w:t>
            </w:r>
          </w:p>
          <w:p w14:paraId="4EB8B8DB"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7</w:t>
            </w:r>
          </w:p>
        </w:tc>
        <w:tc>
          <w:tcPr>
            <w:tcW w:w="13760" w:type="dxa"/>
          </w:tcPr>
          <w:p w14:paraId="1F989203"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NSString *timeStr = @</w:t>
            </w:r>
            <w:r>
              <w:rPr>
                <w:rFonts w:ascii="Consolas" w:hAnsi="Consolas" w:cs="Consolas"/>
                <w:color w:val="0000FF"/>
                <w:kern w:val="0"/>
                <w:sz w:val="28"/>
                <w:szCs w:val="28"/>
              </w:rPr>
              <w:t>"2015-04-10"</w:t>
            </w:r>
            <w:r>
              <w:rPr>
                <w:rFonts w:ascii="Consolas" w:hAnsi="Consolas" w:cs="Consolas"/>
                <w:color w:val="1C1C1C"/>
                <w:kern w:val="0"/>
                <w:sz w:val="28"/>
                <w:szCs w:val="28"/>
              </w:rPr>
              <w:t>;</w:t>
            </w:r>
          </w:p>
          <w:p w14:paraId="3B263882"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NSDateFormatter *formatter = [[NSDateFormatter alloc] init];</w:t>
            </w:r>
          </w:p>
          <w:p w14:paraId="4452AEA4" w14:textId="77777777" w:rsidR="00AD53E8" w:rsidRDefault="00AD53E8">
            <w:pPr>
              <w:widowControl/>
              <w:autoSpaceDE w:val="0"/>
              <w:autoSpaceDN w:val="0"/>
              <w:adjustRightInd w:val="0"/>
              <w:jc w:val="left"/>
              <w:rPr>
                <w:rFonts w:ascii="Consolas" w:hAnsi="Consolas" w:cs="Consolas"/>
                <w:color w:val="1C1C1C"/>
                <w:kern w:val="0"/>
                <w:sz w:val="28"/>
                <w:szCs w:val="28"/>
              </w:rPr>
            </w:pPr>
            <w:proofErr w:type="gramStart"/>
            <w:r>
              <w:rPr>
                <w:rFonts w:ascii="Consolas" w:hAnsi="Consolas" w:cs="Consolas"/>
                <w:color w:val="1C1C1C"/>
                <w:kern w:val="0"/>
                <w:sz w:val="28"/>
                <w:szCs w:val="28"/>
              </w:rPr>
              <w:t>formatter.dateFormat</w:t>
            </w:r>
            <w:proofErr w:type="gramEnd"/>
            <w:r>
              <w:rPr>
                <w:rFonts w:ascii="Consolas" w:hAnsi="Consolas" w:cs="Consolas"/>
                <w:color w:val="1C1C1C"/>
                <w:kern w:val="0"/>
                <w:sz w:val="28"/>
                <w:szCs w:val="28"/>
              </w:rPr>
              <w:t> = @</w:t>
            </w:r>
            <w:r>
              <w:rPr>
                <w:rFonts w:ascii="Consolas" w:hAnsi="Consolas" w:cs="Consolas"/>
                <w:color w:val="0000FF"/>
                <w:kern w:val="0"/>
                <w:sz w:val="28"/>
                <w:szCs w:val="28"/>
              </w:rPr>
              <w:t>"yyyy-MM-dd"</w:t>
            </w:r>
            <w:r>
              <w:rPr>
                <w:rFonts w:ascii="Consolas" w:hAnsi="Consolas" w:cs="Consolas"/>
                <w:color w:val="1C1C1C"/>
                <w:kern w:val="0"/>
                <w:sz w:val="28"/>
                <w:szCs w:val="28"/>
              </w:rPr>
              <w:t>;</w:t>
            </w:r>
          </w:p>
          <w:p w14:paraId="33029422" w14:textId="77777777" w:rsidR="00AD53E8" w:rsidRDefault="00AD53E8">
            <w:pPr>
              <w:widowControl/>
              <w:autoSpaceDE w:val="0"/>
              <w:autoSpaceDN w:val="0"/>
              <w:adjustRightInd w:val="0"/>
              <w:jc w:val="left"/>
              <w:rPr>
                <w:rFonts w:ascii="Consolas" w:hAnsi="Consolas" w:cs="Consolas"/>
                <w:color w:val="1C1C1C"/>
                <w:kern w:val="0"/>
                <w:sz w:val="28"/>
                <w:szCs w:val="28"/>
              </w:rPr>
            </w:pPr>
            <w:proofErr w:type="gramStart"/>
            <w:r>
              <w:rPr>
                <w:rFonts w:ascii="Consolas" w:hAnsi="Consolas" w:cs="Consolas"/>
                <w:color w:val="1C1C1C"/>
                <w:kern w:val="0"/>
                <w:sz w:val="28"/>
                <w:szCs w:val="28"/>
              </w:rPr>
              <w:t>formatter.timeZone</w:t>
            </w:r>
            <w:proofErr w:type="gramEnd"/>
            <w:r>
              <w:rPr>
                <w:rFonts w:ascii="Consolas" w:hAnsi="Consolas" w:cs="Consolas"/>
                <w:color w:val="1C1C1C"/>
                <w:kern w:val="0"/>
                <w:sz w:val="28"/>
                <w:szCs w:val="28"/>
              </w:rPr>
              <w:t> = [NSTimeZone defaultTimeZone];</w:t>
            </w:r>
          </w:p>
          <w:p w14:paraId="04F9ABEE"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NSDate *date = [formatter dateFromString</w:t>
            </w:r>
            <w:proofErr w:type="gramStart"/>
            <w:r>
              <w:rPr>
                <w:rFonts w:ascii="Consolas" w:hAnsi="Consolas" w:cs="Consolas"/>
                <w:color w:val="1C1C1C"/>
                <w:kern w:val="0"/>
                <w:sz w:val="28"/>
                <w:szCs w:val="28"/>
              </w:rPr>
              <w:t>:timeStr</w:t>
            </w:r>
            <w:proofErr w:type="gramEnd"/>
            <w:r>
              <w:rPr>
                <w:rFonts w:ascii="Consolas" w:hAnsi="Consolas" w:cs="Consolas"/>
                <w:color w:val="1C1C1C"/>
                <w:kern w:val="0"/>
                <w:sz w:val="28"/>
                <w:szCs w:val="28"/>
              </w:rPr>
              <w:t>];</w:t>
            </w:r>
          </w:p>
          <w:p w14:paraId="79457930"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0F7201"/>
                <w:kern w:val="0"/>
                <w:sz w:val="28"/>
                <w:szCs w:val="28"/>
              </w:rPr>
              <w:t>// 2015-04-09 16:00:00 +0000</w:t>
            </w:r>
          </w:p>
          <w:p w14:paraId="79471B53" w14:textId="77777777" w:rsidR="00AD53E8" w:rsidRDefault="00AD53E8">
            <w:pPr>
              <w:widowControl/>
              <w:autoSpaceDE w:val="0"/>
              <w:autoSpaceDN w:val="0"/>
              <w:adjustRightInd w:val="0"/>
              <w:jc w:val="left"/>
              <w:rPr>
                <w:rFonts w:ascii="Consolas" w:hAnsi="Consolas" w:cs="Consolas"/>
                <w:color w:val="1C1C1C"/>
                <w:kern w:val="0"/>
                <w:sz w:val="28"/>
                <w:szCs w:val="28"/>
              </w:rPr>
            </w:pPr>
            <w:proofErr w:type="gramStart"/>
            <w:r>
              <w:rPr>
                <w:rFonts w:ascii="Consolas" w:hAnsi="Consolas" w:cs="Consolas"/>
                <w:color w:val="1C1C1C"/>
                <w:kern w:val="0"/>
                <w:sz w:val="28"/>
                <w:szCs w:val="28"/>
              </w:rPr>
              <w:t>NSLog(</w:t>
            </w:r>
            <w:proofErr w:type="gramEnd"/>
            <w:r>
              <w:rPr>
                <w:rFonts w:ascii="Consolas" w:hAnsi="Consolas" w:cs="Consolas"/>
                <w:color w:val="1C1C1C"/>
                <w:kern w:val="0"/>
                <w:sz w:val="28"/>
                <w:szCs w:val="28"/>
              </w:rPr>
              <w:t>@</w:t>
            </w:r>
            <w:r>
              <w:rPr>
                <w:rFonts w:ascii="Consolas" w:hAnsi="Consolas" w:cs="Consolas"/>
                <w:color w:val="0000FF"/>
                <w:kern w:val="0"/>
                <w:sz w:val="28"/>
                <w:szCs w:val="28"/>
              </w:rPr>
              <w:t>"%@"</w:t>
            </w:r>
            <w:r>
              <w:rPr>
                <w:rFonts w:ascii="Consolas" w:hAnsi="Consolas" w:cs="Consolas"/>
                <w:color w:val="1C1C1C"/>
                <w:kern w:val="0"/>
                <w:sz w:val="28"/>
                <w:szCs w:val="28"/>
              </w:rPr>
              <w:t>, date);</w:t>
            </w:r>
          </w:p>
        </w:tc>
      </w:tr>
    </w:tbl>
    <w:p w14:paraId="130C823A"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队列和多线程的使用原理</w:t>
      </w:r>
    </w:p>
    <w:p w14:paraId="61ECAE0E"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在</w:t>
      </w:r>
      <w:r>
        <w:rPr>
          <w:rFonts w:ascii="Helvetica Neue" w:hAnsi="Helvetica Neue" w:cs="Helvetica Neue"/>
          <w:color w:val="1C1C1C"/>
          <w:kern w:val="0"/>
          <w:sz w:val="28"/>
          <w:szCs w:val="28"/>
        </w:rPr>
        <w:t>iOS</w:t>
      </w:r>
      <w:r>
        <w:rPr>
          <w:rFonts w:ascii="Helvetica Neue" w:hAnsi="Helvetica Neue" w:cs="Helvetica Neue"/>
          <w:color w:val="1C1C1C"/>
          <w:kern w:val="0"/>
          <w:sz w:val="28"/>
          <w:szCs w:val="28"/>
        </w:rPr>
        <w:t>中队列分为以下几种：</w:t>
      </w:r>
    </w:p>
    <w:p w14:paraId="4FDE37C3" w14:textId="77777777" w:rsidR="00AD53E8" w:rsidRDefault="00AD53E8" w:rsidP="00AD53E8">
      <w:pPr>
        <w:widowControl/>
        <w:numPr>
          <w:ilvl w:val="0"/>
          <w:numId w:val="101"/>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串行队列：队列中的任务只会顺序执行；</w:t>
      </w:r>
    </w:p>
    <w:tbl>
      <w:tblPr>
        <w:tblW w:w="0" w:type="auto"/>
        <w:tblBorders>
          <w:top w:val="nil"/>
          <w:left w:val="nil"/>
          <w:right w:val="nil"/>
        </w:tblBorders>
        <w:tblLayout w:type="fixed"/>
        <w:tblLook w:val="0000" w:firstRow="0" w:lastRow="0" w:firstColumn="0" w:lastColumn="0" w:noHBand="0" w:noVBand="0"/>
      </w:tblPr>
      <w:tblGrid>
        <w:gridCol w:w="640"/>
        <w:gridCol w:w="13760"/>
      </w:tblGrid>
      <w:tr w:rsidR="00AD53E8" w14:paraId="59DA3860" w14:textId="77777777">
        <w:tc>
          <w:tcPr>
            <w:tcW w:w="640" w:type="dxa"/>
          </w:tcPr>
          <w:p w14:paraId="1B0E042A"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w:t>
            </w:r>
          </w:p>
        </w:tc>
        <w:tc>
          <w:tcPr>
            <w:tcW w:w="13760" w:type="dxa"/>
          </w:tcPr>
          <w:p w14:paraId="03C28E50" w14:textId="77777777" w:rsidR="00AD53E8" w:rsidRDefault="00AD53E8">
            <w:pPr>
              <w:widowControl/>
              <w:autoSpaceDE w:val="0"/>
              <w:autoSpaceDN w:val="0"/>
              <w:adjustRightInd w:val="0"/>
              <w:jc w:val="left"/>
              <w:rPr>
                <w:rFonts w:ascii="Consolas" w:hAnsi="Consolas" w:cs="Consolas"/>
                <w:color w:val="1C1C1C"/>
                <w:kern w:val="0"/>
                <w:sz w:val="28"/>
                <w:szCs w:val="28"/>
              </w:rPr>
            </w:pPr>
            <w:proofErr w:type="gramStart"/>
            <w:r>
              <w:rPr>
                <w:rFonts w:ascii="Consolas" w:hAnsi="Consolas" w:cs="Consolas"/>
                <w:color w:val="1C1C1C"/>
                <w:kern w:val="0"/>
                <w:sz w:val="28"/>
                <w:szCs w:val="28"/>
              </w:rPr>
              <w:t>dispatch</w:t>
            </w:r>
            <w:proofErr w:type="gramEnd"/>
            <w:r>
              <w:rPr>
                <w:rFonts w:ascii="Consolas" w:hAnsi="Consolas" w:cs="Consolas"/>
                <w:color w:val="1C1C1C"/>
                <w:kern w:val="0"/>
                <w:sz w:val="28"/>
                <w:szCs w:val="28"/>
              </w:rPr>
              <w:t>_queue_t q = dispatch_queue_create(</w:t>
            </w:r>
            <w:r>
              <w:rPr>
                <w:rFonts w:ascii="Consolas" w:hAnsi="Consolas" w:cs="Consolas"/>
                <w:color w:val="0000FF"/>
                <w:kern w:val="0"/>
                <w:sz w:val="28"/>
                <w:szCs w:val="28"/>
              </w:rPr>
              <w:t>"..."</w:t>
            </w:r>
            <w:r>
              <w:rPr>
                <w:rFonts w:ascii="Consolas" w:hAnsi="Consolas" w:cs="Consolas"/>
                <w:color w:val="1C1C1C"/>
                <w:kern w:val="0"/>
                <w:sz w:val="28"/>
                <w:szCs w:val="28"/>
              </w:rPr>
              <w:t>, DISPATCH_QUEUE_SERIAL);</w:t>
            </w:r>
          </w:p>
        </w:tc>
      </w:tr>
    </w:tbl>
    <w:p w14:paraId="23B1A640" w14:textId="77777777" w:rsidR="00AD53E8" w:rsidRDefault="00AD53E8" w:rsidP="00AD53E8">
      <w:pPr>
        <w:widowControl/>
        <w:numPr>
          <w:ilvl w:val="0"/>
          <w:numId w:val="102"/>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并行队列：</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队列中的任务通常会并发执行；</w:t>
      </w:r>
    </w:p>
    <w:tbl>
      <w:tblPr>
        <w:tblW w:w="0" w:type="auto"/>
        <w:tblBorders>
          <w:top w:val="nil"/>
          <w:left w:val="nil"/>
          <w:right w:val="nil"/>
        </w:tblBorders>
        <w:tblLayout w:type="fixed"/>
        <w:tblLook w:val="0000" w:firstRow="0" w:lastRow="0" w:firstColumn="0" w:lastColumn="0" w:noHBand="0" w:noVBand="0"/>
      </w:tblPr>
      <w:tblGrid>
        <w:gridCol w:w="640"/>
        <w:gridCol w:w="13760"/>
      </w:tblGrid>
      <w:tr w:rsidR="00AD53E8" w14:paraId="6F6A6AB2" w14:textId="77777777">
        <w:tc>
          <w:tcPr>
            <w:tcW w:w="640" w:type="dxa"/>
          </w:tcPr>
          <w:p w14:paraId="7143A3E3"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w:t>
            </w:r>
          </w:p>
        </w:tc>
        <w:tc>
          <w:tcPr>
            <w:tcW w:w="13760" w:type="dxa"/>
          </w:tcPr>
          <w:p w14:paraId="4AF335F9" w14:textId="77777777" w:rsidR="00AD53E8" w:rsidRDefault="00AD53E8">
            <w:pPr>
              <w:widowControl/>
              <w:autoSpaceDE w:val="0"/>
              <w:autoSpaceDN w:val="0"/>
              <w:adjustRightInd w:val="0"/>
              <w:jc w:val="left"/>
              <w:rPr>
                <w:rFonts w:ascii="Consolas" w:hAnsi="Consolas" w:cs="Consolas"/>
                <w:color w:val="1C1C1C"/>
                <w:kern w:val="0"/>
                <w:sz w:val="28"/>
                <w:szCs w:val="28"/>
              </w:rPr>
            </w:pPr>
            <w:proofErr w:type="gramStart"/>
            <w:r>
              <w:rPr>
                <w:rFonts w:ascii="Consolas" w:hAnsi="Consolas" w:cs="Consolas"/>
                <w:color w:val="1C1C1C"/>
                <w:kern w:val="0"/>
                <w:sz w:val="28"/>
                <w:szCs w:val="28"/>
              </w:rPr>
              <w:t>dispatch</w:t>
            </w:r>
            <w:proofErr w:type="gramEnd"/>
            <w:r>
              <w:rPr>
                <w:rFonts w:ascii="Consolas" w:hAnsi="Consolas" w:cs="Consolas"/>
                <w:color w:val="1C1C1C"/>
                <w:kern w:val="0"/>
                <w:sz w:val="28"/>
                <w:szCs w:val="28"/>
              </w:rPr>
              <w:t>_queue_t q = dispatch_queue_create(</w:t>
            </w:r>
            <w:r>
              <w:rPr>
                <w:rFonts w:ascii="Consolas" w:hAnsi="Consolas" w:cs="Consolas"/>
                <w:color w:val="0000FF"/>
                <w:kern w:val="0"/>
                <w:sz w:val="28"/>
                <w:szCs w:val="28"/>
              </w:rPr>
              <w:t>"......"</w:t>
            </w:r>
            <w:r>
              <w:rPr>
                <w:rFonts w:ascii="Consolas" w:hAnsi="Consolas" w:cs="Consolas"/>
                <w:color w:val="1C1C1C"/>
                <w:kern w:val="0"/>
                <w:sz w:val="28"/>
                <w:szCs w:val="28"/>
              </w:rPr>
              <w:t>,DISPATCH_QUEUE_CONCURRENT);</w:t>
            </w:r>
          </w:p>
        </w:tc>
      </w:tr>
    </w:tbl>
    <w:p w14:paraId="608C1550" w14:textId="77777777" w:rsidR="00AD53E8" w:rsidRDefault="00AD53E8" w:rsidP="00AD53E8">
      <w:pPr>
        <w:widowControl/>
        <w:numPr>
          <w:ilvl w:val="0"/>
          <w:numId w:val="103"/>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全局队列：是系统的，直接拿过来（</w:t>
      </w:r>
      <w:r>
        <w:rPr>
          <w:rFonts w:ascii="Helvetica Neue" w:hAnsi="Helvetica Neue" w:cs="Helvetica Neue"/>
          <w:color w:val="1C1C1C"/>
          <w:kern w:val="0"/>
          <w:sz w:val="28"/>
          <w:szCs w:val="28"/>
        </w:rPr>
        <w:t>GET</w:t>
      </w:r>
      <w:r>
        <w:rPr>
          <w:rFonts w:ascii="Helvetica Neue" w:hAnsi="Helvetica Neue" w:cs="Helvetica Neue"/>
          <w:color w:val="1C1C1C"/>
          <w:kern w:val="0"/>
          <w:sz w:val="28"/>
          <w:szCs w:val="28"/>
        </w:rPr>
        <w:t>）用就可以；与并行队列类似；</w:t>
      </w:r>
    </w:p>
    <w:tbl>
      <w:tblPr>
        <w:tblW w:w="0" w:type="auto"/>
        <w:tblBorders>
          <w:top w:val="nil"/>
          <w:left w:val="nil"/>
          <w:right w:val="nil"/>
        </w:tblBorders>
        <w:tblLayout w:type="fixed"/>
        <w:tblLook w:val="0000" w:firstRow="0" w:lastRow="0" w:firstColumn="0" w:lastColumn="0" w:noHBand="0" w:noVBand="0"/>
      </w:tblPr>
      <w:tblGrid>
        <w:gridCol w:w="640"/>
        <w:gridCol w:w="13760"/>
      </w:tblGrid>
      <w:tr w:rsidR="00AD53E8" w14:paraId="3E6794B9" w14:textId="77777777">
        <w:tc>
          <w:tcPr>
            <w:tcW w:w="640" w:type="dxa"/>
          </w:tcPr>
          <w:p w14:paraId="791A9891"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w:t>
            </w:r>
          </w:p>
        </w:tc>
        <w:tc>
          <w:tcPr>
            <w:tcW w:w="13760" w:type="dxa"/>
          </w:tcPr>
          <w:p w14:paraId="0C5BF235" w14:textId="77777777" w:rsidR="00AD53E8" w:rsidRDefault="00AD53E8">
            <w:pPr>
              <w:widowControl/>
              <w:autoSpaceDE w:val="0"/>
              <w:autoSpaceDN w:val="0"/>
              <w:adjustRightInd w:val="0"/>
              <w:jc w:val="left"/>
              <w:rPr>
                <w:rFonts w:ascii="Consolas" w:hAnsi="Consolas" w:cs="Consolas"/>
                <w:color w:val="1C1C1C"/>
                <w:kern w:val="0"/>
                <w:sz w:val="28"/>
                <w:szCs w:val="28"/>
              </w:rPr>
            </w:pPr>
            <w:proofErr w:type="gramStart"/>
            <w:r>
              <w:rPr>
                <w:rFonts w:ascii="Consolas" w:hAnsi="Consolas" w:cs="Consolas"/>
                <w:color w:val="1C1C1C"/>
                <w:kern w:val="0"/>
                <w:sz w:val="28"/>
                <w:szCs w:val="28"/>
              </w:rPr>
              <w:t>dispatch</w:t>
            </w:r>
            <w:proofErr w:type="gramEnd"/>
            <w:r>
              <w:rPr>
                <w:rFonts w:ascii="Consolas" w:hAnsi="Consolas" w:cs="Consolas"/>
                <w:color w:val="1C1C1C"/>
                <w:kern w:val="0"/>
                <w:sz w:val="28"/>
                <w:szCs w:val="28"/>
              </w:rPr>
              <w:t>_queue_t q = dispatch_get_global_queue(DISPATCH_QUEUE_PRIORITY_DEFAULT, 0);</w:t>
            </w:r>
          </w:p>
        </w:tc>
      </w:tr>
    </w:tbl>
    <w:p w14:paraId="26C16343" w14:textId="77777777" w:rsidR="00AD53E8" w:rsidRDefault="00AD53E8" w:rsidP="00AD53E8">
      <w:pPr>
        <w:widowControl/>
        <w:numPr>
          <w:ilvl w:val="0"/>
          <w:numId w:val="104"/>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主队列：每一个应用程序对应唯一主队列，直接</w:t>
      </w:r>
      <w:r>
        <w:rPr>
          <w:rFonts w:ascii="Helvetica Neue" w:hAnsi="Helvetica Neue" w:cs="Helvetica Neue"/>
          <w:color w:val="1C1C1C"/>
          <w:kern w:val="0"/>
          <w:sz w:val="28"/>
          <w:szCs w:val="28"/>
        </w:rPr>
        <w:t>GET</w:t>
      </w:r>
      <w:r>
        <w:rPr>
          <w:rFonts w:ascii="Helvetica Neue" w:hAnsi="Helvetica Neue" w:cs="Helvetica Neue"/>
          <w:color w:val="1C1C1C"/>
          <w:kern w:val="0"/>
          <w:sz w:val="28"/>
          <w:szCs w:val="28"/>
        </w:rPr>
        <w:t>即可；在多线程开发中，使用主队列更新</w:t>
      </w:r>
      <w:r>
        <w:rPr>
          <w:rFonts w:ascii="Helvetica Neue" w:hAnsi="Helvetica Neue" w:cs="Helvetica Neue"/>
          <w:color w:val="1C1C1C"/>
          <w:kern w:val="0"/>
          <w:sz w:val="28"/>
          <w:szCs w:val="28"/>
        </w:rPr>
        <w:t>UI</w:t>
      </w:r>
      <w:r>
        <w:rPr>
          <w:rFonts w:ascii="Helvetica Neue" w:hAnsi="Helvetica Neue" w:cs="Helvetica Neue"/>
          <w:color w:val="1C1C1C"/>
          <w:kern w:val="0"/>
          <w:sz w:val="28"/>
          <w:szCs w:val="28"/>
        </w:rPr>
        <w:t>；</w:t>
      </w:r>
    </w:p>
    <w:tbl>
      <w:tblPr>
        <w:tblW w:w="0" w:type="auto"/>
        <w:tblBorders>
          <w:top w:val="nil"/>
          <w:left w:val="nil"/>
          <w:right w:val="nil"/>
        </w:tblBorders>
        <w:tblLayout w:type="fixed"/>
        <w:tblLook w:val="0000" w:firstRow="0" w:lastRow="0" w:firstColumn="0" w:lastColumn="0" w:noHBand="0" w:noVBand="0"/>
      </w:tblPr>
      <w:tblGrid>
        <w:gridCol w:w="640"/>
        <w:gridCol w:w="13760"/>
      </w:tblGrid>
      <w:tr w:rsidR="00AD53E8" w14:paraId="0C705FE4" w14:textId="77777777">
        <w:tc>
          <w:tcPr>
            <w:tcW w:w="640" w:type="dxa"/>
          </w:tcPr>
          <w:p w14:paraId="6409C3F3"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w:t>
            </w:r>
          </w:p>
        </w:tc>
        <w:tc>
          <w:tcPr>
            <w:tcW w:w="13760" w:type="dxa"/>
          </w:tcPr>
          <w:p w14:paraId="65AF2D79" w14:textId="77777777" w:rsidR="00AD53E8" w:rsidRDefault="00AD53E8">
            <w:pPr>
              <w:widowControl/>
              <w:autoSpaceDE w:val="0"/>
              <w:autoSpaceDN w:val="0"/>
              <w:adjustRightInd w:val="0"/>
              <w:jc w:val="left"/>
              <w:rPr>
                <w:rFonts w:ascii="Consolas" w:hAnsi="Consolas" w:cs="Consolas"/>
                <w:color w:val="1C1C1C"/>
                <w:kern w:val="0"/>
                <w:sz w:val="28"/>
                <w:szCs w:val="28"/>
              </w:rPr>
            </w:pPr>
            <w:proofErr w:type="gramStart"/>
            <w:r>
              <w:rPr>
                <w:rFonts w:ascii="Consolas" w:hAnsi="Consolas" w:cs="Consolas"/>
                <w:color w:val="1C1C1C"/>
                <w:kern w:val="0"/>
                <w:sz w:val="28"/>
                <w:szCs w:val="28"/>
              </w:rPr>
              <w:t>dispatch</w:t>
            </w:r>
            <w:proofErr w:type="gramEnd"/>
            <w:r>
              <w:rPr>
                <w:rFonts w:ascii="Consolas" w:hAnsi="Consolas" w:cs="Consolas"/>
                <w:color w:val="1C1C1C"/>
                <w:kern w:val="0"/>
                <w:sz w:val="28"/>
                <w:szCs w:val="28"/>
              </w:rPr>
              <w:t>_queue_t q = dispatch_get_main_queue();</w:t>
            </w:r>
          </w:p>
        </w:tc>
      </w:tr>
    </w:tbl>
    <w:p w14:paraId="4E1B54A4"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更多细节见下图：</w:t>
      </w:r>
    </w:p>
    <w:p w14:paraId="098AF4DE" w14:textId="1CF617C2"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noProof/>
          <w:color w:val="1C1C1C"/>
          <w:kern w:val="0"/>
          <w:sz w:val="28"/>
          <w:szCs w:val="28"/>
        </w:rPr>
        <w:drawing>
          <wp:inline distT="0" distB="0" distL="0" distR="0" wp14:anchorId="1DFABF01" wp14:editId="28248B05">
            <wp:extent cx="7835900" cy="20350480"/>
            <wp:effectExtent l="0" t="0" r="1270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835900" cy="20350480"/>
                    </a:xfrm>
                    <a:prstGeom prst="rect">
                      <a:avLst/>
                    </a:prstGeom>
                    <a:noFill/>
                    <a:ln>
                      <a:noFill/>
                    </a:ln>
                  </pic:spPr>
                </pic:pic>
              </a:graphicData>
            </a:graphic>
          </wp:inline>
        </w:drawing>
      </w:r>
    </w:p>
    <w:p w14:paraId="32E0A198"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内存的使用和优化的注意事项</w:t>
      </w:r>
    </w:p>
    <w:p w14:paraId="6EA41FDB" w14:textId="77777777" w:rsidR="00AD53E8" w:rsidRDefault="00AD53E8" w:rsidP="00AD53E8">
      <w:pPr>
        <w:widowControl/>
        <w:numPr>
          <w:ilvl w:val="0"/>
          <w:numId w:val="10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重用问题：如</w:t>
      </w:r>
      <w:r>
        <w:rPr>
          <w:rFonts w:ascii="Helvetica Neue" w:hAnsi="Helvetica Neue" w:cs="Helvetica Neue"/>
          <w:color w:val="1C1C1C"/>
          <w:kern w:val="0"/>
          <w:sz w:val="28"/>
          <w:szCs w:val="28"/>
        </w:rPr>
        <w:t>UITableViewCells</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UICollectionViewCells</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UITableViewHeaderFooterViews</w:t>
      </w:r>
      <w:r>
        <w:rPr>
          <w:rFonts w:ascii="Helvetica Neue" w:hAnsi="Helvetica Neue" w:cs="Helvetica Neue"/>
          <w:color w:val="1C1C1C"/>
          <w:kern w:val="0"/>
          <w:sz w:val="28"/>
          <w:szCs w:val="28"/>
        </w:rPr>
        <w:t>设置正确的</w:t>
      </w:r>
      <w:r>
        <w:rPr>
          <w:rFonts w:ascii="Helvetica Neue" w:hAnsi="Helvetica Neue" w:cs="Helvetica Neue"/>
          <w:color w:val="1C1C1C"/>
          <w:kern w:val="0"/>
          <w:sz w:val="28"/>
          <w:szCs w:val="28"/>
        </w:rPr>
        <w:t>reuseIdentifier</w:t>
      </w:r>
      <w:r>
        <w:rPr>
          <w:rFonts w:ascii="Helvetica Neue" w:hAnsi="Helvetica Neue" w:cs="Helvetica Neue"/>
          <w:color w:val="1C1C1C"/>
          <w:kern w:val="0"/>
          <w:sz w:val="28"/>
          <w:szCs w:val="28"/>
        </w:rPr>
        <w:t>，充分重用；</w:t>
      </w:r>
    </w:p>
    <w:p w14:paraId="2966F405" w14:textId="77777777" w:rsidR="00AD53E8" w:rsidRDefault="00AD53E8" w:rsidP="00AD53E8">
      <w:pPr>
        <w:widowControl/>
        <w:numPr>
          <w:ilvl w:val="0"/>
          <w:numId w:val="10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尽量把</w:t>
      </w:r>
      <w:r>
        <w:rPr>
          <w:rFonts w:ascii="Helvetica Neue" w:hAnsi="Helvetica Neue" w:cs="Helvetica Neue"/>
          <w:color w:val="1C1C1C"/>
          <w:kern w:val="0"/>
          <w:sz w:val="28"/>
          <w:szCs w:val="28"/>
        </w:rPr>
        <w:t>views</w:t>
      </w:r>
      <w:r>
        <w:rPr>
          <w:rFonts w:ascii="Helvetica Neue" w:hAnsi="Helvetica Neue" w:cs="Helvetica Neue"/>
          <w:color w:val="1C1C1C"/>
          <w:kern w:val="0"/>
          <w:sz w:val="28"/>
          <w:szCs w:val="28"/>
        </w:rPr>
        <w:t>设置为不透明：当</w:t>
      </w:r>
      <w:r>
        <w:rPr>
          <w:rFonts w:ascii="Helvetica Neue" w:hAnsi="Helvetica Neue" w:cs="Helvetica Neue"/>
          <w:color w:val="1C1C1C"/>
          <w:kern w:val="0"/>
          <w:sz w:val="28"/>
          <w:szCs w:val="28"/>
        </w:rPr>
        <w:t>opque</w:t>
      </w:r>
      <w:r>
        <w:rPr>
          <w:rFonts w:ascii="Helvetica Neue" w:hAnsi="Helvetica Neue" w:cs="Helvetica Neue"/>
          <w:color w:val="1C1C1C"/>
          <w:kern w:val="0"/>
          <w:sz w:val="28"/>
          <w:szCs w:val="28"/>
        </w:rPr>
        <w:t>为</w:t>
      </w:r>
      <w:r>
        <w:rPr>
          <w:rFonts w:ascii="Helvetica Neue" w:hAnsi="Helvetica Neue" w:cs="Helvetica Neue"/>
          <w:color w:val="1C1C1C"/>
          <w:kern w:val="0"/>
          <w:sz w:val="28"/>
          <w:szCs w:val="28"/>
        </w:rPr>
        <w:t>NO</w:t>
      </w:r>
      <w:r>
        <w:rPr>
          <w:rFonts w:ascii="Helvetica Neue" w:hAnsi="Helvetica Neue" w:cs="Helvetica Neue"/>
          <w:color w:val="1C1C1C"/>
          <w:kern w:val="0"/>
          <w:sz w:val="28"/>
          <w:szCs w:val="28"/>
        </w:rPr>
        <w:t>的时候，图层的半透明取决于图片和其本身合成的图层为结果，可提高性能；</w:t>
      </w:r>
    </w:p>
    <w:p w14:paraId="6DAC272D" w14:textId="77777777" w:rsidR="00AD53E8" w:rsidRDefault="00AD53E8" w:rsidP="00AD53E8">
      <w:pPr>
        <w:widowControl/>
        <w:numPr>
          <w:ilvl w:val="0"/>
          <w:numId w:val="10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不要使用太复杂的</w:t>
      </w:r>
      <w:r>
        <w:rPr>
          <w:rFonts w:ascii="Helvetica Neue" w:hAnsi="Helvetica Neue" w:cs="Helvetica Neue"/>
          <w:color w:val="1C1C1C"/>
          <w:kern w:val="0"/>
          <w:sz w:val="28"/>
          <w:szCs w:val="28"/>
        </w:rPr>
        <w:t>XIB/Storyboard</w:t>
      </w:r>
      <w:r>
        <w:rPr>
          <w:rFonts w:ascii="Helvetica Neue" w:hAnsi="Helvetica Neue" w:cs="Helvetica Neue"/>
          <w:color w:val="1C1C1C"/>
          <w:kern w:val="0"/>
          <w:sz w:val="28"/>
          <w:szCs w:val="28"/>
        </w:rPr>
        <w:t>：载入时就会将</w:t>
      </w:r>
      <w:r>
        <w:rPr>
          <w:rFonts w:ascii="Helvetica Neue" w:hAnsi="Helvetica Neue" w:cs="Helvetica Neue"/>
          <w:color w:val="1C1C1C"/>
          <w:kern w:val="0"/>
          <w:sz w:val="28"/>
          <w:szCs w:val="28"/>
        </w:rPr>
        <w:t>XIB/storyboard</w:t>
      </w:r>
      <w:r>
        <w:rPr>
          <w:rFonts w:ascii="Helvetica Neue" w:hAnsi="Helvetica Neue" w:cs="Helvetica Neue"/>
          <w:color w:val="1C1C1C"/>
          <w:kern w:val="0"/>
          <w:sz w:val="28"/>
          <w:szCs w:val="28"/>
        </w:rPr>
        <w:t>需要的所有资源，包括图片全部载入内存，即使未来很久才会使用。那些相比纯代码写的延迟加载，性能及内存就差了很多；</w:t>
      </w:r>
    </w:p>
    <w:p w14:paraId="0067CE81" w14:textId="77777777" w:rsidR="00AD53E8" w:rsidRDefault="00AD53E8" w:rsidP="00AD53E8">
      <w:pPr>
        <w:widowControl/>
        <w:numPr>
          <w:ilvl w:val="0"/>
          <w:numId w:val="10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选择正确的数据结构：学会选择对业务场景最合适的数组结构是写出高效代码的基础。比如，数组</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有序的一组值。使用索引来查询很快，使用值查询很慢，插入</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删除很慢。字典</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存储键值对，用键来查找比较快。集合</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无序的一组值，用值来查找很快，插入</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删除很快。</w:t>
      </w:r>
    </w:p>
    <w:p w14:paraId="2969E6BC" w14:textId="77777777" w:rsidR="00AD53E8" w:rsidRDefault="00AD53E8" w:rsidP="00AD53E8">
      <w:pPr>
        <w:widowControl/>
        <w:numPr>
          <w:ilvl w:val="0"/>
          <w:numId w:val="10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gzip/zip</w:t>
      </w:r>
      <w:r>
        <w:rPr>
          <w:rFonts w:ascii="Helvetica Neue" w:hAnsi="Helvetica Neue" w:cs="Helvetica Neue"/>
          <w:color w:val="1C1C1C"/>
          <w:kern w:val="0"/>
          <w:sz w:val="28"/>
          <w:szCs w:val="28"/>
        </w:rPr>
        <w:t>压缩：当从服务端下载相关附件时，可以通过</w:t>
      </w:r>
      <w:r>
        <w:rPr>
          <w:rFonts w:ascii="Helvetica Neue" w:hAnsi="Helvetica Neue" w:cs="Helvetica Neue"/>
          <w:color w:val="1C1C1C"/>
          <w:kern w:val="0"/>
          <w:sz w:val="28"/>
          <w:szCs w:val="28"/>
        </w:rPr>
        <w:t>gzip/zip</w:t>
      </w:r>
      <w:r>
        <w:rPr>
          <w:rFonts w:ascii="Helvetica Neue" w:hAnsi="Helvetica Neue" w:cs="Helvetica Neue"/>
          <w:color w:val="1C1C1C"/>
          <w:kern w:val="0"/>
          <w:sz w:val="28"/>
          <w:szCs w:val="28"/>
        </w:rPr>
        <w:t>压缩后再下载，使得内存更小，下载速度也更快。</w:t>
      </w:r>
    </w:p>
    <w:p w14:paraId="5EC572CB" w14:textId="77777777" w:rsidR="00AD53E8" w:rsidRDefault="00AD53E8" w:rsidP="00AD53E8">
      <w:pPr>
        <w:widowControl/>
        <w:numPr>
          <w:ilvl w:val="0"/>
          <w:numId w:val="10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延迟加载：对于不应该使用的数据，使用延迟加载方式。对于不需要马上显示的视图，使用延迟加载方式。比如，网络请求失败时显示的提示界面，可能一直都不会使用到，因此应该使用延迟加载。</w:t>
      </w:r>
    </w:p>
    <w:p w14:paraId="57D1BC52" w14:textId="77777777" w:rsidR="00AD53E8" w:rsidRDefault="00AD53E8" w:rsidP="00AD53E8">
      <w:pPr>
        <w:widowControl/>
        <w:numPr>
          <w:ilvl w:val="0"/>
          <w:numId w:val="10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数据缓存：对于</w:t>
      </w:r>
      <w:r>
        <w:rPr>
          <w:rFonts w:ascii="Helvetica Neue" w:hAnsi="Helvetica Neue" w:cs="Helvetica Neue"/>
          <w:color w:val="1C1C1C"/>
          <w:kern w:val="0"/>
          <w:sz w:val="28"/>
          <w:szCs w:val="28"/>
        </w:rPr>
        <w:t>cell</w:t>
      </w:r>
      <w:r>
        <w:rPr>
          <w:rFonts w:ascii="Helvetica Neue" w:hAnsi="Helvetica Neue" w:cs="Helvetica Neue"/>
          <w:color w:val="1C1C1C"/>
          <w:kern w:val="0"/>
          <w:sz w:val="28"/>
          <w:szCs w:val="28"/>
        </w:rPr>
        <w:t>的行高要缓存起来，使得</w:t>
      </w:r>
      <w:r>
        <w:rPr>
          <w:rFonts w:ascii="Helvetica Neue" w:hAnsi="Helvetica Neue" w:cs="Helvetica Neue"/>
          <w:color w:val="1C1C1C"/>
          <w:kern w:val="0"/>
          <w:sz w:val="28"/>
          <w:szCs w:val="28"/>
        </w:rPr>
        <w:t>reload</w:t>
      </w:r>
      <w:r>
        <w:rPr>
          <w:rFonts w:ascii="Helvetica Neue" w:hAnsi="Helvetica Neue" w:cs="Helvetica Neue"/>
          <w:color w:val="1C1C1C"/>
          <w:kern w:val="0"/>
          <w:sz w:val="28"/>
          <w:szCs w:val="28"/>
        </w:rPr>
        <w:t>数据时，效率也极高。而对于那些网络数据，不需要每次都请求的，应该缓存起来，可以写入数据库，也可以通过</w:t>
      </w:r>
      <w:r>
        <w:rPr>
          <w:rFonts w:ascii="Helvetica Neue" w:hAnsi="Helvetica Neue" w:cs="Helvetica Neue"/>
          <w:color w:val="1C1C1C"/>
          <w:kern w:val="0"/>
          <w:sz w:val="28"/>
          <w:szCs w:val="28"/>
        </w:rPr>
        <w:t>plist</w:t>
      </w:r>
      <w:r>
        <w:rPr>
          <w:rFonts w:ascii="Helvetica Neue" w:hAnsi="Helvetica Neue" w:cs="Helvetica Neue"/>
          <w:color w:val="1C1C1C"/>
          <w:kern w:val="0"/>
          <w:sz w:val="28"/>
          <w:szCs w:val="28"/>
        </w:rPr>
        <w:t>文件存储。</w:t>
      </w:r>
    </w:p>
    <w:p w14:paraId="2432892E" w14:textId="77777777" w:rsidR="00AD53E8" w:rsidRDefault="00AD53E8" w:rsidP="00AD53E8">
      <w:pPr>
        <w:widowControl/>
        <w:numPr>
          <w:ilvl w:val="0"/>
          <w:numId w:val="10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处理内存警告：一般在基类统一处理内存警告，将相关不用资源立即释放掉</w:t>
      </w:r>
    </w:p>
    <w:p w14:paraId="41C5790F" w14:textId="77777777" w:rsidR="00AD53E8" w:rsidRDefault="00AD53E8" w:rsidP="00AD53E8">
      <w:pPr>
        <w:widowControl/>
        <w:numPr>
          <w:ilvl w:val="0"/>
          <w:numId w:val="10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重用大开销对象：一些</w:t>
      </w:r>
      <w:r>
        <w:rPr>
          <w:rFonts w:ascii="Helvetica Neue" w:hAnsi="Helvetica Neue" w:cs="Helvetica Neue"/>
          <w:color w:val="1C1C1C"/>
          <w:kern w:val="0"/>
          <w:sz w:val="28"/>
          <w:szCs w:val="28"/>
        </w:rPr>
        <w:t>objects</w:t>
      </w:r>
      <w:r>
        <w:rPr>
          <w:rFonts w:ascii="Helvetica Neue" w:hAnsi="Helvetica Neue" w:cs="Helvetica Neue"/>
          <w:color w:val="1C1C1C"/>
          <w:kern w:val="0"/>
          <w:sz w:val="28"/>
          <w:szCs w:val="28"/>
        </w:rPr>
        <w:t>的初始化很慢，比如</w:t>
      </w:r>
      <w:r>
        <w:rPr>
          <w:rFonts w:ascii="Helvetica Neue" w:hAnsi="Helvetica Neue" w:cs="Helvetica Neue"/>
          <w:color w:val="1C1C1C"/>
          <w:kern w:val="0"/>
          <w:sz w:val="28"/>
          <w:szCs w:val="28"/>
        </w:rPr>
        <w:t>NSDateFormatter</w:t>
      </w:r>
      <w:r>
        <w:rPr>
          <w:rFonts w:ascii="Helvetica Neue" w:hAnsi="Helvetica Neue" w:cs="Helvetica Neue"/>
          <w:color w:val="1C1C1C"/>
          <w:kern w:val="0"/>
          <w:sz w:val="28"/>
          <w:szCs w:val="28"/>
        </w:rPr>
        <w:t>和</w:t>
      </w:r>
      <w:r>
        <w:rPr>
          <w:rFonts w:ascii="Helvetica Neue" w:hAnsi="Helvetica Neue" w:cs="Helvetica Neue"/>
          <w:color w:val="1C1C1C"/>
          <w:kern w:val="0"/>
          <w:sz w:val="28"/>
          <w:szCs w:val="28"/>
        </w:rPr>
        <w:t>NSCalendar</w:t>
      </w:r>
      <w:r>
        <w:rPr>
          <w:rFonts w:ascii="Helvetica Neue" w:hAnsi="Helvetica Neue" w:cs="Helvetica Neue"/>
          <w:color w:val="1C1C1C"/>
          <w:kern w:val="0"/>
          <w:sz w:val="28"/>
          <w:szCs w:val="28"/>
        </w:rPr>
        <w:t>，但又不可避免地需要使用它们。通常是作为属性存储起来，防止反复创建。</w:t>
      </w:r>
    </w:p>
    <w:p w14:paraId="4FC21C00" w14:textId="77777777" w:rsidR="00AD53E8" w:rsidRDefault="00AD53E8" w:rsidP="00AD53E8">
      <w:pPr>
        <w:widowControl/>
        <w:numPr>
          <w:ilvl w:val="0"/>
          <w:numId w:val="10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避免反复处理数据：许多应用需要从服务器加载功能所需的常为</w:t>
      </w:r>
      <w:r>
        <w:rPr>
          <w:rFonts w:ascii="Helvetica Neue" w:hAnsi="Helvetica Neue" w:cs="Helvetica Neue"/>
          <w:color w:val="1C1C1C"/>
          <w:kern w:val="0"/>
          <w:sz w:val="28"/>
          <w:szCs w:val="28"/>
        </w:rPr>
        <w:t>JSON</w:t>
      </w:r>
      <w:r>
        <w:rPr>
          <w:rFonts w:ascii="Helvetica Neue" w:hAnsi="Helvetica Neue" w:cs="Helvetica Neue"/>
          <w:color w:val="1C1C1C"/>
          <w:kern w:val="0"/>
          <w:sz w:val="28"/>
          <w:szCs w:val="28"/>
        </w:rPr>
        <w:t>或者</w:t>
      </w:r>
      <w:r>
        <w:rPr>
          <w:rFonts w:ascii="Helvetica Neue" w:hAnsi="Helvetica Neue" w:cs="Helvetica Neue"/>
          <w:color w:val="1C1C1C"/>
          <w:kern w:val="0"/>
          <w:sz w:val="28"/>
          <w:szCs w:val="28"/>
        </w:rPr>
        <w:t>XML</w:t>
      </w:r>
      <w:r>
        <w:rPr>
          <w:rFonts w:ascii="Helvetica Neue" w:hAnsi="Helvetica Neue" w:cs="Helvetica Neue"/>
          <w:color w:val="1C1C1C"/>
          <w:kern w:val="0"/>
          <w:sz w:val="28"/>
          <w:szCs w:val="28"/>
        </w:rPr>
        <w:t>格式的数据。在服务器端和客户端使用相同的数据结构很重要</w:t>
      </w:r>
      <w:r>
        <w:rPr>
          <w:rFonts w:ascii="Helvetica Neue" w:hAnsi="Helvetica Neue" w:cs="Helvetica Neue"/>
          <w:color w:val="1C1C1C"/>
          <w:kern w:val="0"/>
          <w:sz w:val="28"/>
          <w:szCs w:val="28"/>
        </w:rPr>
        <w:t>;</w:t>
      </w:r>
    </w:p>
    <w:p w14:paraId="64B906E3" w14:textId="77777777" w:rsidR="00AD53E8" w:rsidRDefault="00AD53E8" w:rsidP="00AD53E8">
      <w:pPr>
        <w:widowControl/>
        <w:numPr>
          <w:ilvl w:val="0"/>
          <w:numId w:val="10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使用</w:t>
      </w:r>
      <w:r>
        <w:rPr>
          <w:rFonts w:ascii="Helvetica Neue" w:hAnsi="Helvetica Neue" w:cs="Helvetica Neue"/>
          <w:color w:val="1C1C1C"/>
          <w:kern w:val="0"/>
          <w:sz w:val="28"/>
          <w:szCs w:val="28"/>
        </w:rPr>
        <w:t>Autorelease Pool</w:t>
      </w:r>
      <w:r>
        <w:rPr>
          <w:rFonts w:ascii="Helvetica Neue" w:hAnsi="Helvetica Neue" w:cs="Helvetica Neue"/>
          <w:color w:val="1C1C1C"/>
          <w:kern w:val="0"/>
          <w:sz w:val="28"/>
          <w:szCs w:val="28"/>
        </w:rPr>
        <w:t>：在某些循环创建临时变量处理数据时，自动释放池以保证能及时释放内存</w:t>
      </w:r>
      <w:r>
        <w:rPr>
          <w:rFonts w:ascii="Helvetica Neue" w:hAnsi="Helvetica Neue" w:cs="Helvetica Neue"/>
          <w:color w:val="1C1C1C"/>
          <w:kern w:val="0"/>
          <w:sz w:val="28"/>
          <w:szCs w:val="28"/>
        </w:rPr>
        <w:t>;</w:t>
      </w:r>
    </w:p>
    <w:p w14:paraId="294A18F8" w14:textId="77777777" w:rsidR="00AD53E8" w:rsidRDefault="00AD53E8" w:rsidP="00AD53E8">
      <w:pPr>
        <w:widowControl/>
        <w:numPr>
          <w:ilvl w:val="0"/>
          <w:numId w:val="10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正确选择图片加载方式：详情阅读细读</w:t>
      </w:r>
      <w:hyperlink r:id="rId40" w:history="1">
        <w:r>
          <w:rPr>
            <w:rFonts w:ascii="Helvetica Neue" w:hAnsi="Helvetica Neue" w:cs="Helvetica Neue"/>
            <w:color w:val="E34B06"/>
            <w:kern w:val="0"/>
            <w:sz w:val="28"/>
            <w:szCs w:val="28"/>
          </w:rPr>
          <w:t>UIImage</w:t>
        </w:r>
        <w:r>
          <w:rPr>
            <w:rFonts w:ascii="Helvetica Neue" w:hAnsi="Helvetica Neue" w:cs="Helvetica Neue"/>
            <w:color w:val="E34B06"/>
            <w:kern w:val="0"/>
            <w:sz w:val="28"/>
            <w:szCs w:val="28"/>
          </w:rPr>
          <w:t>加载方式</w:t>
        </w:r>
      </w:hyperlink>
    </w:p>
    <w:p w14:paraId="1AACA828"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UIViewController</w:t>
      </w:r>
      <w:r>
        <w:rPr>
          <w:rFonts w:ascii="Helvetica Neue" w:hAnsi="Helvetica Neue" w:cs="Helvetica Neue"/>
          <w:b/>
          <w:bCs/>
          <w:color w:val="16A53F"/>
          <w:kern w:val="0"/>
          <w:sz w:val="28"/>
          <w:szCs w:val="28"/>
        </w:rPr>
        <w:t>的完整生命周期</w:t>
      </w:r>
    </w:p>
    <w:tbl>
      <w:tblPr>
        <w:tblW w:w="0" w:type="auto"/>
        <w:tblBorders>
          <w:top w:val="nil"/>
          <w:left w:val="nil"/>
          <w:right w:val="nil"/>
        </w:tblBorders>
        <w:tblLayout w:type="fixed"/>
        <w:tblLook w:val="0000" w:firstRow="0" w:lastRow="0" w:firstColumn="0" w:lastColumn="0" w:noHBand="0" w:noVBand="0"/>
      </w:tblPr>
      <w:tblGrid>
        <w:gridCol w:w="640"/>
        <w:gridCol w:w="13760"/>
      </w:tblGrid>
      <w:tr w:rsidR="00AD53E8" w14:paraId="72A08B25" w14:textId="77777777">
        <w:tc>
          <w:tcPr>
            <w:tcW w:w="640" w:type="dxa"/>
          </w:tcPr>
          <w:p w14:paraId="6CBBB3A3"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w:t>
            </w:r>
          </w:p>
          <w:p w14:paraId="77E75B63"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2</w:t>
            </w:r>
          </w:p>
          <w:p w14:paraId="01A9E9D1"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3</w:t>
            </w:r>
          </w:p>
          <w:p w14:paraId="6E7BAC59"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4</w:t>
            </w:r>
          </w:p>
          <w:p w14:paraId="198FBFBB"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5</w:t>
            </w:r>
          </w:p>
          <w:p w14:paraId="3ABB2F71"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6</w:t>
            </w:r>
          </w:p>
          <w:p w14:paraId="3A17D8F8"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7</w:t>
            </w:r>
          </w:p>
          <w:p w14:paraId="3FEB708B"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8</w:t>
            </w:r>
          </w:p>
        </w:tc>
        <w:tc>
          <w:tcPr>
            <w:tcW w:w="13760" w:type="dxa"/>
          </w:tcPr>
          <w:p w14:paraId="46496527"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-[ViewController initWithNibName:bundle:]</w:t>
            </w:r>
            <w:r>
              <w:rPr>
                <w:rFonts w:ascii="Consolas" w:hAnsi="Consolas" w:cs="Consolas"/>
                <w:color w:val="1C1C1C"/>
                <w:kern w:val="0"/>
                <w:sz w:val="28"/>
                <w:szCs w:val="28"/>
              </w:rPr>
              <w:t>；</w:t>
            </w:r>
          </w:p>
          <w:p w14:paraId="08BA6F26"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-[ViewController init]</w:t>
            </w:r>
            <w:r>
              <w:rPr>
                <w:rFonts w:ascii="Consolas" w:hAnsi="Consolas" w:cs="Consolas"/>
                <w:color w:val="1C1C1C"/>
                <w:kern w:val="0"/>
                <w:sz w:val="28"/>
                <w:szCs w:val="28"/>
              </w:rPr>
              <w:t>；</w:t>
            </w:r>
          </w:p>
          <w:p w14:paraId="7346C072"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-[ViewController loadView]</w:t>
            </w:r>
            <w:r>
              <w:rPr>
                <w:rFonts w:ascii="Consolas" w:hAnsi="Consolas" w:cs="Consolas"/>
                <w:color w:val="1C1C1C"/>
                <w:kern w:val="0"/>
                <w:sz w:val="28"/>
                <w:szCs w:val="28"/>
              </w:rPr>
              <w:t>；</w:t>
            </w:r>
          </w:p>
          <w:p w14:paraId="7C51C5BA"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-[ViewController viewDidLoad]</w:t>
            </w:r>
            <w:r>
              <w:rPr>
                <w:rFonts w:ascii="Consolas" w:hAnsi="Consolas" w:cs="Consolas"/>
                <w:color w:val="1C1C1C"/>
                <w:kern w:val="0"/>
                <w:sz w:val="28"/>
                <w:szCs w:val="28"/>
              </w:rPr>
              <w:t>；</w:t>
            </w:r>
          </w:p>
          <w:p w14:paraId="681B7B8F"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-[ViewController viewWillDisappear:]</w:t>
            </w:r>
            <w:r>
              <w:rPr>
                <w:rFonts w:ascii="Consolas" w:hAnsi="Consolas" w:cs="Consolas"/>
                <w:color w:val="1C1C1C"/>
                <w:kern w:val="0"/>
                <w:sz w:val="28"/>
                <w:szCs w:val="28"/>
              </w:rPr>
              <w:t>；</w:t>
            </w:r>
          </w:p>
          <w:p w14:paraId="01601B0F"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-[ViewController viewWillAppear:]</w:t>
            </w:r>
            <w:r>
              <w:rPr>
                <w:rFonts w:ascii="Consolas" w:hAnsi="Consolas" w:cs="Consolas"/>
                <w:color w:val="1C1C1C"/>
                <w:kern w:val="0"/>
                <w:sz w:val="28"/>
                <w:szCs w:val="28"/>
              </w:rPr>
              <w:t>；</w:t>
            </w:r>
          </w:p>
          <w:p w14:paraId="5EFAB676"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-[ViewController viewDidAppear:]</w:t>
            </w:r>
            <w:r>
              <w:rPr>
                <w:rFonts w:ascii="Consolas" w:hAnsi="Consolas" w:cs="Consolas"/>
                <w:color w:val="1C1C1C"/>
                <w:kern w:val="0"/>
                <w:sz w:val="28"/>
                <w:szCs w:val="28"/>
              </w:rPr>
              <w:t>；</w:t>
            </w:r>
          </w:p>
          <w:p w14:paraId="5336A68F"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-[ViewController viewDidDisappear:]</w:t>
            </w:r>
            <w:r>
              <w:rPr>
                <w:rFonts w:ascii="Consolas" w:hAnsi="Consolas" w:cs="Consolas"/>
                <w:color w:val="1C1C1C"/>
                <w:kern w:val="0"/>
                <w:sz w:val="28"/>
                <w:szCs w:val="28"/>
              </w:rPr>
              <w:t>；</w:t>
            </w:r>
          </w:p>
        </w:tc>
      </w:tr>
    </w:tbl>
    <w:p w14:paraId="14070A6C"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UIImageView</w:t>
      </w:r>
      <w:r>
        <w:rPr>
          <w:rFonts w:ascii="Helvetica Neue" w:hAnsi="Helvetica Neue" w:cs="Helvetica Neue"/>
          <w:b/>
          <w:bCs/>
          <w:color w:val="16A53F"/>
          <w:kern w:val="0"/>
          <w:sz w:val="28"/>
          <w:szCs w:val="28"/>
        </w:rPr>
        <w:t>添加圆角</w:t>
      </w:r>
    </w:p>
    <w:p w14:paraId="6D278E00" w14:textId="77777777" w:rsidR="00AD53E8" w:rsidRDefault="00AD53E8" w:rsidP="00AD53E8">
      <w:pPr>
        <w:widowControl/>
        <w:numPr>
          <w:ilvl w:val="0"/>
          <w:numId w:val="106"/>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最直接的方法就是使用如下属性设置：</w:t>
      </w:r>
    </w:p>
    <w:tbl>
      <w:tblPr>
        <w:tblW w:w="0" w:type="auto"/>
        <w:tblBorders>
          <w:top w:val="nil"/>
          <w:left w:val="nil"/>
          <w:right w:val="nil"/>
        </w:tblBorders>
        <w:tblLayout w:type="fixed"/>
        <w:tblLook w:val="0000" w:firstRow="0" w:lastRow="0" w:firstColumn="0" w:lastColumn="0" w:noHBand="0" w:noVBand="0"/>
      </w:tblPr>
      <w:tblGrid>
        <w:gridCol w:w="640"/>
        <w:gridCol w:w="13760"/>
      </w:tblGrid>
      <w:tr w:rsidR="00AD53E8" w14:paraId="6D8682B0" w14:textId="77777777">
        <w:tc>
          <w:tcPr>
            <w:tcW w:w="640" w:type="dxa"/>
          </w:tcPr>
          <w:p w14:paraId="217F7BC1"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w:t>
            </w:r>
          </w:p>
          <w:p w14:paraId="32BB685E"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2</w:t>
            </w:r>
          </w:p>
          <w:p w14:paraId="5A9F9C0A"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3</w:t>
            </w:r>
          </w:p>
        </w:tc>
        <w:tc>
          <w:tcPr>
            <w:tcW w:w="13760" w:type="dxa"/>
          </w:tcPr>
          <w:p w14:paraId="383206D2" w14:textId="77777777" w:rsidR="00AD53E8" w:rsidRDefault="00AD53E8">
            <w:pPr>
              <w:widowControl/>
              <w:autoSpaceDE w:val="0"/>
              <w:autoSpaceDN w:val="0"/>
              <w:adjustRightInd w:val="0"/>
              <w:jc w:val="left"/>
              <w:rPr>
                <w:rFonts w:ascii="Consolas" w:hAnsi="Consolas" w:cs="Consolas"/>
                <w:color w:val="1C1C1C"/>
                <w:kern w:val="0"/>
                <w:sz w:val="28"/>
                <w:szCs w:val="28"/>
              </w:rPr>
            </w:pPr>
            <w:proofErr w:type="gramStart"/>
            <w:r>
              <w:rPr>
                <w:rFonts w:ascii="Consolas" w:hAnsi="Consolas" w:cs="Consolas"/>
                <w:color w:val="1C1C1C"/>
                <w:kern w:val="0"/>
                <w:sz w:val="28"/>
                <w:szCs w:val="28"/>
              </w:rPr>
              <w:t>imgView.layer.cornerRadius</w:t>
            </w:r>
            <w:proofErr w:type="gramEnd"/>
            <w:r>
              <w:rPr>
                <w:rFonts w:ascii="Consolas" w:hAnsi="Consolas" w:cs="Consolas"/>
                <w:color w:val="1C1C1C"/>
                <w:kern w:val="0"/>
                <w:sz w:val="28"/>
                <w:szCs w:val="28"/>
              </w:rPr>
              <w:t> = 10;</w:t>
            </w:r>
          </w:p>
          <w:p w14:paraId="723C824C"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0F7201"/>
                <w:kern w:val="0"/>
                <w:sz w:val="28"/>
                <w:szCs w:val="28"/>
              </w:rPr>
              <w:t>// </w:t>
            </w:r>
            <w:r>
              <w:rPr>
                <w:rFonts w:ascii="Consolas" w:hAnsi="Consolas" w:cs="Consolas"/>
                <w:color w:val="0F7201"/>
                <w:kern w:val="0"/>
                <w:sz w:val="28"/>
                <w:szCs w:val="28"/>
              </w:rPr>
              <w:t>这一行代码是很消耗性能的</w:t>
            </w:r>
          </w:p>
          <w:p w14:paraId="165F9FEA" w14:textId="77777777" w:rsidR="00AD53E8" w:rsidRDefault="00AD53E8">
            <w:pPr>
              <w:widowControl/>
              <w:autoSpaceDE w:val="0"/>
              <w:autoSpaceDN w:val="0"/>
              <w:adjustRightInd w:val="0"/>
              <w:jc w:val="left"/>
              <w:rPr>
                <w:rFonts w:ascii="Consolas" w:hAnsi="Consolas" w:cs="Consolas"/>
                <w:color w:val="1C1C1C"/>
                <w:kern w:val="0"/>
                <w:sz w:val="28"/>
                <w:szCs w:val="28"/>
              </w:rPr>
            </w:pPr>
            <w:proofErr w:type="gramStart"/>
            <w:r>
              <w:rPr>
                <w:rFonts w:ascii="Consolas" w:hAnsi="Consolas" w:cs="Consolas"/>
                <w:color w:val="1C1C1C"/>
                <w:kern w:val="0"/>
                <w:sz w:val="28"/>
                <w:szCs w:val="28"/>
              </w:rPr>
              <w:t>imgView.clipsToBounds</w:t>
            </w:r>
            <w:proofErr w:type="gramEnd"/>
            <w:r>
              <w:rPr>
                <w:rFonts w:ascii="Consolas" w:hAnsi="Consolas" w:cs="Consolas"/>
                <w:color w:val="1C1C1C"/>
                <w:kern w:val="0"/>
                <w:sz w:val="28"/>
                <w:szCs w:val="28"/>
              </w:rPr>
              <w:t> = YES;</w:t>
            </w:r>
          </w:p>
        </w:tc>
      </w:tr>
    </w:tbl>
    <w:p w14:paraId="5C5079FF"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这是离屏渲染（</w:t>
      </w:r>
      <w:r>
        <w:rPr>
          <w:rFonts w:ascii="Helvetica Neue" w:hAnsi="Helvetica Neue" w:cs="Helvetica Neue"/>
          <w:color w:val="1C1C1C"/>
          <w:kern w:val="0"/>
          <w:sz w:val="28"/>
          <w:szCs w:val="28"/>
        </w:rPr>
        <w:t>off-screen-rendering</w:t>
      </w:r>
      <w:r>
        <w:rPr>
          <w:rFonts w:ascii="Helvetica Neue" w:hAnsi="Helvetica Neue" w:cs="Helvetica Neue"/>
          <w:color w:val="1C1C1C"/>
          <w:kern w:val="0"/>
          <w:sz w:val="28"/>
          <w:szCs w:val="28"/>
        </w:rPr>
        <w:t>），消耗性能的</w:t>
      </w:r>
      <w:r>
        <w:rPr>
          <w:rFonts w:ascii="Helvetica Neue" w:hAnsi="Helvetica Neue" w:cs="Helvetica Neue"/>
          <w:color w:val="1C1C1C"/>
          <w:kern w:val="0"/>
          <w:sz w:val="28"/>
          <w:szCs w:val="28"/>
        </w:rPr>
        <w:t>**</w:t>
      </w:r>
    </w:p>
    <w:p w14:paraId="16650062" w14:textId="77777777" w:rsidR="00AD53E8" w:rsidRDefault="00AD53E8" w:rsidP="00AD53E8">
      <w:pPr>
        <w:widowControl/>
        <w:numPr>
          <w:ilvl w:val="0"/>
          <w:numId w:val="107"/>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给</w:t>
      </w:r>
      <w:r>
        <w:rPr>
          <w:rFonts w:ascii="Helvetica Neue" w:hAnsi="Helvetica Neue" w:cs="Helvetica Neue"/>
          <w:color w:val="1C1C1C"/>
          <w:kern w:val="0"/>
          <w:sz w:val="28"/>
          <w:szCs w:val="28"/>
        </w:rPr>
        <w:t>UIImage</w:t>
      </w:r>
      <w:r>
        <w:rPr>
          <w:rFonts w:ascii="Helvetica Neue" w:hAnsi="Helvetica Neue" w:cs="Helvetica Neue"/>
          <w:color w:val="1C1C1C"/>
          <w:kern w:val="0"/>
          <w:sz w:val="28"/>
          <w:szCs w:val="28"/>
        </w:rPr>
        <w:t>添加生成圆角图片的扩展</w:t>
      </w:r>
      <w:r>
        <w:rPr>
          <w:rFonts w:ascii="Helvetica Neue" w:hAnsi="Helvetica Neue" w:cs="Helvetica Neue"/>
          <w:color w:val="1C1C1C"/>
          <w:kern w:val="0"/>
          <w:sz w:val="28"/>
          <w:szCs w:val="28"/>
        </w:rPr>
        <w:t>API</w:t>
      </w:r>
      <w:r>
        <w:rPr>
          <w:rFonts w:ascii="Helvetica Neue" w:hAnsi="Helvetica Neue" w:cs="Helvetica Neue"/>
          <w:color w:val="1C1C1C"/>
          <w:kern w:val="0"/>
          <w:sz w:val="28"/>
          <w:szCs w:val="28"/>
        </w:rPr>
        <w:t>：这是</w:t>
      </w:r>
      <w:r>
        <w:rPr>
          <w:rFonts w:ascii="Helvetica Neue" w:hAnsi="Helvetica Neue" w:cs="Helvetica Neue"/>
          <w:color w:val="1C1C1C"/>
          <w:kern w:val="0"/>
          <w:sz w:val="28"/>
          <w:szCs w:val="28"/>
        </w:rPr>
        <w:t>on-screen-rendering</w:t>
      </w:r>
    </w:p>
    <w:tbl>
      <w:tblPr>
        <w:tblW w:w="0" w:type="auto"/>
        <w:tblBorders>
          <w:top w:val="nil"/>
          <w:left w:val="nil"/>
          <w:right w:val="nil"/>
        </w:tblBorders>
        <w:tblLayout w:type="fixed"/>
        <w:tblLook w:val="0000" w:firstRow="0" w:lastRow="0" w:firstColumn="0" w:lastColumn="0" w:noHBand="0" w:noVBand="0"/>
      </w:tblPr>
      <w:tblGrid>
        <w:gridCol w:w="800"/>
        <w:gridCol w:w="13600"/>
      </w:tblGrid>
      <w:tr w:rsidR="00AD53E8" w14:paraId="3BBF1CA1" w14:textId="77777777">
        <w:tc>
          <w:tcPr>
            <w:tcW w:w="800" w:type="dxa"/>
          </w:tcPr>
          <w:p w14:paraId="3BCC73C9"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w:t>
            </w:r>
          </w:p>
          <w:p w14:paraId="2D82CB19"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2</w:t>
            </w:r>
          </w:p>
          <w:p w14:paraId="0DB65933"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3</w:t>
            </w:r>
          </w:p>
          <w:p w14:paraId="2788A836"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4</w:t>
            </w:r>
          </w:p>
          <w:p w14:paraId="40A9D950"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5</w:t>
            </w:r>
          </w:p>
          <w:p w14:paraId="4F02A6A8"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6</w:t>
            </w:r>
          </w:p>
          <w:p w14:paraId="33C057A5"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7</w:t>
            </w:r>
          </w:p>
          <w:p w14:paraId="74EF1BE5"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8</w:t>
            </w:r>
          </w:p>
          <w:p w14:paraId="140E20EC"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9</w:t>
            </w:r>
          </w:p>
          <w:p w14:paraId="7D11B39B"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10</w:t>
            </w:r>
          </w:p>
          <w:p w14:paraId="2B243227"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11</w:t>
            </w:r>
          </w:p>
          <w:p w14:paraId="26A4CAED"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12</w:t>
            </w:r>
          </w:p>
          <w:p w14:paraId="1B09A7E3"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13</w:t>
            </w:r>
          </w:p>
          <w:p w14:paraId="5C7A755F"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14</w:t>
            </w:r>
          </w:p>
          <w:p w14:paraId="60F5A968"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15</w:t>
            </w:r>
          </w:p>
        </w:tc>
        <w:tc>
          <w:tcPr>
            <w:tcW w:w="13600" w:type="dxa"/>
          </w:tcPr>
          <w:p w14:paraId="4B70EA33"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(UIImage *</w:t>
            </w:r>
            <w:proofErr w:type="gramStart"/>
            <w:r>
              <w:rPr>
                <w:rFonts w:ascii="Consolas" w:hAnsi="Consolas" w:cs="Consolas"/>
                <w:color w:val="1C1C1C"/>
                <w:kern w:val="0"/>
                <w:sz w:val="28"/>
                <w:szCs w:val="28"/>
              </w:rPr>
              <w:t>)imageWithCornerRadius</w:t>
            </w:r>
            <w:proofErr w:type="gramEnd"/>
            <w:r>
              <w:rPr>
                <w:rFonts w:ascii="Consolas" w:hAnsi="Consolas" w:cs="Consolas"/>
                <w:color w:val="1C1C1C"/>
                <w:kern w:val="0"/>
                <w:sz w:val="28"/>
                <w:szCs w:val="28"/>
              </w:rPr>
              <w:t>:(CGFloat)radius {</w:t>
            </w:r>
          </w:p>
          <w:p w14:paraId="45D58430"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CGRect rect = (CGRect){0.f, 0.f, self.size};</w:t>
            </w:r>
          </w:p>
          <w:p w14:paraId="2B3D013A"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
          <w:p w14:paraId="5E64D51A" w14:textId="77777777" w:rsidR="00AD53E8" w:rsidRDefault="00AD53E8">
            <w:pPr>
              <w:widowControl/>
              <w:autoSpaceDE w:val="0"/>
              <w:autoSpaceDN w:val="0"/>
              <w:adjustRightInd w:val="0"/>
              <w:jc w:val="left"/>
              <w:rPr>
                <w:rFonts w:ascii="Consolas" w:hAnsi="Consolas" w:cs="Consolas"/>
                <w:color w:val="1C1C1C"/>
                <w:kern w:val="0"/>
                <w:sz w:val="28"/>
                <w:szCs w:val="28"/>
              </w:rPr>
            </w:pPr>
            <w:proofErr w:type="gramStart"/>
            <w:r>
              <w:rPr>
                <w:rFonts w:ascii="Consolas" w:hAnsi="Consolas" w:cs="Consolas"/>
                <w:color w:val="1C1C1C"/>
                <w:kern w:val="0"/>
                <w:sz w:val="28"/>
                <w:szCs w:val="28"/>
              </w:rPr>
              <w:t>UIGraphicsBeginImageContextWithOptions(</w:t>
            </w:r>
            <w:proofErr w:type="gramEnd"/>
            <w:r>
              <w:rPr>
                <w:rFonts w:ascii="Consolas" w:hAnsi="Consolas" w:cs="Consolas"/>
                <w:color w:val="1C1C1C"/>
                <w:kern w:val="0"/>
                <w:sz w:val="28"/>
                <w:szCs w:val="28"/>
              </w:rPr>
              <w:t>self.size, NO, UIScreen.mainScreen.scale);</w:t>
            </w:r>
          </w:p>
          <w:p w14:paraId="5D5027C7" w14:textId="77777777" w:rsidR="00AD53E8" w:rsidRDefault="00AD53E8">
            <w:pPr>
              <w:widowControl/>
              <w:autoSpaceDE w:val="0"/>
              <w:autoSpaceDN w:val="0"/>
              <w:adjustRightInd w:val="0"/>
              <w:jc w:val="left"/>
              <w:rPr>
                <w:rFonts w:ascii="Consolas" w:hAnsi="Consolas" w:cs="Consolas"/>
                <w:color w:val="1C1C1C"/>
                <w:kern w:val="0"/>
                <w:sz w:val="28"/>
                <w:szCs w:val="28"/>
              </w:rPr>
            </w:pPr>
            <w:proofErr w:type="gramStart"/>
            <w:r>
              <w:rPr>
                <w:rFonts w:ascii="Consolas" w:hAnsi="Consolas" w:cs="Consolas"/>
                <w:color w:val="1C1C1C"/>
                <w:kern w:val="0"/>
                <w:sz w:val="28"/>
                <w:szCs w:val="28"/>
              </w:rPr>
              <w:t>CGContextAddPath(</w:t>
            </w:r>
            <w:proofErr w:type="gramEnd"/>
            <w:r>
              <w:rPr>
                <w:rFonts w:ascii="Consolas" w:hAnsi="Consolas" w:cs="Consolas"/>
                <w:color w:val="1C1C1C"/>
                <w:kern w:val="0"/>
                <w:sz w:val="28"/>
                <w:szCs w:val="28"/>
              </w:rPr>
              <w:t>UIGraphicsGetCurrentContext(),</w:t>
            </w:r>
          </w:p>
          <w:p w14:paraId="6712D542"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[UIBezierPath bezierPathWithRoundedRect</w:t>
            </w:r>
            <w:proofErr w:type="gramStart"/>
            <w:r>
              <w:rPr>
                <w:rFonts w:ascii="Consolas" w:hAnsi="Consolas" w:cs="Consolas"/>
                <w:color w:val="1C1C1C"/>
                <w:kern w:val="0"/>
                <w:sz w:val="28"/>
                <w:szCs w:val="28"/>
              </w:rPr>
              <w:t>:rect</w:t>
            </w:r>
            <w:proofErr w:type="gramEnd"/>
            <w:r>
              <w:rPr>
                <w:rFonts w:ascii="Consolas" w:hAnsi="Consolas" w:cs="Consolas"/>
                <w:color w:val="1C1C1C"/>
                <w:kern w:val="0"/>
                <w:sz w:val="28"/>
                <w:szCs w:val="28"/>
              </w:rPr>
              <w:t> cornerRadius:radius].CGPath);</w:t>
            </w:r>
          </w:p>
          <w:p w14:paraId="588C2841" w14:textId="77777777" w:rsidR="00AD53E8" w:rsidRDefault="00AD53E8">
            <w:pPr>
              <w:widowControl/>
              <w:autoSpaceDE w:val="0"/>
              <w:autoSpaceDN w:val="0"/>
              <w:adjustRightInd w:val="0"/>
              <w:jc w:val="left"/>
              <w:rPr>
                <w:rFonts w:ascii="Consolas" w:hAnsi="Consolas" w:cs="Consolas"/>
                <w:color w:val="1C1C1C"/>
                <w:kern w:val="0"/>
                <w:sz w:val="28"/>
                <w:szCs w:val="28"/>
              </w:rPr>
            </w:pPr>
            <w:proofErr w:type="gramStart"/>
            <w:r>
              <w:rPr>
                <w:rFonts w:ascii="Consolas" w:hAnsi="Consolas" w:cs="Consolas"/>
                <w:color w:val="1C1C1C"/>
                <w:kern w:val="0"/>
                <w:sz w:val="28"/>
                <w:szCs w:val="28"/>
              </w:rPr>
              <w:t>CGContextClip(</w:t>
            </w:r>
            <w:proofErr w:type="gramEnd"/>
            <w:r>
              <w:rPr>
                <w:rFonts w:ascii="Consolas" w:hAnsi="Consolas" w:cs="Consolas"/>
                <w:color w:val="1C1C1C"/>
                <w:kern w:val="0"/>
                <w:sz w:val="28"/>
                <w:szCs w:val="28"/>
              </w:rPr>
              <w:t>UIGraphicsGetCurrentContext());</w:t>
            </w:r>
          </w:p>
          <w:p w14:paraId="13F1394E"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
          <w:p w14:paraId="28302A32"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w:t>
            </w:r>
            <w:proofErr w:type="gramStart"/>
            <w:r>
              <w:rPr>
                <w:rFonts w:ascii="Consolas" w:hAnsi="Consolas" w:cs="Consolas"/>
                <w:color w:val="1C1C1C"/>
                <w:kern w:val="0"/>
                <w:sz w:val="28"/>
                <w:szCs w:val="28"/>
              </w:rPr>
              <w:t>self</w:t>
            </w:r>
            <w:proofErr w:type="gramEnd"/>
            <w:r>
              <w:rPr>
                <w:rFonts w:ascii="Consolas" w:hAnsi="Consolas" w:cs="Consolas"/>
                <w:color w:val="1C1C1C"/>
                <w:kern w:val="0"/>
                <w:sz w:val="28"/>
                <w:szCs w:val="28"/>
              </w:rPr>
              <w:t> drawInRect:rect];</w:t>
            </w:r>
          </w:p>
          <w:p w14:paraId="5ACF973B"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UIImage *image = </w:t>
            </w:r>
            <w:proofErr w:type="gramStart"/>
            <w:r>
              <w:rPr>
                <w:rFonts w:ascii="Consolas" w:hAnsi="Consolas" w:cs="Consolas"/>
                <w:color w:val="1C1C1C"/>
                <w:kern w:val="0"/>
                <w:sz w:val="28"/>
                <w:szCs w:val="28"/>
              </w:rPr>
              <w:t>UIGraphicsGetImageFromCurrentImageContext(</w:t>
            </w:r>
            <w:proofErr w:type="gramEnd"/>
            <w:r>
              <w:rPr>
                <w:rFonts w:ascii="Consolas" w:hAnsi="Consolas" w:cs="Consolas"/>
                <w:color w:val="1C1C1C"/>
                <w:kern w:val="0"/>
                <w:sz w:val="28"/>
                <w:szCs w:val="28"/>
              </w:rPr>
              <w:t>);</w:t>
            </w:r>
          </w:p>
          <w:p w14:paraId="68E98ED1"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
          <w:p w14:paraId="6318E6B4" w14:textId="77777777" w:rsidR="00AD53E8" w:rsidRDefault="00AD53E8">
            <w:pPr>
              <w:widowControl/>
              <w:autoSpaceDE w:val="0"/>
              <w:autoSpaceDN w:val="0"/>
              <w:adjustRightInd w:val="0"/>
              <w:jc w:val="left"/>
              <w:rPr>
                <w:rFonts w:ascii="Consolas" w:hAnsi="Consolas" w:cs="Consolas"/>
                <w:color w:val="1C1C1C"/>
                <w:kern w:val="0"/>
                <w:sz w:val="28"/>
                <w:szCs w:val="28"/>
              </w:rPr>
            </w:pPr>
            <w:proofErr w:type="gramStart"/>
            <w:r>
              <w:rPr>
                <w:rFonts w:ascii="Consolas" w:hAnsi="Consolas" w:cs="Consolas"/>
                <w:color w:val="1C1C1C"/>
                <w:kern w:val="0"/>
                <w:sz w:val="28"/>
                <w:szCs w:val="28"/>
              </w:rPr>
              <w:t>UIGraphicsEndImageContext(</w:t>
            </w:r>
            <w:proofErr w:type="gramEnd"/>
            <w:r>
              <w:rPr>
                <w:rFonts w:ascii="Consolas" w:hAnsi="Consolas" w:cs="Consolas"/>
                <w:color w:val="1C1C1C"/>
                <w:kern w:val="0"/>
                <w:sz w:val="28"/>
                <w:szCs w:val="28"/>
              </w:rPr>
              <w:t>);</w:t>
            </w:r>
          </w:p>
          <w:p w14:paraId="4D576E1E"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
          <w:p w14:paraId="2E284FDD" w14:textId="77777777" w:rsidR="00AD53E8" w:rsidRDefault="00AD53E8">
            <w:pPr>
              <w:widowControl/>
              <w:autoSpaceDE w:val="0"/>
              <w:autoSpaceDN w:val="0"/>
              <w:adjustRightInd w:val="0"/>
              <w:jc w:val="left"/>
              <w:rPr>
                <w:rFonts w:ascii="Consolas" w:hAnsi="Consolas" w:cs="Consolas"/>
                <w:color w:val="1C1C1C"/>
                <w:kern w:val="0"/>
                <w:sz w:val="28"/>
                <w:szCs w:val="28"/>
              </w:rPr>
            </w:pPr>
            <w:proofErr w:type="gramStart"/>
            <w:r>
              <w:rPr>
                <w:rFonts w:ascii="Consolas" w:hAnsi="Consolas" w:cs="Consolas"/>
                <w:b/>
                <w:bCs/>
                <w:color w:val="0A5287"/>
                <w:kern w:val="0"/>
                <w:sz w:val="28"/>
                <w:szCs w:val="28"/>
              </w:rPr>
              <w:t>return</w:t>
            </w:r>
            <w:proofErr w:type="gramEnd"/>
            <w:r>
              <w:rPr>
                <w:rFonts w:ascii="Consolas" w:hAnsi="Consolas" w:cs="Consolas"/>
                <w:color w:val="1C1C1C"/>
                <w:kern w:val="0"/>
                <w:sz w:val="28"/>
                <w:szCs w:val="28"/>
              </w:rPr>
              <w:t> image;</w:t>
            </w:r>
          </w:p>
          <w:p w14:paraId="5B8C9864"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w:t>
            </w:r>
          </w:p>
        </w:tc>
      </w:tr>
    </w:tbl>
    <w:p w14:paraId="65147BE0" w14:textId="77777777" w:rsidR="00AD53E8" w:rsidRPr="00AD53E8" w:rsidRDefault="00AD53E8" w:rsidP="00AD53E8"/>
    <w:p w14:paraId="5F1B6C08" w14:textId="0E1B914D" w:rsidR="006633AF" w:rsidRDefault="006633AF" w:rsidP="00AD53E8">
      <w:pPr>
        <w:pStyle w:val="1"/>
        <w:rPr>
          <w:rFonts w:hint="eastAsia"/>
        </w:rPr>
      </w:pPr>
      <w:r>
        <w:rPr>
          <w:rFonts w:hint="eastAsia"/>
        </w:rPr>
        <w:t>摘录</w:t>
      </w:r>
      <w:r>
        <w:rPr>
          <w:rFonts w:hint="eastAsia"/>
        </w:rPr>
        <w:t>3</w:t>
      </w:r>
    </w:p>
    <w:p w14:paraId="1D5000B9" w14:textId="77777777" w:rsidR="006633AF" w:rsidRDefault="006633AF" w:rsidP="006633AF">
      <w:pPr>
        <w:rPr>
          <w:rFonts w:hint="eastAsia"/>
        </w:rPr>
      </w:pPr>
      <w:r>
        <w:rPr>
          <w:rFonts w:hint="eastAsia"/>
        </w:rPr>
        <w:t>iOS</w:t>
      </w:r>
      <w:r>
        <w:rPr>
          <w:rFonts w:hint="eastAsia"/>
        </w:rPr>
        <w:t>经典面试题</w:t>
      </w:r>
    </w:p>
    <w:p w14:paraId="213884BD" w14:textId="77777777" w:rsidR="006633AF" w:rsidRDefault="006633AF" w:rsidP="006633AF">
      <w:r>
        <w:t xml:space="preserve"> </w:t>
      </w:r>
    </w:p>
    <w:p w14:paraId="1048FDBC" w14:textId="77777777" w:rsidR="006633AF" w:rsidRDefault="006633AF" w:rsidP="006633AF">
      <w:pPr>
        <w:rPr>
          <w:rFonts w:hint="eastAsia"/>
        </w:rPr>
      </w:pPr>
      <w:r>
        <w:rPr>
          <w:rFonts w:hint="eastAsia"/>
        </w:rPr>
        <w:t>前言</w:t>
      </w:r>
    </w:p>
    <w:p w14:paraId="5B3ADC2D" w14:textId="77777777" w:rsidR="006633AF" w:rsidRDefault="006633AF" w:rsidP="006633AF">
      <w:pPr>
        <w:rPr>
          <w:rFonts w:hint="eastAsia"/>
        </w:rPr>
      </w:pPr>
      <w:r>
        <w:rPr>
          <w:rFonts w:hint="eastAsia"/>
        </w:rPr>
        <w:t>写这篇文章的目的是因为前两天同学想应聘</w:t>
      </w:r>
      <w:r>
        <w:rPr>
          <w:rFonts w:hint="eastAsia"/>
        </w:rPr>
        <w:t>iOS</w:t>
      </w:r>
      <w:r>
        <w:rPr>
          <w:rFonts w:hint="eastAsia"/>
        </w:rPr>
        <w:t>开发，从网上找了</w:t>
      </w:r>
      <w:r>
        <w:rPr>
          <w:rFonts w:hint="eastAsia"/>
        </w:rPr>
        <w:t>iOS</w:t>
      </w:r>
      <w:r>
        <w:rPr>
          <w:rFonts w:hint="eastAsia"/>
        </w:rPr>
        <w:t>面试题和答案让我帮忙看看。我扫了一眼，倒吸了一口冷气，仔细一看，气的发抖。整篇题目</w:t>
      </w:r>
      <w:r>
        <w:rPr>
          <w:rFonts w:hint="eastAsia"/>
        </w:rPr>
        <w:t>30</w:t>
      </w:r>
      <w:r>
        <w:rPr>
          <w:rFonts w:hint="eastAsia"/>
        </w:rPr>
        <w:t>多个没有一个答案是对的，总结这篇面试题的作者对</w:t>
      </w:r>
      <w:r>
        <w:rPr>
          <w:rFonts w:hint="eastAsia"/>
        </w:rPr>
        <w:t>iOS</w:t>
      </w:r>
      <w:r>
        <w:rPr>
          <w:rFonts w:hint="eastAsia"/>
        </w:rPr>
        <w:t>机制根本就是一知半解就敢发到网上，不管有心还是无心都是坑害新人。所以在这里总结一下这几年面试别人和被别人面试遇到的一些我认为比较好的基础题目分享给大家，进阶题目在后续补充。我的理解如果有错漏请一定指出，非常感谢！</w:t>
      </w:r>
    </w:p>
    <w:p w14:paraId="7C1DA41A" w14:textId="77777777" w:rsidR="006633AF" w:rsidRDefault="006633AF" w:rsidP="006633AF"/>
    <w:p w14:paraId="182D8005" w14:textId="77777777" w:rsidR="006633AF" w:rsidRDefault="006633AF" w:rsidP="006633AF">
      <w:pPr>
        <w:rPr>
          <w:rFonts w:hint="eastAsia"/>
        </w:rPr>
      </w:pPr>
      <w:r>
        <w:rPr>
          <w:rFonts w:hint="eastAsia"/>
        </w:rPr>
        <w:t>从</w:t>
      </w:r>
      <w:r>
        <w:rPr>
          <w:rFonts w:hint="eastAsia"/>
        </w:rPr>
        <w:t>12</w:t>
      </w:r>
      <w:r>
        <w:rPr>
          <w:rFonts w:hint="eastAsia"/>
        </w:rPr>
        <w:t>年开始做面试官到现在已经三个年头了，这期面过很多形形色色的开发，有腾讯的、有百度的、有小公司的、有做外包的，还有完全没有代码能力来做管理的。给我的感觉是百度出品的技术能力最好，基础知识、技术细节掌握的非常的扎实并且自信。腾讯出品技术细节上也非常厉害，平均来说比百度差一些，但是解决问题的能力非常强，思维很活跃大局观好。小公司、外包公司的同学技术细节、基础知识要差一些。我个人是非常反对以出身论英雄</w:t>
      </w:r>
      <w:r>
        <w:rPr>
          <w:rFonts w:hint="eastAsia"/>
        </w:rPr>
        <w:t>BAT</w:t>
      </w:r>
      <w:r>
        <w:rPr>
          <w:rFonts w:hint="eastAsia"/>
        </w:rPr>
        <w:t>出品就一定比其他公司的优秀，只能说</w:t>
      </w:r>
      <w:r>
        <w:rPr>
          <w:rFonts w:hint="eastAsia"/>
        </w:rPr>
        <w:t>BAT</w:t>
      </w:r>
      <w:r>
        <w:rPr>
          <w:rFonts w:hint="eastAsia"/>
        </w:rPr>
        <w:t>提供的技术氛围更好，你可以跟更多优秀的人共事，相比小公司技术进步更容易些。</w:t>
      </w:r>
    </w:p>
    <w:p w14:paraId="2494FBFC" w14:textId="77777777" w:rsidR="006633AF" w:rsidRDefault="006633AF" w:rsidP="006633AF"/>
    <w:p w14:paraId="0293C6EC" w14:textId="77777777" w:rsidR="006633AF" w:rsidRDefault="006633AF" w:rsidP="006633AF">
      <w:pPr>
        <w:rPr>
          <w:rFonts w:hint="eastAsia"/>
        </w:rPr>
      </w:pPr>
      <w:r>
        <w:rPr>
          <w:rFonts w:hint="eastAsia"/>
        </w:rPr>
        <w:t>这期间我也面了很多互联网公司，腾讯、百度、阿里、快播还有其他很多中小型公司，给我的感觉是中国整体的互联网面试官的态度非常糟糕，面试官经常性习惯性的迟到，理由有开会啦、在吃饭啦，最离谱的是没有任何理由就让你在那里等。其实我觉得现在这些公司啊还没有认清楚一个现状，就是绝大多数干开发的都只是来看看机会，不是来求职的，所以总是找不到人。一边说自己的公司多么求贤若渴，应聘者来了又不给予应有的尊重。我认为面试是非常不好的一个词，应聘过程应该叫面谈、</w:t>
      </w:r>
      <w:r>
        <w:rPr>
          <w:rFonts w:hint="eastAsia"/>
        </w:rPr>
        <w:t>review</w:t>
      </w:r>
      <w:r>
        <w:rPr>
          <w:rFonts w:hint="eastAsia"/>
        </w:rPr>
        <w:t>更合适，它是一个双向选择的过程。</w:t>
      </w:r>
    </w:p>
    <w:p w14:paraId="7A42ED13" w14:textId="77777777" w:rsidR="006633AF" w:rsidRDefault="006633AF" w:rsidP="006633AF"/>
    <w:p w14:paraId="748DEB96" w14:textId="77777777" w:rsidR="006633AF" w:rsidRDefault="006633AF" w:rsidP="006633AF">
      <w:pPr>
        <w:rPr>
          <w:rFonts w:hint="eastAsia"/>
        </w:rPr>
      </w:pPr>
      <w:r>
        <w:rPr>
          <w:rFonts w:hint="eastAsia"/>
        </w:rPr>
        <w:t>我参加的面试不下五十次，只有两次面试官递给我一杯水，一次是腾讯的技术一面，后来那个面试官也是我最尊敬的组长，还有一次是快播的</w:t>
      </w:r>
      <w:r>
        <w:rPr>
          <w:rFonts w:hint="eastAsia"/>
        </w:rPr>
        <w:t>hr</w:t>
      </w:r>
      <w:r>
        <w:rPr>
          <w:rFonts w:hint="eastAsia"/>
        </w:rPr>
        <w:t>面。其他面试官直接无视汗流浃背顶着深圳烈日赶来面试的我，基本上每次面试完都是半脱水状态。面试更主要的是考察一个应聘者在正常环境下的工作能力而不是极端环境下的应激能力，面试官不是要把应聘者问倒、提一些刁钻的问题把他难住而是应该帮助应应聘者缓解他的紧张和压力，并适当的提示，让应聘者最大限度的发挥，这才是一个合格面试官最基本的素质。</w:t>
      </w:r>
    </w:p>
    <w:p w14:paraId="0393C9D0" w14:textId="77777777" w:rsidR="006633AF" w:rsidRDefault="006633AF" w:rsidP="006633AF"/>
    <w:p w14:paraId="57B1EED4" w14:textId="77777777" w:rsidR="006633AF" w:rsidRDefault="006633AF" w:rsidP="006633AF">
      <w:pPr>
        <w:rPr>
          <w:rFonts w:hint="eastAsia"/>
        </w:rPr>
      </w:pPr>
      <w:r>
        <w:rPr>
          <w:rFonts w:hint="eastAsia"/>
        </w:rPr>
        <w:t>iOS</w:t>
      </w:r>
      <w:r>
        <w:rPr>
          <w:rFonts w:hint="eastAsia"/>
        </w:rPr>
        <w:t>面试知识点</w:t>
      </w:r>
    </w:p>
    <w:p w14:paraId="602412AE" w14:textId="77777777" w:rsidR="006633AF" w:rsidRDefault="006633AF" w:rsidP="006633AF">
      <w:pPr>
        <w:rPr>
          <w:rFonts w:hint="eastAsia"/>
        </w:rPr>
      </w:pPr>
      <w:r>
        <w:rPr>
          <w:rFonts w:hint="eastAsia"/>
        </w:rPr>
        <w:t>现在进入本篇的正题。本篇的面试题是我认为比较好的</w:t>
      </w:r>
      <w:r>
        <w:rPr>
          <w:rFonts w:hint="eastAsia"/>
        </w:rPr>
        <w:t>iOS</w:t>
      </w:r>
      <w:r>
        <w:rPr>
          <w:rFonts w:hint="eastAsia"/>
        </w:rPr>
        <w:t>开发基础知识点，希望大家看过这后在理解的基础上掌握而不是死记硬背。死记硬背很快也会忘记的。</w:t>
      </w:r>
    </w:p>
    <w:p w14:paraId="62ED8AFB" w14:textId="77777777" w:rsidR="006633AF" w:rsidRDefault="006633AF" w:rsidP="006633AF"/>
    <w:p w14:paraId="4DF99CFE" w14:textId="77777777" w:rsidR="006633AF" w:rsidRDefault="006633AF" w:rsidP="006633AF">
      <w:pPr>
        <w:rPr>
          <w:rFonts w:hint="eastAsia"/>
        </w:rPr>
      </w:pPr>
      <w:r>
        <w:rPr>
          <w:rFonts w:hint="eastAsia"/>
        </w:rPr>
        <w:t>1 iOS</w:t>
      </w:r>
      <w:r>
        <w:rPr>
          <w:rFonts w:hint="eastAsia"/>
        </w:rPr>
        <w:t>基础</w:t>
      </w:r>
    </w:p>
    <w:p w14:paraId="7C08A5FE" w14:textId="77777777" w:rsidR="006633AF" w:rsidRDefault="006633AF" w:rsidP="006633AF">
      <w:pPr>
        <w:rPr>
          <w:rFonts w:hint="eastAsia"/>
        </w:rPr>
      </w:pPr>
      <w:r>
        <w:rPr>
          <w:rFonts w:hint="eastAsia"/>
        </w:rPr>
        <w:t xml:space="preserve">1.1 </w:t>
      </w:r>
      <w:r>
        <w:rPr>
          <w:rFonts w:hint="eastAsia"/>
        </w:rPr>
        <w:t>父类实现深拷贝时，子类如何实现深度拷贝。父类没有实现深拷贝时，子类如何实现深度拷贝。</w:t>
      </w:r>
    </w:p>
    <w:p w14:paraId="72D50CCA" w14:textId="77777777" w:rsidR="006633AF" w:rsidRDefault="006633AF" w:rsidP="006633AF">
      <w:pPr>
        <w:rPr>
          <w:rFonts w:hint="eastAsia"/>
        </w:rPr>
      </w:pPr>
      <w:r>
        <w:rPr>
          <w:rFonts w:hint="eastAsia"/>
        </w:rPr>
        <w:t>深拷贝同浅拷贝的区别：浅拷贝是指针拷贝，对一个对象进行浅拷贝，相当于对指向对象的指针进行复制，产生一个新的指向这个对象的指针，那么就是有两个指针指向同一个对象，这个对象销毁后两个指针都应该置空。深拷贝是对一个对象进行拷贝，相当于对对象进行复制，产生一个新的对象，那么就有两个指针分别指向两个对象。当一个对象改变或者被销毁后拷贝出来的新的对象不受影响。</w:t>
      </w:r>
    </w:p>
    <w:p w14:paraId="7258839C" w14:textId="77777777" w:rsidR="006633AF" w:rsidRDefault="006633AF" w:rsidP="006633AF"/>
    <w:p w14:paraId="48BDFCF8" w14:textId="77777777" w:rsidR="006633AF" w:rsidRDefault="006633AF" w:rsidP="006633AF">
      <w:pPr>
        <w:rPr>
          <w:rFonts w:hint="eastAsia"/>
        </w:rPr>
      </w:pPr>
      <w:r>
        <w:rPr>
          <w:rFonts w:hint="eastAsia"/>
        </w:rPr>
        <w:t>实现深拷贝需要实现</w:t>
      </w:r>
      <w:r>
        <w:rPr>
          <w:rFonts w:hint="eastAsia"/>
        </w:rPr>
        <w:t>NSCoying</w:t>
      </w:r>
      <w:r>
        <w:rPr>
          <w:rFonts w:hint="eastAsia"/>
        </w:rPr>
        <w:t>协议，实现</w:t>
      </w:r>
      <w:r>
        <w:rPr>
          <w:rFonts w:hint="eastAsia"/>
        </w:rPr>
        <w:t xml:space="preserve">- (id)copyWithZone:(NSZone *)zone </w:t>
      </w:r>
      <w:r>
        <w:rPr>
          <w:rFonts w:hint="eastAsia"/>
        </w:rPr>
        <w:t>方法。当对一个</w:t>
      </w:r>
      <w:r>
        <w:rPr>
          <w:rFonts w:hint="eastAsia"/>
        </w:rPr>
        <w:t>property</w:t>
      </w:r>
      <w:r>
        <w:rPr>
          <w:rFonts w:hint="eastAsia"/>
        </w:rPr>
        <w:t>属性含有</w:t>
      </w:r>
      <w:r>
        <w:rPr>
          <w:rFonts w:hint="eastAsia"/>
        </w:rPr>
        <w:t>copy</w:t>
      </w:r>
      <w:r>
        <w:rPr>
          <w:rFonts w:hint="eastAsia"/>
        </w:rPr>
        <w:t>修饰符的时候，在进行赋值操作的时候实际上就是调用这个方法。</w:t>
      </w:r>
    </w:p>
    <w:p w14:paraId="3B9E9554" w14:textId="77777777" w:rsidR="006633AF" w:rsidRDefault="006633AF" w:rsidP="006633AF"/>
    <w:p w14:paraId="4DD38C2F" w14:textId="77777777" w:rsidR="006633AF" w:rsidRDefault="006633AF" w:rsidP="006633AF">
      <w:pPr>
        <w:rPr>
          <w:rFonts w:hint="eastAsia"/>
        </w:rPr>
      </w:pPr>
      <w:r>
        <w:rPr>
          <w:rFonts w:hint="eastAsia"/>
        </w:rPr>
        <w:t>父类实现深拷贝之后，子类只要重写</w:t>
      </w:r>
      <w:r>
        <w:rPr>
          <w:rFonts w:hint="eastAsia"/>
        </w:rPr>
        <w:t>copyWithZone</w:t>
      </w:r>
      <w:r>
        <w:rPr>
          <w:rFonts w:hint="eastAsia"/>
        </w:rPr>
        <w:t>方法，在方法内部调用父类的</w:t>
      </w:r>
      <w:r>
        <w:rPr>
          <w:rFonts w:hint="eastAsia"/>
        </w:rPr>
        <w:t>copyWithZone</w:t>
      </w:r>
      <w:r>
        <w:rPr>
          <w:rFonts w:hint="eastAsia"/>
        </w:rPr>
        <w:t>方法，之后实现自己的属性的处理</w:t>
      </w:r>
    </w:p>
    <w:p w14:paraId="47B5CAA7" w14:textId="77777777" w:rsidR="006633AF" w:rsidRDefault="006633AF" w:rsidP="006633AF"/>
    <w:p w14:paraId="242C51DF" w14:textId="77777777" w:rsidR="006633AF" w:rsidRDefault="006633AF" w:rsidP="006633AF">
      <w:pPr>
        <w:rPr>
          <w:rFonts w:hint="eastAsia"/>
        </w:rPr>
      </w:pPr>
      <w:r>
        <w:rPr>
          <w:rFonts w:hint="eastAsia"/>
        </w:rPr>
        <w:t>父类没有实现深拷贝，子类除了需要对自己的属性进行处理，还要对父类的属性进行处理。</w:t>
      </w:r>
    </w:p>
    <w:p w14:paraId="534D8C63" w14:textId="77777777" w:rsidR="006633AF" w:rsidRDefault="006633AF" w:rsidP="006633AF"/>
    <w:p w14:paraId="610F8A87" w14:textId="77777777" w:rsidR="006633AF" w:rsidRDefault="006633AF" w:rsidP="006633AF">
      <w:pPr>
        <w:rPr>
          <w:rFonts w:hint="eastAsia"/>
        </w:rPr>
      </w:pPr>
      <w:r>
        <w:rPr>
          <w:rFonts w:hint="eastAsia"/>
        </w:rPr>
        <w:t>1.2 KVO</w:t>
      </w:r>
      <w:r>
        <w:rPr>
          <w:rFonts w:hint="eastAsia"/>
        </w:rPr>
        <w:t>，</w:t>
      </w:r>
      <w:r>
        <w:rPr>
          <w:rFonts w:hint="eastAsia"/>
        </w:rPr>
        <w:t>NSNotification</w:t>
      </w:r>
      <w:r>
        <w:rPr>
          <w:rFonts w:hint="eastAsia"/>
        </w:rPr>
        <w:t>，</w:t>
      </w:r>
      <w:r>
        <w:rPr>
          <w:rFonts w:hint="eastAsia"/>
        </w:rPr>
        <w:t>delegate</w:t>
      </w:r>
      <w:r>
        <w:rPr>
          <w:rFonts w:hint="eastAsia"/>
        </w:rPr>
        <w:t>及</w:t>
      </w:r>
      <w:r>
        <w:rPr>
          <w:rFonts w:hint="eastAsia"/>
        </w:rPr>
        <w:t>block</w:t>
      </w:r>
      <w:r>
        <w:rPr>
          <w:rFonts w:hint="eastAsia"/>
        </w:rPr>
        <w:t>区别</w:t>
      </w:r>
    </w:p>
    <w:p w14:paraId="2C4251B5" w14:textId="77777777" w:rsidR="006633AF" w:rsidRDefault="006633AF" w:rsidP="006633AF">
      <w:pPr>
        <w:rPr>
          <w:rFonts w:hint="eastAsia"/>
        </w:rPr>
      </w:pPr>
      <w:r>
        <w:rPr>
          <w:rFonts w:hint="eastAsia"/>
        </w:rPr>
        <w:t>KVO</w:t>
      </w:r>
      <w:r>
        <w:rPr>
          <w:rFonts w:hint="eastAsia"/>
        </w:rPr>
        <w:t>就是</w:t>
      </w:r>
      <w:r>
        <w:rPr>
          <w:rFonts w:hint="eastAsia"/>
        </w:rPr>
        <w:t>cocoa</w:t>
      </w:r>
      <w:r>
        <w:rPr>
          <w:rFonts w:hint="eastAsia"/>
        </w:rPr>
        <w:t>框架实现的观察者模式，一般同</w:t>
      </w:r>
      <w:r>
        <w:rPr>
          <w:rFonts w:hint="eastAsia"/>
        </w:rPr>
        <w:t>KVC</w:t>
      </w:r>
      <w:r>
        <w:rPr>
          <w:rFonts w:hint="eastAsia"/>
        </w:rPr>
        <w:t>搭配使用，通过</w:t>
      </w:r>
      <w:r>
        <w:rPr>
          <w:rFonts w:hint="eastAsia"/>
        </w:rPr>
        <w:t>KVO</w:t>
      </w:r>
      <w:r>
        <w:rPr>
          <w:rFonts w:hint="eastAsia"/>
        </w:rPr>
        <w:t>可以监测一个值的变化，比如</w:t>
      </w:r>
      <w:r>
        <w:rPr>
          <w:rFonts w:hint="eastAsia"/>
        </w:rPr>
        <w:t>View</w:t>
      </w:r>
      <w:r>
        <w:rPr>
          <w:rFonts w:hint="eastAsia"/>
        </w:rPr>
        <w:t>的高度变化。是一对多的关系，一个值的变化会通知所有的观察者。</w:t>
      </w:r>
    </w:p>
    <w:p w14:paraId="07455F7B" w14:textId="77777777" w:rsidR="006633AF" w:rsidRDefault="006633AF" w:rsidP="006633AF">
      <w:pPr>
        <w:rPr>
          <w:rFonts w:hint="eastAsia"/>
        </w:rPr>
      </w:pPr>
      <w:r>
        <w:rPr>
          <w:rFonts w:hint="eastAsia"/>
        </w:rPr>
        <w:t>NSNotification</w:t>
      </w:r>
      <w:r>
        <w:rPr>
          <w:rFonts w:hint="eastAsia"/>
        </w:rPr>
        <w:t>是通知，也是一对多的使用场景。在某些情况下，</w:t>
      </w:r>
      <w:r>
        <w:rPr>
          <w:rFonts w:hint="eastAsia"/>
        </w:rPr>
        <w:t>KVO</w:t>
      </w:r>
      <w:r>
        <w:rPr>
          <w:rFonts w:hint="eastAsia"/>
        </w:rPr>
        <w:t>和</w:t>
      </w:r>
      <w:r>
        <w:rPr>
          <w:rFonts w:hint="eastAsia"/>
        </w:rPr>
        <w:t>NSNotification</w:t>
      </w:r>
      <w:r>
        <w:rPr>
          <w:rFonts w:hint="eastAsia"/>
        </w:rPr>
        <w:t>是一样的，都是状态变化之后告知对方。</w:t>
      </w:r>
      <w:r>
        <w:rPr>
          <w:rFonts w:hint="eastAsia"/>
        </w:rPr>
        <w:t>NSNotification</w:t>
      </w:r>
      <w:r>
        <w:rPr>
          <w:rFonts w:hint="eastAsia"/>
        </w:rPr>
        <w:t>的特点，就是需要被观察者先主动发出通知，然后观察者注册监听后再来进行响应，比</w:t>
      </w:r>
      <w:r>
        <w:rPr>
          <w:rFonts w:hint="eastAsia"/>
        </w:rPr>
        <w:t>KVO</w:t>
      </w:r>
      <w:r>
        <w:rPr>
          <w:rFonts w:hint="eastAsia"/>
        </w:rPr>
        <w:t>多了发送通知的一步，但是其优点是监听不局限于属性的变化，还可以对多种多样的状态变化进行监听，监听范围广，使用也更灵活。</w:t>
      </w:r>
    </w:p>
    <w:p w14:paraId="0B6C932E" w14:textId="77777777" w:rsidR="006633AF" w:rsidRDefault="006633AF" w:rsidP="006633AF"/>
    <w:p w14:paraId="5F57069A" w14:textId="77777777" w:rsidR="006633AF" w:rsidRDefault="006633AF" w:rsidP="006633AF">
      <w:pPr>
        <w:rPr>
          <w:rFonts w:hint="eastAsia"/>
        </w:rPr>
      </w:pPr>
      <w:r>
        <w:rPr>
          <w:rFonts w:hint="eastAsia"/>
        </w:rPr>
        <w:t xml:space="preserve">delegate </w:t>
      </w:r>
      <w:r>
        <w:rPr>
          <w:rFonts w:hint="eastAsia"/>
        </w:rPr>
        <w:t>是代理，就是我不想做的事情交给别人做。比如狗需要吃饭，就通过</w:t>
      </w:r>
      <w:r>
        <w:rPr>
          <w:rFonts w:hint="eastAsia"/>
        </w:rPr>
        <w:t>delegate</w:t>
      </w:r>
      <w:r>
        <w:rPr>
          <w:rFonts w:hint="eastAsia"/>
        </w:rPr>
        <w:t>通知主人，主人就会给他做饭、盛饭、倒水，这些操作，这些狗都不需要关心，只需要调用</w:t>
      </w:r>
      <w:r>
        <w:rPr>
          <w:rFonts w:hint="eastAsia"/>
        </w:rPr>
        <w:t>delegate</w:t>
      </w:r>
      <w:r>
        <w:rPr>
          <w:rFonts w:hint="eastAsia"/>
        </w:rPr>
        <w:t>（代理人）就可以了，由其他类完成所需要的操作。所以</w:t>
      </w:r>
      <w:r>
        <w:rPr>
          <w:rFonts w:hint="eastAsia"/>
        </w:rPr>
        <w:t>delegate</w:t>
      </w:r>
      <w:r>
        <w:rPr>
          <w:rFonts w:hint="eastAsia"/>
        </w:rPr>
        <w:t>是一对一关系。</w:t>
      </w:r>
    </w:p>
    <w:p w14:paraId="28A5394F" w14:textId="77777777" w:rsidR="006633AF" w:rsidRDefault="006633AF" w:rsidP="006633AF"/>
    <w:p w14:paraId="65944CBC" w14:textId="77777777" w:rsidR="006633AF" w:rsidRDefault="006633AF" w:rsidP="006633AF">
      <w:pPr>
        <w:rPr>
          <w:rFonts w:hint="eastAsia"/>
        </w:rPr>
      </w:pPr>
      <w:r>
        <w:rPr>
          <w:rFonts w:hint="eastAsia"/>
        </w:rPr>
        <w:t>block</w:t>
      </w:r>
      <w:r>
        <w:rPr>
          <w:rFonts w:hint="eastAsia"/>
        </w:rPr>
        <w:t>是</w:t>
      </w:r>
      <w:r>
        <w:rPr>
          <w:rFonts w:hint="eastAsia"/>
        </w:rPr>
        <w:t>delegate</w:t>
      </w:r>
      <w:r>
        <w:rPr>
          <w:rFonts w:hint="eastAsia"/>
        </w:rPr>
        <w:t>的另一种形式，是函数式编程的一种形式。使用场景跟</w:t>
      </w:r>
      <w:r>
        <w:rPr>
          <w:rFonts w:hint="eastAsia"/>
        </w:rPr>
        <w:t>delegate</w:t>
      </w:r>
      <w:r>
        <w:rPr>
          <w:rFonts w:hint="eastAsia"/>
        </w:rPr>
        <w:t>一样，相比</w:t>
      </w:r>
      <w:r>
        <w:rPr>
          <w:rFonts w:hint="eastAsia"/>
        </w:rPr>
        <w:t>delegate</w:t>
      </w:r>
      <w:r>
        <w:rPr>
          <w:rFonts w:hint="eastAsia"/>
        </w:rPr>
        <w:t>更灵活，而且代理的实现更直观。</w:t>
      </w:r>
    </w:p>
    <w:p w14:paraId="0550BB9E" w14:textId="77777777" w:rsidR="006633AF" w:rsidRDefault="006633AF" w:rsidP="006633AF"/>
    <w:p w14:paraId="053A3E6B" w14:textId="77777777" w:rsidR="006633AF" w:rsidRDefault="006633AF" w:rsidP="006633AF">
      <w:pPr>
        <w:rPr>
          <w:rFonts w:hint="eastAsia"/>
        </w:rPr>
      </w:pPr>
      <w:r>
        <w:rPr>
          <w:rFonts w:hint="eastAsia"/>
        </w:rPr>
        <w:t>KVO</w:t>
      </w:r>
      <w:r>
        <w:rPr>
          <w:rFonts w:hint="eastAsia"/>
        </w:rPr>
        <w:t>一般的使用场景是数据，需求是数据变化，比如股票价格变化，我们一般使用</w:t>
      </w:r>
      <w:r>
        <w:rPr>
          <w:rFonts w:hint="eastAsia"/>
        </w:rPr>
        <w:t>KVO</w:t>
      </w:r>
      <w:r>
        <w:rPr>
          <w:rFonts w:hint="eastAsia"/>
        </w:rPr>
        <w:t>（观察者模式）。</w:t>
      </w:r>
      <w:r>
        <w:rPr>
          <w:rFonts w:hint="eastAsia"/>
        </w:rPr>
        <w:t>delegate</w:t>
      </w:r>
      <w:r>
        <w:rPr>
          <w:rFonts w:hint="eastAsia"/>
        </w:rPr>
        <w:t>一般的使用场景是行为，需求是需要别人帮我做一件事情，比如买卖股票，我们一般使用</w:t>
      </w:r>
      <w:r>
        <w:rPr>
          <w:rFonts w:hint="eastAsia"/>
        </w:rPr>
        <w:t>delegate</w:t>
      </w:r>
      <w:r>
        <w:rPr>
          <w:rFonts w:hint="eastAsia"/>
        </w:rPr>
        <w:t>。</w:t>
      </w:r>
    </w:p>
    <w:p w14:paraId="2679542F" w14:textId="77777777" w:rsidR="006633AF" w:rsidRDefault="006633AF" w:rsidP="006633AF">
      <w:pPr>
        <w:rPr>
          <w:rFonts w:hint="eastAsia"/>
        </w:rPr>
      </w:pPr>
      <w:r>
        <w:rPr>
          <w:rFonts w:hint="eastAsia"/>
        </w:rPr>
        <w:t>Notification</w:t>
      </w:r>
      <w:r>
        <w:rPr>
          <w:rFonts w:hint="eastAsia"/>
        </w:rPr>
        <w:t>一般是进行全局通知，比如利好消息一出，通知大家去买入。</w:t>
      </w:r>
      <w:r>
        <w:rPr>
          <w:rFonts w:hint="eastAsia"/>
        </w:rPr>
        <w:t>delegate</w:t>
      </w:r>
      <w:r>
        <w:rPr>
          <w:rFonts w:hint="eastAsia"/>
        </w:rPr>
        <w:t>是强关联，就是委托和代理双方互相知道，你委托别人买股票你就需要知道经纪人，经纪人也不要知道自己的顾客。</w:t>
      </w:r>
      <w:r>
        <w:rPr>
          <w:rFonts w:hint="eastAsia"/>
        </w:rPr>
        <w:t>Notification</w:t>
      </w:r>
      <w:r>
        <w:rPr>
          <w:rFonts w:hint="eastAsia"/>
        </w:rPr>
        <w:t>是弱关联，利好消息发出，你不需要知道是谁发的也可以做出相应的反应，同理发消息的人也不需要知道接收的人也可以正常发出消息。</w:t>
      </w:r>
    </w:p>
    <w:p w14:paraId="179F433A" w14:textId="77777777" w:rsidR="006633AF" w:rsidRDefault="006633AF" w:rsidP="006633AF"/>
    <w:p w14:paraId="53E2CBBB" w14:textId="77777777" w:rsidR="006633AF" w:rsidRDefault="006633AF" w:rsidP="006633AF">
      <w:pPr>
        <w:rPr>
          <w:rFonts w:hint="eastAsia"/>
        </w:rPr>
      </w:pPr>
      <w:r>
        <w:rPr>
          <w:rFonts w:hint="eastAsia"/>
        </w:rPr>
        <w:t>1.3 KVC</w:t>
      </w:r>
      <w:r>
        <w:rPr>
          <w:rFonts w:hint="eastAsia"/>
        </w:rPr>
        <w:t>如果实现，如何进行键值查找。</w:t>
      </w:r>
      <w:r>
        <w:rPr>
          <w:rFonts w:hint="eastAsia"/>
        </w:rPr>
        <w:t>KVO</w:t>
      </w:r>
      <w:r>
        <w:rPr>
          <w:rFonts w:hint="eastAsia"/>
        </w:rPr>
        <w:t>如何实现</w:t>
      </w:r>
    </w:p>
    <w:p w14:paraId="3EAE9F99" w14:textId="77777777" w:rsidR="006633AF" w:rsidRDefault="006633AF" w:rsidP="006633AF">
      <w:pPr>
        <w:rPr>
          <w:rFonts w:hint="eastAsia"/>
        </w:rPr>
      </w:pPr>
      <w:r>
        <w:rPr>
          <w:rFonts w:hint="eastAsia"/>
        </w:rPr>
        <w:t>请看这两篇博文</w:t>
      </w:r>
      <w:r>
        <w:rPr>
          <w:rFonts w:hint="eastAsia"/>
        </w:rPr>
        <w:t xml:space="preserve"> KVC KVO</w:t>
      </w:r>
    </w:p>
    <w:p w14:paraId="4C2D822E" w14:textId="77777777" w:rsidR="006633AF" w:rsidRDefault="006633AF" w:rsidP="006633AF"/>
    <w:p w14:paraId="08E7F123" w14:textId="77777777" w:rsidR="006633AF" w:rsidRDefault="006633AF" w:rsidP="006633AF">
      <w:pPr>
        <w:rPr>
          <w:rFonts w:hint="eastAsia"/>
        </w:rPr>
      </w:pPr>
      <w:r>
        <w:rPr>
          <w:rFonts w:hint="eastAsia"/>
        </w:rPr>
        <w:t xml:space="preserve">1.4 </w:t>
      </w:r>
      <w:r>
        <w:rPr>
          <w:rFonts w:hint="eastAsia"/>
        </w:rPr>
        <w:t>将一个函数在主线程执行的</w:t>
      </w:r>
      <w:r>
        <w:rPr>
          <w:rFonts w:hint="eastAsia"/>
        </w:rPr>
        <w:t>4</w:t>
      </w:r>
      <w:r>
        <w:rPr>
          <w:rFonts w:hint="eastAsia"/>
        </w:rPr>
        <w:t>种方法</w:t>
      </w:r>
    </w:p>
    <w:p w14:paraId="451A77B3" w14:textId="77777777" w:rsidR="006633AF" w:rsidRDefault="006633AF" w:rsidP="006633AF">
      <w:pPr>
        <w:rPr>
          <w:rFonts w:hint="eastAsia"/>
        </w:rPr>
      </w:pPr>
      <w:r>
        <w:rPr>
          <w:rFonts w:hint="eastAsia"/>
        </w:rPr>
        <w:t>GCD</w:t>
      </w:r>
      <w:r>
        <w:rPr>
          <w:rFonts w:hint="eastAsia"/>
        </w:rPr>
        <w:t>方法，通过向主线程队列发送一个</w:t>
      </w:r>
      <w:r>
        <w:rPr>
          <w:rFonts w:hint="eastAsia"/>
        </w:rPr>
        <w:t>block</w:t>
      </w:r>
      <w:r>
        <w:rPr>
          <w:rFonts w:hint="eastAsia"/>
        </w:rPr>
        <w:t>块，使</w:t>
      </w:r>
      <w:r>
        <w:rPr>
          <w:rFonts w:hint="eastAsia"/>
        </w:rPr>
        <w:t>block</w:t>
      </w:r>
      <w:r>
        <w:rPr>
          <w:rFonts w:hint="eastAsia"/>
        </w:rPr>
        <w:t>里的方法可以在主线程中执行。</w:t>
      </w:r>
    </w:p>
    <w:p w14:paraId="236ED968" w14:textId="77777777" w:rsidR="006633AF" w:rsidRDefault="006633AF" w:rsidP="006633AF">
      <w:proofErr w:type="gramStart"/>
      <w:r>
        <w:t>dispatch</w:t>
      </w:r>
      <w:proofErr w:type="gramEnd"/>
      <w:r>
        <w:t xml:space="preserve">_async(dispatch_get_main_queue(), ^{      </w:t>
      </w:r>
    </w:p>
    <w:p w14:paraId="6E973A47" w14:textId="77777777" w:rsidR="006633AF" w:rsidRDefault="006633AF" w:rsidP="006633AF">
      <w:pPr>
        <w:rPr>
          <w:rFonts w:hint="eastAsia"/>
        </w:rPr>
      </w:pPr>
      <w:r>
        <w:rPr>
          <w:rFonts w:hint="eastAsia"/>
        </w:rPr>
        <w:t xml:space="preserve">    //</w:t>
      </w:r>
      <w:r>
        <w:rPr>
          <w:rFonts w:hint="eastAsia"/>
        </w:rPr>
        <w:t>需要执行的方法</w:t>
      </w:r>
    </w:p>
    <w:p w14:paraId="3AA3AB48" w14:textId="77777777" w:rsidR="006633AF" w:rsidRDefault="006633AF" w:rsidP="006633AF">
      <w:r>
        <w:t>});</w:t>
      </w:r>
    </w:p>
    <w:p w14:paraId="33EEBBCE" w14:textId="77777777" w:rsidR="006633AF" w:rsidRDefault="006633AF" w:rsidP="006633AF">
      <w:pPr>
        <w:rPr>
          <w:rFonts w:hint="eastAsia"/>
        </w:rPr>
      </w:pPr>
      <w:r>
        <w:rPr>
          <w:rFonts w:hint="eastAsia"/>
        </w:rPr>
        <w:t xml:space="preserve">NSOperation </w:t>
      </w:r>
      <w:r>
        <w:rPr>
          <w:rFonts w:hint="eastAsia"/>
        </w:rPr>
        <w:t>方法</w:t>
      </w:r>
    </w:p>
    <w:p w14:paraId="68A78EB9" w14:textId="77777777" w:rsidR="006633AF" w:rsidRDefault="006633AF" w:rsidP="006633AF">
      <w:pPr>
        <w:rPr>
          <w:rFonts w:hint="eastAsia"/>
        </w:rPr>
      </w:pPr>
      <w:r>
        <w:rPr>
          <w:rFonts w:hint="eastAsia"/>
        </w:rPr>
        <w:t>NSOperationQueue *mainQueue = [NSOperationQueue mainQueue];  //</w:t>
      </w:r>
      <w:r>
        <w:rPr>
          <w:rFonts w:hint="eastAsia"/>
        </w:rPr>
        <w:t>主队列</w:t>
      </w:r>
    </w:p>
    <w:p w14:paraId="7F1B3495" w14:textId="77777777" w:rsidR="006633AF" w:rsidRDefault="006633AF" w:rsidP="006633AF">
      <w:r>
        <w:t>NSBlockOperation *operation = [NSBlockOperation blockOperationWithBlock</w:t>
      </w:r>
      <w:proofErr w:type="gramStart"/>
      <w:r>
        <w:t>:^</w:t>
      </w:r>
      <w:proofErr w:type="gramEnd"/>
      <w:r>
        <w:t>{</w:t>
      </w:r>
    </w:p>
    <w:p w14:paraId="51BD2F1D" w14:textId="77777777" w:rsidR="006633AF" w:rsidRDefault="006633AF" w:rsidP="006633AF">
      <w:pPr>
        <w:rPr>
          <w:rFonts w:hint="eastAsia"/>
        </w:rPr>
      </w:pPr>
      <w:r>
        <w:rPr>
          <w:rFonts w:hint="eastAsia"/>
        </w:rPr>
        <w:tab/>
        <w:t>//</w:t>
      </w:r>
      <w:r>
        <w:rPr>
          <w:rFonts w:hint="eastAsia"/>
        </w:rPr>
        <w:t>需要执行的方法</w:t>
      </w:r>
    </w:p>
    <w:p w14:paraId="61C55675" w14:textId="77777777" w:rsidR="006633AF" w:rsidRDefault="006633AF" w:rsidP="006633AF">
      <w:r>
        <w:t>}];</w:t>
      </w:r>
    </w:p>
    <w:p w14:paraId="6A92A80F" w14:textId="77777777" w:rsidR="006633AF" w:rsidRDefault="006633AF" w:rsidP="006633AF">
      <w:r>
        <w:t>[</w:t>
      </w:r>
      <w:proofErr w:type="gramStart"/>
      <w:r>
        <w:t>mainQueue</w:t>
      </w:r>
      <w:proofErr w:type="gramEnd"/>
      <w:r>
        <w:t xml:space="preserve"> addOperation:operation];</w:t>
      </w:r>
    </w:p>
    <w:p w14:paraId="17463453" w14:textId="77777777" w:rsidR="006633AF" w:rsidRDefault="006633AF" w:rsidP="006633AF">
      <w:pPr>
        <w:rPr>
          <w:rFonts w:hint="eastAsia"/>
        </w:rPr>
      </w:pPr>
      <w:r>
        <w:rPr>
          <w:rFonts w:hint="eastAsia"/>
        </w:rPr>
        <w:t xml:space="preserve">NSThread </w:t>
      </w:r>
      <w:r>
        <w:rPr>
          <w:rFonts w:hint="eastAsia"/>
        </w:rPr>
        <w:t>方法</w:t>
      </w:r>
    </w:p>
    <w:p w14:paraId="7B5204B4" w14:textId="77777777" w:rsidR="006633AF" w:rsidRDefault="006633AF" w:rsidP="006633AF">
      <w:r>
        <w:t>[</w:t>
      </w:r>
      <w:proofErr w:type="gramStart"/>
      <w:r>
        <w:t>self</w:t>
      </w:r>
      <w:proofErr w:type="gramEnd"/>
      <w:r>
        <w:t xml:space="preserve"> performSelector:@selector(method) onThread:[NSThread mainThread] withObject:nil waitUntilDone:YES modes:nil];</w:t>
      </w:r>
    </w:p>
    <w:p w14:paraId="148B6235" w14:textId="77777777" w:rsidR="006633AF" w:rsidRDefault="006633AF" w:rsidP="006633AF"/>
    <w:p w14:paraId="424345A0" w14:textId="77777777" w:rsidR="006633AF" w:rsidRDefault="006633AF" w:rsidP="006633AF">
      <w:r>
        <w:t>[</w:t>
      </w:r>
      <w:proofErr w:type="gramStart"/>
      <w:r>
        <w:t>self</w:t>
      </w:r>
      <w:proofErr w:type="gramEnd"/>
      <w:r>
        <w:t xml:space="preserve"> performSelectorOnMainThread:@selector(method) withObject:nil waitUntilDone:YES];</w:t>
      </w:r>
    </w:p>
    <w:p w14:paraId="29D2D1B6" w14:textId="77777777" w:rsidR="006633AF" w:rsidRDefault="006633AF" w:rsidP="006633AF"/>
    <w:p w14:paraId="17C3EAA4" w14:textId="77777777" w:rsidR="006633AF" w:rsidRDefault="006633AF" w:rsidP="006633AF">
      <w:r>
        <w:t>[[NSThread mainThread] performSelector</w:t>
      </w:r>
      <w:proofErr w:type="gramStart"/>
      <w:r>
        <w:t>:@selector</w:t>
      </w:r>
      <w:proofErr w:type="gramEnd"/>
      <w:r>
        <w:t>(method) withObject:nil];</w:t>
      </w:r>
    </w:p>
    <w:p w14:paraId="520D5FE8" w14:textId="77777777" w:rsidR="006633AF" w:rsidRDefault="006633AF" w:rsidP="006633AF">
      <w:pPr>
        <w:rPr>
          <w:rFonts w:hint="eastAsia"/>
        </w:rPr>
      </w:pPr>
      <w:r>
        <w:rPr>
          <w:rFonts w:hint="eastAsia"/>
        </w:rPr>
        <w:t>RunLoop</w:t>
      </w:r>
      <w:r>
        <w:rPr>
          <w:rFonts w:hint="eastAsia"/>
        </w:rPr>
        <w:t>方法</w:t>
      </w:r>
    </w:p>
    <w:p w14:paraId="66252850" w14:textId="77777777" w:rsidR="006633AF" w:rsidRDefault="006633AF" w:rsidP="006633AF">
      <w:r>
        <w:t>[[NSRunLoop mainRunLoop] performSelector</w:t>
      </w:r>
      <w:proofErr w:type="gramStart"/>
      <w:r>
        <w:t>:@selector</w:t>
      </w:r>
      <w:proofErr w:type="gramEnd"/>
      <w:r>
        <w:t>(method) withObject:nil];</w:t>
      </w:r>
    </w:p>
    <w:p w14:paraId="3A886785" w14:textId="77777777" w:rsidR="006633AF" w:rsidRDefault="006633AF" w:rsidP="006633AF">
      <w:pPr>
        <w:rPr>
          <w:rFonts w:hint="eastAsia"/>
        </w:rPr>
      </w:pPr>
      <w:r>
        <w:rPr>
          <w:rFonts w:hint="eastAsia"/>
        </w:rPr>
        <w:t xml:space="preserve">1.5 </w:t>
      </w:r>
      <w:r>
        <w:rPr>
          <w:rFonts w:hint="eastAsia"/>
        </w:rPr>
        <w:t>如何让计时器调用一个类方法</w:t>
      </w:r>
    </w:p>
    <w:p w14:paraId="1DF826B8" w14:textId="77777777" w:rsidR="006633AF" w:rsidRDefault="006633AF" w:rsidP="006633AF">
      <w:pPr>
        <w:rPr>
          <w:rFonts w:hint="eastAsia"/>
        </w:rPr>
      </w:pPr>
      <w:r>
        <w:rPr>
          <w:rFonts w:hint="eastAsia"/>
        </w:rPr>
        <w:t>计时器只能调用实例方法，但是可以在这个实例方法里面调用静态方法。</w:t>
      </w:r>
    </w:p>
    <w:p w14:paraId="53F22CAC" w14:textId="77777777" w:rsidR="006633AF" w:rsidRDefault="006633AF" w:rsidP="006633AF">
      <w:pPr>
        <w:rPr>
          <w:rFonts w:hint="eastAsia"/>
        </w:rPr>
      </w:pPr>
      <w:r>
        <w:rPr>
          <w:rFonts w:hint="eastAsia"/>
        </w:rPr>
        <w:t>使用计时器需要注意，计时器一定要加入</w:t>
      </w:r>
      <w:r>
        <w:rPr>
          <w:rFonts w:hint="eastAsia"/>
        </w:rPr>
        <w:t>RunLoop</w:t>
      </w:r>
      <w:r>
        <w:rPr>
          <w:rFonts w:hint="eastAsia"/>
        </w:rPr>
        <w:t>中，并且选好</w:t>
      </w:r>
      <w:r>
        <w:rPr>
          <w:rFonts w:hint="eastAsia"/>
        </w:rPr>
        <w:t>model</w:t>
      </w:r>
      <w:r>
        <w:rPr>
          <w:rFonts w:hint="eastAsia"/>
        </w:rPr>
        <w:t>才能运行。</w:t>
      </w:r>
      <w:r>
        <w:rPr>
          <w:rFonts w:hint="eastAsia"/>
        </w:rPr>
        <w:t>scheduledTimerWithTimeInterval</w:t>
      </w:r>
      <w:r>
        <w:rPr>
          <w:rFonts w:hint="eastAsia"/>
        </w:rPr>
        <w:t>方法创建一个计时器并加入到</w:t>
      </w:r>
      <w:r>
        <w:rPr>
          <w:rFonts w:hint="eastAsia"/>
        </w:rPr>
        <w:t>RunLoop</w:t>
      </w:r>
      <w:r>
        <w:rPr>
          <w:rFonts w:hint="eastAsia"/>
        </w:rPr>
        <w:t>中所以可以直接使用。</w:t>
      </w:r>
    </w:p>
    <w:p w14:paraId="0CA8956F" w14:textId="77777777" w:rsidR="006633AF" w:rsidRDefault="006633AF" w:rsidP="006633AF">
      <w:pPr>
        <w:rPr>
          <w:rFonts w:hint="eastAsia"/>
        </w:rPr>
      </w:pPr>
      <w:r>
        <w:rPr>
          <w:rFonts w:hint="eastAsia"/>
        </w:rPr>
        <w:t>如果计时器的</w:t>
      </w:r>
      <w:r>
        <w:rPr>
          <w:rFonts w:hint="eastAsia"/>
        </w:rPr>
        <w:t>repeats</w:t>
      </w:r>
      <w:r>
        <w:rPr>
          <w:rFonts w:hint="eastAsia"/>
        </w:rPr>
        <w:t>选择</w:t>
      </w:r>
      <w:r>
        <w:rPr>
          <w:rFonts w:hint="eastAsia"/>
        </w:rPr>
        <w:t>YES</w:t>
      </w:r>
      <w:r>
        <w:rPr>
          <w:rFonts w:hint="eastAsia"/>
        </w:rPr>
        <w:t>说明这个计时器会重复执行，一定要在合适的时机调用计时器的</w:t>
      </w:r>
      <w:r>
        <w:rPr>
          <w:rFonts w:hint="eastAsia"/>
        </w:rPr>
        <w:t>invalid</w:t>
      </w:r>
      <w:r>
        <w:rPr>
          <w:rFonts w:hint="eastAsia"/>
        </w:rPr>
        <w:t>。不能在</w:t>
      </w:r>
      <w:r>
        <w:rPr>
          <w:rFonts w:hint="eastAsia"/>
        </w:rPr>
        <w:t>dealloc</w:t>
      </w:r>
      <w:r>
        <w:rPr>
          <w:rFonts w:hint="eastAsia"/>
        </w:rPr>
        <w:t>中调用，因为一旦设置为</w:t>
      </w:r>
      <w:r>
        <w:rPr>
          <w:rFonts w:hint="eastAsia"/>
        </w:rPr>
        <w:t xml:space="preserve">repeats </w:t>
      </w:r>
      <w:r>
        <w:rPr>
          <w:rFonts w:hint="eastAsia"/>
        </w:rPr>
        <w:t>为</w:t>
      </w:r>
      <w:r>
        <w:rPr>
          <w:rFonts w:hint="eastAsia"/>
        </w:rPr>
        <w:t>yes</w:t>
      </w:r>
      <w:r>
        <w:rPr>
          <w:rFonts w:hint="eastAsia"/>
        </w:rPr>
        <w:t>，计时器会强持有</w:t>
      </w:r>
      <w:r>
        <w:rPr>
          <w:rFonts w:hint="eastAsia"/>
        </w:rPr>
        <w:t>self</w:t>
      </w:r>
      <w:r>
        <w:rPr>
          <w:rFonts w:hint="eastAsia"/>
        </w:rPr>
        <w:t>，导致</w:t>
      </w:r>
      <w:r>
        <w:rPr>
          <w:rFonts w:hint="eastAsia"/>
        </w:rPr>
        <w:t>dealloc</w:t>
      </w:r>
      <w:r>
        <w:rPr>
          <w:rFonts w:hint="eastAsia"/>
        </w:rPr>
        <w:t>永远不会被调用，这个类就永远无法被释放。比如可以在</w:t>
      </w:r>
      <w:r>
        <w:rPr>
          <w:rFonts w:hint="eastAsia"/>
        </w:rPr>
        <w:t>viewDidDisappear</w:t>
      </w:r>
      <w:r>
        <w:rPr>
          <w:rFonts w:hint="eastAsia"/>
        </w:rPr>
        <w:t>中调用，这样当类需要被回收的时候就可以正常进入</w:t>
      </w:r>
      <w:r>
        <w:rPr>
          <w:rFonts w:hint="eastAsia"/>
        </w:rPr>
        <w:t>dealloc</w:t>
      </w:r>
      <w:r>
        <w:rPr>
          <w:rFonts w:hint="eastAsia"/>
        </w:rPr>
        <w:t>中了。</w:t>
      </w:r>
    </w:p>
    <w:p w14:paraId="3A7979B9" w14:textId="77777777" w:rsidR="006633AF" w:rsidRDefault="006633AF" w:rsidP="006633AF">
      <w:r>
        <w:t xml:space="preserve"> [NSTimer scheduledTimerWithTimeInterval</w:t>
      </w:r>
      <w:proofErr w:type="gramStart"/>
      <w:r>
        <w:t>:1</w:t>
      </w:r>
      <w:proofErr w:type="gramEnd"/>
      <w:r>
        <w:t xml:space="preserve"> target:self selector:@selector(timerMethod) userInfo:nil repeats:YES];</w:t>
      </w:r>
    </w:p>
    <w:p w14:paraId="613F8319" w14:textId="77777777" w:rsidR="006633AF" w:rsidRDefault="006633AF" w:rsidP="006633AF"/>
    <w:p w14:paraId="5C954E91" w14:textId="77777777" w:rsidR="006633AF" w:rsidRDefault="006633AF" w:rsidP="006633AF">
      <w:r>
        <w:t>-(</w:t>
      </w:r>
      <w:proofErr w:type="gramStart"/>
      <w:r>
        <w:t>void</w:t>
      </w:r>
      <w:proofErr w:type="gramEnd"/>
      <w:r>
        <w:t>)timerMethod</w:t>
      </w:r>
    </w:p>
    <w:p w14:paraId="66F3ED83" w14:textId="77777777" w:rsidR="006633AF" w:rsidRDefault="006633AF" w:rsidP="006633AF">
      <w:r>
        <w:t>{</w:t>
      </w:r>
    </w:p>
    <w:p w14:paraId="36EB9674" w14:textId="77777777" w:rsidR="006633AF" w:rsidRDefault="006633AF" w:rsidP="006633AF">
      <w:pPr>
        <w:rPr>
          <w:rFonts w:hint="eastAsia"/>
        </w:rPr>
      </w:pPr>
      <w:r>
        <w:rPr>
          <w:rFonts w:hint="eastAsia"/>
        </w:rPr>
        <w:t>//</w:t>
      </w:r>
      <w:r>
        <w:rPr>
          <w:rFonts w:hint="eastAsia"/>
        </w:rPr>
        <w:t>调用类方法</w:t>
      </w:r>
    </w:p>
    <w:p w14:paraId="06F7AE25" w14:textId="77777777" w:rsidR="006633AF" w:rsidRDefault="006633AF" w:rsidP="006633AF">
      <w:r>
        <w:tab/>
        <w:t>[[</w:t>
      </w:r>
      <w:proofErr w:type="gramStart"/>
      <w:r>
        <w:t>self</w:t>
      </w:r>
      <w:proofErr w:type="gramEnd"/>
      <w:r>
        <w:t xml:space="preserve"> class] staticMethod];</w:t>
      </w:r>
    </w:p>
    <w:p w14:paraId="66E07849" w14:textId="77777777" w:rsidR="006633AF" w:rsidRDefault="006633AF" w:rsidP="006633AF">
      <w:r>
        <w:t>}</w:t>
      </w:r>
    </w:p>
    <w:p w14:paraId="4C738739" w14:textId="77777777" w:rsidR="006633AF" w:rsidRDefault="006633AF" w:rsidP="006633AF"/>
    <w:p w14:paraId="07177578" w14:textId="77777777" w:rsidR="006633AF" w:rsidRDefault="006633AF" w:rsidP="006633AF">
      <w:r>
        <w:t>-(</w:t>
      </w:r>
      <w:proofErr w:type="gramStart"/>
      <w:r>
        <w:t>void</w:t>
      </w:r>
      <w:proofErr w:type="gramEnd"/>
      <w:r>
        <w:t>)invalid</w:t>
      </w:r>
    </w:p>
    <w:p w14:paraId="2A023551" w14:textId="77777777" w:rsidR="006633AF" w:rsidRDefault="006633AF" w:rsidP="006633AF">
      <w:r>
        <w:t>{</w:t>
      </w:r>
    </w:p>
    <w:p w14:paraId="31C42B29" w14:textId="77777777" w:rsidR="006633AF" w:rsidRDefault="006633AF" w:rsidP="006633AF">
      <w:r>
        <w:tab/>
        <w:t>[</w:t>
      </w:r>
      <w:proofErr w:type="gramStart"/>
      <w:r>
        <w:t>timer</w:t>
      </w:r>
      <w:proofErr w:type="gramEnd"/>
      <w:r>
        <w:t xml:space="preserve"> invalid];</w:t>
      </w:r>
    </w:p>
    <w:p w14:paraId="4DB8895A" w14:textId="77777777" w:rsidR="006633AF" w:rsidRDefault="006633AF" w:rsidP="006633AF">
      <w:r>
        <w:tab/>
      </w:r>
      <w:proofErr w:type="gramStart"/>
      <w:r>
        <w:t>timer</w:t>
      </w:r>
      <w:proofErr w:type="gramEnd"/>
      <w:r>
        <w:t xml:space="preserve"> = nil;</w:t>
      </w:r>
    </w:p>
    <w:p w14:paraId="3B7A2A25" w14:textId="77777777" w:rsidR="006633AF" w:rsidRDefault="006633AF" w:rsidP="006633AF">
      <w:r>
        <w:t>}</w:t>
      </w:r>
    </w:p>
    <w:p w14:paraId="58AFAF39" w14:textId="77777777" w:rsidR="006633AF" w:rsidRDefault="006633AF" w:rsidP="006633AF">
      <w:pPr>
        <w:rPr>
          <w:rFonts w:hint="eastAsia"/>
        </w:rPr>
      </w:pPr>
      <w:r>
        <w:rPr>
          <w:rFonts w:hint="eastAsia"/>
        </w:rPr>
        <w:t xml:space="preserve">1.6 </w:t>
      </w:r>
      <w:r>
        <w:rPr>
          <w:rFonts w:hint="eastAsia"/>
        </w:rPr>
        <w:t>如何重写类方法</w:t>
      </w:r>
    </w:p>
    <w:p w14:paraId="66E1F91E" w14:textId="77777777" w:rsidR="006633AF" w:rsidRDefault="006633AF" w:rsidP="006633AF">
      <w:pPr>
        <w:rPr>
          <w:rFonts w:hint="eastAsia"/>
        </w:rPr>
      </w:pPr>
      <w:r>
        <w:rPr>
          <w:rFonts w:hint="eastAsia"/>
        </w:rPr>
        <w:t>1</w:t>
      </w:r>
      <w:r>
        <w:rPr>
          <w:rFonts w:hint="eastAsia"/>
        </w:rPr>
        <w:t>、在子类中实现一个同基类名字一样的静态方法</w:t>
      </w:r>
    </w:p>
    <w:p w14:paraId="061EE4D2" w14:textId="77777777" w:rsidR="006633AF" w:rsidRDefault="006633AF" w:rsidP="006633AF">
      <w:pPr>
        <w:rPr>
          <w:rFonts w:hint="eastAsia"/>
        </w:rPr>
      </w:pPr>
      <w:r>
        <w:rPr>
          <w:rFonts w:hint="eastAsia"/>
        </w:rPr>
        <w:t>2</w:t>
      </w:r>
      <w:r>
        <w:rPr>
          <w:rFonts w:hint="eastAsia"/>
        </w:rPr>
        <w:t>、在调用的时候不要使用类名调用，而是使用</w:t>
      </w:r>
      <w:r>
        <w:rPr>
          <w:rFonts w:hint="eastAsia"/>
        </w:rPr>
        <w:t>[self class]</w:t>
      </w:r>
      <w:r>
        <w:rPr>
          <w:rFonts w:hint="eastAsia"/>
        </w:rPr>
        <w:t>的方式调用。原理，用类名调用是早绑定，在编译期绑定，用</w:t>
      </w:r>
      <w:r>
        <w:rPr>
          <w:rFonts w:hint="eastAsia"/>
        </w:rPr>
        <w:t>[self class]</w:t>
      </w:r>
      <w:r>
        <w:rPr>
          <w:rFonts w:hint="eastAsia"/>
        </w:rPr>
        <w:t>是晚绑定，在运行时决定调用哪个方法。</w:t>
      </w:r>
    </w:p>
    <w:p w14:paraId="6A3CF57F" w14:textId="77777777" w:rsidR="006633AF" w:rsidRDefault="006633AF" w:rsidP="006633AF">
      <w:pPr>
        <w:rPr>
          <w:rFonts w:hint="eastAsia"/>
        </w:rPr>
      </w:pPr>
      <w:r>
        <w:rPr>
          <w:rFonts w:hint="eastAsia"/>
        </w:rPr>
        <w:t>1.7 NSTimer</w:t>
      </w:r>
      <w:r>
        <w:rPr>
          <w:rFonts w:hint="eastAsia"/>
        </w:rPr>
        <w:t>创建后，会在哪个线程运行。</w:t>
      </w:r>
    </w:p>
    <w:p w14:paraId="3FA30598" w14:textId="77777777" w:rsidR="006633AF" w:rsidRDefault="006633AF" w:rsidP="006633AF">
      <w:pPr>
        <w:rPr>
          <w:rFonts w:hint="eastAsia"/>
        </w:rPr>
      </w:pPr>
      <w:r>
        <w:rPr>
          <w:rFonts w:hint="eastAsia"/>
        </w:rPr>
        <w:t>用</w:t>
      </w:r>
      <w:r>
        <w:rPr>
          <w:rFonts w:hint="eastAsia"/>
        </w:rPr>
        <w:t>scheduledTimerWithTimeInterval</w:t>
      </w:r>
      <w:r>
        <w:rPr>
          <w:rFonts w:hint="eastAsia"/>
        </w:rPr>
        <w:t>创建的，在哪个线程创建就会被加入哪个线程的</w:t>
      </w:r>
      <w:r>
        <w:rPr>
          <w:rFonts w:hint="eastAsia"/>
        </w:rPr>
        <w:t>RunLoop</w:t>
      </w:r>
      <w:r>
        <w:rPr>
          <w:rFonts w:hint="eastAsia"/>
        </w:rPr>
        <w:t>中就运行在哪个线程</w:t>
      </w:r>
    </w:p>
    <w:p w14:paraId="6C1A66BE" w14:textId="77777777" w:rsidR="006633AF" w:rsidRDefault="006633AF" w:rsidP="006633AF">
      <w:pPr>
        <w:rPr>
          <w:rFonts w:hint="eastAsia"/>
        </w:rPr>
      </w:pPr>
      <w:r>
        <w:rPr>
          <w:rFonts w:hint="eastAsia"/>
        </w:rPr>
        <w:t>自己创建的</w:t>
      </w:r>
      <w:r>
        <w:rPr>
          <w:rFonts w:hint="eastAsia"/>
        </w:rPr>
        <w:t>Timer</w:t>
      </w:r>
      <w:r>
        <w:rPr>
          <w:rFonts w:hint="eastAsia"/>
        </w:rPr>
        <w:t>，加入到哪个线程的</w:t>
      </w:r>
      <w:r>
        <w:rPr>
          <w:rFonts w:hint="eastAsia"/>
        </w:rPr>
        <w:t>RunLoop</w:t>
      </w:r>
      <w:r>
        <w:rPr>
          <w:rFonts w:hint="eastAsia"/>
        </w:rPr>
        <w:t>中就运行在哪个线程。</w:t>
      </w:r>
    </w:p>
    <w:p w14:paraId="4BE46EA6" w14:textId="77777777" w:rsidR="006633AF" w:rsidRDefault="006633AF" w:rsidP="006633AF">
      <w:pPr>
        <w:rPr>
          <w:rFonts w:hint="eastAsia"/>
        </w:rPr>
      </w:pPr>
      <w:r>
        <w:rPr>
          <w:rFonts w:hint="eastAsia"/>
        </w:rPr>
        <w:t>1.8 id</w:t>
      </w:r>
      <w:r>
        <w:rPr>
          <w:rFonts w:hint="eastAsia"/>
        </w:rPr>
        <w:t>和</w:t>
      </w:r>
      <w:r>
        <w:rPr>
          <w:rFonts w:hint="eastAsia"/>
        </w:rPr>
        <w:t>NSObject</w:t>
      </w:r>
      <w:r>
        <w:rPr>
          <w:rFonts w:hint="eastAsia"/>
        </w:rPr>
        <w:t>＊的区别</w:t>
      </w:r>
    </w:p>
    <w:p w14:paraId="1575B83D" w14:textId="77777777" w:rsidR="006633AF" w:rsidRDefault="006633AF" w:rsidP="006633AF">
      <w:pPr>
        <w:rPr>
          <w:rFonts w:hint="eastAsia"/>
        </w:rPr>
      </w:pPr>
      <w:r>
        <w:rPr>
          <w:rFonts w:hint="eastAsia"/>
        </w:rPr>
        <w:t>id</w:t>
      </w:r>
      <w:r>
        <w:rPr>
          <w:rFonts w:hint="eastAsia"/>
        </w:rPr>
        <w:t>是一个</w:t>
      </w:r>
      <w:r>
        <w:rPr>
          <w:rFonts w:hint="eastAsia"/>
        </w:rPr>
        <w:t xml:space="preserve"> objc_object </w:t>
      </w:r>
      <w:r>
        <w:rPr>
          <w:rFonts w:hint="eastAsia"/>
        </w:rPr>
        <w:t>结构体指针，定义是</w:t>
      </w:r>
    </w:p>
    <w:p w14:paraId="6029BF25" w14:textId="77777777" w:rsidR="006633AF" w:rsidRDefault="006633AF" w:rsidP="006633AF">
      <w:proofErr w:type="gramStart"/>
      <w:r>
        <w:t>typedef</w:t>
      </w:r>
      <w:proofErr w:type="gramEnd"/>
      <w:r>
        <w:t xml:space="preserve"> struct objc_object *id</w:t>
      </w:r>
    </w:p>
    <w:p w14:paraId="3C96D71E" w14:textId="77777777" w:rsidR="006633AF" w:rsidRDefault="006633AF" w:rsidP="006633AF">
      <w:pPr>
        <w:rPr>
          <w:rFonts w:hint="eastAsia"/>
        </w:rPr>
      </w:pPr>
      <w:r>
        <w:rPr>
          <w:rFonts w:hint="eastAsia"/>
        </w:rPr>
        <w:t>id</w:t>
      </w:r>
      <w:r>
        <w:rPr>
          <w:rFonts w:hint="eastAsia"/>
        </w:rPr>
        <w:t>可以理解为指向对象的指针。所有</w:t>
      </w:r>
      <w:r>
        <w:rPr>
          <w:rFonts w:hint="eastAsia"/>
        </w:rPr>
        <w:t>oc</w:t>
      </w:r>
      <w:r>
        <w:rPr>
          <w:rFonts w:hint="eastAsia"/>
        </w:rPr>
        <w:t>的对象</w:t>
      </w:r>
      <w:r>
        <w:rPr>
          <w:rFonts w:hint="eastAsia"/>
        </w:rPr>
        <w:t xml:space="preserve"> id</w:t>
      </w:r>
      <w:r>
        <w:rPr>
          <w:rFonts w:hint="eastAsia"/>
        </w:rPr>
        <w:t>都可以指向，编译器不会做类型检查，</w:t>
      </w:r>
      <w:r>
        <w:rPr>
          <w:rFonts w:hint="eastAsia"/>
        </w:rPr>
        <w:t>id</w:t>
      </w:r>
      <w:r>
        <w:rPr>
          <w:rFonts w:hint="eastAsia"/>
        </w:rPr>
        <w:t>调用任何存在的方法都不会在编译阶段报错，当然如果这个</w:t>
      </w:r>
      <w:r>
        <w:rPr>
          <w:rFonts w:hint="eastAsia"/>
        </w:rPr>
        <w:t>id</w:t>
      </w:r>
      <w:r>
        <w:rPr>
          <w:rFonts w:hint="eastAsia"/>
        </w:rPr>
        <w:t>指向的对象没有这个方法，该崩溃还是会崩溃的。</w:t>
      </w:r>
    </w:p>
    <w:p w14:paraId="01C76A3A" w14:textId="77777777" w:rsidR="006633AF" w:rsidRDefault="006633AF" w:rsidP="006633AF"/>
    <w:p w14:paraId="5A42DBC1" w14:textId="77777777" w:rsidR="006633AF" w:rsidRDefault="006633AF" w:rsidP="006633AF">
      <w:pPr>
        <w:rPr>
          <w:rFonts w:hint="eastAsia"/>
        </w:rPr>
      </w:pPr>
      <w:r>
        <w:rPr>
          <w:rFonts w:hint="eastAsia"/>
        </w:rPr>
        <w:t>NSObject *</w:t>
      </w:r>
      <w:r>
        <w:rPr>
          <w:rFonts w:hint="eastAsia"/>
        </w:rPr>
        <w:t>指向的必须是</w:t>
      </w:r>
      <w:r>
        <w:rPr>
          <w:rFonts w:hint="eastAsia"/>
        </w:rPr>
        <w:t>NSObject</w:t>
      </w:r>
      <w:r>
        <w:rPr>
          <w:rFonts w:hint="eastAsia"/>
        </w:rPr>
        <w:t>的子类，调用的也只能是</w:t>
      </w:r>
      <w:r>
        <w:rPr>
          <w:rFonts w:hint="eastAsia"/>
        </w:rPr>
        <w:t>NSObjec</w:t>
      </w:r>
      <w:r>
        <w:rPr>
          <w:rFonts w:hint="eastAsia"/>
        </w:rPr>
        <w:t>里面的方法否则就要做强制类型转换。</w:t>
      </w:r>
    </w:p>
    <w:p w14:paraId="51F56D28" w14:textId="77777777" w:rsidR="006633AF" w:rsidRDefault="006633AF" w:rsidP="006633AF"/>
    <w:p w14:paraId="4F69738B" w14:textId="77777777" w:rsidR="006633AF" w:rsidRDefault="006633AF" w:rsidP="006633AF">
      <w:pPr>
        <w:rPr>
          <w:rFonts w:hint="eastAsia"/>
        </w:rPr>
      </w:pPr>
      <w:r>
        <w:rPr>
          <w:rFonts w:hint="eastAsia"/>
        </w:rPr>
        <w:t>不是所有的</w:t>
      </w:r>
      <w:r>
        <w:rPr>
          <w:rFonts w:hint="eastAsia"/>
        </w:rPr>
        <w:t>OC</w:t>
      </w:r>
      <w:r>
        <w:rPr>
          <w:rFonts w:hint="eastAsia"/>
        </w:rPr>
        <w:t>对象都是</w:t>
      </w:r>
      <w:r>
        <w:rPr>
          <w:rFonts w:hint="eastAsia"/>
        </w:rPr>
        <w:t>NSObject</w:t>
      </w:r>
      <w:r>
        <w:rPr>
          <w:rFonts w:hint="eastAsia"/>
        </w:rPr>
        <w:t>的子类，还有一些继承自</w:t>
      </w:r>
      <w:r>
        <w:rPr>
          <w:rFonts w:hint="eastAsia"/>
        </w:rPr>
        <w:t>NSProxy</w:t>
      </w:r>
      <w:r>
        <w:rPr>
          <w:rFonts w:hint="eastAsia"/>
        </w:rPr>
        <w:t>。</w:t>
      </w:r>
      <w:r>
        <w:rPr>
          <w:rFonts w:hint="eastAsia"/>
        </w:rPr>
        <w:t>NSObject *</w:t>
      </w:r>
      <w:r>
        <w:rPr>
          <w:rFonts w:hint="eastAsia"/>
        </w:rPr>
        <w:t>可指向的类型是</w:t>
      </w:r>
      <w:r>
        <w:rPr>
          <w:rFonts w:hint="eastAsia"/>
        </w:rPr>
        <w:t>id</w:t>
      </w:r>
      <w:r>
        <w:rPr>
          <w:rFonts w:hint="eastAsia"/>
        </w:rPr>
        <w:t>的子集。</w:t>
      </w:r>
    </w:p>
    <w:p w14:paraId="1B827770" w14:textId="77777777" w:rsidR="006633AF" w:rsidRDefault="006633AF" w:rsidP="006633AF"/>
    <w:p w14:paraId="772CB24A" w14:textId="77777777" w:rsidR="006633AF" w:rsidRDefault="006633AF" w:rsidP="006633AF">
      <w:pPr>
        <w:rPr>
          <w:rFonts w:hint="eastAsia"/>
        </w:rPr>
      </w:pPr>
      <w:r>
        <w:rPr>
          <w:rFonts w:hint="eastAsia"/>
        </w:rPr>
        <w:t>我的理解如果有错漏请一定指出，非常感谢！</w:t>
      </w:r>
    </w:p>
    <w:p w14:paraId="08C0C057" w14:textId="77777777" w:rsidR="006633AF" w:rsidRDefault="006633AF" w:rsidP="006633AF">
      <w:pPr>
        <w:rPr>
          <w:rFonts w:hint="eastAsia"/>
        </w:rPr>
      </w:pPr>
      <w:r>
        <w:rPr>
          <w:rFonts w:hint="eastAsia"/>
        </w:rPr>
        <w:t>以下内容后续补充</w:t>
      </w:r>
    </w:p>
    <w:p w14:paraId="659F7C08" w14:textId="77777777" w:rsidR="006633AF" w:rsidRDefault="006633AF" w:rsidP="006633AF">
      <w:pPr>
        <w:rPr>
          <w:rFonts w:hint="eastAsia"/>
        </w:rPr>
      </w:pPr>
      <w:r>
        <w:rPr>
          <w:rFonts w:hint="eastAsia"/>
        </w:rPr>
        <w:t xml:space="preserve">iOS </w:t>
      </w:r>
      <w:r>
        <w:rPr>
          <w:rFonts w:hint="eastAsia"/>
        </w:rPr>
        <w:t>核心框架</w:t>
      </w:r>
    </w:p>
    <w:p w14:paraId="3266221D" w14:textId="77777777" w:rsidR="006633AF" w:rsidRDefault="006633AF" w:rsidP="006633AF">
      <w:r>
        <w:t>CoreAnimation</w:t>
      </w:r>
    </w:p>
    <w:p w14:paraId="133778E5" w14:textId="77777777" w:rsidR="006633AF" w:rsidRDefault="006633AF" w:rsidP="006633AF">
      <w:r>
        <w:t>CoreGraphics</w:t>
      </w:r>
    </w:p>
    <w:p w14:paraId="5225B22C" w14:textId="77777777" w:rsidR="006633AF" w:rsidRDefault="006633AF" w:rsidP="006633AF">
      <w:r>
        <w:t>CoreLocation</w:t>
      </w:r>
    </w:p>
    <w:p w14:paraId="0B3118AE" w14:textId="77777777" w:rsidR="006633AF" w:rsidRDefault="006633AF" w:rsidP="006633AF">
      <w:r>
        <w:t>AVFoundation</w:t>
      </w:r>
    </w:p>
    <w:p w14:paraId="758C84C1" w14:textId="77777777" w:rsidR="006633AF" w:rsidRDefault="006633AF" w:rsidP="006633AF">
      <w:r>
        <w:t>Foundation</w:t>
      </w:r>
    </w:p>
    <w:p w14:paraId="2ACDCD23" w14:textId="77777777" w:rsidR="006633AF" w:rsidRDefault="006633AF" w:rsidP="006633AF">
      <w:pPr>
        <w:rPr>
          <w:rFonts w:hint="eastAsia"/>
        </w:rPr>
      </w:pPr>
      <w:r>
        <w:rPr>
          <w:rFonts w:hint="eastAsia"/>
        </w:rPr>
        <w:t>iOS</w:t>
      </w:r>
      <w:r>
        <w:rPr>
          <w:rFonts w:hint="eastAsia"/>
        </w:rPr>
        <w:t>核心机制</w:t>
      </w:r>
    </w:p>
    <w:p w14:paraId="34437648" w14:textId="77777777" w:rsidR="006633AF" w:rsidRDefault="006633AF" w:rsidP="006633AF">
      <w:pPr>
        <w:rPr>
          <w:rFonts w:hint="eastAsia"/>
        </w:rPr>
      </w:pPr>
      <w:r>
        <w:rPr>
          <w:rFonts w:hint="eastAsia"/>
        </w:rPr>
        <w:t xml:space="preserve">UITableView </w:t>
      </w:r>
      <w:r>
        <w:rPr>
          <w:rFonts w:hint="eastAsia"/>
        </w:rPr>
        <w:t>重用</w:t>
      </w:r>
    </w:p>
    <w:p w14:paraId="1B1D7556" w14:textId="77777777" w:rsidR="006633AF" w:rsidRDefault="006633AF" w:rsidP="006633AF">
      <w:pPr>
        <w:rPr>
          <w:rFonts w:hint="eastAsia"/>
        </w:rPr>
      </w:pPr>
      <w:r>
        <w:rPr>
          <w:rFonts w:hint="eastAsia"/>
        </w:rPr>
        <w:t>ObjC</w:t>
      </w:r>
      <w:r>
        <w:rPr>
          <w:rFonts w:hint="eastAsia"/>
        </w:rPr>
        <w:t>内存管理；自动释放池，</w:t>
      </w:r>
      <w:r>
        <w:rPr>
          <w:rFonts w:hint="eastAsia"/>
        </w:rPr>
        <w:t>ARC</w:t>
      </w:r>
      <w:r>
        <w:rPr>
          <w:rFonts w:hint="eastAsia"/>
        </w:rPr>
        <w:t>如何实现</w:t>
      </w:r>
    </w:p>
    <w:p w14:paraId="542B1B2A" w14:textId="77777777" w:rsidR="006633AF" w:rsidRDefault="006633AF" w:rsidP="006633AF">
      <w:proofErr w:type="gramStart"/>
      <w:r>
        <w:t>runloop</w:t>
      </w:r>
      <w:proofErr w:type="gramEnd"/>
    </w:p>
    <w:p w14:paraId="14BDF992" w14:textId="77777777" w:rsidR="006633AF" w:rsidRDefault="006633AF" w:rsidP="006633AF">
      <w:proofErr w:type="gramStart"/>
      <w:r>
        <w:t>runtime</w:t>
      </w:r>
      <w:proofErr w:type="gramEnd"/>
    </w:p>
    <w:p w14:paraId="571C0B50" w14:textId="77777777" w:rsidR="006633AF" w:rsidRDefault="006633AF" w:rsidP="006633AF">
      <w:pPr>
        <w:rPr>
          <w:rFonts w:hint="eastAsia"/>
        </w:rPr>
      </w:pPr>
      <w:r>
        <w:rPr>
          <w:rFonts w:hint="eastAsia"/>
        </w:rPr>
        <w:t>Block</w:t>
      </w:r>
      <w:r>
        <w:rPr>
          <w:rFonts w:hint="eastAsia"/>
        </w:rPr>
        <w:t>的定义、特性、内存区域、如何实现</w:t>
      </w:r>
    </w:p>
    <w:p w14:paraId="69EADB85" w14:textId="77777777" w:rsidR="006633AF" w:rsidRDefault="006633AF" w:rsidP="006633AF">
      <w:r>
        <w:t>Responder Chain</w:t>
      </w:r>
    </w:p>
    <w:p w14:paraId="71F466E3" w14:textId="77777777" w:rsidR="006633AF" w:rsidRDefault="006633AF" w:rsidP="006633AF">
      <w:r>
        <w:t>NSOperation</w:t>
      </w:r>
    </w:p>
    <w:p w14:paraId="481C100B" w14:textId="77777777" w:rsidR="006633AF" w:rsidRDefault="006633AF" w:rsidP="006633AF">
      <w:r>
        <w:t>GCD</w:t>
      </w:r>
    </w:p>
    <w:p w14:paraId="77A06051" w14:textId="77777777" w:rsidR="006633AF" w:rsidRDefault="006633AF" w:rsidP="006633AF">
      <w:pPr>
        <w:rPr>
          <w:rFonts w:hint="eastAsia"/>
        </w:rPr>
      </w:pPr>
      <w:r>
        <w:rPr>
          <w:rFonts w:hint="eastAsia"/>
        </w:rPr>
        <w:t>数据结构</w:t>
      </w:r>
    </w:p>
    <w:p w14:paraId="5E9BF9F6" w14:textId="77777777" w:rsidR="006633AF" w:rsidRDefault="006633AF" w:rsidP="006633AF">
      <w:pPr>
        <w:rPr>
          <w:rFonts w:hint="eastAsia"/>
        </w:rPr>
      </w:pPr>
      <w:r>
        <w:rPr>
          <w:rFonts w:hint="eastAsia"/>
        </w:rPr>
        <w:t>8</w:t>
      </w:r>
      <w:r>
        <w:rPr>
          <w:rFonts w:hint="eastAsia"/>
        </w:rPr>
        <w:t>大排序算法</w:t>
      </w:r>
    </w:p>
    <w:p w14:paraId="20D139FF" w14:textId="77777777" w:rsidR="006633AF" w:rsidRDefault="006633AF" w:rsidP="006633AF">
      <w:pPr>
        <w:rPr>
          <w:rFonts w:hint="eastAsia"/>
        </w:rPr>
      </w:pPr>
      <w:r>
        <w:rPr>
          <w:rFonts w:hint="eastAsia"/>
        </w:rPr>
        <w:t>二叉树实现</w:t>
      </w:r>
    </w:p>
    <w:p w14:paraId="15AAA722" w14:textId="77777777" w:rsidR="006633AF" w:rsidRDefault="006633AF" w:rsidP="006633AF">
      <w:pPr>
        <w:rPr>
          <w:rFonts w:hint="eastAsia"/>
        </w:rPr>
      </w:pPr>
      <w:r>
        <w:rPr>
          <w:rFonts w:hint="eastAsia"/>
        </w:rPr>
        <w:t>二分查找实现</w:t>
      </w:r>
    </w:p>
    <w:p w14:paraId="4EDA7F5E" w14:textId="77777777" w:rsidR="006633AF" w:rsidRDefault="006633AF" w:rsidP="006633AF">
      <w:pPr>
        <w:rPr>
          <w:rFonts w:hint="eastAsia"/>
        </w:rPr>
      </w:pPr>
      <w:r>
        <w:rPr>
          <w:rFonts w:hint="eastAsia"/>
        </w:rPr>
        <w:t>面向对象编程</w:t>
      </w:r>
    </w:p>
    <w:p w14:paraId="2F5525F2" w14:textId="77777777" w:rsidR="006633AF" w:rsidRDefault="006633AF" w:rsidP="006633AF">
      <w:pPr>
        <w:rPr>
          <w:rFonts w:hint="eastAsia"/>
        </w:rPr>
      </w:pPr>
      <w:r>
        <w:rPr>
          <w:rFonts w:hint="eastAsia"/>
        </w:rPr>
        <w:t>封装、继承、多态</w:t>
      </w:r>
    </w:p>
    <w:p w14:paraId="709D84DC" w14:textId="77777777" w:rsidR="006633AF" w:rsidRDefault="006633AF" w:rsidP="006633AF"/>
    <w:p w14:paraId="65FEE4DB" w14:textId="77777777" w:rsidR="006633AF" w:rsidRDefault="006633AF" w:rsidP="006633AF">
      <w:pPr>
        <w:rPr>
          <w:rFonts w:hint="eastAsia"/>
        </w:rPr>
      </w:pPr>
      <w:r>
        <w:rPr>
          <w:rFonts w:hint="eastAsia"/>
        </w:rPr>
        <w:t>设计模式</w:t>
      </w:r>
      <w:r>
        <w:rPr>
          <w:rFonts w:hint="eastAsia"/>
        </w:rPr>
        <w:t>6</w:t>
      </w:r>
      <w:r>
        <w:rPr>
          <w:rFonts w:hint="eastAsia"/>
        </w:rPr>
        <w:t>个原则</w:t>
      </w:r>
    </w:p>
    <w:p w14:paraId="7E9E85FD" w14:textId="77777777" w:rsidR="006633AF" w:rsidRDefault="006633AF" w:rsidP="006633AF"/>
    <w:p w14:paraId="22873259" w14:textId="77777777" w:rsidR="006633AF" w:rsidRDefault="006633AF" w:rsidP="006633AF">
      <w:pPr>
        <w:rPr>
          <w:rFonts w:hint="eastAsia"/>
        </w:rPr>
      </w:pPr>
      <w:r>
        <w:rPr>
          <w:rFonts w:hint="eastAsia"/>
        </w:rPr>
        <w:t>设计一个类的功能，如何划分粒度（单一职责）</w:t>
      </w:r>
    </w:p>
    <w:p w14:paraId="37A3487D" w14:textId="77777777" w:rsidR="006633AF" w:rsidRDefault="006633AF" w:rsidP="006633AF"/>
    <w:p w14:paraId="0E20BA2E" w14:textId="77777777" w:rsidR="006633AF" w:rsidRDefault="006633AF" w:rsidP="006633AF">
      <w:pPr>
        <w:rPr>
          <w:rFonts w:hint="eastAsia"/>
        </w:rPr>
      </w:pPr>
      <w:r>
        <w:rPr>
          <w:rFonts w:hint="eastAsia"/>
        </w:rPr>
        <w:t>接口隔离。</w:t>
      </w:r>
    </w:p>
    <w:p w14:paraId="1893373A" w14:textId="77777777" w:rsidR="006633AF" w:rsidRDefault="006633AF" w:rsidP="006633AF"/>
    <w:p w14:paraId="62BA6E9B" w14:textId="77777777" w:rsidR="006633AF" w:rsidRDefault="006633AF" w:rsidP="006633AF">
      <w:pPr>
        <w:rPr>
          <w:rFonts w:hint="eastAsia"/>
        </w:rPr>
      </w:pPr>
      <w:r>
        <w:rPr>
          <w:rFonts w:hint="eastAsia"/>
        </w:rPr>
        <w:t>如果有一个鸟类，有飞的动作，一个鸵鸟继承它是合适的吗（里氏替换）</w:t>
      </w:r>
    </w:p>
    <w:p w14:paraId="2532158A" w14:textId="77777777" w:rsidR="006633AF" w:rsidRDefault="006633AF" w:rsidP="006633AF"/>
    <w:p w14:paraId="0D7111D3" w14:textId="77777777" w:rsidR="006633AF" w:rsidRDefault="006633AF" w:rsidP="006633AF">
      <w:pPr>
        <w:rPr>
          <w:rFonts w:hint="eastAsia"/>
        </w:rPr>
      </w:pPr>
      <w:r>
        <w:rPr>
          <w:rFonts w:hint="eastAsia"/>
        </w:rPr>
        <w:t>类之间的依赖如何依赖偶合度最小（依赖倒转）</w:t>
      </w:r>
    </w:p>
    <w:p w14:paraId="45C57217" w14:textId="77777777" w:rsidR="006633AF" w:rsidRDefault="006633AF" w:rsidP="006633AF">
      <w:pPr>
        <w:rPr>
          <w:rFonts w:hint="eastAsia"/>
        </w:rPr>
      </w:pPr>
      <w:r>
        <w:rPr>
          <w:rFonts w:hint="eastAsia"/>
        </w:rPr>
        <w:t>高层依赖低层，低层不能依赖高层。依赖接口，不能依赖具体的类。</w:t>
      </w:r>
    </w:p>
    <w:p w14:paraId="42B6BD2A" w14:textId="77777777" w:rsidR="006633AF" w:rsidRDefault="006633AF" w:rsidP="006633AF"/>
    <w:p w14:paraId="7783C1CE" w14:textId="77777777" w:rsidR="006633AF" w:rsidRDefault="006633AF" w:rsidP="006633AF">
      <w:pPr>
        <w:rPr>
          <w:rFonts w:hint="eastAsia"/>
        </w:rPr>
      </w:pPr>
      <w:r>
        <w:rPr>
          <w:rFonts w:hint="eastAsia"/>
        </w:rPr>
        <w:t>如果</w:t>
      </w:r>
      <w:r>
        <w:rPr>
          <w:rFonts w:hint="eastAsia"/>
        </w:rPr>
        <w:t>A</w:t>
      </w:r>
      <w:r>
        <w:rPr>
          <w:rFonts w:hint="eastAsia"/>
        </w:rPr>
        <w:t>要调用</w:t>
      </w:r>
      <w:r>
        <w:rPr>
          <w:rFonts w:hint="eastAsia"/>
        </w:rPr>
        <w:t>C</w:t>
      </w:r>
      <w:r>
        <w:rPr>
          <w:rFonts w:hint="eastAsia"/>
        </w:rPr>
        <w:t>函数，但</w:t>
      </w:r>
      <w:r>
        <w:rPr>
          <w:rFonts w:hint="eastAsia"/>
        </w:rPr>
        <w:t>C</w:t>
      </w:r>
      <w:r>
        <w:rPr>
          <w:rFonts w:hint="eastAsia"/>
        </w:rPr>
        <w:t>是</w:t>
      </w:r>
      <w:r>
        <w:rPr>
          <w:rFonts w:hint="eastAsia"/>
        </w:rPr>
        <w:t>B</w:t>
      </w:r>
      <w:r>
        <w:rPr>
          <w:rFonts w:hint="eastAsia"/>
        </w:rPr>
        <w:t>的成员类，应该如何设计？（迪米特）</w:t>
      </w:r>
    </w:p>
    <w:p w14:paraId="14AEFBF7" w14:textId="77777777" w:rsidR="006633AF" w:rsidRDefault="006633AF" w:rsidP="006633AF"/>
    <w:p w14:paraId="1804FD96" w14:textId="77777777" w:rsidR="006633AF" w:rsidRDefault="006633AF" w:rsidP="006633AF">
      <w:pPr>
        <w:rPr>
          <w:rFonts w:hint="eastAsia"/>
        </w:rPr>
      </w:pPr>
      <w:r>
        <w:rPr>
          <w:rFonts w:hint="eastAsia"/>
        </w:rPr>
        <w:t>如何设计类，能做到只增加代码，而不修改代码，有哪些经验（开放封闭）</w:t>
      </w:r>
    </w:p>
    <w:p w14:paraId="12812894" w14:textId="77777777" w:rsidR="006633AF" w:rsidRDefault="006633AF" w:rsidP="006633AF">
      <w:pPr>
        <w:rPr>
          <w:rFonts w:hint="eastAsia"/>
        </w:rPr>
      </w:pPr>
      <w:r>
        <w:rPr>
          <w:rFonts w:hint="eastAsia"/>
        </w:rPr>
        <w:t>通过设计模式解决。</w:t>
      </w:r>
    </w:p>
    <w:p w14:paraId="7FFE7B5F" w14:textId="77777777" w:rsidR="006633AF" w:rsidRDefault="006633AF" w:rsidP="006633AF"/>
    <w:p w14:paraId="60CFE1E6" w14:textId="77777777" w:rsidR="006633AF" w:rsidRDefault="006633AF" w:rsidP="006633AF">
      <w:pPr>
        <w:rPr>
          <w:rFonts w:hint="eastAsia"/>
        </w:rPr>
      </w:pPr>
      <w:r>
        <w:rPr>
          <w:rFonts w:hint="eastAsia"/>
        </w:rPr>
        <w:t>计算机技术</w:t>
      </w:r>
    </w:p>
    <w:p w14:paraId="221A0E19" w14:textId="77777777" w:rsidR="006633AF" w:rsidRDefault="006633AF" w:rsidP="006633AF">
      <w:pPr>
        <w:rPr>
          <w:rFonts w:hint="eastAsia"/>
        </w:rPr>
      </w:pPr>
      <w:r>
        <w:rPr>
          <w:rFonts w:hint="eastAsia"/>
        </w:rPr>
        <w:t>计算机网络：</w:t>
      </w:r>
      <w:r>
        <w:rPr>
          <w:rFonts w:hint="eastAsia"/>
        </w:rPr>
        <w:t xml:space="preserve"> TCP/IP</w:t>
      </w:r>
      <w:r>
        <w:rPr>
          <w:rFonts w:hint="eastAsia"/>
        </w:rPr>
        <w:t>、</w:t>
      </w:r>
      <w:r>
        <w:rPr>
          <w:rFonts w:hint="eastAsia"/>
        </w:rPr>
        <w:t>HTTPCDN</w:t>
      </w:r>
      <w:r>
        <w:rPr>
          <w:rFonts w:hint="eastAsia"/>
        </w:rPr>
        <w:t>、</w:t>
      </w:r>
      <w:r>
        <w:rPr>
          <w:rFonts w:hint="eastAsia"/>
        </w:rPr>
        <w:t>SPDY</w:t>
      </w:r>
    </w:p>
    <w:p w14:paraId="5C9B8AE1" w14:textId="77777777" w:rsidR="006633AF" w:rsidRDefault="006633AF" w:rsidP="006633AF">
      <w:pPr>
        <w:rPr>
          <w:rFonts w:hint="eastAsia"/>
        </w:rPr>
      </w:pPr>
      <w:r>
        <w:rPr>
          <w:rFonts w:hint="eastAsia"/>
        </w:rPr>
        <w:t>计算机安全：</w:t>
      </w:r>
      <w:r>
        <w:rPr>
          <w:rFonts w:hint="eastAsia"/>
        </w:rPr>
        <w:t xml:space="preserve"> RSA</w:t>
      </w:r>
      <w:r>
        <w:rPr>
          <w:rFonts w:hint="eastAsia"/>
        </w:rPr>
        <w:t>、</w:t>
      </w:r>
      <w:r>
        <w:rPr>
          <w:rFonts w:hint="eastAsia"/>
        </w:rPr>
        <w:t>AES</w:t>
      </w:r>
      <w:r>
        <w:rPr>
          <w:rFonts w:hint="eastAsia"/>
        </w:rPr>
        <w:t>、</w:t>
      </w:r>
      <w:r>
        <w:rPr>
          <w:rFonts w:hint="eastAsia"/>
        </w:rPr>
        <w:t>DES</w:t>
      </w:r>
    </w:p>
    <w:p w14:paraId="562BC39C" w14:textId="77777777" w:rsidR="006633AF" w:rsidRDefault="006633AF" w:rsidP="006633AF">
      <w:pPr>
        <w:rPr>
          <w:rFonts w:hint="eastAsia"/>
        </w:rPr>
      </w:pPr>
      <w:r>
        <w:rPr>
          <w:rFonts w:hint="eastAsia"/>
        </w:rPr>
        <w:t>操作系统：线程、进程、堆栈、死锁、调度算法</w:t>
      </w:r>
    </w:p>
    <w:p w14:paraId="67FC2AC2" w14:textId="77777777" w:rsidR="006633AF" w:rsidRDefault="006633AF" w:rsidP="006633AF">
      <w:pPr>
        <w:rPr>
          <w:rFonts w:hint="eastAsia"/>
        </w:rPr>
      </w:pPr>
      <w:r>
        <w:rPr>
          <w:rFonts w:hint="eastAsia"/>
        </w:rPr>
        <w:t>iOS</w:t>
      </w:r>
      <w:r>
        <w:rPr>
          <w:rFonts w:hint="eastAsia"/>
        </w:rPr>
        <w:t>新特性、新技术</w:t>
      </w:r>
    </w:p>
    <w:p w14:paraId="500154AE" w14:textId="77777777" w:rsidR="006633AF" w:rsidRDefault="006633AF" w:rsidP="006633AF">
      <w:pPr>
        <w:rPr>
          <w:rFonts w:hint="eastAsia"/>
        </w:rPr>
      </w:pPr>
      <w:r>
        <w:rPr>
          <w:rFonts w:hint="eastAsia"/>
        </w:rPr>
        <w:t>iOS7 UIDynamic</w:t>
      </w:r>
      <w:r>
        <w:rPr>
          <w:rFonts w:hint="eastAsia"/>
        </w:rPr>
        <w:t>、</w:t>
      </w:r>
      <w:r>
        <w:rPr>
          <w:rFonts w:hint="eastAsia"/>
        </w:rPr>
        <w:t>SpritKit</w:t>
      </w:r>
      <w:r>
        <w:rPr>
          <w:rFonts w:hint="eastAsia"/>
        </w:rPr>
        <w:t>、新布局、扁平化</w:t>
      </w:r>
    </w:p>
    <w:p w14:paraId="5E1A68E2" w14:textId="77777777" w:rsidR="006633AF" w:rsidRDefault="006633AF" w:rsidP="006633AF">
      <w:pPr>
        <w:rPr>
          <w:rFonts w:hint="eastAsia"/>
        </w:rPr>
      </w:pPr>
      <w:r>
        <w:rPr>
          <w:rFonts w:hint="eastAsia"/>
        </w:rPr>
        <w:t xml:space="preserve">iOS8 </w:t>
      </w:r>
      <w:r>
        <w:rPr>
          <w:rFonts w:hint="eastAsia"/>
        </w:rPr>
        <w:t>应用程序扩展、</w:t>
      </w:r>
      <w:r>
        <w:rPr>
          <w:rFonts w:hint="eastAsia"/>
        </w:rPr>
        <w:t>HealthKit</w:t>
      </w:r>
      <w:r>
        <w:rPr>
          <w:rFonts w:hint="eastAsia"/>
        </w:rPr>
        <w:t>、</w:t>
      </w:r>
      <w:r>
        <w:rPr>
          <w:rFonts w:hint="eastAsia"/>
        </w:rPr>
        <w:t>SceneKit</w:t>
      </w:r>
      <w:r>
        <w:rPr>
          <w:rFonts w:hint="eastAsia"/>
        </w:rPr>
        <w:t>、</w:t>
      </w:r>
      <w:r>
        <w:rPr>
          <w:rFonts w:hint="eastAsia"/>
        </w:rPr>
        <w:t>CoreLocation</w:t>
      </w:r>
      <w:r>
        <w:rPr>
          <w:rFonts w:hint="eastAsia"/>
        </w:rPr>
        <w:t>、</w:t>
      </w:r>
      <w:r>
        <w:rPr>
          <w:rFonts w:hint="eastAsia"/>
        </w:rPr>
        <w:t>TouchID</w:t>
      </w:r>
      <w:r>
        <w:rPr>
          <w:rFonts w:hint="eastAsia"/>
        </w:rPr>
        <w:t>、</w:t>
      </w:r>
      <w:r>
        <w:rPr>
          <w:rFonts w:hint="eastAsia"/>
        </w:rPr>
        <w:t>PhotoKit</w:t>
      </w:r>
    </w:p>
    <w:p w14:paraId="36367F7E" w14:textId="77777777" w:rsidR="006633AF" w:rsidRDefault="006633AF" w:rsidP="006633AF">
      <w:proofErr w:type="gramStart"/>
      <w:r>
        <w:t>iOS9</w:t>
      </w:r>
      <w:proofErr w:type="gramEnd"/>
    </w:p>
    <w:p w14:paraId="63C5D2FF" w14:textId="77777777" w:rsidR="006633AF" w:rsidRDefault="006633AF" w:rsidP="006633AF">
      <w:r>
        <w:t>Apple Watch</w:t>
      </w:r>
    </w:p>
    <w:p w14:paraId="373C72C1" w14:textId="77777777" w:rsidR="006633AF" w:rsidRDefault="006633AF" w:rsidP="006633AF">
      <w:pPr>
        <w:rPr>
          <w:rFonts w:hint="eastAsia"/>
        </w:rPr>
      </w:pPr>
      <w:r>
        <w:rPr>
          <w:rFonts w:hint="eastAsia"/>
        </w:rPr>
        <w:t>第三方库：</w:t>
      </w:r>
      <w:r>
        <w:rPr>
          <w:rFonts w:hint="eastAsia"/>
        </w:rPr>
        <w:t>SDWebImage</w:t>
      </w:r>
      <w:r>
        <w:rPr>
          <w:rFonts w:hint="eastAsia"/>
        </w:rPr>
        <w:t>、</w:t>
      </w:r>
      <w:r>
        <w:rPr>
          <w:rFonts w:hint="eastAsia"/>
        </w:rPr>
        <w:t>AFNetwork</w:t>
      </w:r>
      <w:r>
        <w:rPr>
          <w:rFonts w:hint="eastAsia"/>
        </w:rPr>
        <w:t>、</w:t>
      </w:r>
      <w:r>
        <w:rPr>
          <w:rFonts w:hint="eastAsia"/>
        </w:rPr>
        <w:t>JSONKit</w:t>
      </w:r>
      <w:r>
        <w:rPr>
          <w:rFonts w:hint="eastAsia"/>
        </w:rPr>
        <w:t>、</w:t>
      </w:r>
      <w:r>
        <w:rPr>
          <w:rFonts w:hint="eastAsia"/>
        </w:rPr>
        <w:t>wax</w:t>
      </w:r>
    </w:p>
    <w:p w14:paraId="1EA2F201" w14:textId="250B2218" w:rsidR="006633AF" w:rsidRPr="006633AF" w:rsidRDefault="006633AF" w:rsidP="006633AF">
      <w:pPr>
        <w:rPr>
          <w:rFonts w:hint="eastAsia"/>
        </w:rPr>
      </w:pPr>
      <w:proofErr w:type="gramStart"/>
      <w:r>
        <w:t>swift</w:t>
      </w:r>
      <w:proofErr w:type="gramEnd"/>
    </w:p>
    <w:p w14:paraId="091EF144" w14:textId="2B2752DF" w:rsidR="00AD53E8" w:rsidRPr="00AD53E8" w:rsidRDefault="00AD53E8" w:rsidP="00AD53E8">
      <w:pPr>
        <w:pStyle w:val="1"/>
      </w:pPr>
      <w:r>
        <w:rPr>
          <w:rFonts w:hint="eastAsia"/>
        </w:rPr>
        <w:t>摘录</w:t>
      </w:r>
      <w:r w:rsidR="006633AF">
        <w:rPr>
          <w:rFonts w:hint="eastAsia"/>
        </w:rPr>
        <w:t>4</w:t>
      </w:r>
    </w:p>
    <w:p w14:paraId="3A12A58E" w14:textId="77777777" w:rsidR="007064EE" w:rsidRPr="007064EE" w:rsidRDefault="007064EE" w:rsidP="007064EE"/>
    <w:sectPr w:rsidR="007064EE" w:rsidRPr="007064EE" w:rsidSect="00B207EE">
      <w:pgSz w:w="11900" w:h="16840"/>
      <w:pgMar w:top="1440" w:right="1800" w:bottom="1440" w:left="1800" w:header="851" w:footer="992" w:gutter="0"/>
      <w:cols w:space="425"/>
      <w:docGrid w:type="lines" w:linePitch="42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F3C45C0" w14:textId="77777777" w:rsidR="006633AF" w:rsidRDefault="006633AF" w:rsidP="006633AF">
      <w:r>
        <w:separator/>
      </w:r>
    </w:p>
  </w:endnote>
  <w:endnote w:type="continuationSeparator" w:id="0">
    <w:p w14:paraId="2FDAEA88" w14:textId="77777777" w:rsidR="006633AF" w:rsidRDefault="006633AF" w:rsidP="006633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Menlo Regular">
    <w:panose1 w:val="020B0609030804020204"/>
    <w:charset w:val="00"/>
    <w:family w:val="auto"/>
    <w:pitch w:val="variable"/>
    <w:sig w:usb0="E60022FF" w:usb1="D200F9FB" w:usb2="02000028" w:usb3="00000000" w:csb0="000001DF" w:csb1="00000000"/>
  </w:font>
  <w:font w:name="Helvetica Neue">
    <w:panose1 w:val="02000503000000020004"/>
    <w:charset w:val="00"/>
    <w:family w:val="auto"/>
    <w:pitch w:val="variable"/>
    <w:sig w:usb0="E50002FF" w:usb1="500079DB" w:usb2="00000010" w:usb3="00000000" w:csb0="00000001"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9E03035" w14:textId="77777777" w:rsidR="006633AF" w:rsidRDefault="006633AF" w:rsidP="006633AF">
      <w:r>
        <w:separator/>
      </w:r>
    </w:p>
  </w:footnote>
  <w:footnote w:type="continuationSeparator" w:id="0">
    <w:p w14:paraId="5CFF2B11" w14:textId="77777777" w:rsidR="006633AF" w:rsidRDefault="006633AF" w:rsidP="006633A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005"/>
    <w:multiLevelType w:val="hybridMultilevel"/>
    <w:tmpl w:val="00000005"/>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0006"/>
    <w:multiLevelType w:val="hybridMultilevel"/>
    <w:tmpl w:val="00000006"/>
    <w:lvl w:ilvl="0" w:tplc="000001F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0007"/>
    <w:multiLevelType w:val="hybridMultilevel"/>
    <w:tmpl w:val="00000007"/>
    <w:lvl w:ilvl="0" w:tplc="0000025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0000008"/>
    <w:multiLevelType w:val="hybridMultilevel"/>
    <w:tmpl w:val="00000008"/>
    <w:lvl w:ilvl="0" w:tplc="000002B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00000009"/>
    <w:multiLevelType w:val="hybridMultilevel"/>
    <w:tmpl w:val="00000009"/>
    <w:lvl w:ilvl="0" w:tplc="0000032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nsid w:val="0000000A"/>
    <w:multiLevelType w:val="hybridMultilevel"/>
    <w:tmpl w:val="0000000A"/>
    <w:lvl w:ilvl="0" w:tplc="0000038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nsid w:val="0000000B"/>
    <w:multiLevelType w:val="hybridMultilevel"/>
    <w:tmpl w:val="0000000B"/>
    <w:lvl w:ilvl="0" w:tplc="000003E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nsid w:val="0000000C"/>
    <w:multiLevelType w:val="hybridMultilevel"/>
    <w:tmpl w:val="0000000C"/>
    <w:lvl w:ilvl="0" w:tplc="0000044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000000D"/>
    <w:multiLevelType w:val="hybridMultilevel"/>
    <w:tmpl w:val="0000000D"/>
    <w:lvl w:ilvl="0" w:tplc="000004B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nsid w:val="0000000E"/>
    <w:multiLevelType w:val="hybridMultilevel"/>
    <w:tmpl w:val="0000000E"/>
    <w:lvl w:ilvl="0" w:tplc="0000051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nsid w:val="0000000F"/>
    <w:multiLevelType w:val="hybridMultilevel"/>
    <w:tmpl w:val="0000000F"/>
    <w:lvl w:ilvl="0" w:tplc="0000057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nsid w:val="00000010"/>
    <w:multiLevelType w:val="hybridMultilevel"/>
    <w:tmpl w:val="00000010"/>
    <w:lvl w:ilvl="0" w:tplc="000005D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nsid w:val="00000011"/>
    <w:multiLevelType w:val="hybridMultilevel"/>
    <w:tmpl w:val="00000011"/>
    <w:lvl w:ilvl="0" w:tplc="0000064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nsid w:val="00000012"/>
    <w:multiLevelType w:val="hybridMultilevel"/>
    <w:tmpl w:val="00000012"/>
    <w:lvl w:ilvl="0" w:tplc="000006A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nsid w:val="00000013"/>
    <w:multiLevelType w:val="hybridMultilevel"/>
    <w:tmpl w:val="00000013"/>
    <w:lvl w:ilvl="0" w:tplc="0000070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nsid w:val="00000014"/>
    <w:multiLevelType w:val="hybridMultilevel"/>
    <w:tmpl w:val="00000014"/>
    <w:lvl w:ilvl="0" w:tplc="0000076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nsid w:val="00000015"/>
    <w:multiLevelType w:val="hybridMultilevel"/>
    <w:tmpl w:val="00000015"/>
    <w:lvl w:ilvl="0" w:tplc="000007D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nsid w:val="00000016"/>
    <w:multiLevelType w:val="hybridMultilevel"/>
    <w:tmpl w:val="00000016"/>
    <w:lvl w:ilvl="0" w:tplc="0000083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nsid w:val="00000017"/>
    <w:multiLevelType w:val="hybridMultilevel"/>
    <w:tmpl w:val="00000017"/>
    <w:lvl w:ilvl="0" w:tplc="0000089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nsid w:val="00000018"/>
    <w:multiLevelType w:val="hybridMultilevel"/>
    <w:tmpl w:val="00000018"/>
    <w:lvl w:ilvl="0" w:tplc="000008F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nsid w:val="00000019"/>
    <w:multiLevelType w:val="hybridMultilevel"/>
    <w:tmpl w:val="00000019"/>
    <w:lvl w:ilvl="0" w:tplc="0000096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nsid w:val="0000001A"/>
    <w:multiLevelType w:val="hybridMultilevel"/>
    <w:tmpl w:val="0000001A"/>
    <w:lvl w:ilvl="0" w:tplc="000009C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nsid w:val="0000001B"/>
    <w:multiLevelType w:val="hybridMultilevel"/>
    <w:tmpl w:val="0000001B"/>
    <w:lvl w:ilvl="0" w:tplc="00000A2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7">
    <w:nsid w:val="0000001C"/>
    <w:multiLevelType w:val="hybridMultilevel"/>
    <w:tmpl w:val="0000001C"/>
    <w:lvl w:ilvl="0" w:tplc="00000A8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8">
    <w:nsid w:val="0000001D"/>
    <w:multiLevelType w:val="hybridMultilevel"/>
    <w:tmpl w:val="0000001D"/>
    <w:lvl w:ilvl="0" w:tplc="00000AF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9">
    <w:nsid w:val="0000001E"/>
    <w:multiLevelType w:val="hybridMultilevel"/>
    <w:tmpl w:val="0000001E"/>
    <w:lvl w:ilvl="0" w:tplc="00000B5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0">
    <w:nsid w:val="0000001F"/>
    <w:multiLevelType w:val="hybridMultilevel"/>
    <w:tmpl w:val="0000001F"/>
    <w:lvl w:ilvl="0" w:tplc="00000BB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1">
    <w:nsid w:val="00000020"/>
    <w:multiLevelType w:val="hybridMultilevel"/>
    <w:tmpl w:val="00000020"/>
    <w:lvl w:ilvl="0" w:tplc="00000C1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2">
    <w:nsid w:val="00000021"/>
    <w:multiLevelType w:val="hybridMultilevel"/>
    <w:tmpl w:val="00000021"/>
    <w:lvl w:ilvl="0" w:tplc="00000C8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3">
    <w:nsid w:val="00000022"/>
    <w:multiLevelType w:val="hybridMultilevel"/>
    <w:tmpl w:val="00000022"/>
    <w:lvl w:ilvl="0" w:tplc="00000CE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4">
    <w:nsid w:val="00000023"/>
    <w:multiLevelType w:val="hybridMultilevel"/>
    <w:tmpl w:val="00000023"/>
    <w:lvl w:ilvl="0" w:tplc="00000D4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5">
    <w:nsid w:val="00000024"/>
    <w:multiLevelType w:val="hybridMultilevel"/>
    <w:tmpl w:val="00000024"/>
    <w:lvl w:ilvl="0" w:tplc="00000DA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6">
    <w:nsid w:val="00000025"/>
    <w:multiLevelType w:val="hybridMultilevel"/>
    <w:tmpl w:val="00000025"/>
    <w:lvl w:ilvl="0" w:tplc="00000E1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7">
    <w:nsid w:val="00000026"/>
    <w:multiLevelType w:val="hybridMultilevel"/>
    <w:tmpl w:val="00000026"/>
    <w:lvl w:ilvl="0" w:tplc="00000E7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8">
    <w:nsid w:val="00000027"/>
    <w:multiLevelType w:val="hybridMultilevel"/>
    <w:tmpl w:val="00000027"/>
    <w:lvl w:ilvl="0" w:tplc="00000ED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9">
    <w:nsid w:val="00000028"/>
    <w:multiLevelType w:val="hybridMultilevel"/>
    <w:tmpl w:val="00000028"/>
    <w:lvl w:ilvl="0" w:tplc="00000F3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0">
    <w:nsid w:val="00000029"/>
    <w:multiLevelType w:val="hybridMultilevel"/>
    <w:tmpl w:val="00000029"/>
    <w:lvl w:ilvl="0" w:tplc="00000FA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1">
    <w:nsid w:val="0000002A"/>
    <w:multiLevelType w:val="hybridMultilevel"/>
    <w:tmpl w:val="0000002A"/>
    <w:lvl w:ilvl="0" w:tplc="0000100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2">
    <w:nsid w:val="0000002B"/>
    <w:multiLevelType w:val="hybridMultilevel"/>
    <w:tmpl w:val="0000002B"/>
    <w:lvl w:ilvl="0" w:tplc="0000106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3">
    <w:nsid w:val="0000002C"/>
    <w:multiLevelType w:val="hybridMultilevel"/>
    <w:tmpl w:val="0000002C"/>
    <w:lvl w:ilvl="0" w:tplc="000010C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4">
    <w:nsid w:val="0000002D"/>
    <w:multiLevelType w:val="hybridMultilevel"/>
    <w:tmpl w:val="0000002D"/>
    <w:lvl w:ilvl="0" w:tplc="0000113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5">
    <w:nsid w:val="0000002E"/>
    <w:multiLevelType w:val="hybridMultilevel"/>
    <w:tmpl w:val="0000002E"/>
    <w:lvl w:ilvl="0" w:tplc="0000119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6">
    <w:nsid w:val="0000002F"/>
    <w:multiLevelType w:val="hybridMultilevel"/>
    <w:tmpl w:val="0000002F"/>
    <w:lvl w:ilvl="0" w:tplc="000011F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7">
    <w:nsid w:val="00000030"/>
    <w:multiLevelType w:val="hybridMultilevel"/>
    <w:tmpl w:val="00000030"/>
    <w:lvl w:ilvl="0" w:tplc="0000125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8">
    <w:nsid w:val="00000031"/>
    <w:multiLevelType w:val="hybridMultilevel"/>
    <w:tmpl w:val="00000031"/>
    <w:lvl w:ilvl="0" w:tplc="000012C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9">
    <w:nsid w:val="00000032"/>
    <w:multiLevelType w:val="hybridMultilevel"/>
    <w:tmpl w:val="00000032"/>
    <w:lvl w:ilvl="0" w:tplc="0000132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0">
    <w:nsid w:val="00000033"/>
    <w:multiLevelType w:val="hybridMultilevel"/>
    <w:tmpl w:val="00000033"/>
    <w:lvl w:ilvl="0" w:tplc="0000138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1">
    <w:nsid w:val="00000034"/>
    <w:multiLevelType w:val="hybridMultilevel"/>
    <w:tmpl w:val="00000034"/>
    <w:lvl w:ilvl="0" w:tplc="000013E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2">
    <w:nsid w:val="00000035"/>
    <w:multiLevelType w:val="hybridMultilevel"/>
    <w:tmpl w:val="00000035"/>
    <w:lvl w:ilvl="0" w:tplc="0000145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3">
    <w:nsid w:val="00000036"/>
    <w:multiLevelType w:val="hybridMultilevel"/>
    <w:tmpl w:val="00000036"/>
    <w:lvl w:ilvl="0" w:tplc="000014B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4">
    <w:nsid w:val="00000037"/>
    <w:multiLevelType w:val="hybridMultilevel"/>
    <w:tmpl w:val="00000037"/>
    <w:lvl w:ilvl="0" w:tplc="0000151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5">
    <w:nsid w:val="00000038"/>
    <w:multiLevelType w:val="hybridMultilevel"/>
    <w:tmpl w:val="00000038"/>
    <w:lvl w:ilvl="0" w:tplc="0000157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6">
    <w:nsid w:val="00000039"/>
    <w:multiLevelType w:val="hybridMultilevel"/>
    <w:tmpl w:val="00000039"/>
    <w:lvl w:ilvl="0" w:tplc="000015E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7">
    <w:nsid w:val="0000003A"/>
    <w:multiLevelType w:val="hybridMultilevel"/>
    <w:tmpl w:val="0000003A"/>
    <w:lvl w:ilvl="0" w:tplc="0000164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8">
    <w:nsid w:val="0000003B"/>
    <w:multiLevelType w:val="hybridMultilevel"/>
    <w:tmpl w:val="0000003B"/>
    <w:lvl w:ilvl="0" w:tplc="000016A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9">
    <w:nsid w:val="0000003C"/>
    <w:multiLevelType w:val="hybridMultilevel"/>
    <w:tmpl w:val="0000003C"/>
    <w:lvl w:ilvl="0" w:tplc="0000170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0">
    <w:nsid w:val="0000003D"/>
    <w:multiLevelType w:val="hybridMultilevel"/>
    <w:tmpl w:val="0000003D"/>
    <w:lvl w:ilvl="0" w:tplc="0000177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1">
    <w:nsid w:val="0000003E"/>
    <w:multiLevelType w:val="hybridMultilevel"/>
    <w:tmpl w:val="0000003E"/>
    <w:lvl w:ilvl="0" w:tplc="000017D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2">
    <w:nsid w:val="0000003F"/>
    <w:multiLevelType w:val="hybridMultilevel"/>
    <w:tmpl w:val="0000003F"/>
    <w:lvl w:ilvl="0" w:tplc="0000183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3">
    <w:nsid w:val="00000040"/>
    <w:multiLevelType w:val="hybridMultilevel"/>
    <w:tmpl w:val="00000040"/>
    <w:lvl w:ilvl="0" w:tplc="0000189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4">
    <w:nsid w:val="00000041"/>
    <w:multiLevelType w:val="hybridMultilevel"/>
    <w:tmpl w:val="00000041"/>
    <w:lvl w:ilvl="0" w:tplc="000019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5">
    <w:nsid w:val="00000042"/>
    <w:multiLevelType w:val="hybridMultilevel"/>
    <w:tmpl w:val="00000042"/>
    <w:lvl w:ilvl="0" w:tplc="000019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6">
    <w:nsid w:val="00000043"/>
    <w:multiLevelType w:val="hybridMultilevel"/>
    <w:tmpl w:val="00000043"/>
    <w:lvl w:ilvl="0" w:tplc="000019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7">
    <w:nsid w:val="00000044"/>
    <w:multiLevelType w:val="hybridMultilevel"/>
    <w:tmpl w:val="00000044"/>
    <w:lvl w:ilvl="0" w:tplc="00001A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8">
    <w:nsid w:val="00000045"/>
    <w:multiLevelType w:val="hybridMultilevel"/>
    <w:tmpl w:val="00000045"/>
    <w:lvl w:ilvl="0" w:tplc="00001A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9">
    <w:nsid w:val="00000046"/>
    <w:multiLevelType w:val="hybridMultilevel"/>
    <w:tmpl w:val="00000046"/>
    <w:lvl w:ilvl="0" w:tplc="00001AF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0">
    <w:nsid w:val="00000047"/>
    <w:multiLevelType w:val="hybridMultilevel"/>
    <w:tmpl w:val="00000047"/>
    <w:lvl w:ilvl="0" w:tplc="00001B5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1">
    <w:nsid w:val="00000048"/>
    <w:multiLevelType w:val="hybridMultilevel"/>
    <w:tmpl w:val="00000048"/>
    <w:lvl w:ilvl="0" w:tplc="00001BB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2">
    <w:nsid w:val="00000049"/>
    <w:multiLevelType w:val="hybridMultilevel"/>
    <w:tmpl w:val="00000049"/>
    <w:lvl w:ilvl="0" w:tplc="00001C2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3">
    <w:nsid w:val="0000004A"/>
    <w:multiLevelType w:val="hybridMultilevel"/>
    <w:tmpl w:val="0000004A"/>
    <w:lvl w:ilvl="0" w:tplc="00001C8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4">
    <w:nsid w:val="0000004B"/>
    <w:multiLevelType w:val="hybridMultilevel"/>
    <w:tmpl w:val="0000004B"/>
    <w:lvl w:ilvl="0" w:tplc="00001CE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5">
    <w:nsid w:val="0000004C"/>
    <w:multiLevelType w:val="hybridMultilevel"/>
    <w:tmpl w:val="0000004C"/>
    <w:lvl w:ilvl="0" w:tplc="00001D4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6">
    <w:nsid w:val="0000004D"/>
    <w:multiLevelType w:val="hybridMultilevel"/>
    <w:tmpl w:val="0000004D"/>
    <w:lvl w:ilvl="0" w:tplc="00001DB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7">
    <w:nsid w:val="0000004E"/>
    <w:multiLevelType w:val="hybridMultilevel"/>
    <w:tmpl w:val="0000004E"/>
    <w:lvl w:ilvl="0" w:tplc="00001E1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8">
    <w:nsid w:val="0000004F"/>
    <w:multiLevelType w:val="hybridMultilevel"/>
    <w:tmpl w:val="0000004F"/>
    <w:lvl w:ilvl="0" w:tplc="00001E7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9">
    <w:nsid w:val="00000050"/>
    <w:multiLevelType w:val="hybridMultilevel"/>
    <w:tmpl w:val="00000050"/>
    <w:lvl w:ilvl="0" w:tplc="00001ED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0">
    <w:nsid w:val="00000051"/>
    <w:multiLevelType w:val="hybridMultilevel"/>
    <w:tmpl w:val="00000051"/>
    <w:lvl w:ilvl="0" w:tplc="00001F4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1">
    <w:nsid w:val="00000052"/>
    <w:multiLevelType w:val="hybridMultilevel"/>
    <w:tmpl w:val="00000052"/>
    <w:lvl w:ilvl="0" w:tplc="00001FA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2">
    <w:nsid w:val="00000053"/>
    <w:multiLevelType w:val="hybridMultilevel"/>
    <w:tmpl w:val="00000053"/>
    <w:lvl w:ilvl="0" w:tplc="0000200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3">
    <w:nsid w:val="00000054"/>
    <w:multiLevelType w:val="hybridMultilevel"/>
    <w:tmpl w:val="00000054"/>
    <w:lvl w:ilvl="0" w:tplc="0000206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4">
    <w:nsid w:val="00000055"/>
    <w:multiLevelType w:val="hybridMultilevel"/>
    <w:tmpl w:val="00000055"/>
    <w:lvl w:ilvl="0" w:tplc="000020D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5">
    <w:nsid w:val="00000056"/>
    <w:multiLevelType w:val="hybridMultilevel"/>
    <w:tmpl w:val="00000056"/>
    <w:lvl w:ilvl="0" w:tplc="0000213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6">
    <w:nsid w:val="00000057"/>
    <w:multiLevelType w:val="hybridMultilevel"/>
    <w:tmpl w:val="00000057"/>
    <w:lvl w:ilvl="0" w:tplc="0000219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7">
    <w:nsid w:val="00000058"/>
    <w:multiLevelType w:val="hybridMultilevel"/>
    <w:tmpl w:val="00000058"/>
    <w:lvl w:ilvl="0" w:tplc="000021F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8">
    <w:nsid w:val="00000059"/>
    <w:multiLevelType w:val="hybridMultilevel"/>
    <w:tmpl w:val="00000059"/>
    <w:lvl w:ilvl="0" w:tplc="0000226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9">
    <w:nsid w:val="0000005A"/>
    <w:multiLevelType w:val="hybridMultilevel"/>
    <w:tmpl w:val="0000005A"/>
    <w:lvl w:ilvl="0" w:tplc="000022C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0">
    <w:nsid w:val="0000005B"/>
    <w:multiLevelType w:val="hybridMultilevel"/>
    <w:tmpl w:val="0000005B"/>
    <w:lvl w:ilvl="0" w:tplc="0000232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1">
    <w:nsid w:val="0000005C"/>
    <w:multiLevelType w:val="hybridMultilevel"/>
    <w:tmpl w:val="0000005C"/>
    <w:lvl w:ilvl="0" w:tplc="0000238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2">
    <w:nsid w:val="0000005D"/>
    <w:multiLevelType w:val="hybridMultilevel"/>
    <w:tmpl w:val="0000005D"/>
    <w:lvl w:ilvl="0" w:tplc="000023F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3">
    <w:nsid w:val="0000005E"/>
    <w:multiLevelType w:val="hybridMultilevel"/>
    <w:tmpl w:val="0000005E"/>
    <w:lvl w:ilvl="0" w:tplc="0000245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4">
    <w:nsid w:val="0000005F"/>
    <w:multiLevelType w:val="hybridMultilevel"/>
    <w:tmpl w:val="0000005F"/>
    <w:lvl w:ilvl="0" w:tplc="000024B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5">
    <w:nsid w:val="00000060"/>
    <w:multiLevelType w:val="hybridMultilevel"/>
    <w:tmpl w:val="00000060"/>
    <w:lvl w:ilvl="0" w:tplc="0000251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6">
    <w:nsid w:val="00000061"/>
    <w:multiLevelType w:val="hybridMultilevel"/>
    <w:tmpl w:val="00000061"/>
    <w:lvl w:ilvl="0" w:tplc="0000258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7">
    <w:nsid w:val="00000062"/>
    <w:multiLevelType w:val="hybridMultilevel"/>
    <w:tmpl w:val="00000062"/>
    <w:lvl w:ilvl="0" w:tplc="000025E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8">
    <w:nsid w:val="00000063"/>
    <w:multiLevelType w:val="hybridMultilevel"/>
    <w:tmpl w:val="00000063"/>
    <w:lvl w:ilvl="0" w:tplc="0000264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9">
    <w:nsid w:val="00000064"/>
    <w:multiLevelType w:val="hybridMultilevel"/>
    <w:tmpl w:val="00000064"/>
    <w:lvl w:ilvl="0" w:tplc="000026A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0">
    <w:nsid w:val="00000065"/>
    <w:multiLevelType w:val="hybridMultilevel"/>
    <w:tmpl w:val="00000065"/>
    <w:lvl w:ilvl="0" w:tplc="0000271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1">
    <w:nsid w:val="00000066"/>
    <w:multiLevelType w:val="hybridMultilevel"/>
    <w:tmpl w:val="00000066"/>
    <w:lvl w:ilvl="0" w:tplc="0000277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2">
    <w:nsid w:val="00000067"/>
    <w:multiLevelType w:val="hybridMultilevel"/>
    <w:tmpl w:val="00000067"/>
    <w:lvl w:ilvl="0" w:tplc="000027D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3">
    <w:nsid w:val="00000068"/>
    <w:multiLevelType w:val="hybridMultilevel"/>
    <w:tmpl w:val="00000068"/>
    <w:lvl w:ilvl="0" w:tplc="0000283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4">
    <w:nsid w:val="00000069"/>
    <w:multiLevelType w:val="hybridMultilevel"/>
    <w:tmpl w:val="00000069"/>
    <w:lvl w:ilvl="0" w:tplc="000028A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5">
    <w:nsid w:val="0000006A"/>
    <w:multiLevelType w:val="hybridMultilevel"/>
    <w:tmpl w:val="0000006A"/>
    <w:lvl w:ilvl="0" w:tplc="0000290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6">
    <w:nsid w:val="0000006B"/>
    <w:multiLevelType w:val="hybridMultilevel"/>
    <w:tmpl w:val="0000006B"/>
    <w:lvl w:ilvl="0" w:tplc="0000296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IdMacAtCleanup w:val="10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grammar="clean"/>
  <w:defaultTabStop w:val="420"/>
  <w:drawingGridVerticalSpacing w:val="20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7543"/>
    <w:rsid w:val="00237B68"/>
    <w:rsid w:val="00340F00"/>
    <w:rsid w:val="006633AF"/>
    <w:rsid w:val="007064EE"/>
    <w:rsid w:val="00732DDA"/>
    <w:rsid w:val="007A7543"/>
    <w:rsid w:val="007B2FEF"/>
    <w:rsid w:val="00AB5418"/>
    <w:rsid w:val="00AD53E8"/>
    <w:rsid w:val="00B207EE"/>
    <w:rsid w:val="00EE2209"/>
    <w:rsid w:val="00F30161"/>
    <w:rsid w:val="00F52053"/>
    <w:rsid w:val="00FA2C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ADF8F4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7A7543"/>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7A7543"/>
    <w:rPr>
      <w:b/>
      <w:bCs/>
      <w:kern w:val="44"/>
      <w:sz w:val="44"/>
      <w:szCs w:val="44"/>
    </w:rPr>
  </w:style>
  <w:style w:type="paragraph" w:styleId="a3">
    <w:name w:val="Document Map"/>
    <w:basedOn w:val="a"/>
    <w:link w:val="a4"/>
    <w:uiPriority w:val="99"/>
    <w:semiHidden/>
    <w:unhideWhenUsed/>
    <w:rsid w:val="007A7543"/>
    <w:rPr>
      <w:rFonts w:ascii="Lucida Grande" w:hAnsi="Lucida Grande" w:cs="Lucida Grande"/>
    </w:rPr>
  </w:style>
  <w:style w:type="character" w:customStyle="1" w:styleId="a4">
    <w:name w:val="文档结构图 字符"/>
    <w:basedOn w:val="a0"/>
    <w:link w:val="a3"/>
    <w:uiPriority w:val="99"/>
    <w:semiHidden/>
    <w:rsid w:val="007A7543"/>
    <w:rPr>
      <w:rFonts w:ascii="Lucida Grande" w:hAnsi="Lucida Grande" w:cs="Lucida Grande"/>
    </w:rPr>
  </w:style>
  <w:style w:type="character" w:styleId="a5">
    <w:name w:val="Hyperlink"/>
    <w:basedOn w:val="a0"/>
    <w:uiPriority w:val="99"/>
    <w:unhideWhenUsed/>
    <w:rsid w:val="007064EE"/>
    <w:rPr>
      <w:color w:val="0000FF" w:themeColor="hyperlink"/>
      <w:u w:val="single"/>
    </w:rPr>
  </w:style>
  <w:style w:type="paragraph" w:styleId="a6">
    <w:name w:val="Balloon Text"/>
    <w:basedOn w:val="a"/>
    <w:link w:val="a7"/>
    <w:uiPriority w:val="99"/>
    <w:semiHidden/>
    <w:unhideWhenUsed/>
    <w:rsid w:val="00AD53E8"/>
    <w:rPr>
      <w:rFonts w:ascii="Lucida Grande" w:hAnsi="Lucida Grande" w:cs="Lucida Grande"/>
      <w:sz w:val="18"/>
      <w:szCs w:val="18"/>
    </w:rPr>
  </w:style>
  <w:style w:type="character" w:customStyle="1" w:styleId="a7">
    <w:name w:val="批注框文本字符"/>
    <w:basedOn w:val="a0"/>
    <w:link w:val="a6"/>
    <w:uiPriority w:val="99"/>
    <w:semiHidden/>
    <w:rsid w:val="00AD53E8"/>
    <w:rPr>
      <w:rFonts w:ascii="Lucida Grande" w:hAnsi="Lucida Grande" w:cs="Lucida Grande"/>
      <w:sz w:val="18"/>
      <w:szCs w:val="18"/>
    </w:rPr>
  </w:style>
  <w:style w:type="paragraph" w:styleId="a8">
    <w:name w:val="header"/>
    <w:basedOn w:val="a"/>
    <w:link w:val="a9"/>
    <w:uiPriority w:val="99"/>
    <w:unhideWhenUsed/>
    <w:rsid w:val="006633AF"/>
    <w:pPr>
      <w:pBdr>
        <w:bottom w:val="single" w:sz="6" w:space="1" w:color="auto"/>
      </w:pBdr>
      <w:tabs>
        <w:tab w:val="center" w:pos="4320"/>
        <w:tab w:val="right" w:pos="8640"/>
      </w:tabs>
      <w:snapToGrid w:val="0"/>
      <w:jc w:val="center"/>
    </w:pPr>
    <w:rPr>
      <w:sz w:val="18"/>
      <w:szCs w:val="18"/>
    </w:rPr>
  </w:style>
  <w:style w:type="character" w:customStyle="1" w:styleId="a9">
    <w:name w:val="页眉字符"/>
    <w:basedOn w:val="a0"/>
    <w:link w:val="a8"/>
    <w:uiPriority w:val="99"/>
    <w:rsid w:val="006633AF"/>
    <w:rPr>
      <w:sz w:val="18"/>
      <w:szCs w:val="18"/>
    </w:rPr>
  </w:style>
  <w:style w:type="paragraph" w:styleId="aa">
    <w:name w:val="footer"/>
    <w:basedOn w:val="a"/>
    <w:link w:val="ab"/>
    <w:uiPriority w:val="99"/>
    <w:unhideWhenUsed/>
    <w:rsid w:val="006633AF"/>
    <w:pPr>
      <w:tabs>
        <w:tab w:val="center" w:pos="4320"/>
        <w:tab w:val="right" w:pos="8640"/>
      </w:tabs>
      <w:snapToGrid w:val="0"/>
      <w:jc w:val="left"/>
    </w:pPr>
    <w:rPr>
      <w:sz w:val="18"/>
      <w:szCs w:val="18"/>
    </w:rPr>
  </w:style>
  <w:style w:type="character" w:customStyle="1" w:styleId="ab">
    <w:name w:val="页脚字符"/>
    <w:basedOn w:val="a0"/>
    <w:link w:val="aa"/>
    <w:uiPriority w:val="99"/>
    <w:rsid w:val="006633AF"/>
    <w:rPr>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7A7543"/>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7A7543"/>
    <w:rPr>
      <w:b/>
      <w:bCs/>
      <w:kern w:val="44"/>
      <w:sz w:val="44"/>
      <w:szCs w:val="44"/>
    </w:rPr>
  </w:style>
  <w:style w:type="paragraph" w:styleId="a3">
    <w:name w:val="Document Map"/>
    <w:basedOn w:val="a"/>
    <w:link w:val="a4"/>
    <w:uiPriority w:val="99"/>
    <w:semiHidden/>
    <w:unhideWhenUsed/>
    <w:rsid w:val="007A7543"/>
    <w:rPr>
      <w:rFonts w:ascii="Lucida Grande" w:hAnsi="Lucida Grande" w:cs="Lucida Grande"/>
    </w:rPr>
  </w:style>
  <w:style w:type="character" w:customStyle="1" w:styleId="a4">
    <w:name w:val="文档结构图 字符"/>
    <w:basedOn w:val="a0"/>
    <w:link w:val="a3"/>
    <w:uiPriority w:val="99"/>
    <w:semiHidden/>
    <w:rsid w:val="007A7543"/>
    <w:rPr>
      <w:rFonts w:ascii="Lucida Grande" w:hAnsi="Lucida Grande" w:cs="Lucida Grande"/>
    </w:rPr>
  </w:style>
  <w:style w:type="character" w:styleId="a5">
    <w:name w:val="Hyperlink"/>
    <w:basedOn w:val="a0"/>
    <w:uiPriority w:val="99"/>
    <w:unhideWhenUsed/>
    <w:rsid w:val="007064EE"/>
    <w:rPr>
      <w:color w:val="0000FF" w:themeColor="hyperlink"/>
      <w:u w:val="single"/>
    </w:rPr>
  </w:style>
  <w:style w:type="paragraph" w:styleId="a6">
    <w:name w:val="Balloon Text"/>
    <w:basedOn w:val="a"/>
    <w:link w:val="a7"/>
    <w:uiPriority w:val="99"/>
    <w:semiHidden/>
    <w:unhideWhenUsed/>
    <w:rsid w:val="00AD53E8"/>
    <w:rPr>
      <w:rFonts w:ascii="Lucida Grande" w:hAnsi="Lucida Grande" w:cs="Lucida Grande"/>
      <w:sz w:val="18"/>
      <w:szCs w:val="18"/>
    </w:rPr>
  </w:style>
  <w:style w:type="character" w:customStyle="1" w:styleId="a7">
    <w:name w:val="批注框文本字符"/>
    <w:basedOn w:val="a0"/>
    <w:link w:val="a6"/>
    <w:uiPriority w:val="99"/>
    <w:semiHidden/>
    <w:rsid w:val="00AD53E8"/>
    <w:rPr>
      <w:rFonts w:ascii="Lucida Grande" w:hAnsi="Lucida Grande" w:cs="Lucida Grande"/>
      <w:sz w:val="18"/>
      <w:szCs w:val="18"/>
    </w:rPr>
  </w:style>
  <w:style w:type="paragraph" w:styleId="a8">
    <w:name w:val="header"/>
    <w:basedOn w:val="a"/>
    <w:link w:val="a9"/>
    <w:uiPriority w:val="99"/>
    <w:unhideWhenUsed/>
    <w:rsid w:val="006633AF"/>
    <w:pPr>
      <w:pBdr>
        <w:bottom w:val="single" w:sz="6" w:space="1" w:color="auto"/>
      </w:pBdr>
      <w:tabs>
        <w:tab w:val="center" w:pos="4320"/>
        <w:tab w:val="right" w:pos="8640"/>
      </w:tabs>
      <w:snapToGrid w:val="0"/>
      <w:jc w:val="center"/>
    </w:pPr>
    <w:rPr>
      <w:sz w:val="18"/>
      <w:szCs w:val="18"/>
    </w:rPr>
  </w:style>
  <w:style w:type="character" w:customStyle="1" w:styleId="a9">
    <w:name w:val="页眉字符"/>
    <w:basedOn w:val="a0"/>
    <w:link w:val="a8"/>
    <w:uiPriority w:val="99"/>
    <w:rsid w:val="006633AF"/>
    <w:rPr>
      <w:sz w:val="18"/>
      <w:szCs w:val="18"/>
    </w:rPr>
  </w:style>
  <w:style w:type="paragraph" w:styleId="aa">
    <w:name w:val="footer"/>
    <w:basedOn w:val="a"/>
    <w:link w:val="ab"/>
    <w:uiPriority w:val="99"/>
    <w:unhideWhenUsed/>
    <w:rsid w:val="006633AF"/>
    <w:pPr>
      <w:tabs>
        <w:tab w:val="center" w:pos="4320"/>
        <w:tab w:val="right" w:pos="8640"/>
      </w:tabs>
      <w:snapToGrid w:val="0"/>
      <w:jc w:val="left"/>
    </w:pPr>
    <w:rPr>
      <w:sz w:val="18"/>
      <w:szCs w:val="18"/>
    </w:rPr>
  </w:style>
  <w:style w:type="character" w:customStyle="1" w:styleId="ab">
    <w:name w:val="页脚字符"/>
    <w:basedOn w:val="a0"/>
    <w:link w:val="aa"/>
    <w:uiPriority w:val="99"/>
    <w:rsid w:val="006633A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s://medium.com/learning-xcode-as-a-designer/20c82a904164" TargetMode="External"/><Relationship Id="rId21" Type="http://schemas.openxmlformats.org/officeDocument/2006/relationships/hyperlink" Target="http://www.cocoachina.com/ios/" TargetMode="External"/><Relationship Id="rId22" Type="http://schemas.openxmlformats.org/officeDocument/2006/relationships/hyperlink" Target="http://www.jianshu.com/p/5d2163640e26" TargetMode="External"/><Relationship Id="rId23" Type="http://schemas.openxmlformats.org/officeDocument/2006/relationships/image" Target="media/image5.png"/><Relationship Id="rId24" Type="http://schemas.openxmlformats.org/officeDocument/2006/relationships/hyperlink" Target="http://www.jianshu.com/p/5d2163640e26" TargetMode="External"/><Relationship Id="rId25" Type="http://schemas.openxmlformats.org/officeDocument/2006/relationships/hyperlink" Target="http://www.teehanlax.com/blog/model-view-viewmodel-for-ios/" TargetMode="External"/><Relationship Id="rId26" Type="http://schemas.openxmlformats.org/officeDocument/2006/relationships/image" Target="media/image6.png"/><Relationship Id="rId27" Type="http://schemas.openxmlformats.org/officeDocument/2006/relationships/image" Target="media/image7.png"/><Relationship Id="rId28" Type="http://schemas.openxmlformats.org/officeDocument/2006/relationships/hyperlink" Target="http://www.tuicool.com/articles/NVNrMv7" TargetMode="External"/><Relationship Id="rId29" Type="http://schemas.openxmlformats.org/officeDocument/2006/relationships/hyperlink" Target="http://www.cnblogs.com/wendingding/p/3742555.html"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www.jianshu.com/p/f84803356cbb" TargetMode="External"/><Relationship Id="rId31" Type="http://schemas.openxmlformats.org/officeDocument/2006/relationships/hyperlink" Target="http://www.henishuo.com/nstimer-block/" TargetMode="External"/><Relationship Id="rId32" Type="http://schemas.openxmlformats.org/officeDocument/2006/relationships/image" Target="media/image8.png"/><Relationship Id="rId9" Type="http://schemas.openxmlformats.org/officeDocument/2006/relationships/image" Target="media/image1.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www.jianshu.com/p/8f16613861fa" TargetMode="External"/><Relationship Id="rId33" Type="http://schemas.openxmlformats.org/officeDocument/2006/relationships/image" Target="media/image9.png"/><Relationship Id="rId34" Type="http://schemas.openxmlformats.org/officeDocument/2006/relationships/image" Target="media/image10.png"/><Relationship Id="rId35" Type="http://schemas.openxmlformats.org/officeDocument/2006/relationships/hyperlink" Target="https://itunesconnect.apple.com/" TargetMode="External"/><Relationship Id="rId36" Type="http://schemas.openxmlformats.org/officeDocument/2006/relationships/image" Target="media/image11.png"/><Relationship Id="rId10" Type="http://schemas.openxmlformats.org/officeDocument/2006/relationships/hyperlink" Target="http://www.crashlytics.com/" TargetMode="External"/><Relationship Id="rId11" Type="http://schemas.openxmlformats.org/officeDocument/2006/relationships/hyperlink" Target="http://www.crittercism.com/" TargetMode="External"/><Relationship Id="rId12" Type="http://schemas.openxmlformats.org/officeDocument/2006/relationships/hyperlink" Target="http://www.bugsense.com/" TargetMode="External"/><Relationship Id="rId13" Type="http://schemas.openxmlformats.org/officeDocument/2006/relationships/hyperlink" Target="http://www.hockeyapp.net/" TargetMode="External"/><Relationship Id="rId14" Type="http://schemas.openxmlformats.org/officeDocument/2006/relationships/image" Target="media/image2.jpe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hyperlink" Target="https://github.com/facebook/pop" TargetMode="External"/><Relationship Id="rId18" Type="http://schemas.openxmlformats.org/officeDocument/2006/relationships/hyperlink" Target="http://codeplease.io/playing-with-pop-i/" TargetMode="External"/><Relationship Id="rId19" Type="http://schemas.openxmlformats.org/officeDocument/2006/relationships/hyperlink" Target="http://canvaspod.io/" TargetMode="External"/><Relationship Id="rId37" Type="http://schemas.openxmlformats.org/officeDocument/2006/relationships/image" Target="media/image12.png"/><Relationship Id="rId38" Type="http://schemas.openxmlformats.org/officeDocument/2006/relationships/hyperlink" Target="http://www.tuicool.com/articles/6VFn2q" TargetMode="External"/><Relationship Id="rId39" Type="http://schemas.openxmlformats.org/officeDocument/2006/relationships/image" Target="media/image13.png"/><Relationship Id="rId40" Type="http://schemas.openxmlformats.org/officeDocument/2006/relationships/hyperlink" Target="http://www.henishuo.com/image-loaded-method/" TargetMode="External"/><Relationship Id="rId41" Type="http://schemas.openxmlformats.org/officeDocument/2006/relationships/fontTable" Target="fontTable.xml"/><Relationship Id="rId42" Type="http://schemas.openxmlformats.org/officeDocument/2006/relationships/theme" Target="theme/theme1.xm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73</Pages>
  <Words>8047</Words>
  <Characters>45870</Characters>
  <Application>Microsoft Macintosh Word</Application>
  <DocSecurity>0</DocSecurity>
  <Lines>382</Lines>
  <Paragraphs>107</Paragraphs>
  <ScaleCrop>false</ScaleCrop>
  <Company>shi</Company>
  <LinksUpToDate>false</LinksUpToDate>
  <CharactersWithSpaces>53810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 shi</dc:creator>
  <cp:keywords/>
  <dc:description/>
  <cp:lastModifiedBy>shi shi</cp:lastModifiedBy>
  <cp:revision>10</cp:revision>
  <dcterms:created xsi:type="dcterms:W3CDTF">2016-05-30T14:49:00Z</dcterms:created>
  <dcterms:modified xsi:type="dcterms:W3CDTF">2016-05-30T21:36:00Z</dcterms:modified>
</cp:coreProperties>
</file>